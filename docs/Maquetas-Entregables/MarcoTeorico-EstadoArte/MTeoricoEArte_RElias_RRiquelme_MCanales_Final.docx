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bookmarkStart w:id="0" w:name="_GoBack"/>
      <w:bookmarkEnd w:id="0"/>
      <w:r>
        <w:rPr>
          <w:noProof/>
          <w:lang w:val="es-ES" w:eastAsia="es-ES"/>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 xml:space="preserve">Rodrigo </w:t>
            </w:r>
            <w:proofErr w:type="spellStart"/>
            <w:r>
              <w:rPr>
                <w:sz w:val="24"/>
                <w:szCs w:val="24"/>
                <w:lang w:val="pt-BR"/>
              </w:rPr>
              <w:t>Riquelme</w:t>
            </w:r>
            <w:proofErr w:type="spellEnd"/>
          </w:p>
          <w:p w:rsidR="00CC20D5" w:rsidRDefault="00CC20D5">
            <w:pPr>
              <w:pStyle w:val="Sinespaciado"/>
              <w:snapToGrid w:val="0"/>
              <w:jc w:val="both"/>
              <w:rPr>
                <w:sz w:val="24"/>
                <w:szCs w:val="24"/>
                <w:lang w:val="pt-BR"/>
              </w:rPr>
            </w:pPr>
            <w:r>
              <w:rPr>
                <w:sz w:val="24"/>
                <w:szCs w:val="24"/>
                <w:lang w:val="pt-BR"/>
              </w:rPr>
              <w:t xml:space="preserve">Manuel </w:t>
            </w:r>
            <w:proofErr w:type="spellStart"/>
            <w:r>
              <w:rPr>
                <w:sz w:val="24"/>
                <w:szCs w:val="24"/>
                <w:lang w:val="pt-BR"/>
              </w:rPr>
              <w:t>Canales</w:t>
            </w:r>
            <w:proofErr w:type="spellEnd"/>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0051F5">
            <w:pPr>
              <w:pStyle w:val="Sinespaciado"/>
              <w:snapToGrid w:val="0"/>
              <w:jc w:val="both"/>
            </w:pPr>
            <w:hyperlink r:id="rId10" w:history="1">
              <w:r w:rsidR="00CC20D5">
                <w:rPr>
                  <w:rStyle w:val="Hipervnculo"/>
                </w:rPr>
                <w:t>Rogelio.elias@sonda.com</w:t>
              </w:r>
            </w:hyperlink>
          </w:p>
          <w:p w:rsidR="00CC20D5" w:rsidRDefault="000051F5">
            <w:pPr>
              <w:pStyle w:val="Sinespaciado"/>
              <w:snapToGrid w:val="0"/>
              <w:jc w:val="both"/>
            </w:pPr>
            <w:hyperlink r:id="rId11" w:history="1">
              <w:r w:rsidR="00CC20D5">
                <w:rPr>
                  <w:rStyle w:val="Hipervnculo"/>
                </w:rPr>
                <w:t>rodrigo.riquelme@latercera.com</w:t>
              </w:r>
            </w:hyperlink>
          </w:p>
          <w:p w:rsidR="00CC20D5" w:rsidRDefault="000051F5">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427C5E">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7243256" w:history="1">
        <w:r w:rsidR="00063B5E" w:rsidRPr="00FE4380">
          <w:rPr>
            <w:rStyle w:val="Hipervnculo"/>
          </w:rPr>
          <w:t>Capítulo 1. Introducción</w:t>
        </w:r>
        <w:r w:rsidR="00063B5E">
          <w:rPr>
            <w:webHidden/>
          </w:rPr>
          <w:tab/>
        </w:r>
        <w:r w:rsidR="00063B5E">
          <w:rPr>
            <w:webHidden/>
          </w:rPr>
          <w:fldChar w:fldCharType="begin"/>
        </w:r>
        <w:r w:rsidR="00063B5E">
          <w:rPr>
            <w:webHidden/>
          </w:rPr>
          <w:instrText xml:space="preserve"> PAGEREF _Toc277243256 \h </w:instrText>
        </w:r>
        <w:r w:rsidR="00063B5E">
          <w:rPr>
            <w:webHidden/>
          </w:rPr>
        </w:r>
        <w:r w:rsidR="00063B5E">
          <w:rPr>
            <w:webHidden/>
          </w:rPr>
          <w:fldChar w:fldCharType="separate"/>
        </w:r>
        <w:r w:rsidR="00F36ACC">
          <w:rPr>
            <w:webHidden/>
          </w:rPr>
          <w:t>9</w:t>
        </w:r>
        <w:r w:rsidR="00063B5E">
          <w:rPr>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sidR="00063B5E">
          <w:rPr>
            <w:noProof/>
            <w:webHidden/>
          </w:rPr>
          <w:fldChar w:fldCharType="begin"/>
        </w:r>
        <w:r w:rsidR="00063B5E">
          <w:rPr>
            <w:noProof/>
            <w:webHidden/>
          </w:rPr>
          <w:instrText xml:space="preserve"> PAGEREF _Toc277243257 \h </w:instrText>
        </w:r>
        <w:r w:rsidR="00063B5E">
          <w:rPr>
            <w:noProof/>
            <w:webHidden/>
          </w:rPr>
        </w:r>
        <w:r w:rsidR="00063B5E">
          <w:rPr>
            <w:noProof/>
            <w:webHidden/>
          </w:rPr>
          <w:fldChar w:fldCharType="separate"/>
        </w:r>
        <w:r w:rsidR="00F36ACC">
          <w:rPr>
            <w:noProof/>
            <w:webHidden/>
          </w:rPr>
          <w:t>9</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sidR="00063B5E">
          <w:rPr>
            <w:noProof/>
            <w:webHidden/>
          </w:rPr>
          <w:fldChar w:fldCharType="begin"/>
        </w:r>
        <w:r w:rsidR="00063B5E">
          <w:rPr>
            <w:noProof/>
            <w:webHidden/>
          </w:rPr>
          <w:instrText xml:space="preserve"> PAGEREF _Toc277243258 \h </w:instrText>
        </w:r>
        <w:r w:rsidR="00063B5E">
          <w:rPr>
            <w:noProof/>
            <w:webHidden/>
          </w:rPr>
        </w:r>
        <w:r w:rsidR="00063B5E">
          <w:rPr>
            <w:noProof/>
            <w:webHidden/>
          </w:rPr>
          <w:fldChar w:fldCharType="separate"/>
        </w:r>
        <w:r w:rsidR="00F36ACC">
          <w:rPr>
            <w:noProof/>
            <w:webHidden/>
          </w:rPr>
          <w:t>12</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sidR="00063B5E">
          <w:rPr>
            <w:noProof/>
            <w:webHidden/>
          </w:rPr>
          <w:fldChar w:fldCharType="begin"/>
        </w:r>
        <w:r w:rsidR="00063B5E">
          <w:rPr>
            <w:noProof/>
            <w:webHidden/>
          </w:rPr>
          <w:instrText xml:space="preserve"> PAGEREF _Toc277243259 \h </w:instrText>
        </w:r>
        <w:r w:rsidR="00063B5E">
          <w:rPr>
            <w:noProof/>
            <w:webHidden/>
          </w:rPr>
        </w:r>
        <w:r w:rsidR="00063B5E">
          <w:rPr>
            <w:noProof/>
            <w:webHidden/>
          </w:rPr>
          <w:fldChar w:fldCharType="separate"/>
        </w:r>
        <w:r w:rsidR="00F36ACC">
          <w:rPr>
            <w:noProof/>
            <w:webHidden/>
          </w:rPr>
          <w:t>15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sidR="00063B5E">
          <w:rPr>
            <w:noProof/>
            <w:webHidden/>
          </w:rPr>
          <w:fldChar w:fldCharType="begin"/>
        </w:r>
        <w:r w:rsidR="00063B5E">
          <w:rPr>
            <w:noProof/>
            <w:webHidden/>
          </w:rPr>
          <w:instrText xml:space="preserve"> PAGEREF _Toc277243260 \h </w:instrText>
        </w:r>
        <w:r w:rsidR="00063B5E">
          <w:rPr>
            <w:noProof/>
            <w:webHidden/>
          </w:rPr>
        </w:r>
        <w:r w:rsidR="00063B5E">
          <w:rPr>
            <w:noProof/>
            <w:webHidden/>
          </w:rPr>
          <w:fldChar w:fldCharType="separate"/>
        </w:r>
        <w:r w:rsidR="00F36ACC">
          <w:rPr>
            <w:noProof/>
            <w:webHidden/>
          </w:rPr>
          <w:t>15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sidR="00063B5E">
          <w:rPr>
            <w:noProof/>
            <w:webHidden/>
          </w:rPr>
          <w:fldChar w:fldCharType="begin"/>
        </w:r>
        <w:r w:rsidR="00063B5E">
          <w:rPr>
            <w:noProof/>
            <w:webHidden/>
          </w:rPr>
          <w:instrText xml:space="preserve"> PAGEREF _Toc277243261 \h </w:instrText>
        </w:r>
        <w:r w:rsidR="00063B5E">
          <w:rPr>
            <w:noProof/>
            <w:webHidden/>
          </w:rPr>
        </w:r>
        <w:r w:rsidR="00063B5E">
          <w:rPr>
            <w:noProof/>
            <w:webHidden/>
          </w:rPr>
          <w:fldChar w:fldCharType="separate"/>
        </w:r>
        <w:r w:rsidR="00F36ACC">
          <w:rPr>
            <w:noProof/>
            <w:webHidden/>
          </w:rPr>
          <w:t>15</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sidR="00063B5E">
          <w:rPr>
            <w:noProof/>
            <w:webHidden/>
          </w:rPr>
          <w:fldChar w:fldCharType="begin"/>
        </w:r>
        <w:r w:rsidR="00063B5E">
          <w:rPr>
            <w:noProof/>
            <w:webHidden/>
          </w:rPr>
          <w:instrText xml:space="preserve"> PAGEREF _Toc277243262 \h </w:instrText>
        </w:r>
        <w:r w:rsidR="00063B5E">
          <w:rPr>
            <w:noProof/>
            <w:webHidden/>
          </w:rPr>
        </w:r>
        <w:r w:rsidR="00063B5E">
          <w:rPr>
            <w:noProof/>
            <w:webHidden/>
          </w:rPr>
          <w:fldChar w:fldCharType="separate"/>
        </w:r>
        <w:r w:rsidR="00F36ACC">
          <w:rPr>
            <w:noProof/>
            <w:webHidden/>
          </w:rPr>
          <w:t>16</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sidR="00063B5E">
          <w:rPr>
            <w:noProof/>
            <w:webHidden/>
          </w:rPr>
          <w:fldChar w:fldCharType="begin"/>
        </w:r>
        <w:r w:rsidR="00063B5E">
          <w:rPr>
            <w:noProof/>
            <w:webHidden/>
          </w:rPr>
          <w:instrText xml:space="preserve"> PAGEREF _Toc277243263 \h </w:instrText>
        </w:r>
        <w:r w:rsidR="00063B5E">
          <w:rPr>
            <w:noProof/>
            <w:webHidden/>
          </w:rPr>
        </w:r>
        <w:r w:rsidR="00063B5E">
          <w:rPr>
            <w:noProof/>
            <w:webHidden/>
          </w:rPr>
          <w:fldChar w:fldCharType="separate"/>
        </w:r>
        <w:r w:rsidR="00F36ACC">
          <w:rPr>
            <w:noProof/>
            <w:webHidden/>
          </w:rPr>
          <w:t>17</w:t>
        </w:r>
        <w:r w:rsidR="00063B5E">
          <w:rPr>
            <w:noProof/>
            <w:webHidden/>
          </w:rPr>
          <w:fldChar w:fldCharType="end"/>
        </w:r>
      </w:hyperlink>
    </w:p>
    <w:p w:rsidR="00063B5E" w:rsidRDefault="000051F5">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sidR="00063B5E">
          <w:rPr>
            <w:webHidden/>
          </w:rPr>
          <w:fldChar w:fldCharType="begin"/>
        </w:r>
        <w:r w:rsidR="00063B5E">
          <w:rPr>
            <w:webHidden/>
          </w:rPr>
          <w:instrText xml:space="preserve"> PAGEREF _Toc277243264 \h </w:instrText>
        </w:r>
        <w:r w:rsidR="00063B5E">
          <w:rPr>
            <w:webHidden/>
          </w:rPr>
        </w:r>
        <w:r w:rsidR="00063B5E">
          <w:rPr>
            <w:webHidden/>
          </w:rPr>
          <w:fldChar w:fldCharType="separate"/>
        </w:r>
        <w:r w:rsidR="00F36ACC">
          <w:rPr>
            <w:webHidden/>
          </w:rPr>
          <w:t>19</w:t>
        </w:r>
        <w:r w:rsidR="00063B5E">
          <w:rPr>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sidR="00063B5E">
          <w:rPr>
            <w:noProof/>
            <w:webHidden/>
          </w:rPr>
          <w:fldChar w:fldCharType="begin"/>
        </w:r>
        <w:r w:rsidR="00063B5E">
          <w:rPr>
            <w:noProof/>
            <w:webHidden/>
          </w:rPr>
          <w:instrText xml:space="preserve"> PAGEREF _Toc277243265 \h </w:instrText>
        </w:r>
        <w:r w:rsidR="00063B5E">
          <w:rPr>
            <w:noProof/>
            <w:webHidden/>
          </w:rPr>
        </w:r>
        <w:r w:rsidR="00063B5E">
          <w:rPr>
            <w:noProof/>
            <w:webHidden/>
          </w:rPr>
          <w:fldChar w:fldCharType="separate"/>
        </w:r>
        <w:r w:rsidR="00F36ACC">
          <w:rPr>
            <w:noProof/>
            <w:webHidden/>
          </w:rPr>
          <w:t>19</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sidR="00063B5E">
          <w:rPr>
            <w:noProof/>
            <w:webHidden/>
          </w:rPr>
          <w:fldChar w:fldCharType="begin"/>
        </w:r>
        <w:r w:rsidR="00063B5E">
          <w:rPr>
            <w:noProof/>
            <w:webHidden/>
          </w:rPr>
          <w:instrText xml:space="preserve"> PAGEREF _Toc277243266 \h </w:instrText>
        </w:r>
        <w:r w:rsidR="00063B5E">
          <w:rPr>
            <w:noProof/>
            <w:webHidden/>
          </w:rPr>
        </w:r>
        <w:r w:rsidR="00063B5E">
          <w:rPr>
            <w:noProof/>
            <w:webHidden/>
          </w:rPr>
          <w:fldChar w:fldCharType="separate"/>
        </w:r>
        <w:r w:rsidR="00F36ACC">
          <w:rPr>
            <w:noProof/>
            <w:webHidden/>
          </w:rPr>
          <w:t>23</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sidR="00063B5E">
          <w:rPr>
            <w:noProof/>
            <w:webHidden/>
          </w:rPr>
          <w:fldChar w:fldCharType="begin"/>
        </w:r>
        <w:r w:rsidR="00063B5E">
          <w:rPr>
            <w:noProof/>
            <w:webHidden/>
          </w:rPr>
          <w:instrText xml:space="preserve"> PAGEREF _Toc277243267 \h </w:instrText>
        </w:r>
        <w:r w:rsidR="00063B5E">
          <w:rPr>
            <w:noProof/>
            <w:webHidden/>
          </w:rPr>
        </w:r>
        <w:r w:rsidR="00063B5E">
          <w:rPr>
            <w:noProof/>
            <w:webHidden/>
          </w:rPr>
          <w:fldChar w:fldCharType="separate"/>
        </w:r>
        <w:r w:rsidR="00F36ACC">
          <w:rPr>
            <w:noProof/>
            <w:webHidden/>
          </w:rPr>
          <w:t>23</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sidR="00063B5E">
          <w:rPr>
            <w:noProof/>
            <w:webHidden/>
          </w:rPr>
          <w:fldChar w:fldCharType="begin"/>
        </w:r>
        <w:r w:rsidR="00063B5E">
          <w:rPr>
            <w:noProof/>
            <w:webHidden/>
          </w:rPr>
          <w:instrText xml:space="preserve"> PAGEREF _Toc277243268 \h </w:instrText>
        </w:r>
        <w:r w:rsidR="00063B5E">
          <w:rPr>
            <w:noProof/>
            <w:webHidden/>
          </w:rPr>
        </w:r>
        <w:r w:rsidR="00063B5E">
          <w:rPr>
            <w:noProof/>
            <w:webHidden/>
          </w:rPr>
          <w:fldChar w:fldCharType="separate"/>
        </w:r>
        <w:r w:rsidR="00F36ACC">
          <w:rPr>
            <w:noProof/>
            <w:webHidden/>
          </w:rPr>
          <w:t>25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sidR="00063B5E">
          <w:rPr>
            <w:noProof/>
            <w:webHidden/>
          </w:rPr>
          <w:fldChar w:fldCharType="begin"/>
        </w:r>
        <w:r w:rsidR="00063B5E">
          <w:rPr>
            <w:noProof/>
            <w:webHidden/>
          </w:rPr>
          <w:instrText xml:space="preserve"> PAGEREF _Toc277243269 \h </w:instrText>
        </w:r>
        <w:r w:rsidR="00063B5E">
          <w:rPr>
            <w:noProof/>
            <w:webHidden/>
          </w:rPr>
        </w:r>
        <w:r w:rsidR="00063B5E">
          <w:rPr>
            <w:noProof/>
            <w:webHidden/>
          </w:rPr>
          <w:fldChar w:fldCharType="separate"/>
        </w:r>
        <w:r w:rsidR="00F36ACC">
          <w:rPr>
            <w:noProof/>
            <w:webHidden/>
          </w:rPr>
          <w:t>26</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sidR="00063B5E">
          <w:rPr>
            <w:noProof/>
            <w:webHidden/>
          </w:rPr>
          <w:fldChar w:fldCharType="begin"/>
        </w:r>
        <w:r w:rsidR="00063B5E">
          <w:rPr>
            <w:noProof/>
            <w:webHidden/>
          </w:rPr>
          <w:instrText xml:space="preserve"> PAGEREF _Toc277243270 \h </w:instrText>
        </w:r>
        <w:r w:rsidR="00063B5E">
          <w:rPr>
            <w:noProof/>
            <w:webHidden/>
          </w:rPr>
        </w:r>
        <w:r w:rsidR="00063B5E">
          <w:rPr>
            <w:noProof/>
            <w:webHidden/>
          </w:rPr>
          <w:fldChar w:fldCharType="separate"/>
        </w:r>
        <w:r w:rsidR="00F36ACC">
          <w:rPr>
            <w:noProof/>
            <w:webHidden/>
          </w:rPr>
          <w:t>27</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sidR="00063B5E">
          <w:rPr>
            <w:noProof/>
            <w:webHidden/>
          </w:rPr>
          <w:fldChar w:fldCharType="begin"/>
        </w:r>
        <w:r w:rsidR="00063B5E">
          <w:rPr>
            <w:noProof/>
            <w:webHidden/>
          </w:rPr>
          <w:instrText xml:space="preserve"> PAGEREF _Toc277243271 \h </w:instrText>
        </w:r>
        <w:r w:rsidR="00063B5E">
          <w:rPr>
            <w:noProof/>
            <w:webHidden/>
          </w:rPr>
        </w:r>
        <w:r w:rsidR="00063B5E">
          <w:rPr>
            <w:noProof/>
            <w:webHidden/>
          </w:rPr>
          <w:fldChar w:fldCharType="separate"/>
        </w:r>
        <w:r w:rsidR="00F36ACC">
          <w:rPr>
            <w:noProof/>
            <w:webHidden/>
          </w:rPr>
          <w:t>28</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sidR="00063B5E">
          <w:rPr>
            <w:noProof/>
            <w:webHidden/>
          </w:rPr>
          <w:fldChar w:fldCharType="begin"/>
        </w:r>
        <w:r w:rsidR="00063B5E">
          <w:rPr>
            <w:noProof/>
            <w:webHidden/>
          </w:rPr>
          <w:instrText xml:space="preserve"> PAGEREF _Toc277243272 \h </w:instrText>
        </w:r>
        <w:r w:rsidR="00063B5E">
          <w:rPr>
            <w:noProof/>
            <w:webHidden/>
          </w:rPr>
        </w:r>
        <w:r w:rsidR="00063B5E">
          <w:rPr>
            <w:noProof/>
            <w:webHidden/>
          </w:rPr>
          <w:fldChar w:fldCharType="separate"/>
        </w:r>
        <w:r w:rsidR="00F36ACC">
          <w:rPr>
            <w:noProof/>
            <w:webHidden/>
          </w:rPr>
          <w:t>29</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sidR="00063B5E">
          <w:rPr>
            <w:noProof/>
            <w:webHidden/>
          </w:rPr>
          <w:fldChar w:fldCharType="begin"/>
        </w:r>
        <w:r w:rsidR="00063B5E">
          <w:rPr>
            <w:noProof/>
            <w:webHidden/>
          </w:rPr>
          <w:instrText xml:space="preserve"> PAGEREF _Toc277243273 \h </w:instrText>
        </w:r>
        <w:r w:rsidR="00063B5E">
          <w:rPr>
            <w:noProof/>
            <w:webHidden/>
          </w:rPr>
        </w:r>
        <w:r w:rsidR="00063B5E">
          <w:rPr>
            <w:noProof/>
            <w:webHidden/>
          </w:rPr>
          <w:fldChar w:fldCharType="separate"/>
        </w:r>
        <w:r w:rsidR="00F36ACC">
          <w:rPr>
            <w:noProof/>
            <w:webHidden/>
          </w:rPr>
          <w:t>29</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sidR="00063B5E">
          <w:rPr>
            <w:noProof/>
            <w:webHidden/>
          </w:rPr>
          <w:fldChar w:fldCharType="begin"/>
        </w:r>
        <w:r w:rsidR="00063B5E">
          <w:rPr>
            <w:noProof/>
            <w:webHidden/>
          </w:rPr>
          <w:instrText xml:space="preserve"> PAGEREF _Toc277243274 \h </w:instrText>
        </w:r>
        <w:r w:rsidR="00063B5E">
          <w:rPr>
            <w:noProof/>
            <w:webHidden/>
          </w:rPr>
        </w:r>
        <w:r w:rsidR="00063B5E">
          <w:rPr>
            <w:noProof/>
            <w:webHidden/>
          </w:rPr>
          <w:fldChar w:fldCharType="separate"/>
        </w:r>
        <w:r w:rsidR="00F36ACC">
          <w:rPr>
            <w:noProof/>
            <w:webHidden/>
          </w:rPr>
          <w:t>30</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sidR="00063B5E">
          <w:rPr>
            <w:noProof/>
            <w:webHidden/>
          </w:rPr>
          <w:fldChar w:fldCharType="begin"/>
        </w:r>
        <w:r w:rsidR="00063B5E">
          <w:rPr>
            <w:noProof/>
            <w:webHidden/>
          </w:rPr>
          <w:instrText xml:space="preserve"> PAGEREF _Toc277243275 \h </w:instrText>
        </w:r>
        <w:r w:rsidR="00063B5E">
          <w:rPr>
            <w:noProof/>
            <w:webHidden/>
          </w:rPr>
        </w:r>
        <w:r w:rsidR="00063B5E">
          <w:rPr>
            <w:noProof/>
            <w:webHidden/>
          </w:rPr>
          <w:fldChar w:fldCharType="separate"/>
        </w:r>
        <w:r w:rsidR="00F36ACC">
          <w:rPr>
            <w:noProof/>
            <w:webHidden/>
          </w:rPr>
          <w:t>31</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sidR="00063B5E">
          <w:rPr>
            <w:noProof/>
            <w:webHidden/>
          </w:rPr>
          <w:fldChar w:fldCharType="begin"/>
        </w:r>
        <w:r w:rsidR="00063B5E">
          <w:rPr>
            <w:noProof/>
            <w:webHidden/>
          </w:rPr>
          <w:instrText xml:space="preserve"> PAGEREF _Toc277243276 \h </w:instrText>
        </w:r>
        <w:r w:rsidR="00063B5E">
          <w:rPr>
            <w:noProof/>
            <w:webHidden/>
          </w:rPr>
        </w:r>
        <w:r w:rsidR="00063B5E">
          <w:rPr>
            <w:noProof/>
            <w:webHidden/>
          </w:rPr>
          <w:fldChar w:fldCharType="separate"/>
        </w:r>
        <w:r w:rsidR="00F36ACC">
          <w:rPr>
            <w:noProof/>
            <w:webHidden/>
          </w:rPr>
          <w:t>34</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sidR="00063B5E">
          <w:rPr>
            <w:noProof/>
            <w:webHidden/>
          </w:rPr>
          <w:fldChar w:fldCharType="begin"/>
        </w:r>
        <w:r w:rsidR="00063B5E">
          <w:rPr>
            <w:noProof/>
            <w:webHidden/>
          </w:rPr>
          <w:instrText xml:space="preserve"> PAGEREF _Toc277243277 \h </w:instrText>
        </w:r>
        <w:r w:rsidR="00063B5E">
          <w:rPr>
            <w:noProof/>
            <w:webHidden/>
          </w:rPr>
        </w:r>
        <w:r w:rsidR="00063B5E">
          <w:rPr>
            <w:noProof/>
            <w:webHidden/>
          </w:rPr>
          <w:fldChar w:fldCharType="separate"/>
        </w:r>
        <w:r w:rsidR="00F36ACC">
          <w:rPr>
            <w:noProof/>
            <w:webHidden/>
          </w:rPr>
          <w:t>35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sidR="00063B5E">
          <w:rPr>
            <w:noProof/>
            <w:webHidden/>
          </w:rPr>
          <w:fldChar w:fldCharType="begin"/>
        </w:r>
        <w:r w:rsidR="00063B5E">
          <w:rPr>
            <w:noProof/>
            <w:webHidden/>
          </w:rPr>
          <w:instrText xml:space="preserve"> PAGEREF _Toc277243278 \h </w:instrText>
        </w:r>
        <w:r w:rsidR="00063B5E">
          <w:rPr>
            <w:noProof/>
            <w:webHidden/>
          </w:rPr>
        </w:r>
        <w:r w:rsidR="00063B5E">
          <w:rPr>
            <w:noProof/>
            <w:webHidden/>
          </w:rPr>
          <w:fldChar w:fldCharType="separate"/>
        </w:r>
        <w:r w:rsidR="00F36ACC">
          <w:rPr>
            <w:noProof/>
            <w:webHidden/>
          </w:rPr>
          <w:t>35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sidR="00063B5E">
          <w:rPr>
            <w:noProof/>
            <w:webHidden/>
          </w:rPr>
          <w:fldChar w:fldCharType="begin"/>
        </w:r>
        <w:r w:rsidR="00063B5E">
          <w:rPr>
            <w:noProof/>
            <w:webHidden/>
          </w:rPr>
          <w:instrText xml:space="preserve"> PAGEREF _Toc277243279 \h </w:instrText>
        </w:r>
        <w:r w:rsidR="00063B5E">
          <w:rPr>
            <w:noProof/>
            <w:webHidden/>
          </w:rPr>
        </w:r>
        <w:r w:rsidR="00063B5E">
          <w:rPr>
            <w:noProof/>
            <w:webHidden/>
          </w:rPr>
          <w:fldChar w:fldCharType="separate"/>
        </w:r>
        <w:r w:rsidR="00F36ACC">
          <w:rPr>
            <w:noProof/>
            <w:webHidden/>
          </w:rPr>
          <w:t>36</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sidR="00063B5E">
          <w:rPr>
            <w:noProof/>
            <w:webHidden/>
          </w:rPr>
          <w:fldChar w:fldCharType="begin"/>
        </w:r>
        <w:r w:rsidR="00063B5E">
          <w:rPr>
            <w:noProof/>
            <w:webHidden/>
          </w:rPr>
          <w:instrText xml:space="preserve"> PAGEREF _Toc277243280 \h </w:instrText>
        </w:r>
        <w:r w:rsidR="00063B5E">
          <w:rPr>
            <w:noProof/>
            <w:webHidden/>
          </w:rPr>
        </w:r>
        <w:r w:rsidR="00063B5E">
          <w:rPr>
            <w:noProof/>
            <w:webHidden/>
          </w:rPr>
          <w:fldChar w:fldCharType="separate"/>
        </w:r>
        <w:r w:rsidR="00F36ACC">
          <w:rPr>
            <w:noProof/>
            <w:webHidden/>
          </w:rPr>
          <w:t>36</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sidR="00063B5E">
          <w:rPr>
            <w:noProof/>
            <w:webHidden/>
          </w:rPr>
          <w:fldChar w:fldCharType="begin"/>
        </w:r>
        <w:r w:rsidR="00063B5E">
          <w:rPr>
            <w:noProof/>
            <w:webHidden/>
          </w:rPr>
          <w:instrText xml:space="preserve"> PAGEREF _Toc277243281 \h </w:instrText>
        </w:r>
        <w:r w:rsidR="00063B5E">
          <w:rPr>
            <w:noProof/>
            <w:webHidden/>
          </w:rPr>
        </w:r>
        <w:r w:rsidR="00063B5E">
          <w:rPr>
            <w:noProof/>
            <w:webHidden/>
          </w:rPr>
          <w:fldChar w:fldCharType="separate"/>
        </w:r>
        <w:r w:rsidR="00F36ACC">
          <w:rPr>
            <w:noProof/>
            <w:webHidden/>
          </w:rPr>
          <w:t>37</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sidR="00063B5E">
          <w:rPr>
            <w:noProof/>
            <w:webHidden/>
          </w:rPr>
          <w:fldChar w:fldCharType="begin"/>
        </w:r>
        <w:r w:rsidR="00063B5E">
          <w:rPr>
            <w:noProof/>
            <w:webHidden/>
          </w:rPr>
          <w:instrText xml:space="preserve"> PAGEREF _Toc277243282 \h </w:instrText>
        </w:r>
        <w:r w:rsidR="00063B5E">
          <w:rPr>
            <w:noProof/>
            <w:webHidden/>
          </w:rPr>
        </w:r>
        <w:r w:rsidR="00063B5E">
          <w:rPr>
            <w:noProof/>
            <w:webHidden/>
          </w:rPr>
          <w:fldChar w:fldCharType="separate"/>
        </w:r>
        <w:r w:rsidR="00F36ACC">
          <w:rPr>
            <w:noProof/>
            <w:webHidden/>
          </w:rPr>
          <w:t>38</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sidR="00063B5E">
          <w:rPr>
            <w:noProof/>
            <w:webHidden/>
          </w:rPr>
          <w:fldChar w:fldCharType="begin"/>
        </w:r>
        <w:r w:rsidR="00063B5E">
          <w:rPr>
            <w:noProof/>
            <w:webHidden/>
          </w:rPr>
          <w:instrText xml:space="preserve"> PAGEREF _Toc277243283 \h </w:instrText>
        </w:r>
        <w:r w:rsidR="00063B5E">
          <w:rPr>
            <w:noProof/>
            <w:webHidden/>
          </w:rPr>
        </w:r>
        <w:r w:rsidR="00063B5E">
          <w:rPr>
            <w:noProof/>
            <w:webHidden/>
          </w:rPr>
          <w:fldChar w:fldCharType="separate"/>
        </w:r>
        <w:r w:rsidR="00F36ACC">
          <w:rPr>
            <w:noProof/>
            <w:webHidden/>
          </w:rPr>
          <w:t>39</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sidR="00063B5E">
          <w:rPr>
            <w:noProof/>
            <w:webHidden/>
          </w:rPr>
          <w:fldChar w:fldCharType="begin"/>
        </w:r>
        <w:r w:rsidR="00063B5E">
          <w:rPr>
            <w:noProof/>
            <w:webHidden/>
          </w:rPr>
          <w:instrText xml:space="preserve"> PAGEREF _Toc277243284 \h </w:instrText>
        </w:r>
        <w:r w:rsidR="00063B5E">
          <w:rPr>
            <w:noProof/>
            <w:webHidden/>
          </w:rPr>
        </w:r>
        <w:r w:rsidR="00063B5E">
          <w:rPr>
            <w:noProof/>
            <w:webHidden/>
          </w:rPr>
          <w:fldChar w:fldCharType="separate"/>
        </w:r>
        <w:r w:rsidR="00F36ACC">
          <w:rPr>
            <w:noProof/>
            <w:webHidden/>
          </w:rPr>
          <w:t>40</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sidR="00063B5E">
          <w:rPr>
            <w:noProof/>
            <w:webHidden/>
          </w:rPr>
          <w:fldChar w:fldCharType="begin"/>
        </w:r>
        <w:r w:rsidR="00063B5E">
          <w:rPr>
            <w:noProof/>
            <w:webHidden/>
          </w:rPr>
          <w:instrText xml:space="preserve"> PAGEREF _Toc277243285 \h </w:instrText>
        </w:r>
        <w:r w:rsidR="00063B5E">
          <w:rPr>
            <w:noProof/>
            <w:webHidden/>
          </w:rPr>
        </w:r>
        <w:r w:rsidR="00063B5E">
          <w:rPr>
            <w:noProof/>
            <w:webHidden/>
          </w:rPr>
          <w:fldChar w:fldCharType="separate"/>
        </w:r>
        <w:r w:rsidR="00F36ACC">
          <w:rPr>
            <w:noProof/>
            <w:webHidden/>
          </w:rPr>
          <w:t>41</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sidR="00063B5E">
          <w:rPr>
            <w:noProof/>
            <w:webHidden/>
          </w:rPr>
          <w:fldChar w:fldCharType="begin"/>
        </w:r>
        <w:r w:rsidR="00063B5E">
          <w:rPr>
            <w:noProof/>
            <w:webHidden/>
          </w:rPr>
          <w:instrText xml:space="preserve"> PAGEREF _Toc277243286 \h </w:instrText>
        </w:r>
        <w:r w:rsidR="00063B5E">
          <w:rPr>
            <w:noProof/>
            <w:webHidden/>
          </w:rPr>
        </w:r>
        <w:r w:rsidR="00063B5E">
          <w:rPr>
            <w:noProof/>
            <w:webHidden/>
          </w:rPr>
          <w:fldChar w:fldCharType="separate"/>
        </w:r>
        <w:r w:rsidR="00F36ACC">
          <w:rPr>
            <w:noProof/>
            <w:webHidden/>
          </w:rPr>
          <w:t>42</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sidR="00063B5E">
          <w:rPr>
            <w:noProof/>
            <w:webHidden/>
          </w:rPr>
          <w:fldChar w:fldCharType="begin"/>
        </w:r>
        <w:r w:rsidR="00063B5E">
          <w:rPr>
            <w:noProof/>
            <w:webHidden/>
          </w:rPr>
          <w:instrText xml:space="preserve"> PAGEREF _Toc277243287 \h </w:instrText>
        </w:r>
        <w:r w:rsidR="00063B5E">
          <w:rPr>
            <w:noProof/>
            <w:webHidden/>
          </w:rPr>
        </w:r>
        <w:r w:rsidR="00063B5E">
          <w:rPr>
            <w:noProof/>
            <w:webHidden/>
          </w:rPr>
          <w:fldChar w:fldCharType="separate"/>
        </w:r>
        <w:r w:rsidR="00F36ACC">
          <w:rPr>
            <w:noProof/>
            <w:webHidden/>
          </w:rPr>
          <w:t>45</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sidR="00063B5E">
          <w:rPr>
            <w:noProof/>
            <w:webHidden/>
          </w:rPr>
          <w:fldChar w:fldCharType="begin"/>
        </w:r>
        <w:r w:rsidR="00063B5E">
          <w:rPr>
            <w:noProof/>
            <w:webHidden/>
          </w:rPr>
          <w:instrText xml:space="preserve"> PAGEREF _Toc277243288 \h </w:instrText>
        </w:r>
        <w:r w:rsidR="00063B5E">
          <w:rPr>
            <w:noProof/>
            <w:webHidden/>
          </w:rPr>
        </w:r>
        <w:r w:rsidR="00063B5E">
          <w:rPr>
            <w:noProof/>
            <w:webHidden/>
          </w:rPr>
          <w:fldChar w:fldCharType="separate"/>
        </w:r>
        <w:r w:rsidR="00F36ACC">
          <w:rPr>
            <w:noProof/>
            <w:webHidden/>
          </w:rPr>
          <w:t>46</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sidR="00063B5E">
          <w:rPr>
            <w:noProof/>
            <w:webHidden/>
          </w:rPr>
          <w:fldChar w:fldCharType="begin"/>
        </w:r>
        <w:r w:rsidR="00063B5E">
          <w:rPr>
            <w:noProof/>
            <w:webHidden/>
          </w:rPr>
          <w:instrText xml:space="preserve"> PAGEREF _Toc277243289 \h </w:instrText>
        </w:r>
        <w:r w:rsidR="00063B5E">
          <w:rPr>
            <w:noProof/>
            <w:webHidden/>
          </w:rPr>
        </w:r>
        <w:r w:rsidR="00063B5E">
          <w:rPr>
            <w:noProof/>
            <w:webHidden/>
          </w:rPr>
          <w:fldChar w:fldCharType="separate"/>
        </w:r>
        <w:r w:rsidR="00F36ACC">
          <w:rPr>
            <w:noProof/>
            <w:webHidden/>
          </w:rPr>
          <w:t>46</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sidR="00063B5E">
          <w:rPr>
            <w:noProof/>
            <w:webHidden/>
          </w:rPr>
          <w:fldChar w:fldCharType="begin"/>
        </w:r>
        <w:r w:rsidR="00063B5E">
          <w:rPr>
            <w:noProof/>
            <w:webHidden/>
          </w:rPr>
          <w:instrText xml:space="preserve"> PAGEREF _Toc277243290 \h </w:instrText>
        </w:r>
        <w:r w:rsidR="00063B5E">
          <w:rPr>
            <w:noProof/>
            <w:webHidden/>
          </w:rPr>
        </w:r>
        <w:r w:rsidR="00063B5E">
          <w:rPr>
            <w:noProof/>
            <w:webHidden/>
          </w:rPr>
          <w:fldChar w:fldCharType="separate"/>
        </w:r>
        <w:r w:rsidR="00F36ACC">
          <w:rPr>
            <w:noProof/>
            <w:webHidden/>
          </w:rPr>
          <w:t>48</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sidR="00063B5E">
          <w:rPr>
            <w:noProof/>
            <w:webHidden/>
          </w:rPr>
          <w:fldChar w:fldCharType="begin"/>
        </w:r>
        <w:r w:rsidR="00063B5E">
          <w:rPr>
            <w:noProof/>
            <w:webHidden/>
          </w:rPr>
          <w:instrText xml:space="preserve"> PAGEREF _Toc277243291 \h </w:instrText>
        </w:r>
        <w:r w:rsidR="00063B5E">
          <w:rPr>
            <w:noProof/>
            <w:webHidden/>
          </w:rPr>
        </w:r>
        <w:r w:rsidR="00063B5E">
          <w:rPr>
            <w:noProof/>
            <w:webHidden/>
          </w:rPr>
          <w:fldChar w:fldCharType="separate"/>
        </w:r>
        <w:r w:rsidR="00F36ACC">
          <w:rPr>
            <w:noProof/>
            <w:webHidden/>
          </w:rPr>
          <w:t>50</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sidR="00063B5E">
          <w:rPr>
            <w:noProof/>
            <w:webHidden/>
          </w:rPr>
          <w:fldChar w:fldCharType="begin"/>
        </w:r>
        <w:r w:rsidR="00063B5E">
          <w:rPr>
            <w:noProof/>
            <w:webHidden/>
          </w:rPr>
          <w:instrText xml:space="preserve"> PAGEREF _Toc277243292 \h </w:instrText>
        </w:r>
        <w:r w:rsidR="00063B5E">
          <w:rPr>
            <w:noProof/>
            <w:webHidden/>
          </w:rPr>
        </w:r>
        <w:r w:rsidR="00063B5E">
          <w:rPr>
            <w:noProof/>
            <w:webHidden/>
          </w:rPr>
          <w:fldChar w:fldCharType="separate"/>
        </w:r>
        <w:r w:rsidR="00F36ACC">
          <w:rPr>
            <w:noProof/>
            <w:webHidden/>
          </w:rPr>
          <w:t>51</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sidR="00063B5E">
          <w:rPr>
            <w:noProof/>
            <w:webHidden/>
          </w:rPr>
          <w:fldChar w:fldCharType="begin"/>
        </w:r>
        <w:r w:rsidR="00063B5E">
          <w:rPr>
            <w:noProof/>
            <w:webHidden/>
          </w:rPr>
          <w:instrText xml:space="preserve"> PAGEREF _Toc277243293 \h </w:instrText>
        </w:r>
        <w:r w:rsidR="00063B5E">
          <w:rPr>
            <w:noProof/>
            <w:webHidden/>
          </w:rPr>
        </w:r>
        <w:r w:rsidR="00063B5E">
          <w:rPr>
            <w:noProof/>
            <w:webHidden/>
          </w:rPr>
          <w:fldChar w:fldCharType="separate"/>
        </w:r>
        <w:r w:rsidR="00F36ACC">
          <w:rPr>
            <w:noProof/>
            <w:webHidden/>
          </w:rPr>
          <w:t>53</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sidR="00063B5E">
          <w:rPr>
            <w:noProof/>
            <w:webHidden/>
          </w:rPr>
          <w:fldChar w:fldCharType="begin"/>
        </w:r>
        <w:r w:rsidR="00063B5E">
          <w:rPr>
            <w:noProof/>
            <w:webHidden/>
          </w:rPr>
          <w:instrText xml:space="preserve"> PAGEREF _Toc277243294 \h </w:instrText>
        </w:r>
        <w:r w:rsidR="00063B5E">
          <w:rPr>
            <w:noProof/>
            <w:webHidden/>
          </w:rPr>
        </w:r>
        <w:r w:rsidR="00063B5E">
          <w:rPr>
            <w:noProof/>
            <w:webHidden/>
          </w:rPr>
          <w:fldChar w:fldCharType="separate"/>
        </w:r>
        <w:r w:rsidR="00F36ACC">
          <w:rPr>
            <w:noProof/>
            <w:webHidden/>
          </w:rPr>
          <w:t>54</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sidR="00063B5E">
          <w:rPr>
            <w:noProof/>
            <w:webHidden/>
          </w:rPr>
          <w:fldChar w:fldCharType="begin"/>
        </w:r>
        <w:r w:rsidR="00063B5E">
          <w:rPr>
            <w:noProof/>
            <w:webHidden/>
          </w:rPr>
          <w:instrText xml:space="preserve"> PAGEREF _Toc277243295 \h </w:instrText>
        </w:r>
        <w:r w:rsidR="00063B5E">
          <w:rPr>
            <w:noProof/>
            <w:webHidden/>
          </w:rPr>
        </w:r>
        <w:r w:rsidR="00063B5E">
          <w:rPr>
            <w:noProof/>
            <w:webHidden/>
          </w:rPr>
          <w:fldChar w:fldCharType="separate"/>
        </w:r>
        <w:r w:rsidR="00F36ACC">
          <w:rPr>
            <w:noProof/>
            <w:webHidden/>
          </w:rPr>
          <w:t>57</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sidR="00063B5E">
          <w:rPr>
            <w:noProof/>
            <w:webHidden/>
          </w:rPr>
          <w:fldChar w:fldCharType="begin"/>
        </w:r>
        <w:r w:rsidR="00063B5E">
          <w:rPr>
            <w:noProof/>
            <w:webHidden/>
          </w:rPr>
          <w:instrText xml:space="preserve"> PAGEREF _Toc277243296 \h </w:instrText>
        </w:r>
        <w:r w:rsidR="00063B5E">
          <w:rPr>
            <w:noProof/>
            <w:webHidden/>
          </w:rPr>
        </w:r>
        <w:r w:rsidR="00063B5E">
          <w:rPr>
            <w:noProof/>
            <w:webHidden/>
          </w:rPr>
          <w:fldChar w:fldCharType="separate"/>
        </w:r>
        <w:r w:rsidR="00F36ACC">
          <w:rPr>
            <w:noProof/>
            <w:webHidden/>
          </w:rPr>
          <w:t>58</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sidR="00063B5E">
          <w:rPr>
            <w:noProof/>
            <w:webHidden/>
          </w:rPr>
          <w:fldChar w:fldCharType="begin"/>
        </w:r>
        <w:r w:rsidR="00063B5E">
          <w:rPr>
            <w:noProof/>
            <w:webHidden/>
          </w:rPr>
          <w:instrText xml:space="preserve"> PAGEREF _Toc277243297 \h </w:instrText>
        </w:r>
        <w:r w:rsidR="00063B5E">
          <w:rPr>
            <w:noProof/>
            <w:webHidden/>
          </w:rPr>
        </w:r>
        <w:r w:rsidR="00063B5E">
          <w:rPr>
            <w:noProof/>
            <w:webHidden/>
          </w:rPr>
          <w:fldChar w:fldCharType="separate"/>
        </w:r>
        <w:r w:rsidR="00F36ACC">
          <w:rPr>
            <w:noProof/>
            <w:webHidden/>
          </w:rPr>
          <w:t>59</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sidR="00063B5E">
          <w:rPr>
            <w:noProof/>
            <w:webHidden/>
          </w:rPr>
          <w:fldChar w:fldCharType="begin"/>
        </w:r>
        <w:r w:rsidR="00063B5E">
          <w:rPr>
            <w:noProof/>
            <w:webHidden/>
          </w:rPr>
          <w:instrText xml:space="preserve"> PAGEREF _Toc277243298 \h </w:instrText>
        </w:r>
        <w:r w:rsidR="00063B5E">
          <w:rPr>
            <w:noProof/>
            <w:webHidden/>
          </w:rPr>
        </w:r>
        <w:r w:rsidR="00063B5E">
          <w:rPr>
            <w:noProof/>
            <w:webHidden/>
          </w:rPr>
          <w:fldChar w:fldCharType="separate"/>
        </w:r>
        <w:r w:rsidR="00F36ACC">
          <w:rPr>
            <w:noProof/>
            <w:webHidden/>
          </w:rPr>
          <w:t>60</w:t>
        </w:r>
        <w:r w:rsidR="00063B5E">
          <w:rPr>
            <w:noProof/>
            <w:webHidden/>
          </w:rPr>
          <w:fldChar w:fldCharType="end"/>
        </w:r>
      </w:hyperlink>
    </w:p>
    <w:p w:rsidR="00063B5E" w:rsidRDefault="000051F5">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sidR="00063B5E">
          <w:rPr>
            <w:webHidden/>
          </w:rPr>
          <w:fldChar w:fldCharType="begin"/>
        </w:r>
        <w:r w:rsidR="00063B5E">
          <w:rPr>
            <w:webHidden/>
          </w:rPr>
          <w:instrText xml:space="preserve"> PAGEREF _Toc277243299 \h </w:instrText>
        </w:r>
        <w:r w:rsidR="00063B5E">
          <w:rPr>
            <w:webHidden/>
          </w:rPr>
        </w:r>
        <w:r w:rsidR="00063B5E">
          <w:rPr>
            <w:webHidden/>
          </w:rPr>
          <w:fldChar w:fldCharType="separate"/>
        </w:r>
        <w:r w:rsidR="00F36ACC">
          <w:rPr>
            <w:webHidden/>
          </w:rPr>
          <w:t>61</w:t>
        </w:r>
        <w:r w:rsidR="00063B5E">
          <w:rPr>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sidR="00063B5E">
          <w:rPr>
            <w:noProof/>
            <w:webHidden/>
          </w:rPr>
          <w:fldChar w:fldCharType="begin"/>
        </w:r>
        <w:r w:rsidR="00063B5E">
          <w:rPr>
            <w:noProof/>
            <w:webHidden/>
          </w:rPr>
          <w:instrText xml:space="preserve"> PAGEREF _Toc277243300 \h </w:instrText>
        </w:r>
        <w:r w:rsidR="00063B5E">
          <w:rPr>
            <w:noProof/>
            <w:webHidden/>
          </w:rPr>
        </w:r>
        <w:r w:rsidR="00063B5E">
          <w:rPr>
            <w:noProof/>
            <w:webHidden/>
          </w:rPr>
          <w:fldChar w:fldCharType="separate"/>
        </w:r>
        <w:r w:rsidR="00F36ACC">
          <w:rPr>
            <w:noProof/>
            <w:webHidden/>
          </w:rPr>
          <w:t>61</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sidR="00063B5E">
          <w:rPr>
            <w:noProof/>
            <w:webHidden/>
          </w:rPr>
          <w:fldChar w:fldCharType="begin"/>
        </w:r>
        <w:r w:rsidR="00063B5E">
          <w:rPr>
            <w:noProof/>
            <w:webHidden/>
          </w:rPr>
          <w:instrText xml:space="preserve"> PAGEREF _Toc277243301 \h </w:instrText>
        </w:r>
        <w:r w:rsidR="00063B5E">
          <w:rPr>
            <w:noProof/>
            <w:webHidden/>
          </w:rPr>
        </w:r>
        <w:r w:rsidR="00063B5E">
          <w:rPr>
            <w:noProof/>
            <w:webHidden/>
          </w:rPr>
          <w:fldChar w:fldCharType="separate"/>
        </w:r>
        <w:r w:rsidR="00F36ACC">
          <w:rPr>
            <w:noProof/>
            <w:webHidden/>
          </w:rPr>
          <w:t>61</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sidR="00063B5E">
          <w:rPr>
            <w:noProof/>
            <w:webHidden/>
          </w:rPr>
          <w:fldChar w:fldCharType="begin"/>
        </w:r>
        <w:r w:rsidR="00063B5E">
          <w:rPr>
            <w:noProof/>
            <w:webHidden/>
          </w:rPr>
          <w:instrText xml:space="preserve"> PAGEREF _Toc277243302 \h </w:instrText>
        </w:r>
        <w:r w:rsidR="00063B5E">
          <w:rPr>
            <w:noProof/>
            <w:webHidden/>
          </w:rPr>
        </w:r>
        <w:r w:rsidR="00063B5E">
          <w:rPr>
            <w:noProof/>
            <w:webHidden/>
          </w:rPr>
          <w:fldChar w:fldCharType="separate"/>
        </w:r>
        <w:r w:rsidR="00F36ACC">
          <w:rPr>
            <w:noProof/>
            <w:webHidden/>
          </w:rPr>
          <w:t>63</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sidR="00063B5E">
          <w:rPr>
            <w:noProof/>
            <w:webHidden/>
          </w:rPr>
          <w:fldChar w:fldCharType="begin"/>
        </w:r>
        <w:r w:rsidR="00063B5E">
          <w:rPr>
            <w:noProof/>
            <w:webHidden/>
          </w:rPr>
          <w:instrText xml:space="preserve"> PAGEREF _Toc277243303 \h </w:instrText>
        </w:r>
        <w:r w:rsidR="00063B5E">
          <w:rPr>
            <w:noProof/>
            <w:webHidden/>
          </w:rPr>
        </w:r>
        <w:r w:rsidR="00063B5E">
          <w:rPr>
            <w:noProof/>
            <w:webHidden/>
          </w:rPr>
          <w:fldChar w:fldCharType="separate"/>
        </w:r>
        <w:r w:rsidR="00F36ACC">
          <w:rPr>
            <w:noProof/>
            <w:webHidden/>
          </w:rPr>
          <w:t>64</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sidR="00063B5E">
          <w:rPr>
            <w:noProof/>
            <w:webHidden/>
          </w:rPr>
          <w:fldChar w:fldCharType="begin"/>
        </w:r>
        <w:r w:rsidR="00063B5E">
          <w:rPr>
            <w:noProof/>
            <w:webHidden/>
          </w:rPr>
          <w:instrText xml:space="preserve"> PAGEREF _Toc277243304 \h </w:instrText>
        </w:r>
        <w:r w:rsidR="00063B5E">
          <w:rPr>
            <w:noProof/>
            <w:webHidden/>
          </w:rPr>
        </w:r>
        <w:r w:rsidR="00063B5E">
          <w:rPr>
            <w:noProof/>
            <w:webHidden/>
          </w:rPr>
          <w:fldChar w:fldCharType="separate"/>
        </w:r>
        <w:r w:rsidR="00F36ACC">
          <w:rPr>
            <w:noProof/>
            <w:webHidden/>
          </w:rPr>
          <w:t>64</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sidR="00063B5E">
          <w:rPr>
            <w:noProof/>
            <w:webHidden/>
          </w:rPr>
          <w:fldChar w:fldCharType="begin"/>
        </w:r>
        <w:r w:rsidR="00063B5E">
          <w:rPr>
            <w:noProof/>
            <w:webHidden/>
          </w:rPr>
          <w:instrText xml:space="preserve"> PAGEREF _Toc277243305 \h </w:instrText>
        </w:r>
        <w:r w:rsidR="00063B5E">
          <w:rPr>
            <w:noProof/>
            <w:webHidden/>
          </w:rPr>
        </w:r>
        <w:r w:rsidR="00063B5E">
          <w:rPr>
            <w:noProof/>
            <w:webHidden/>
          </w:rPr>
          <w:fldChar w:fldCharType="separate"/>
        </w:r>
        <w:r w:rsidR="00F36ACC">
          <w:rPr>
            <w:noProof/>
            <w:webHidden/>
          </w:rPr>
          <w:t>65</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sidR="00063B5E">
          <w:rPr>
            <w:noProof/>
            <w:webHidden/>
          </w:rPr>
          <w:fldChar w:fldCharType="begin"/>
        </w:r>
        <w:r w:rsidR="00063B5E">
          <w:rPr>
            <w:noProof/>
            <w:webHidden/>
          </w:rPr>
          <w:instrText xml:space="preserve"> PAGEREF _Toc277243306 \h </w:instrText>
        </w:r>
        <w:r w:rsidR="00063B5E">
          <w:rPr>
            <w:noProof/>
            <w:webHidden/>
          </w:rPr>
        </w:r>
        <w:r w:rsidR="00063B5E">
          <w:rPr>
            <w:noProof/>
            <w:webHidden/>
          </w:rPr>
          <w:fldChar w:fldCharType="separate"/>
        </w:r>
        <w:r w:rsidR="00F36ACC">
          <w:rPr>
            <w:noProof/>
            <w:webHidden/>
          </w:rPr>
          <w:t>68</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sidR="00063B5E">
          <w:rPr>
            <w:noProof/>
            <w:webHidden/>
          </w:rPr>
          <w:fldChar w:fldCharType="begin"/>
        </w:r>
        <w:r w:rsidR="00063B5E">
          <w:rPr>
            <w:noProof/>
            <w:webHidden/>
          </w:rPr>
          <w:instrText xml:space="preserve"> PAGEREF _Toc277243307 \h </w:instrText>
        </w:r>
        <w:r w:rsidR="00063B5E">
          <w:rPr>
            <w:noProof/>
            <w:webHidden/>
          </w:rPr>
        </w:r>
        <w:r w:rsidR="00063B5E">
          <w:rPr>
            <w:noProof/>
            <w:webHidden/>
          </w:rPr>
          <w:fldChar w:fldCharType="separate"/>
        </w:r>
        <w:r w:rsidR="00F36ACC">
          <w:rPr>
            <w:noProof/>
            <w:webHidden/>
          </w:rPr>
          <w:t>69</w:t>
        </w:r>
        <w:r w:rsidR="00063B5E">
          <w:rPr>
            <w:noProof/>
            <w:webHidden/>
          </w:rPr>
          <w:fldChar w:fldCharType="end"/>
        </w:r>
      </w:hyperlink>
    </w:p>
    <w:p w:rsidR="00063B5E" w:rsidRDefault="000051F5">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sidR="00063B5E">
          <w:rPr>
            <w:noProof/>
            <w:webHidden/>
          </w:rPr>
          <w:fldChar w:fldCharType="begin"/>
        </w:r>
        <w:r w:rsidR="00063B5E">
          <w:rPr>
            <w:noProof/>
            <w:webHidden/>
          </w:rPr>
          <w:instrText xml:space="preserve"> PAGEREF _Toc277243308 \h </w:instrText>
        </w:r>
        <w:r w:rsidR="00063B5E">
          <w:rPr>
            <w:noProof/>
            <w:webHidden/>
          </w:rPr>
        </w:r>
        <w:r w:rsidR="00063B5E">
          <w:rPr>
            <w:noProof/>
            <w:webHidden/>
          </w:rPr>
          <w:fldChar w:fldCharType="separate"/>
        </w:r>
        <w:r w:rsidR="00F36ACC">
          <w:rPr>
            <w:noProof/>
            <w:webHidden/>
          </w:rPr>
          <w:t>71</w:t>
        </w:r>
        <w:r w:rsidR="00063B5E">
          <w:rPr>
            <w:noProof/>
            <w:webHidden/>
          </w:rPr>
          <w:fldChar w:fldCharType="end"/>
        </w:r>
      </w:hyperlink>
    </w:p>
    <w:p w:rsidR="00063B5E" w:rsidRDefault="000051F5">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sidR="00063B5E">
          <w:rPr>
            <w:noProof/>
            <w:webHidden/>
          </w:rPr>
          <w:fldChar w:fldCharType="begin"/>
        </w:r>
        <w:r w:rsidR="00063B5E">
          <w:rPr>
            <w:noProof/>
            <w:webHidden/>
          </w:rPr>
          <w:instrText xml:space="preserve"> PAGEREF _Toc277243309 \h </w:instrText>
        </w:r>
        <w:r w:rsidR="00063B5E">
          <w:rPr>
            <w:noProof/>
            <w:webHidden/>
          </w:rPr>
        </w:r>
        <w:r w:rsidR="00063B5E">
          <w:rPr>
            <w:noProof/>
            <w:webHidden/>
          </w:rPr>
          <w:fldChar w:fldCharType="separate"/>
        </w:r>
        <w:r w:rsidR="00F36ACC">
          <w:rPr>
            <w:noProof/>
            <w:webHidden/>
          </w:rPr>
          <w:t>72</w:t>
        </w:r>
        <w:r w:rsidR="00063B5E">
          <w:rPr>
            <w:noProof/>
            <w:webHidden/>
          </w:rPr>
          <w:fldChar w:fldCharType="end"/>
        </w:r>
      </w:hyperlink>
    </w:p>
    <w:p w:rsidR="00063B5E" w:rsidRDefault="000051F5">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sidR="00063B5E">
          <w:rPr>
            <w:webHidden/>
          </w:rPr>
          <w:fldChar w:fldCharType="begin"/>
        </w:r>
        <w:r w:rsidR="00063B5E">
          <w:rPr>
            <w:webHidden/>
          </w:rPr>
          <w:instrText xml:space="preserve"> PAGEREF _Toc277243310 \h </w:instrText>
        </w:r>
        <w:r w:rsidR="00063B5E">
          <w:rPr>
            <w:webHidden/>
          </w:rPr>
        </w:r>
        <w:r w:rsidR="00063B5E">
          <w:rPr>
            <w:webHidden/>
          </w:rPr>
          <w:fldChar w:fldCharType="separate"/>
        </w:r>
        <w:r w:rsidR="00F36ACC">
          <w:rPr>
            <w:webHidden/>
          </w:rPr>
          <w:t>74</w:t>
        </w:r>
        <w:r w:rsidR="00063B5E">
          <w:rPr>
            <w:webHidden/>
          </w:rPr>
          <w:fldChar w:fldCharType="end"/>
        </w:r>
      </w:hyperlink>
    </w:p>
    <w:p w:rsidR="00391FD4" w:rsidRDefault="00427C5E">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427C5E">
      <w:pPr>
        <w:pStyle w:val="Tabladeilustraciones"/>
        <w:tabs>
          <w:tab w:val="right" w:leader="dot" w:pos="8828"/>
        </w:tabs>
        <w:rPr>
          <w:rFonts w:asciiTheme="minorHAnsi" w:eastAsiaTheme="minorEastAsia" w:hAnsiTheme="minorHAnsi" w:cstheme="minorBidi"/>
          <w:noProof/>
          <w:sz w:val="22"/>
          <w:szCs w:val="22"/>
          <w:lang w:val="es-ES" w:eastAsia="es-ES"/>
        </w:rPr>
      </w:pPr>
      <w:r>
        <w:rPr>
          <w:lang w:val="es-ES"/>
        </w:rPr>
        <w:fldChar w:fldCharType="begin"/>
      </w:r>
      <w:r w:rsidR="00E010D5">
        <w:rPr>
          <w:lang w:val="es-ES"/>
        </w:rPr>
        <w:instrText xml:space="preserve"> TOC \c "Ilustración" </w:instrText>
      </w:r>
      <w:r>
        <w:rPr>
          <w:lang w:val="es-ES"/>
        </w:rPr>
        <w:fldChar w:fldCharType="separate"/>
      </w:r>
      <w:r w:rsidR="00750000">
        <w:rPr>
          <w:noProof/>
        </w:rPr>
        <w:t>Ilustración 1 - Componentes que intervienen en acceso multimedia web</w:t>
      </w:r>
      <w:r w:rsidR="00750000">
        <w:rPr>
          <w:noProof/>
        </w:rPr>
        <w:tab/>
      </w:r>
      <w:r w:rsidR="00750000">
        <w:rPr>
          <w:noProof/>
        </w:rPr>
        <w:fldChar w:fldCharType="begin"/>
      </w:r>
      <w:r w:rsidR="00750000">
        <w:rPr>
          <w:noProof/>
        </w:rPr>
        <w:instrText xml:space="preserve"> PAGEREF _Toc277260308 \h </w:instrText>
      </w:r>
      <w:r w:rsidR="00750000">
        <w:rPr>
          <w:noProof/>
        </w:rPr>
      </w:r>
      <w:r w:rsidR="00750000">
        <w:rPr>
          <w:noProof/>
        </w:rPr>
        <w:fldChar w:fldCharType="separate"/>
      </w:r>
      <w:r w:rsidR="00F36ACC">
        <w:rPr>
          <w:noProof/>
        </w:rPr>
        <w:t>11</w:t>
      </w:r>
      <w:r w:rsidR="00750000">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Pr>
          <w:noProof/>
        </w:rPr>
        <w:fldChar w:fldCharType="begin"/>
      </w:r>
      <w:r>
        <w:rPr>
          <w:noProof/>
        </w:rPr>
        <w:instrText xml:space="preserve"> PAGEREF _Toc277260309 \h </w:instrText>
      </w:r>
      <w:r>
        <w:rPr>
          <w:noProof/>
        </w:rPr>
      </w:r>
      <w:r>
        <w:rPr>
          <w:noProof/>
        </w:rPr>
        <w:fldChar w:fldCharType="separate"/>
      </w:r>
      <w:r w:rsidR="00F36ACC">
        <w:rPr>
          <w:noProof/>
        </w:rPr>
        <w:t>22</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Pr>
          <w:noProof/>
        </w:rPr>
        <w:fldChar w:fldCharType="begin"/>
      </w:r>
      <w:r>
        <w:rPr>
          <w:noProof/>
        </w:rPr>
        <w:instrText xml:space="preserve"> PAGEREF _Toc277260310 \h </w:instrText>
      </w:r>
      <w:r>
        <w:rPr>
          <w:noProof/>
        </w:rPr>
      </w:r>
      <w:r>
        <w:rPr>
          <w:noProof/>
        </w:rPr>
        <w:fldChar w:fldCharType="separate"/>
      </w:r>
      <w:r w:rsidR="00F36ACC">
        <w:rPr>
          <w:noProof/>
        </w:rPr>
        <w:t>24</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Pr>
          <w:noProof/>
        </w:rPr>
        <w:fldChar w:fldCharType="begin"/>
      </w:r>
      <w:r>
        <w:rPr>
          <w:noProof/>
        </w:rPr>
        <w:instrText xml:space="preserve"> PAGEREF _Toc277260311 \h </w:instrText>
      </w:r>
      <w:r>
        <w:rPr>
          <w:noProof/>
        </w:rPr>
      </w:r>
      <w:r>
        <w:rPr>
          <w:noProof/>
        </w:rPr>
        <w:fldChar w:fldCharType="separate"/>
      </w:r>
      <w:r w:rsidR="00F36ACC">
        <w:rPr>
          <w:noProof/>
        </w:rPr>
        <w:t>26</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Pr>
          <w:noProof/>
        </w:rPr>
        <w:fldChar w:fldCharType="begin"/>
      </w:r>
      <w:r>
        <w:rPr>
          <w:noProof/>
        </w:rPr>
        <w:instrText xml:space="preserve"> PAGEREF _Toc277260312 \h </w:instrText>
      </w:r>
      <w:r>
        <w:rPr>
          <w:noProof/>
        </w:rPr>
      </w:r>
      <w:r>
        <w:rPr>
          <w:noProof/>
        </w:rPr>
        <w:fldChar w:fldCharType="separate"/>
      </w:r>
      <w:r w:rsidR="00F36ACC">
        <w:rPr>
          <w:noProof/>
        </w:rPr>
        <w:t>28</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Pr>
          <w:noProof/>
        </w:rPr>
        <w:fldChar w:fldCharType="begin"/>
      </w:r>
      <w:r>
        <w:rPr>
          <w:noProof/>
        </w:rPr>
        <w:instrText xml:space="preserve"> PAGEREF _Toc277260313 \h </w:instrText>
      </w:r>
      <w:r>
        <w:rPr>
          <w:noProof/>
        </w:rPr>
      </w:r>
      <w:r>
        <w:rPr>
          <w:noProof/>
        </w:rPr>
        <w:fldChar w:fldCharType="separate"/>
      </w:r>
      <w:r w:rsidR="00F36ACC">
        <w:rPr>
          <w:noProof/>
        </w:rPr>
        <w:t>33</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Pr>
          <w:noProof/>
        </w:rPr>
        <w:fldChar w:fldCharType="begin"/>
      </w:r>
      <w:r>
        <w:rPr>
          <w:noProof/>
        </w:rPr>
        <w:instrText xml:space="preserve"> PAGEREF _Toc277260314 \h </w:instrText>
      </w:r>
      <w:r>
        <w:rPr>
          <w:noProof/>
        </w:rPr>
      </w:r>
      <w:r>
        <w:rPr>
          <w:noProof/>
        </w:rPr>
        <w:fldChar w:fldCharType="separate"/>
      </w:r>
      <w:r w:rsidR="00F36ACC">
        <w:rPr>
          <w:noProof/>
        </w:rPr>
        <w:t>38</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Pr>
          <w:noProof/>
        </w:rPr>
        <w:fldChar w:fldCharType="begin"/>
      </w:r>
      <w:r>
        <w:rPr>
          <w:noProof/>
        </w:rPr>
        <w:instrText xml:space="preserve"> PAGEREF _Toc277260315 \h </w:instrText>
      </w:r>
      <w:r>
        <w:rPr>
          <w:noProof/>
        </w:rPr>
      </w:r>
      <w:r>
        <w:rPr>
          <w:noProof/>
        </w:rPr>
        <w:fldChar w:fldCharType="separate"/>
      </w:r>
      <w:r w:rsidR="00F36ACC">
        <w:rPr>
          <w:noProof/>
        </w:rPr>
        <w:t>39</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Pr>
          <w:noProof/>
        </w:rPr>
        <w:fldChar w:fldCharType="begin"/>
      </w:r>
      <w:r>
        <w:rPr>
          <w:noProof/>
        </w:rPr>
        <w:instrText xml:space="preserve"> PAGEREF _Toc277260316 \h </w:instrText>
      </w:r>
      <w:r>
        <w:rPr>
          <w:noProof/>
        </w:rPr>
      </w:r>
      <w:r>
        <w:rPr>
          <w:noProof/>
        </w:rPr>
        <w:fldChar w:fldCharType="separate"/>
      </w:r>
      <w:r w:rsidR="00F36ACC">
        <w:rPr>
          <w:noProof/>
        </w:rPr>
        <w:t>40</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Pr>
          <w:noProof/>
        </w:rPr>
        <w:fldChar w:fldCharType="begin"/>
      </w:r>
      <w:r>
        <w:rPr>
          <w:noProof/>
        </w:rPr>
        <w:instrText xml:space="preserve"> PAGEREF _Toc277260317 \h </w:instrText>
      </w:r>
      <w:r>
        <w:rPr>
          <w:noProof/>
        </w:rPr>
      </w:r>
      <w:r>
        <w:rPr>
          <w:noProof/>
        </w:rPr>
        <w:fldChar w:fldCharType="separate"/>
      </w:r>
      <w:r w:rsidR="00F36ACC">
        <w:rPr>
          <w:noProof/>
        </w:rPr>
        <w:t>41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Pr>
          <w:noProof/>
        </w:rPr>
        <w:fldChar w:fldCharType="begin"/>
      </w:r>
      <w:r>
        <w:rPr>
          <w:noProof/>
        </w:rPr>
        <w:instrText xml:space="preserve"> PAGEREF _Toc277260318 \h </w:instrText>
      </w:r>
      <w:r>
        <w:rPr>
          <w:noProof/>
        </w:rPr>
      </w:r>
      <w:r>
        <w:rPr>
          <w:noProof/>
        </w:rPr>
        <w:fldChar w:fldCharType="separate"/>
      </w:r>
      <w:r w:rsidR="00F36ACC">
        <w:rPr>
          <w:noProof/>
        </w:rPr>
        <w:t>43</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Pr>
          <w:noProof/>
        </w:rPr>
        <w:fldChar w:fldCharType="begin"/>
      </w:r>
      <w:r>
        <w:rPr>
          <w:noProof/>
        </w:rPr>
        <w:instrText xml:space="preserve"> PAGEREF _Toc277260319 \h </w:instrText>
      </w:r>
      <w:r>
        <w:rPr>
          <w:noProof/>
        </w:rPr>
      </w:r>
      <w:r>
        <w:rPr>
          <w:noProof/>
        </w:rPr>
        <w:fldChar w:fldCharType="separate"/>
      </w:r>
      <w:r w:rsidR="00F36ACC">
        <w:rPr>
          <w:noProof/>
        </w:rPr>
        <w:t>47</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Pr>
          <w:noProof/>
        </w:rPr>
        <w:fldChar w:fldCharType="begin"/>
      </w:r>
      <w:r>
        <w:rPr>
          <w:noProof/>
        </w:rPr>
        <w:instrText xml:space="preserve"> PAGEREF _Toc277260320 \h </w:instrText>
      </w:r>
      <w:r>
        <w:rPr>
          <w:noProof/>
        </w:rPr>
      </w:r>
      <w:r>
        <w:rPr>
          <w:noProof/>
        </w:rPr>
        <w:fldChar w:fldCharType="separate"/>
      </w:r>
      <w:r w:rsidR="00F36ACC">
        <w:rPr>
          <w:noProof/>
        </w:rPr>
        <w:t>49</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Pr>
          <w:noProof/>
        </w:rPr>
        <w:fldChar w:fldCharType="begin"/>
      </w:r>
      <w:r>
        <w:rPr>
          <w:noProof/>
        </w:rPr>
        <w:instrText xml:space="preserve"> PAGEREF _Toc277260321 \h </w:instrText>
      </w:r>
      <w:r>
        <w:rPr>
          <w:noProof/>
        </w:rPr>
      </w:r>
      <w:r>
        <w:rPr>
          <w:noProof/>
        </w:rPr>
        <w:fldChar w:fldCharType="separate"/>
      </w:r>
      <w:r w:rsidR="00F36ACC">
        <w:rPr>
          <w:noProof/>
        </w:rPr>
        <w:t>59</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Pr>
          <w:noProof/>
        </w:rPr>
        <w:fldChar w:fldCharType="begin"/>
      </w:r>
      <w:r>
        <w:rPr>
          <w:noProof/>
        </w:rPr>
        <w:instrText xml:space="preserve"> PAGEREF _Toc277260322 \h </w:instrText>
      </w:r>
      <w:r>
        <w:rPr>
          <w:noProof/>
        </w:rPr>
      </w:r>
      <w:r>
        <w:rPr>
          <w:noProof/>
        </w:rPr>
        <w:fldChar w:fldCharType="separate"/>
      </w:r>
      <w:r w:rsidR="00F36ACC">
        <w:rPr>
          <w:noProof/>
        </w:rPr>
        <w:t>60</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Pr>
          <w:noProof/>
        </w:rPr>
        <w:fldChar w:fldCharType="begin"/>
      </w:r>
      <w:r>
        <w:rPr>
          <w:noProof/>
        </w:rPr>
        <w:instrText xml:space="preserve"> PAGEREF _Toc277260323 \h </w:instrText>
      </w:r>
      <w:r>
        <w:rPr>
          <w:noProof/>
        </w:rPr>
      </w:r>
      <w:r>
        <w:rPr>
          <w:noProof/>
        </w:rPr>
        <w:fldChar w:fldCharType="separate"/>
      </w:r>
      <w:r w:rsidR="00F36ACC">
        <w:rPr>
          <w:noProof/>
        </w:rPr>
        <w:t>62</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Pr>
          <w:noProof/>
        </w:rPr>
        <w:fldChar w:fldCharType="begin"/>
      </w:r>
      <w:r>
        <w:rPr>
          <w:noProof/>
        </w:rPr>
        <w:instrText xml:space="preserve"> PAGEREF _Toc277260324 \h </w:instrText>
      </w:r>
      <w:r>
        <w:rPr>
          <w:noProof/>
        </w:rPr>
      </w:r>
      <w:r>
        <w:rPr>
          <w:noProof/>
        </w:rPr>
        <w:fldChar w:fldCharType="separate"/>
      </w:r>
      <w:r w:rsidR="00F36ACC">
        <w:rPr>
          <w:noProof/>
        </w:rPr>
        <w:t>63</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Pr>
          <w:noProof/>
        </w:rPr>
        <w:fldChar w:fldCharType="begin"/>
      </w:r>
      <w:r>
        <w:rPr>
          <w:noProof/>
        </w:rPr>
        <w:instrText xml:space="preserve"> PAGEREF _Toc277260325 \h </w:instrText>
      </w:r>
      <w:r>
        <w:rPr>
          <w:noProof/>
        </w:rPr>
      </w:r>
      <w:r>
        <w:rPr>
          <w:noProof/>
        </w:rPr>
        <w:fldChar w:fldCharType="separate"/>
      </w:r>
      <w:r w:rsidR="00F36ACC">
        <w:rPr>
          <w:noProof/>
        </w:rPr>
        <w:t>65</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Pr>
          <w:noProof/>
        </w:rPr>
        <w:fldChar w:fldCharType="begin"/>
      </w:r>
      <w:r>
        <w:rPr>
          <w:noProof/>
        </w:rPr>
        <w:instrText xml:space="preserve"> PAGEREF _Toc277260326 \h </w:instrText>
      </w:r>
      <w:r>
        <w:rPr>
          <w:noProof/>
        </w:rPr>
      </w:r>
      <w:r>
        <w:rPr>
          <w:noProof/>
        </w:rPr>
        <w:fldChar w:fldCharType="separate"/>
      </w:r>
      <w:r w:rsidR="00F36ACC">
        <w:rPr>
          <w:noProof/>
        </w:rPr>
        <w:t>66</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Pr>
          <w:noProof/>
        </w:rPr>
        <w:fldChar w:fldCharType="begin"/>
      </w:r>
      <w:r>
        <w:rPr>
          <w:noProof/>
        </w:rPr>
        <w:instrText xml:space="preserve"> PAGEREF _Toc277260327 \h </w:instrText>
      </w:r>
      <w:r>
        <w:rPr>
          <w:noProof/>
        </w:rPr>
      </w:r>
      <w:r>
        <w:rPr>
          <w:noProof/>
        </w:rPr>
        <w:fldChar w:fldCharType="separate"/>
      </w:r>
      <w:r w:rsidR="00F36ACC">
        <w:rPr>
          <w:noProof/>
        </w:rPr>
        <w:t>68</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Pr>
          <w:noProof/>
        </w:rPr>
        <w:fldChar w:fldCharType="begin"/>
      </w:r>
      <w:r>
        <w:rPr>
          <w:noProof/>
        </w:rPr>
        <w:instrText xml:space="preserve"> PAGEREF _Toc277260328 \h </w:instrText>
      </w:r>
      <w:r>
        <w:rPr>
          <w:noProof/>
        </w:rPr>
      </w:r>
      <w:r>
        <w:rPr>
          <w:noProof/>
        </w:rPr>
        <w:fldChar w:fldCharType="separate"/>
      </w:r>
      <w:r w:rsidR="00F36ACC">
        <w:rPr>
          <w:noProof/>
        </w:rPr>
        <w:t>69</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Pr>
          <w:noProof/>
        </w:rPr>
        <w:fldChar w:fldCharType="begin"/>
      </w:r>
      <w:r>
        <w:rPr>
          <w:noProof/>
        </w:rPr>
        <w:instrText xml:space="preserve"> PAGEREF _Toc277260329 \h </w:instrText>
      </w:r>
      <w:r>
        <w:rPr>
          <w:noProof/>
        </w:rPr>
      </w:r>
      <w:r>
        <w:rPr>
          <w:noProof/>
        </w:rPr>
        <w:fldChar w:fldCharType="separate"/>
      </w:r>
      <w:r w:rsidR="00F36ACC">
        <w:rPr>
          <w:noProof/>
        </w:rPr>
        <w:t>70</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Pr>
          <w:noProof/>
        </w:rPr>
        <w:fldChar w:fldCharType="begin"/>
      </w:r>
      <w:r>
        <w:rPr>
          <w:noProof/>
        </w:rPr>
        <w:instrText xml:space="preserve"> PAGEREF _Toc277260330 \h </w:instrText>
      </w:r>
      <w:r>
        <w:rPr>
          <w:noProof/>
        </w:rPr>
      </w:r>
      <w:r>
        <w:rPr>
          <w:noProof/>
        </w:rPr>
        <w:fldChar w:fldCharType="separate"/>
      </w:r>
      <w:r w:rsidR="00F36ACC">
        <w:rPr>
          <w:noProof/>
        </w:rPr>
        <w:t>71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Pr>
          <w:noProof/>
        </w:rPr>
        <w:fldChar w:fldCharType="begin"/>
      </w:r>
      <w:r>
        <w:rPr>
          <w:noProof/>
        </w:rPr>
        <w:instrText xml:space="preserve"> PAGEREF _Toc277260331 \h </w:instrText>
      </w:r>
      <w:r>
        <w:rPr>
          <w:noProof/>
        </w:rPr>
      </w:r>
      <w:r>
        <w:rPr>
          <w:noProof/>
        </w:rPr>
        <w:fldChar w:fldCharType="separate"/>
      </w:r>
      <w:r w:rsidR="00F36ACC">
        <w:rPr>
          <w:noProof/>
        </w:rPr>
        <w:t>73</w:t>
      </w:r>
      <w:r>
        <w:rPr>
          <w:noProof/>
        </w:rPr>
        <w:fldChar w:fldCharType="end"/>
      </w:r>
    </w:p>
    <w:p w:rsidR="009A106D" w:rsidRDefault="00427C5E" w:rsidP="00460025">
      <w:pPr>
        <w:pStyle w:val="Ttulo"/>
        <w:outlineLvl w:val="0"/>
      </w:pPr>
      <w:r>
        <w:rPr>
          <w:lang w:val="es-ES"/>
        </w:rPr>
        <w:fldChar w:fldCharType="end"/>
      </w:r>
      <w:r w:rsidR="00391FD4">
        <w:rPr>
          <w:lang w:val="es-ES"/>
        </w:rPr>
        <w:br w:type="page"/>
      </w:r>
      <w:bookmarkStart w:id="1" w:name="_Toc277243256"/>
      <w:r w:rsidR="007C0EE8" w:rsidRPr="001D2C1D">
        <w:lastRenderedPageBreak/>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val="es-ES" w:eastAsia="es-ES"/>
        </w:rPr>
        <w:drawing>
          <wp:inline distT="0" distB="0" distL="0" distR="0" wp14:anchorId="3A7D72DC" wp14:editId="79AC2368">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427C5E">
        <w:fldChar w:fldCharType="begin"/>
      </w:r>
      <w:r>
        <w:instrText xml:space="preserve"> SEQ Ilustración \* ARABIC </w:instrText>
      </w:r>
      <w:r w:rsidR="00427C5E">
        <w:fldChar w:fldCharType="separate"/>
      </w:r>
      <w:r w:rsidR="00F36ACC">
        <w:rPr>
          <w:noProof/>
        </w:rPr>
        <w:t>1</w:t>
      </w:r>
      <w:r w:rsidR="00427C5E">
        <w:fldChar w:fldCharType="end"/>
      </w:r>
      <w:r>
        <w:t xml:space="preserve"> - Componentes que intervienen en acceso multimedia web</w:t>
      </w:r>
      <w:bookmarkEnd w:id="3"/>
    </w:p>
    <w:p w:rsidR="009A106D" w:rsidRPr="00460025" w:rsidRDefault="000051F5"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lastRenderedPageBreak/>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 xml:space="preserve">Para lograr una mayor independencia y reusabilidad de los componentes MVC con los artefactos de software y el hardware (cliente y servidor) se pueden usar lenguajes universales como XML que pueden ser procesados con diferentes </w:t>
      </w:r>
      <w:r w:rsidRPr="00460025">
        <w:rPr>
          <w:vanish/>
        </w:rPr>
        <w:lastRenderedPageBreak/>
        <w:t xml:space="preserve">lenguajes de script del lado del servidor y cliente como </w:t>
      </w:r>
      <w:proofErr w:type="spellStart"/>
      <w:r w:rsidRPr="00460025">
        <w:rPr>
          <w:vanish/>
        </w:rPr>
        <w:t>Javascript</w:t>
      </w:r>
      <w:proofErr w:type="spellEnd"/>
      <w:r w:rsidRPr="00460025">
        <w:rPr>
          <w:vanish/>
        </w:rPr>
        <w:t xml:space="preserve">, Java, PHP, Ruby </w:t>
      </w:r>
      <w:proofErr w:type="spellStart"/>
      <w:r w:rsidRPr="00460025">
        <w:rPr>
          <w:vanish/>
        </w:rPr>
        <w:t>on</w:t>
      </w:r>
      <w:proofErr w:type="spellEnd"/>
      <w:r w:rsidRPr="00460025">
        <w:rPr>
          <w:vanish/>
        </w:rPr>
        <w:t xml:space="preserve"> </w:t>
      </w:r>
      <w:proofErr w:type="spellStart"/>
      <w:r w:rsidRPr="00460025">
        <w:rPr>
          <w:vanish/>
        </w:rPr>
        <w:t>Rails</w:t>
      </w:r>
      <w:proofErr w:type="spellEnd"/>
      <w:r w:rsidRPr="00460025">
        <w:rPr>
          <w:vanish/>
        </w:rPr>
        <w:t>,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val="es-ES" w:eastAsia="es-ES"/>
        </w:rPr>
        <w:drawing>
          <wp:inline distT="0" distB="0" distL="0" distR="0" wp14:anchorId="5BD7438B" wp14:editId="6C470196">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 xml:space="preserve">Esquema de MVC con uso de </w:t>
      </w:r>
      <w:proofErr w:type="spellStart"/>
      <w:r>
        <w:t>templates</w:t>
      </w:r>
      <w:proofErr w:type="spellEnd"/>
    </w:p>
    <w:p w:rsidR="00CC20D5" w:rsidRDefault="000051F5">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w:t>
      </w:r>
      <w:proofErr w:type="spellStart"/>
      <w:r w:rsidRPr="00460025">
        <w:rPr>
          <w:lang w:val="en-US"/>
        </w:rPr>
        <w:t>InternalObjectModel</w:t>
      </w:r>
      <w:proofErr w:type="spellEnd"/>
      <w:r w:rsidRPr="00460025">
        <w:rPr>
          <w:lang w:val="en-US"/>
        </w:rPr>
        <w:t>”&gt;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w:t>
      </w:r>
      <w:proofErr w:type="spellStart"/>
      <w:r w:rsidRPr="00460025">
        <w:rPr>
          <w:lang w:val="en-US"/>
        </w:rPr>
        <w:t>public_attribute</w:t>
      </w:r>
      <w:proofErr w:type="spellEnd"/>
      <w:r w:rsidRPr="00460025">
        <w:rPr>
          <w:lang w:val="en-US"/>
        </w:rPr>
        <w:t xml:space="preserve">&gt;true&lt;/ </w:t>
      </w:r>
      <w:proofErr w:type="spellStart"/>
      <w:r w:rsidRPr="00460025">
        <w:rPr>
          <w:lang w:val="en-US"/>
        </w:rPr>
        <w:t>public_attribute</w:t>
      </w:r>
      <w:proofErr w:type="spellEnd"/>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lastRenderedPageBreak/>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 xml:space="preserve">Generar un CMS con este </w:t>
      </w:r>
      <w:proofErr w:type="spellStart"/>
      <w:r w:rsidRPr="00460025">
        <w:t>framework</w:t>
      </w:r>
      <w:proofErr w:type="spellEnd"/>
      <w:r w:rsidRPr="00460025">
        <w:t xml:space="preserve"> tomando en cuenta los principios UMA, esto quiere decir que el contenido audiovisual subido una sola vez debiera ser compatible con distintas plataformas (</w:t>
      </w:r>
      <w:proofErr w:type="spellStart"/>
      <w:r w:rsidRPr="00460025">
        <w:t>PCs</w:t>
      </w:r>
      <w:proofErr w:type="spellEnd"/>
      <w:r w:rsidRPr="00460025">
        <w:t xml:space="preserve">, móviles, </w:t>
      </w:r>
      <w:proofErr w:type="spellStart"/>
      <w:r w:rsidRPr="00460025">
        <w:t>blackberrys</w:t>
      </w:r>
      <w:proofErr w:type="spellEnd"/>
      <w:r w:rsidRPr="00460025">
        <w:t xml:space="preserve">, </w:t>
      </w:r>
      <w:proofErr w:type="spellStart"/>
      <w:r w:rsidRPr="00460025">
        <w:t>iphones</w:t>
      </w:r>
      <w:proofErr w:type="spellEnd"/>
      <w:r w:rsidRPr="00460025">
        <w:t xml:space="preserve">, </w:t>
      </w:r>
      <w:proofErr w:type="spellStart"/>
      <w:r w:rsidRPr="00460025">
        <w:t>ipads</w:t>
      </w:r>
      <w:proofErr w:type="spellEnd"/>
      <w:r w:rsidRPr="00460025">
        <w:t xml:space="preserve">, </w:t>
      </w:r>
      <w:proofErr w:type="spellStart"/>
      <w:r w:rsidRPr="00460025">
        <w:t>etc</w:t>
      </w:r>
      <w:proofErr w:type="spellEnd"/>
      <w:r w:rsidRPr="00460025">
        <w:t>).</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 xml:space="preserve">Usar los reproductores adecuados para la reproducción en cada plataforma (Flash, </w:t>
      </w:r>
      <w:proofErr w:type="spellStart"/>
      <w:r>
        <w:t>Quicktime</w:t>
      </w:r>
      <w:proofErr w:type="spellEnd"/>
      <w:r>
        <w:t>,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proofErr w:type="spellStart"/>
      <w:r w:rsidR="00310055" w:rsidRPr="00460025">
        <w:rPr>
          <w:lang w:val="es-ES"/>
        </w:rPr>
        <w:t>Subversi</w:t>
      </w:r>
      <w:r w:rsidR="00413211" w:rsidRPr="00460025">
        <w:rPr>
          <w:lang w:val="es-ES"/>
        </w:rPr>
        <w:t>o</w:t>
      </w:r>
      <w:r w:rsidR="00310055" w:rsidRPr="00460025">
        <w:rPr>
          <w:lang w:val="es-ES"/>
        </w:rPr>
        <w:t>n</w:t>
      </w:r>
      <w:proofErr w:type="spellEnd"/>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proofErr w:type="spellStart"/>
      <w:r w:rsidR="009025FA">
        <w:rPr>
          <w:lang w:val="es-ES"/>
        </w:rPr>
        <w:t>Subversion</w:t>
      </w:r>
      <w:proofErr w:type="spellEnd"/>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 xml:space="preserve">Investigación de </w:t>
            </w:r>
            <w:proofErr w:type="spellStart"/>
            <w:r w:rsidRPr="00E904C8">
              <w:rPr>
                <w:sz w:val="20"/>
                <w:szCs w:val="20"/>
              </w:rPr>
              <w:t>frameworks</w:t>
            </w:r>
            <w:proofErr w:type="spellEnd"/>
            <w:r w:rsidRPr="00E904C8">
              <w:rPr>
                <w:sz w:val="20"/>
                <w:szCs w:val="20"/>
              </w:rPr>
              <w:t xml:space="preserve">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w:t>
            </w:r>
            <w:proofErr w:type="spellStart"/>
            <w:r w:rsidRPr="00E904C8">
              <w:rPr>
                <w:sz w:val="20"/>
                <w:szCs w:val="20"/>
              </w:rPr>
              <w:t>framework</w:t>
            </w:r>
            <w:proofErr w:type="spellEnd"/>
            <w:r w:rsidRPr="00E904C8">
              <w:rPr>
                <w:sz w:val="20"/>
                <w:szCs w:val="20"/>
              </w:rPr>
              <w:t xml:space="preserve">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 xml:space="preserve">hacer pruebas del </w:t>
            </w:r>
            <w:proofErr w:type="spellStart"/>
            <w:r w:rsidRPr="00E904C8">
              <w:rPr>
                <w:sz w:val="20"/>
                <w:szCs w:val="20"/>
              </w:rPr>
              <w:t>framework</w:t>
            </w:r>
            <w:proofErr w:type="spellEnd"/>
            <w:r w:rsidRPr="00E904C8">
              <w:rPr>
                <w:sz w:val="20"/>
                <w:szCs w:val="20"/>
              </w:rPr>
              <w:t xml:space="preserve">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 xml:space="preserve">Lanzamientos de pequeños prototipos para verificar comportamiento del </w:t>
            </w:r>
            <w:proofErr w:type="spellStart"/>
            <w:r w:rsidRPr="00E904C8">
              <w:rPr>
                <w:sz w:val="20"/>
                <w:szCs w:val="20"/>
              </w:rPr>
              <w:t>framework</w:t>
            </w:r>
            <w:proofErr w:type="spellEnd"/>
            <w:r w:rsidRPr="00E904C8">
              <w:rPr>
                <w:sz w:val="20"/>
                <w:szCs w:val="20"/>
              </w:rPr>
              <w:t>.</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lastRenderedPageBreak/>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w:t>
      </w:r>
      <w:proofErr w:type="spellStart"/>
      <w:r>
        <w:rPr>
          <w:b/>
        </w:rPr>
        <w:t>transcodificación</w:t>
      </w:r>
      <w:proofErr w:type="spellEnd"/>
      <w:r>
        <w:rPr>
          <w:b/>
        </w:rPr>
        <w:t xml:space="preserve"> del contenido: </w:t>
      </w:r>
      <w:r>
        <w:t>un sistema UMA requiere incorporar métodos de adaptación del contenido original a los recursos de la sesión y preferencias del usuario, tales como cambios de formato, reducción de tasa de bits, velocidad de reproducción o cambio de modalidad (</w:t>
      </w:r>
      <w:proofErr w:type="spellStart"/>
      <w:r>
        <w:rPr>
          <w:i/>
        </w:rPr>
        <w:t>transmoding</w:t>
      </w:r>
      <w:proofErr w:type="spellEnd"/>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val="es-ES" w:eastAsia="es-ES"/>
        </w:rPr>
        <w:lastRenderedPageBreak/>
        <w:drawing>
          <wp:inline distT="0" distB="0" distL="0" distR="0" wp14:anchorId="7B14CC61" wp14:editId="67F18CDD">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427C5E">
        <w:fldChar w:fldCharType="begin"/>
      </w:r>
      <w:r>
        <w:instrText xml:space="preserve"> SEQ Ilustración \* ARABIC </w:instrText>
      </w:r>
      <w:r w:rsidR="00427C5E">
        <w:fldChar w:fldCharType="separate"/>
      </w:r>
      <w:r w:rsidR="00F36ACC">
        <w:rPr>
          <w:noProof/>
        </w:rPr>
        <w:t>2</w:t>
      </w:r>
      <w:r w:rsidR="00427C5E">
        <w:fldChar w:fldCharType="end"/>
      </w:r>
      <w:r>
        <w:t xml:space="preserve"> - </w:t>
      </w:r>
      <w:r w:rsidRPr="00464E84">
        <w:t>Adaptación de cont</w:t>
      </w:r>
      <w:r>
        <w:t>enidos para un acceso universal</w:t>
      </w:r>
      <w:bookmarkEnd w:id="14"/>
      <w:bookmarkEnd w:id="15"/>
    </w:p>
    <w:p w:rsidR="009A106D" w:rsidRPr="00460025" w:rsidRDefault="000051F5"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por un motor de scripting principalmente en el servidor (JSP, PHP) y eventualmente en el cliente (</w:t>
      </w:r>
      <w:proofErr w:type="spellStart"/>
      <w:r w:rsidR="006D1380">
        <w:rPr>
          <w:lang w:val="es-ES"/>
        </w:rPr>
        <w:t>javascript</w:t>
      </w:r>
      <w:proofErr w:type="spellEnd"/>
      <w:r w:rsidR="006D1380">
        <w:rPr>
          <w:lang w:val="es-ES"/>
        </w:rPr>
        <w:t xml:space="preserve">).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w:t>
      </w:r>
      <w:proofErr w:type="spellStart"/>
      <w:r w:rsidR="000A1BB0">
        <w:rPr>
          <w:szCs w:val="24"/>
          <w:lang w:val="es-ES"/>
        </w:rPr>
        <w:t>Object</w:t>
      </w:r>
      <w:proofErr w:type="spellEnd"/>
      <w:r w:rsidR="000A1BB0">
        <w:rPr>
          <w:szCs w:val="24"/>
          <w:lang w:val="es-ES"/>
        </w:rPr>
        <w:t xml:space="preserve"> Access </w:t>
      </w:r>
      <w:proofErr w:type="spellStart"/>
      <w:r w:rsidR="000A1BB0">
        <w:rPr>
          <w:szCs w:val="24"/>
          <w:lang w:val="es-ES"/>
        </w:rPr>
        <w:t>Protocol</w:t>
      </w:r>
      <w:proofErr w:type="spellEnd"/>
      <w:r w:rsidR="000A1BB0">
        <w:rPr>
          <w:szCs w:val="24"/>
          <w:lang w:val="es-ES"/>
        </w:rPr>
        <w:t xml:space="preserve">)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proofErr w:type="spellStart"/>
      <w:r>
        <w:rPr>
          <w:szCs w:val="24"/>
          <w:lang w:val="es-ES"/>
        </w:rPr>
        <w:t>Soap</w:t>
      </w:r>
      <w:proofErr w:type="spellEnd"/>
      <w:r>
        <w:rPr>
          <w:szCs w:val="24"/>
          <w:lang w:val="es-ES"/>
        </w:rPr>
        <w:t xml:space="preserve">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val="es-ES" w:eastAsia="es-ES"/>
        </w:rPr>
        <w:drawing>
          <wp:inline distT="0" distB="0" distL="0" distR="0" wp14:anchorId="38B5DC38" wp14:editId="33CE1355">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427C5E">
        <w:fldChar w:fldCharType="begin"/>
      </w:r>
      <w:r>
        <w:instrText xml:space="preserve"> SEQ Ilustración \* ARABIC </w:instrText>
      </w:r>
      <w:r w:rsidR="00427C5E">
        <w:fldChar w:fldCharType="separate"/>
      </w:r>
      <w:r w:rsidR="00F36ACC">
        <w:rPr>
          <w:noProof/>
        </w:rPr>
        <w:t>3</w:t>
      </w:r>
      <w:r w:rsidR="00427C5E">
        <w:fldChar w:fldCharType="end"/>
      </w:r>
      <w:r>
        <w:t xml:space="preserve"> - </w:t>
      </w:r>
      <w:r w:rsidRPr="001D0396">
        <w:t>Esquema SOAP seg</w:t>
      </w:r>
      <w:r w:rsidR="00F8658A">
        <w:t>ú</w:t>
      </w:r>
      <w:r w:rsidRPr="001D0396">
        <w:t>n la W3C</w:t>
      </w:r>
      <w:bookmarkEnd w:id="20"/>
      <w:bookmarkEnd w:id="21"/>
    </w:p>
    <w:p w:rsidR="009A106D" w:rsidRPr="00460025" w:rsidRDefault="000051F5"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lastRenderedPageBreak/>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w:t>
      </w:r>
      <w:proofErr w:type="spellStart"/>
      <w:r w:rsidR="000B4A00">
        <w:rPr>
          <w:szCs w:val="24"/>
          <w:lang w:val="es-ES"/>
        </w:rPr>
        <w:t>Representational</w:t>
      </w:r>
      <w:proofErr w:type="spellEnd"/>
      <w:r w:rsidR="000B4A00">
        <w:rPr>
          <w:szCs w:val="24"/>
          <w:lang w:val="es-ES"/>
        </w:rPr>
        <w:t xml:space="preserve"> </w:t>
      </w:r>
      <w:proofErr w:type="spellStart"/>
      <w:r w:rsidR="000B4A00">
        <w:rPr>
          <w:szCs w:val="24"/>
          <w:lang w:val="es-ES"/>
        </w:rPr>
        <w:t>State</w:t>
      </w:r>
      <w:proofErr w:type="spellEnd"/>
      <w:r w:rsidR="000B4A00">
        <w:rPr>
          <w:szCs w:val="24"/>
          <w:lang w:val="es-ES"/>
        </w:rPr>
        <w:t xml:space="preserv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w:t>
      </w:r>
      <w:proofErr w:type="spellStart"/>
      <w:r>
        <w:t>direccionable</w:t>
      </w:r>
      <w:proofErr w:type="spellEnd"/>
      <w:r>
        <w:t xml:space="preserve"> </w:t>
      </w:r>
      <w:r w:rsidR="00F8658A">
        <w:t>ú</w:t>
      </w:r>
      <w:r>
        <w:t xml:space="preserve">nicamente a través de su </w:t>
      </w:r>
      <w:proofErr w:type="spellStart"/>
      <w:r>
        <w:t>url</w:t>
      </w:r>
      <w:proofErr w:type="spellEnd"/>
      <w:r>
        <w:t>.</w:t>
      </w:r>
    </w:p>
    <w:p w:rsidR="001B5244" w:rsidRPr="000B4A00" w:rsidRDefault="000B4A00" w:rsidP="000B4A00">
      <w:pPr>
        <w:numPr>
          <w:ilvl w:val="0"/>
          <w:numId w:val="21"/>
        </w:numPr>
        <w:rPr>
          <w:szCs w:val="24"/>
          <w:lang w:val="es-ES"/>
        </w:rPr>
      </w:pPr>
      <w:r>
        <w:t xml:space="preserve">El </w:t>
      </w:r>
      <w:r w:rsidRPr="000B4A00">
        <w:t xml:space="preserve">uso de </w:t>
      </w:r>
      <w:proofErr w:type="spellStart"/>
      <w:r w:rsidRPr="000B4A00">
        <w:t>hipermedios</w:t>
      </w:r>
      <w:proofErr w:type="spellEnd"/>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lastRenderedPageBreak/>
        <w:t>2.2.</w:t>
      </w:r>
      <w:r w:rsidR="00E25300">
        <w:t>3</w:t>
      </w:r>
      <w:r>
        <w:t>. R</w:t>
      </w:r>
      <w:r w:rsidR="00F977D8">
        <w:t>SS</w:t>
      </w:r>
      <w:bookmarkEnd w:id="23"/>
    </w:p>
    <w:p w:rsidR="000F1DB4" w:rsidRDefault="008B28A9" w:rsidP="00986D24">
      <w:pPr>
        <w:rPr>
          <w:szCs w:val="24"/>
          <w:lang w:val="es-ES"/>
        </w:rPr>
      </w:pPr>
      <w:r>
        <w:rPr>
          <w:szCs w:val="24"/>
          <w:lang w:val="es-ES"/>
        </w:rPr>
        <w:t>RSS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w:t>
      </w:r>
      <w:proofErr w:type="spellStart"/>
      <w:r w:rsidR="000F1DB4">
        <w:rPr>
          <w:szCs w:val="24"/>
          <w:lang w:val="es-ES"/>
        </w:rPr>
        <w:t>or</w:t>
      </w:r>
      <w:proofErr w:type="spellEnd"/>
      <w:r w:rsidR="000F1DB4">
        <w:rPr>
          <w:szCs w:val="24"/>
          <w:lang w:val="es-ES"/>
        </w:rPr>
        <w:t xml:space="preserve"> </w:t>
      </w:r>
      <w:proofErr w:type="spellStart"/>
      <w:r w:rsidR="000F1DB4">
        <w:rPr>
          <w:szCs w:val="24"/>
          <w:lang w:val="es-ES"/>
        </w:rPr>
        <w:t>Rich</w:t>
      </w:r>
      <w:proofErr w:type="spellEnd"/>
      <w:r w:rsidR="000F1DB4">
        <w:rPr>
          <w:szCs w:val="24"/>
          <w:lang w:val="es-ES"/>
        </w:rPr>
        <w:t xml:space="preserve">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val="es-ES" w:eastAsia="es-ES"/>
        </w:rPr>
        <w:drawing>
          <wp:inline distT="0" distB="0" distL="0" distR="0" wp14:anchorId="03C86632" wp14:editId="3A05362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427C5E">
        <w:fldChar w:fldCharType="begin"/>
      </w:r>
      <w:r>
        <w:instrText xml:space="preserve"> SEQ Ilustración \* ARABIC </w:instrText>
      </w:r>
      <w:r w:rsidR="00427C5E">
        <w:fldChar w:fldCharType="separate"/>
      </w:r>
      <w:r w:rsidR="00F36ACC">
        <w:rPr>
          <w:noProof/>
        </w:rPr>
        <w:t>4</w:t>
      </w:r>
      <w:r w:rsidR="00427C5E">
        <w:fldChar w:fldCharType="end"/>
      </w:r>
      <w:r>
        <w:t xml:space="preserve"> - </w:t>
      </w:r>
      <w:r w:rsidRPr="008D05B2">
        <w:t>Esquema del funcionamiento de RSS</w:t>
      </w:r>
      <w:bookmarkEnd w:id="24"/>
    </w:p>
    <w:p w:rsidR="000262D2" w:rsidRDefault="000051F5"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lastRenderedPageBreak/>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 xml:space="preserve">a capa </w:t>
      </w:r>
      <w:proofErr w:type="spellStart"/>
      <w:r w:rsidR="00AC2D2B">
        <w:rPr>
          <w:szCs w:val="24"/>
          <w:lang w:val="es-ES"/>
        </w:rPr>
        <w:t>xml</w:t>
      </w:r>
      <w:proofErr w:type="spellEnd"/>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val="es-ES" w:eastAsia="es-ES"/>
        </w:rPr>
        <w:drawing>
          <wp:inline distT="0" distB="0" distL="0" distR="0" wp14:anchorId="74FA38AC" wp14:editId="3E5D1087">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427C5E">
        <w:fldChar w:fldCharType="begin"/>
      </w:r>
      <w:r>
        <w:instrText xml:space="preserve"> SEQ Ilustración \* ARABIC </w:instrText>
      </w:r>
      <w:r w:rsidR="00427C5E">
        <w:fldChar w:fldCharType="separate"/>
      </w:r>
      <w:r w:rsidR="00F36ACC">
        <w:rPr>
          <w:noProof/>
        </w:rPr>
        <w:t>5</w:t>
      </w:r>
      <w:r w:rsidR="00427C5E">
        <w:fldChar w:fldCharType="end"/>
      </w:r>
      <w:r>
        <w:t xml:space="preserve"> - </w:t>
      </w:r>
      <w:r w:rsidRPr="00E46373">
        <w:t>Esquema de XML Orientado a MVC</w:t>
      </w:r>
      <w:bookmarkEnd w:id="26"/>
      <w:bookmarkEnd w:id="27"/>
    </w:p>
    <w:p w:rsidR="00AC2D2B" w:rsidRDefault="000051F5"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lastRenderedPageBreak/>
        <w:t>2</w:t>
      </w:r>
      <w:r w:rsidR="007C0EE8">
        <w:rPr>
          <w:lang w:val="es-ES"/>
        </w:rPr>
        <w:t>.</w:t>
      </w:r>
      <w:r w:rsidR="00D23AE3">
        <w:rPr>
          <w:lang w:val="es-ES"/>
        </w:rPr>
        <w:t>3</w:t>
      </w:r>
      <w:r w:rsidR="007C0EE8">
        <w:rPr>
          <w:lang w:val="es-ES"/>
        </w:rPr>
        <w:t xml:space="preserve">.2. </w:t>
      </w:r>
      <w:proofErr w:type="spellStart"/>
      <w:r w:rsidR="007C0EE8">
        <w:rPr>
          <w:lang w:val="es-ES"/>
        </w:rPr>
        <w:t>Stream</w:t>
      </w:r>
      <w:bookmarkEnd w:id="29"/>
      <w:bookmarkEnd w:id="30"/>
      <w:proofErr w:type="spellEnd"/>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proofErr w:type="spellStart"/>
      <w:r w:rsidR="00427C5E" w:rsidRPr="00460025">
        <w:rPr>
          <w:b/>
          <w:lang w:val="es-ES"/>
        </w:rPr>
        <w:t>stream</w:t>
      </w:r>
      <w:proofErr w:type="spellEnd"/>
      <w:r>
        <w:rPr>
          <w:lang w:val="es-ES"/>
        </w:rPr>
        <w:t>.</w:t>
      </w:r>
    </w:p>
    <w:p w:rsidR="007C0EE8" w:rsidRDefault="005E1AF4" w:rsidP="001667D4">
      <w:pPr>
        <w:rPr>
          <w:szCs w:val="24"/>
        </w:rPr>
      </w:pPr>
      <w:proofErr w:type="spellStart"/>
      <w:r>
        <w:rPr>
          <w:szCs w:val="24"/>
        </w:rPr>
        <w:t>Stream</w:t>
      </w:r>
      <w:proofErr w:type="spellEnd"/>
      <w:r>
        <w:rPr>
          <w:szCs w:val="24"/>
        </w:rPr>
        <w:t xml:space="preserve">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 xml:space="preserve">Existen dos modos de realizar </w:t>
      </w:r>
      <w:proofErr w:type="spellStart"/>
      <w:r>
        <w:rPr>
          <w:szCs w:val="24"/>
        </w:rPr>
        <w:t>Streaming</w:t>
      </w:r>
      <w:proofErr w:type="spellEnd"/>
      <w:r>
        <w:rPr>
          <w:szCs w:val="24"/>
        </w:rPr>
        <w:t xml:space="preserve"> de video: HTTP </w:t>
      </w:r>
      <w:proofErr w:type="spellStart"/>
      <w:r>
        <w:rPr>
          <w:szCs w:val="24"/>
        </w:rPr>
        <w:t>Delivery</w:t>
      </w:r>
      <w:proofErr w:type="spellEnd"/>
      <w:r>
        <w:rPr>
          <w:szCs w:val="24"/>
        </w:rPr>
        <w:t xml:space="preserve"> y </w:t>
      </w:r>
      <w:proofErr w:type="spellStart"/>
      <w:r>
        <w:rPr>
          <w:szCs w:val="24"/>
        </w:rPr>
        <w:t>Streaming</w:t>
      </w:r>
      <w:proofErr w:type="spellEnd"/>
      <w:r>
        <w:rPr>
          <w:szCs w:val="24"/>
        </w:rPr>
        <w:t>.</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 xml:space="preserve">HTTP </w:t>
      </w:r>
      <w:proofErr w:type="spellStart"/>
      <w:r w:rsidR="007C0EE8">
        <w:rPr>
          <w:lang w:val="es-ES"/>
        </w:rPr>
        <w:t>Delivery</w:t>
      </w:r>
      <w:bookmarkEnd w:id="31"/>
      <w:bookmarkEnd w:id="32"/>
      <w:proofErr w:type="spellEnd"/>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 xml:space="preserve">Esta forma de entrega de archivos también es conocida como HTTP </w:t>
      </w:r>
      <w:proofErr w:type="spellStart"/>
      <w:r>
        <w:rPr>
          <w:szCs w:val="24"/>
        </w:rPr>
        <w:t>Streaming</w:t>
      </w:r>
      <w:proofErr w:type="spellEnd"/>
      <w:r>
        <w:rPr>
          <w:szCs w:val="24"/>
        </w:rPr>
        <w:t xml:space="preserve">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 xml:space="preserve">Técnicamente este método no es </w:t>
      </w:r>
      <w:proofErr w:type="spellStart"/>
      <w:r>
        <w:rPr>
          <w:szCs w:val="24"/>
        </w:rPr>
        <w:t>Streaming</w:t>
      </w:r>
      <w:proofErr w:type="spellEnd"/>
      <w:r>
        <w:rPr>
          <w:szCs w:val="24"/>
        </w:rPr>
        <w:t xml:space="preserve">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proofErr w:type="spellStart"/>
      <w:r w:rsidR="007C0EE8" w:rsidRPr="002C1010">
        <w:t>Streaming</w:t>
      </w:r>
      <w:bookmarkEnd w:id="33"/>
      <w:proofErr w:type="spellEnd"/>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w:t>
      </w:r>
      <w:proofErr w:type="spellStart"/>
      <w:r w:rsidR="007C0EE8" w:rsidRPr="00AF1ECE">
        <w:t>Stream</w:t>
      </w:r>
      <w:proofErr w:type="spellEnd"/>
      <w:r w:rsidR="007C0EE8" w:rsidRPr="00AF1ECE">
        <w:t xml:space="preserve">  debe ser transmitido de modo que cualquiera pueda conectar con él en cualquier momento, y no solo al principio de la transmisión. El </w:t>
      </w:r>
      <w:proofErr w:type="spellStart"/>
      <w:r w:rsidR="007C0EE8" w:rsidRPr="00AF1ECE">
        <w:t>Streaming</w:t>
      </w:r>
      <w:proofErr w:type="spellEnd"/>
      <w:r w:rsidR="007C0EE8" w:rsidRPr="00AF1ECE">
        <w:t xml:space="preserve"> de video funciona de manera diferente al HTTP </w:t>
      </w:r>
      <w:proofErr w:type="spellStart"/>
      <w:r w:rsidR="007C0EE8" w:rsidRPr="00AF1ECE">
        <w:t>Delivery</w:t>
      </w:r>
      <w:proofErr w:type="spellEnd"/>
      <w:r w:rsidR="007C0EE8" w:rsidRPr="00AF1ECE">
        <w:t xml:space="preserve">,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 xml:space="preserve">Para realizar </w:t>
      </w:r>
      <w:proofErr w:type="spellStart"/>
      <w:r>
        <w:rPr>
          <w:szCs w:val="24"/>
        </w:rPr>
        <w:t>Streaming</w:t>
      </w:r>
      <w:proofErr w:type="spellEnd"/>
      <w:r>
        <w:rPr>
          <w:szCs w:val="24"/>
        </w:rPr>
        <w:t xml:space="preserve"> de video es necesario un servidor especializado en </w:t>
      </w:r>
      <w:proofErr w:type="spellStart"/>
      <w:r>
        <w:rPr>
          <w:szCs w:val="24"/>
        </w:rPr>
        <w:t>Streaming</w:t>
      </w:r>
      <w:proofErr w:type="spellEnd"/>
      <w:r>
        <w:rPr>
          <w:szCs w:val="24"/>
        </w:rPr>
        <w:t>.</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 xml:space="preserve">Media </w:t>
      </w:r>
      <w:proofErr w:type="spellStart"/>
      <w:r w:rsidR="007C0EE8" w:rsidRPr="007E48E2">
        <w:rPr>
          <w:lang w:val="es-ES"/>
        </w:rPr>
        <w:t>Streaming</w:t>
      </w:r>
      <w:bookmarkEnd w:id="34"/>
      <w:proofErr w:type="spellEnd"/>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w:t>
      </w:r>
      <w:proofErr w:type="spellStart"/>
      <w:r>
        <w:t>Streaming</w:t>
      </w:r>
      <w:proofErr w:type="spellEnd"/>
      <w:r>
        <w:t>)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 xml:space="preserve">Los productos de media </w:t>
      </w:r>
      <w:proofErr w:type="spellStart"/>
      <w:r w:rsidRPr="00B7287C">
        <w:t>Streaming</w:t>
      </w:r>
      <w:proofErr w:type="spellEnd"/>
      <w:r w:rsidRPr="00B7287C">
        <w:t xml:space="preserve"> contemplan la distribución de contenidos tanto en la Internet. Los contenidos pueden estar almacenados previamente en un servidor (video </w:t>
      </w:r>
      <w:proofErr w:type="spellStart"/>
      <w:r w:rsidRPr="00B7287C">
        <w:t>ondemand</w:t>
      </w:r>
      <w:proofErr w:type="spellEnd"/>
      <w:r w:rsidRPr="00B7287C">
        <w:t xml:space="preserve">, media </w:t>
      </w:r>
      <w:proofErr w:type="spellStart"/>
      <w:r w:rsidRPr="00B7287C">
        <w:t>Streaming</w:t>
      </w:r>
      <w:proofErr w:type="spellEnd"/>
      <w:r w:rsidRPr="00B7287C">
        <w:t>), o crearse en el mismo momento de su difusión (</w:t>
      </w:r>
      <w:proofErr w:type="spellStart"/>
      <w:r w:rsidRPr="00B7287C">
        <w:t>live</w:t>
      </w:r>
      <w:proofErr w:type="spellEnd"/>
      <w:r w:rsidRPr="00B7287C">
        <w:t xml:space="preserve"> media </w:t>
      </w:r>
      <w:proofErr w:type="spellStart"/>
      <w:r w:rsidRPr="00B7287C">
        <w:t>Streaming</w:t>
      </w:r>
      <w:proofErr w:type="spellEnd"/>
      <w:r w:rsidRPr="00B7287C">
        <w:t>).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5" w:name="_Toc266039167"/>
      <w:r w:rsidRPr="007E48E2">
        <w:lastRenderedPageBreak/>
        <w:t>2.</w:t>
      </w:r>
      <w:r>
        <w:t xml:space="preserve">3.2.4. </w:t>
      </w:r>
      <w:r w:rsidRPr="007E48E2">
        <w:t xml:space="preserve">Modelo de un servicio de </w:t>
      </w:r>
      <w:proofErr w:type="spellStart"/>
      <w:r w:rsidRPr="007E48E2">
        <w:t>streaming</w:t>
      </w:r>
      <w:proofErr w:type="spellEnd"/>
    </w:p>
    <w:p w:rsidR="009A106D" w:rsidRDefault="00BA71DB" w:rsidP="00460025">
      <w:r>
        <w:rPr>
          <w:szCs w:val="24"/>
        </w:rPr>
        <w:t xml:space="preserve">El esquema convencional para la instalación de un servicio de video </w:t>
      </w:r>
      <w:proofErr w:type="spellStart"/>
      <w:r>
        <w:rPr>
          <w:szCs w:val="24"/>
        </w:rPr>
        <w:t>streaming</w:t>
      </w:r>
      <w:proofErr w:type="spellEnd"/>
      <w:r>
        <w:rPr>
          <w:szCs w:val="24"/>
        </w:rPr>
        <w:t xml:space="preserve">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val="es-ES" w:eastAsia="es-ES"/>
        </w:rPr>
        <w:drawing>
          <wp:inline distT="0" distB="0" distL="0" distR="0" wp14:anchorId="134FD034" wp14:editId="77F32777">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427C5E">
        <w:fldChar w:fldCharType="begin"/>
      </w:r>
      <w:r>
        <w:instrText xml:space="preserve"> SEQ Ilustración \* ARABIC </w:instrText>
      </w:r>
      <w:r w:rsidR="00427C5E">
        <w:fldChar w:fldCharType="separate"/>
      </w:r>
      <w:r w:rsidR="00F36ACC">
        <w:rPr>
          <w:noProof/>
        </w:rPr>
        <w:t>6</w:t>
      </w:r>
      <w:r w:rsidR="00427C5E">
        <w:fldChar w:fldCharType="end"/>
      </w:r>
      <w:r>
        <w:t xml:space="preserve"> - </w:t>
      </w:r>
      <w:r w:rsidRPr="00620C24">
        <w:t xml:space="preserve">Modelo típico de un servicio </w:t>
      </w:r>
      <w:proofErr w:type="spellStart"/>
      <w:r w:rsidRPr="00620C24">
        <w:t>streaming</w:t>
      </w:r>
      <w:bookmarkEnd w:id="36"/>
      <w:proofErr w:type="spellEnd"/>
    </w:p>
    <w:p w:rsidR="00BA71DB" w:rsidRPr="008551A5" w:rsidRDefault="000051F5"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lastRenderedPageBreak/>
        <w:t>2</w:t>
      </w:r>
      <w:r w:rsidR="007C0EE8">
        <w:t>.</w:t>
      </w:r>
      <w:r w:rsidR="001B6042">
        <w:t>4</w:t>
      </w:r>
      <w:r w:rsidR="001667D4">
        <w:t>.</w:t>
      </w:r>
      <w:r w:rsidR="007C0EE8">
        <w:t xml:space="preserve"> </w:t>
      </w:r>
      <w:proofErr w:type="spellStart"/>
      <w:r w:rsidR="007C0EE8">
        <w:t>C</w:t>
      </w:r>
      <w:r w:rsidR="002813B8">
        <w:t>o</w:t>
      </w:r>
      <w:r w:rsidR="007C0EE8">
        <w:t>decs</w:t>
      </w:r>
      <w:proofErr w:type="spellEnd"/>
      <w:r w:rsidR="007C0EE8">
        <w:t xml:space="preserve"> de Video</w:t>
      </w:r>
      <w:bookmarkEnd w:id="35"/>
      <w:bookmarkEnd w:id="37"/>
    </w:p>
    <w:p w:rsidR="009A106D" w:rsidRDefault="00AE7A22" w:rsidP="00460025">
      <w:r>
        <w:t xml:space="preserve">Los contenidos multimedia son interpretados por </w:t>
      </w:r>
      <w:proofErr w:type="spellStart"/>
      <w:r>
        <w:t>c</w:t>
      </w:r>
      <w:r w:rsidR="002813B8">
        <w:t>o</w:t>
      </w:r>
      <w:r>
        <w:t>decs</w:t>
      </w:r>
      <w:proofErr w:type="spellEnd"/>
      <w:r>
        <w:t xml:space="preserve">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 xml:space="preserve">s con </w:t>
      </w:r>
      <w:proofErr w:type="spellStart"/>
      <w:r w:rsidR="00811CF5">
        <w:t>codecs</w:t>
      </w:r>
      <w:proofErr w:type="spellEnd"/>
      <w:r w:rsidR="00811CF5">
        <w:t xml:space="preserve">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w:t>
      </w:r>
      <w:proofErr w:type="spellStart"/>
      <w:r>
        <w:rPr>
          <w:szCs w:val="24"/>
        </w:rPr>
        <w:t>frame</w:t>
      </w:r>
      <w:proofErr w:type="spellEnd"/>
      <w:r>
        <w:rPr>
          <w:szCs w:val="24"/>
        </w:rPr>
        <w:t xml:space="preserv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lastRenderedPageBreak/>
        <w:t>2.4.1.</w:t>
      </w:r>
      <w:r w:rsidRPr="007E48E2">
        <w:rPr>
          <w:lang w:val="es-ES"/>
        </w:rPr>
        <w:t xml:space="preserve"> H263 </w:t>
      </w:r>
      <w:proofErr w:type="spellStart"/>
      <w:r w:rsidRPr="007E48E2">
        <w:rPr>
          <w:lang w:val="es-ES"/>
        </w:rPr>
        <w:t>Sorenson</w:t>
      </w:r>
      <w:bookmarkEnd w:id="38"/>
      <w:proofErr w:type="spellEnd"/>
    </w:p>
    <w:p w:rsidR="00B87A91" w:rsidRDefault="00B87A91" w:rsidP="00B87A91">
      <w:pPr>
        <w:rPr>
          <w:szCs w:val="24"/>
        </w:rPr>
      </w:pPr>
      <w:r>
        <w:rPr>
          <w:szCs w:val="24"/>
        </w:rPr>
        <w:t xml:space="preserve">También llamado </w:t>
      </w:r>
      <w:proofErr w:type="spellStart"/>
      <w:r>
        <w:rPr>
          <w:szCs w:val="24"/>
        </w:rPr>
        <w:t>Sorenson</w:t>
      </w:r>
      <w:proofErr w:type="spellEnd"/>
      <w:r>
        <w:rPr>
          <w:szCs w:val="24"/>
        </w:rPr>
        <w:t xml:space="preserve"> Video Códec, </w:t>
      </w:r>
      <w:proofErr w:type="spellStart"/>
      <w:r>
        <w:rPr>
          <w:szCs w:val="24"/>
        </w:rPr>
        <w:t>Sorenson</w:t>
      </w:r>
      <w:proofErr w:type="spellEnd"/>
      <w:r>
        <w:rPr>
          <w:szCs w:val="24"/>
        </w:rPr>
        <w:t xml:space="preserve"> video </w:t>
      </w:r>
      <w:proofErr w:type="spellStart"/>
      <w:proofErr w:type="gramStart"/>
      <w:r>
        <w:rPr>
          <w:szCs w:val="24"/>
        </w:rPr>
        <w:t>Quantizer</w:t>
      </w:r>
      <w:proofErr w:type="spellEnd"/>
      <w:r>
        <w:rPr>
          <w:szCs w:val="24"/>
        </w:rPr>
        <w:t>(</w:t>
      </w:r>
      <w:proofErr w:type="gramEnd"/>
      <w:r>
        <w:rPr>
          <w:szCs w:val="24"/>
        </w:rPr>
        <w:t xml:space="preserve">SVQ), es un códec de video digital desarrollado por la empresa </w:t>
      </w:r>
      <w:proofErr w:type="spellStart"/>
      <w:r>
        <w:rPr>
          <w:szCs w:val="24"/>
        </w:rPr>
        <w:t>Sorenson</w:t>
      </w:r>
      <w:proofErr w:type="spellEnd"/>
      <w:r>
        <w:rPr>
          <w:szCs w:val="24"/>
        </w:rPr>
        <w:t xml:space="preserve"> media. Este códec es utilizado en formatos de video como </w:t>
      </w:r>
      <w:proofErr w:type="spellStart"/>
      <w:r>
        <w:rPr>
          <w:szCs w:val="24"/>
        </w:rPr>
        <w:t>Apple’s</w:t>
      </w:r>
      <w:proofErr w:type="spellEnd"/>
      <w:r>
        <w:rPr>
          <w:szCs w:val="24"/>
        </w:rPr>
        <w:t xml:space="preserve">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 xml:space="preserve">amenaza fantasma”  en 1999. La versión de QuickTime 5.0.2, que incorporaba la 3 versión del códec de </w:t>
      </w:r>
      <w:proofErr w:type="spellStart"/>
      <w:r>
        <w:rPr>
          <w:szCs w:val="24"/>
        </w:rPr>
        <w:t>sorenson</w:t>
      </w:r>
      <w:proofErr w:type="spellEnd"/>
      <w:r>
        <w:rPr>
          <w:szCs w:val="24"/>
        </w:rPr>
        <w:t xml:space="preserve">, fue la única en incluir exclusivamente este códec ya que Apple decidió migrar a sistemas de codificación propietarios de la empresa. La nueva versión de </w:t>
      </w:r>
      <w:proofErr w:type="spellStart"/>
      <w:r>
        <w:rPr>
          <w:szCs w:val="24"/>
        </w:rPr>
        <w:t>Sorenson</w:t>
      </w:r>
      <w:proofErr w:type="spellEnd"/>
      <w:r>
        <w:rPr>
          <w:szCs w:val="24"/>
        </w:rPr>
        <w:t xml:space="preserve"> códec llamada </w:t>
      </w:r>
      <w:proofErr w:type="spellStart"/>
      <w:r>
        <w:rPr>
          <w:szCs w:val="24"/>
        </w:rPr>
        <w:t>Sorenson</w:t>
      </w:r>
      <w:proofErr w:type="spellEnd"/>
      <w:r>
        <w:rPr>
          <w:szCs w:val="24"/>
        </w:rPr>
        <w:t xml:space="preserve"> </w:t>
      </w:r>
      <w:proofErr w:type="spellStart"/>
      <w:r>
        <w:rPr>
          <w:szCs w:val="24"/>
        </w:rPr>
        <w:t>Spark</w:t>
      </w:r>
      <w:proofErr w:type="spellEnd"/>
      <w:r>
        <w:rPr>
          <w:szCs w:val="24"/>
        </w:rPr>
        <w:t xml:space="preserve">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 xml:space="preserve">Algoritmo de codificación de video también llamado MPG-4 parte 10 AVC. Creado específicamente para uso de video conferencias o Internet. Fue adaptado para ser usado con video de alta calidad manteniendo las propiedades de </w:t>
      </w:r>
      <w:proofErr w:type="spellStart"/>
      <w:r>
        <w:rPr>
          <w:szCs w:val="24"/>
          <w:lang w:val="es-ES"/>
        </w:rPr>
        <w:t>transportabilidad</w:t>
      </w:r>
      <w:proofErr w:type="spellEnd"/>
      <w:r>
        <w:rPr>
          <w:szCs w:val="24"/>
          <w:lang w:val="es-ES"/>
        </w:rPr>
        <w:t xml:space="preserve">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 xml:space="preserve">2.4.3. </w:t>
      </w:r>
      <w:proofErr w:type="spellStart"/>
      <w:r w:rsidR="00B44AE1">
        <w:t>TrueMotion</w:t>
      </w:r>
      <w:proofErr w:type="spellEnd"/>
    </w:p>
    <w:p w:rsidR="00C7247F" w:rsidRDefault="007C0EE8" w:rsidP="00C7247F">
      <w:r>
        <w:rPr>
          <w:szCs w:val="24"/>
        </w:rPr>
        <w:t xml:space="preserve">Códec de video desarrollado por la empresa On2 </w:t>
      </w:r>
      <w:proofErr w:type="spellStart"/>
      <w:r>
        <w:rPr>
          <w:szCs w:val="24"/>
        </w:rPr>
        <w:t>technologies</w:t>
      </w:r>
      <w:proofErr w:type="spellEnd"/>
      <w:r>
        <w:rPr>
          <w:szCs w:val="24"/>
        </w:rPr>
        <w:t xml:space="preserve">  principalmente para juego de consolas y PC pero esta tecnología fue migrada por la empresa para la aplicación de </w:t>
      </w:r>
      <w:proofErr w:type="spellStart"/>
      <w:r>
        <w:rPr>
          <w:szCs w:val="24"/>
        </w:rPr>
        <w:t>Streaming</w:t>
      </w:r>
      <w:proofErr w:type="spellEnd"/>
      <w:r>
        <w:rPr>
          <w:szCs w:val="24"/>
        </w:rPr>
        <w:t xml:space="preserve"> de video de otras empresas como Adobe, Apple, </w:t>
      </w:r>
      <w:proofErr w:type="spellStart"/>
      <w:r>
        <w:rPr>
          <w:szCs w:val="24"/>
        </w:rPr>
        <w:t>Skype</w:t>
      </w:r>
      <w:proofErr w:type="spellEnd"/>
      <w:r>
        <w:rPr>
          <w:szCs w:val="24"/>
        </w:rPr>
        <w:t xml:space="preserve"> y </w:t>
      </w:r>
      <w:proofErr w:type="spellStart"/>
      <w:r>
        <w:rPr>
          <w:szCs w:val="24"/>
        </w:rPr>
        <w:t>AoL</w:t>
      </w:r>
      <w:proofErr w:type="spellEnd"/>
      <w:r>
        <w:rPr>
          <w:szCs w:val="24"/>
        </w:rPr>
        <w:t xml:space="preserve">. </w:t>
      </w:r>
    </w:p>
    <w:p w:rsidR="009A106D" w:rsidRDefault="00C7247F" w:rsidP="00460025">
      <w:pPr>
        <w:pStyle w:val="Subttulo"/>
        <w:outlineLvl w:val="2"/>
      </w:pPr>
      <w:bookmarkStart w:id="40" w:name="_Toc277243279"/>
      <w:r>
        <w:t xml:space="preserve">2.4.4. OGG </w:t>
      </w:r>
      <w:proofErr w:type="spellStart"/>
      <w:r>
        <w:t>Theora</w:t>
      </w:r>
      <w:bookmarkEnd w:id="40"/>
      <w:proofErr w:type="spellEnd"/>
    </w:p>
    <w:p w:rsidR="007C0EE8" w:rsidRDefault="007C0EE8" w:rsidP="00C7247F">
      <w:r>
        <w:t xml:space="preserve">Es un formato de comprensión de archivos multimedia, desarrollado por la fundación xiph.org, este formato que es libre de patentes comerciales. Está diseñado principalmente para soporte a la transmisión de videos </w:t>
      </w:r>
      <w:proofErr w:type="spellStart"/>
      <w:r>
        <w:t>on</w:t>
      </w:r>
      <w:proofErr w:type="spellEnd"/>
      <w:r>
        <w:t xml:space="preserve">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 xml:space="preserve">Formato realizado en la década de los 90 como estándar para la industria pero lamentablemente no obtuvo los resultados esperados y las empresas que lo apoyaban dejaron de utilizarlo aunque existen algunas que aun dan soporte a este formato. La principal ventaja es </w:t>
      </w:r>
      <w:proofErr w:type="gramStart"/>
      <w:r>
        <w:t>la</w:t>
      </w:r>
      <w:proofErr w:type="gramEnd"/>
      <w:r>
        <w:t xml:space="preserve">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proofErr w:type="spellStart"/>
      <w:r w:rsidR="007B54DD">
        <w:rPr>
          <w:szCs w:val="24"/>
        </w:rPr>
        <w:t>A</w:t>
      </w:r>
      <w:r>
        <w:rPr>
          <w:szCs w:val="24"/>
        </w:rPr>
        <w:t>dvanced</w:t>
      </w:r>
      <w:proofErr w:type="spellEnd"/>
      <w:r w:rsidR="007B54DD">
        <w:rPr>
          <w:szCs w:val="24"/>
        </w:rPr>
        <w:t xml:space="preserve"> </w:t>
      </w:r>
      <w:proofErr w:type="spellStart"/>
      <w:r>
        <w:rPr>
          <w:szCs w:val="24"/>
        </w:rPr>
        <w:t>Streaming</w:t>
      </w:r>
      <w:proofErr w:type="spellEnd"/>
      <w:r w:rsidR="007B54DD">
        <w:rPr>
          <w:szCs w:val="24"/>
        </w:rPr>
        <w:t xml:space="preserve"> </w:t>
      </w:r>
      <w:proofErr w:type="spellStart"/>
      <w:proofErr w:type="gramStart"/>
      <w:r w:rsidR="007B54DD">
        <w:rPr>
          <w:szCs w:val="24"/>
        </w:rPr>
        <w:t>F</w:t>
      </w:r>
      <w:r>
        <w:rPr>
          <w:szCs w:val="24"/>
        </w:rPr>
        <w:t>ormat</w:t>
      </w:r>
      <w:proofErr w:type="spellEnd"/>
      <w:r>
        <w:rPr>
          <w:szCs w:val="24"/>
        </w:rPr>
        <w:t>(</w:t>
      </w:r>
      <w:proofErr w:type="gramEnd"/>
      <w:r>
        <w:rPr>
          <w:szCs w:val="24"/>
        </w:rPr>
        <w: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w:t>
      </w:r>
      <w:proofErr w:type="spellStart"/>
      <w:r>
        <w:rPr>
          <w:szCs w:val="24"/>
        </w:rPr>
        <w:t>Lesser</w:t>
      </w:r>
      <w:proofErr w:type="spellEnd"/>
      <w:r>
        <w:rPr>
          <w:szCs w:val="24"/>
        </w:rPr>
        <w:t xml:space="preserve"> General </w:t>
      </w:r>
      <w:proofErr w:type="spellStart"/>
      <w:r>
        <w:rPr>
          <w:szCs w:val="24"/>
        </w:rPr>
        <w:t>Public</w:t>
      </w:r>
      <w:proofErr w:type="spellEnd"/>
      <w:r>
        <w:rPr>
          <w:szCs w:val="24"/>
        </w:rPr>
        <w:t xml:space="preserve"> </w:t>
      </w:r>
      <w:proofErr w:type="spellStart"/>
      <w:r>
        <w:rPr>
          <w:szCs w:val="24"/>
        </w:rPr>
        <w:t>License</w:t>
      </w:r>
      <w:proofErr w:type="spellEnd"/>
      <w:r>
        <w:rPr>
          <w:szCs w:val="24"/>
        </w:rPr>
        <w:t xml:space="preserve"> en 2002 a la Fundación Xiph.org, del cual posteriormente derivó el códec de video </w:t>
      </w:r>
      <w:proofErr w:type="spellStart"/>
      <w:r>
        <w:rPr>
          <w:szCs w:val="24"/>
        </w:rPr>
        <w:t>Theora</w:t>
      </w:r>
      <w:proofErr w:type="spellEnd"/>
      <w:r>
        <w:rPr>
          <w:szCs w:val="24"/>
        </w:rPr>
        <w:t xml:space="preserve">. </w:t>
      </w:r>
    </w:p>
    <w:p w:rsidR="007C0EE8" w:rsidRDefault="007C0EE8" w:rsidP="007C0EE8">
      <w:pPr>
        <w:rPr>
          <w:szCs w:val="24"/>
        </w:rPr>
      </w:pPr>
      <w:r>
        <w:rPr>
          <w:szCs w:val="24"/>
        </w:rPr>
        <w:lastRenderedPageBreak/>
        <w:t xml:space="preserve">Junto con el lanzamiento del código fuente de VP8 también se presentó el denominado proyecto </w:t>
      </w:r>
      <w:proofErr w:type="spellStart"/>
      <w:r>
        <w:rPr>
          <w:szCs w:val="24"/>
        </w:rPr>
        <w:t>WebM</w:t>
      </w:r>
      <w:proofErr w:type="spellEnd"/>
      <w:r>
        <w:rPr>
          <w:szCs w:val="24"/>
        </w:rPr>
        <w:t>,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proofErr w:type="spellStart"/>
      <w:r w:rsidR="008D0162">
        <w:rPr>
          <w:szCs w:val="24"/>
        </w:rPr>
        <w:t>streaming</w:t>
      </w:r>
      <w:proofErr w:type="spellEnd"/>
      <w:r>
        <w:rPr>
          <w:szCs w:val="24"/>
        </w:rPr>
        <w:t xml:space="preserve">, a continuación serán nombrados los más </w:t>
      </w:r>
      <w:r w:rsidR="003A08DA">
        <w:rPr>
          <w:szCs w:val="24"/>
        </w:rPr>
        <w:t xml:space="preserve">usados </w:t>
      </w:r>
      <w:r>
        <w:rPr>
          <w:szCs w:val="24"/>
        </w:rPr>
        <w:t xml:space="preserve">como </w:t>
      </w:r>
      <w:proofErr w:type="spellStart"/>
      <w:r>
        <w:rPr>
          <w:szCs w:val="24"/>
        </w:rPr>
        <w:t>Quicktime</w:t>
      </w:r>
      <w:proofErr w:type="spellEnd"/>
      <w:r>
        <w:rPr>
          <w:szCs w:val="24"/>
        </w:rPr>
        <w:t>,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 xml:space="preserve">objeto </w:t>
      </w:r>
      <w:proofErr w:type="spellStart"/>
      <w:r w:rsidR="00A66220">
        <w:rPr>
          <w:szCs w:val="24"/>
        </w:rPr>
        <w:t>player</w:t>
      </w:r>
      <w:proofErr w:type="spellEnd"/>
      <w:r w:rsidR="00A66220">
        <w:rPr>
          <w:szCs w:val="24"/>
        </w:rPr>
        <w:t xml:space="preserve">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 xml:space="preserve">su no inclusión en </w:t>
      </w:r>
      <w:proofErr w:type="spellStart"/>
      <w:r w:rsidR="00056B56">
        <w:rPr>
          <w:szCs w:val="24"/>
        </w:rPr>
        <w:t>gadgets</w:t>
      </w:r>
      <w:proofErr w:type="spellEnd"/>
      <w:r w:rsidR="00056B56">
        <w:rPr>
          <w:szCs w:val="24"/>
        </w:rPr>
        <w:t xml:space="preserve">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val="es-ES" w:eastAsia="es-ES"/>
        </w:rPr>
        <w:drawing>
          <wp:inline distT="0" distB="0" distL="0" distR="0" wp14:anchorId="463DF27F" wp14:editId="518CCC2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217FC73C" wp14:editId="3E0B19F2">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4AEF27E3" wp14:editId="53DA1A89">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7138E943" wp14:editId="2F5993F8">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427C5E">
        <w:fldChar w:fldCharType="begin"/>
      </w:r>
      <w:r>
        <w:instrText xml:space="preserve"> SEQ Ilustración \* ARABIC </w:instrText>
      </w:r>
      <w:r w:rsidR="00427C5E">
        <w:fldChar w:fldCharType="separate"/>
      </w:r>
      <w:r w:rsidR="00F36ACC">
        <w:rPr>
          <w:noProof/>
        </w:rPr>
        <w:t>7</w:t>
      </w:r>
      <w:r w:rsidR="00427C5E">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lastRenderedPageBreak/>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w:t>
      </w:r>
      <w:proofErr w:type="spellStart"/>
      <w:r>
        <w:rPr>
          <w:szCs w:val="24"/>
        </w:rPr>
        <w:t>Streaming</w:t>
      </w:r>
      <w:proofErr w:type="spellEnd"/>
      <w:r>
        <w:rPr>
          <w:szCs w:val="24"/>
        </w:rPr>
        <w:t xml:space="preserve"> de video real, por esta razón es que su uso fue bastante difundido a mediados de la década de los 90, pero a pesar de su gran popularidad ha sido relevado por otros formatos de </w:t>
      </w:r>
      <w:proofErr w:type="spellStart"/>
      <w:r>
        <w:rPr>
          <w:szCs w:val="24"/>
        </w:rPr>
        <w:t>Streaming</w:t>
      </w:r>
      <w:proofErr w:type="spellEnd"/>
      <w:r>
        <w:rPr>
          <w:szCs w:val="24"/>
        </w:rPr>
        <w:t xml:space="preserve">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val="es-ES" w:eastAsia="es-ES"/>
        </w:rPr>
        <w:drawing>
          <wp:inline distT="0" distB="0" distL="0" distR="0" wp14:anchorId="1A8E68D6" wp14:editId="6458A81E">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427C5E">
        <w:fldChar w:fldCharType="begin"/>
      </w:r>
      <w:r>
        <w:instrText xml:space="preserve"> SEQ Ilustración \* ARABIC </w:instrText>
      </w:r>
      <w:r w:rsidR="00427C5E">
        <w:fldChar w:fldCharType="separate"/>
      </w:r>
      <w:r w:rsidR="00F36ACC">
        <w:rPr>
          <w:noProof/>
        </w:rPr>
        <w:t>8</w:t>
      </w:r>
      <w:r w:rsidR="00427C5E">
        <w:fldChar w:fldCharType="end"/>
      </w:r>
      <w:r>
        <w:t xml:space="preserve"> - Real Player 11</w:t>
      </w:r>
      <w:bookmarkEnd w:id="48"/>
      <w:bookmarkEnd w:id="49"/>
    </w:p>
    <w:p w:rsidR="00B23E60" w:rsidRDefault="000051F5"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proofErr w:type="gramStart"/>
      <w:r w:rsidR="006B63DA">
        <w:rPr>
          <w:szCs w:val="24"/>
        </w:rPr>
        <w:t>aunque</w:t>
      </w:r>
      <w:proofErr w:type="gramEnd"/>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val="es-ES" w:eastAsia="es-ES"/>
        </w:rPr>
        <w:drawing>
          <wp:inline distT="0" distB="0" distL="0" distR="0" wp14:anchorId="38366097" wp14:editId="19244498">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427C5E">
        <w:fldChar w:fldCharType="begin"/>
      </w:r>
      <w:r>
        <w:instrText xml:space="preserve"> SEQ Ilustración \* ARABIC </w:instrText>
      </w:r>
      <w:r w:rsidR="00427C5E">
        <w:fldChar w:fldCharType="separate"/>
      </w:r>
      <w:r w:rsidR="00F36ACC">
        <w:rPr>
          <w:noProof/>
        </w:rPr>
        <w:t>9</w:t>
      </w:r>
      <w:r w:rsidR="00427C5E">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proofErr w:type="spellStart"/>
      <w:r w:rsidR="007C0EE8" w:rsidRPr="007E48E2">
        <w:rPr>
          <w:lang w:val="es-ES"/>
        </w:rPr>
        <w:t>Quicktime</w:t>
      </w:r>
      <w:proofErr w:type="spellEnd"/>
      <w:r w:rsidR="007C0EE8" w:rsidRPr="007E48E2">
        <w:rPr>
          <w:lang w:val="es-ES"/>
        </w:rPr>
        <w:t xml:space="preserv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w:t>
      </w:r>
      <w:proofErr w:type="spellStart"/>
      <w:r>
        <w:rPr>
          <w:szCs w:val="24"/>
        </w:rPr>
        <w:t>Streaming</w:t>
      </w:r>
      <w:proofErr w:type="spellEnd"/>
      <w:r>
        <w:rPr>
          <w:szCs w:val="24"/>
        </w:rPr>
        <w:t xml:space="preserve">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w:t>
      </w:r>
      <w:proofErr w:type="spellStart"/>
      <w:r>
        <w:rPr>
          <w:szCs w:val="24"/>
        </w:rPr>
        <w:t>mov</w:t>
      </w:r>
      <w:proofErr w:type="spellEnd"/>
      <w:r>
        <w:rPr>
          <w:szCs w:val="24"/>
        </w:rPr>
        <w:t xml:space="preserve">, las versiones más recientes soportan el códec H.264. La </w:t>
      </w:r>
      <w:r w:rsidR="00F8658A">
        <w:rPr>
          <w:szCs w:val="24"/>
        </w:rPr>
        <w:t>ú</w:t>
      </w:r>
      <w:r>
        <w:rPr>
          <w:szCs w:val="24"/>
        </w:rPr>
        <w:t xml:space="preserve">ltima versión de su reproductor es </w:t>
      </w:r>
      <w:proofErr w:type="spellStart"/>
      <w:r>
        <w:rPr>
          <w:szCs w:val="24"/>
        </w:rPr>
        <w:t>quicktime</w:t>
      </w:r>
      <w:proofErr w:type="spellEnd"/>
      <w:r>
        <w:rPr>
          <w:szCs w:val="24"/>
        </w:rPr>
        <w:t xml:space="preserve"> 7</w:t>
      </w:r>
      <w:r w:rsidR="003B2254">
        <w:rPr>
          <w:szCs w:val="24"/>
        </w:rPr>
        <w:t xml:space="preserve"> es una alternativa propietaria al HTML 5 en </w:t>
      </w:r>
      <w:proofErr w:type="spellStart"/>
      <w:r w:rsidR="003B2254">
        <w:rPr>
          <w:szCs w:val="24"/>
        </w:rPr>
        <w:t>iPods</w:t>
      </w:r>
      <w:proofErr w:type="spellEnd"/>
      <w:r w:rsidR="003B2254">
        <w:rPr>
          <w:szCs w:val="24"/>
        </w:rPr>
        <w:t xml:space="preserve"> y </w:t>
      </w:r>
      <w:proofErr w:type="spellStart"/>
      <w:r w:rsidR="003B2254">
        <w:rPr>
          <w:szCs w:val="24"/>
        </w:rPr>
        <w:t>iPhones</w:t>
      </w:r>
      <w:proofErr w:type="spellEnd"/>
      <w:r>
        <w:rPr>
          <w:szCs w:val="24"/>
        </w:rPr>
        <w:t>.</w:t>
      </w:r>
    </w:p>
    <w:p w:rsidR="00872F06" w:rsidRDefault="00122C2B" w:rsidP="00872F06">
      <w:pPr>
        <w:keepNext/>
        <w:jc w:val="center"/>
      </w:pPr>
      <w:r>
        <w:rPr>
          <w:noProof/>
          <w:lang w:val="es-ES" w:eastAsia="es-ES"/>
        </w:rPr>
        <w:drawing>
          <wp:inline distT="0" distB="0" distL="0" distR="0" wp14:anchorId="1F68367D" wp14:editId="7BFF26E2">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427C5E">
        <w:fldChar w:fldCharType="begin"/>
      </w:r>
      <w:r>
        <w:instrText xml:space="preserve"> SEQ Ilustración \* ARABIC </w:instrText>
      </w:r>
      <w:r w:rsidR="00427C5E">
        <w:fldChar w:fldCharType="separate"/>
      </w:r>
      <w:r w:rsidR="00F36ACC">
        <w:rPr>
          <w:noProof/>
        </w:rPr>
        <w:t>10</w:t>
      </w:r>
      <w:r w:rsidR="00427C5E">
        <w:fldChar w:fldCharType="end"/>
      </w:r>
      <w:r>
        <w:t xml:space="preserve"> - </w:t>
      </w:r>
      <w:r w:rsidRPr="00F77C06">
        <w:t xml:space="preserve">Reproductor </w:t>
      </w:r>
      <w:proofErr w:type="spellStart"/>
      <w:r w:rsidRPr="00F77C06">
        <w:t>Quicktime</w:t>
      </w:r>
      <w:proofErr w:type="spellEnd"/>
      <w:r w:rsidRPr="00F77C06">
        <w:t xml:space="preserv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w:t>
      </w:r>
      <w:proofErr w:type="spellStart"/>
      <w:r w:rsidR="00167C0E">
        <w:rPr>
          <w:szCs w:val="24"/>
        </w:rPr>
        <w:t>players</w:t>
      </w:r>
      <w:proofErr w:type="spellEnd"/>
      <w:r>
        <w:rPr>
          <w:szCs w:val="24"/>
        </w:rPr>
        <w:t xml:space="preserve"> más usados para el uso de </w:t>
      </w:r>
      <w:proofErr w:type="spellStart"/>
      <w:r>
        <w:rPr>
          <w:szCs w:val="24"/>
        </w:rPr>
        <w:t>Streaming</w:t>
      </w:r>
      <w:proofErr w:type="spellEnd"/>
      <w:r>
        <w:rPr>
          <w:szCs w:val="24"/>
        </w:rPr>
        <w:t xml:space="preserve">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w:t>
      </w:r>
      <w:proofErr w:type="spellStart"/>
      <w:r>
        <w:t>players</w:t>
      </w:r>
      <w:proofErr w:type="spellEnd"/>
      <w:r>
        <w:t xml:space="preserve">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proofErr w:type="spellStart"/>
      <w:r w:rsidRPr="007E48E2">
        <w:rPr>
          <w:lang w:val="es-ES"/>
        </w:rPr>
        <w:t>Flowplayer</w:t>
      </w:r>
      <w:proofErr w:type="spellEnd"/>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w:t>
      </w:r>
      <w:proofErr w:type="spellStart"/>
      <w:r>
        <w:t>streams</w:t>
      </w:r>
      <w:proofErr w:type="spellEnd"/>
      <w:r>
        <w:t xml:space="preserve">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 xml:space="preserve">Algunas de las características incluyen alto nivel de posibilidades de personalización, una API </w:t>
      </w:r>
      <w:proofErr w:type="spellStart"/>
      <w:r>
        <w:t>javascript</w:t>
      </w:r>
      <w:proofErr w:type="spellEnd"/>
      <w:r>
        <w:t xml:space="preserve">, arquitectura de </w:t>
      </w:r>
      <w:proofErr w:type="spellStart"/>
      <w:r>
        <w:t>plugins</w:t>
      </w:r>
      <w:proofErr w:type="spellEnd"/>
      <w:r>
        <w:t xml:space="preserve"> y el apoyo a diversos servidores de </w:t>
      </w:r>
      <w:proofErr w:type="spellStart"/>
      <w:r>
        <w:t>streaming</w:t>
      </w:r>
      <w:proofErr w:type="spellEnd"/>
      <w:r>
        <w:t>.</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proofErr w:type="spellStart"/>
      <w:r w:rsidRPr="00720193">
        <w:t>plugins</w:t>
      </w:r>
      <w:proofErr w:type="spellEnd"/>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val="es-ES" w:eastAsia="es-ES"/>
        </w:rPr>
        <w:drawing>
          <wp:inline distT="0" distB="0" distL="0" distR="0" wp14:anchorId="0683A544" wp14:editId="0367CA3E">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427C5E">
        <w:fldChar w:fldCharType="begin"/>
      </w:r>
      <w:r>
        <w:instrText xml:space="preserve"> SEQ Ilustración \* ARABIC </w:instrText>
      </w:r>
      <w:r w:rsidR="00427C5E">
        <w:fldChar w:fldCharType="separate"/>
      </w:r>
      <w:r w:rsidR="00F36ACC">
        <w:rPr>
          <w:noProof/>
        </w:rPr>
        <w:t>11</w:t>
      </w:r>
      <w:r w:rsidR="00427C5E">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6" w:history="1">
        <w:r w:rsidRPr="007C0EE8">
          <w:rPr>
            <w:rStyle w:val="Hipervnculo"/>
          </w:rPr>
          <w:t>http://www.longtailvideo.com</w:t>
        </w:r>
        <w:bookmarkEnd w:id="60"/>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lastRenderedPageBreak/>
        <w:t>2.</w:t>
      </w:r>
      <w:r w:rsidR="00CF4C85">
        <w:t>6</w:t>
      </w:r>
      <w:r w:rsidR="003D5D52">
        <w:t xml:space="preserve">. </w:t>
      </w:r>
      <w:r w:rsidR="006E6582">
        <w:t>C</w:t>
      </w:r>
      <w:r w:rsidR="003D5D52">
        <w:t>onversión de videos</w:t>
      </w:r>
      <w:bookmarkEnd w:id="63"/>
    </w:p>
    <w:p w:rsidR="009A106D" w:rsidRDefault="006E6582" w:rsidP="00460025">
      <w:r>
        <w:t xml:space="preserve">La conversión de videos consiste en recodificarlo para hacerlo compatible con otras plataformas además de ajustar la relación de peso y calidad para un </w:t>
      </w:r>
      <w:proofErr w:type="spellStart"/>
      <w:r>
        <w:t>streaming</w:t>
      </w:r>
      <w:proofErr w:type="spellEnd"/>
      <w:r>
        <w:t xml:space="preserve">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 xml:space="preserve">Una tecnología que cumple estas condiciones es </w:t>
      </w:r>
      <w:proofErr w:type="spellStart"/>
      <w:r>
        <w:t>FFmpeg</w:t>
      </w:r>
      <w:proofErr w:type="spellEnd"/>
      <w:r>
        <w:t>.</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w:t>
      </w:r>
      <w:proofErr w:type="spellStart"/>
      <w:r>
        <w:t>FFmpeg</w:t>
      </w:r>
      <w:bookmarkEnd w:id="64"/>
      <w:proofErr w:type="spellEnd"/>
    </w:p>
    <w:p w:rsidR="00D43B4F" w:rsidRDefault="00D43B4F" w:rsidP="00483D1B">
      <w:proofErr w:type="spellStart"/>
      <w:r>
        <w:t>FFmpeg</w:t>
      </w:r>
      <w:proofErr w:type="spellEnd"/>
      <w:r>
        <w:t xml:space="preserve"> es una colección de software libre que sirve para grabar, convertir y realizar </w:t>
      </w:r>
      <w:proofErr w:type="spellStart"/>
      <w:r>
        <w:t>streaming</w:t>
      </w:r>
      <w:proofErr w:type="spellEnd"/>
      <w:r>
        <w:t xml:space="preserve"> de video </w:t>
      </w:r>
      <w:r w:rsidR="00483D1B">
        <w:t xml:space="preserve">y </w:t>
      </w:r>
      <w:r>
        <w:t>audio,</w:t>
      </w:r>
      <w:r w:rsidR="00483D1B">
        <w:t xml:space="preserve"> </w:t>
      </w:r>
      <w:r>
        <w:t xml:space="preserve">la cual está desarrollada en lenguaje de programación C. </w:t>
      </w:r>
      <w:r w:rsidR="00483D1B">
        <w:t>I</w:t>
      </w:r>
      <w:r>
        <w:t xml:space="preserve">ncluye </w:t>
      </w:r>
      <w:proofErr w:type="spellStart"/>
      <w:r w:rsidRPr="00D43B4F">
        <w:rPr>
          <w:lang w:val="es-ES"/>
        </w:rPr>
        <w:t>libavcodec</w:t>
      </w:r>
      <w:proofErr w:type="spellEnd"/>
      <w:r w:rsidR="00B15E1D">
        <w:rPr>
          <w:lang w:val="es-ES"/>
        </w:rPr>
        <w:t>,</w:t>
      </w:r>
      <w:r w:rsidRPr="00D43B4F">
        <w:t xml:space="preserve"> </w:t>
      </w:r>
      <w:r w:rsidR="00B15E1D">
        <w:t>la cual</w:t>
      </w:r>
      <w:r>
        <w:t xml:space="preserve"> es una biblioteca que contiene la gran mayoría de </w:t>
      </w:r>
      <w:proofErr w:type="spellStart"/>
      <w:r>
        <w:t>codecs</w:t>
      </w:r>
      <w:proofErr w:type="spellEnd"/>
      <w:r>
        <w:t xml:space="preserve"> </w:t>
      </w:r>
      <w:proofErr w:type="spellStart"/>
      <w:r>
        <w:t>FFmpeg</w:t>
      </w:r>
      <w:proofErr w:type="spellEnd"/>
      <w:r>
        <w:t xml:space="preserve"> en Linux</w:t>
      </w:r>
      <w:r w:rsidR="00483D1B">
        <w:t>,</w:t>
      </w:r>
      <w:r>
        <w:t xml:space="preserve"> también puede ser compilado en plataformas Windows.</w:t>
      </w:r>
    </w:p>
    <w:p w:rsidR="00D43B4F" w:rsidRDefault="00D43B4F" w:rsidP="00483D1B">
      <w:r>
        <w:lastRenderedPageBreak/>
        <w:t xml:space="preserve">Cabe mencionar que muchos de los </w:t>
      </w:r>
      <w:proofErr w:type="spellStart"/>
      <w:r>
        <w:t>codecs</w:t>
      </w:r>
      <w:proofErr w:type="spellEnd"/>
      <w:r>
        <w:t xml:space="preserve"> se realizaron de desde cero y la visión de que este código sea altamente reutilizable.</w:t>
      </w:r>
    </w:p>
    <w:p w:rsidR="00D43B4F" w:rsidRDefault="00483D1B" w:rsidP="00483D1B">
      <w:proofErr w:type="spellStart"/>
      <w:r>
        <w:t>L</w:t>
      </w:r>
      <w:r w:rsidR="00D43B4F">
        <w:t>ibavcodec</w:t>
      </w:r>
      <w:proofErr w:type="spellEnd"/>
      <w:r w:rsidR="00D43B4F">
        <w:t xml:space="preserve"> es la biblioteca principal del proyecto </w:t>
      </w:r>
      <w:proofErr w:type="spellStart"/>
      <w:r w:rsidR="00F32EF6">
        <w:t>FFmpeg</w:t>
      </w:r>
      <w:proofErr w:type="spellEnd"/>
      <w:r w:rsidR="00F32EF6">
        <w:t>. La</w:t>
      </w:r>
      <w:r w:rsidR="00D43B4F">
        <w:t xml:space="preserve"> cual es capaz de codificar y decodificar en diferentes formatos de audio y video.</w:t>
      </w:r>
    </w:p>
    <w:p w:rsidR="009A106D" w:rsidRDefault="00122C2B" w:rsidP="00460025">
      <w:pPr>
        <w:keepNext/>
        <w:jc w:val="center"/>
      </w:pPr>
      <w:r>
        <w:rPr>
          <w:noProof/>
          <w:color w:val="0000FF"/>
          <w:lang w:val="es-ES" w:eastAsia="es-ES"/>
        </w:rPr>
        <w:drawing>
          <wp:inline distT="0" distB="0" distL="0" distR="0" wp14:anchorId="3FC66A44" wp14:editId="39E77FF4">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427C5E">
        <w:fldChar w:fldCharType="begin"/>
      </w:r>
      <w:r>
        <w:instrText xml:space="preserve"> SEQ Ilustración \* ARABIC </w:instrText>
      </w:r>
      <w:r w:rsidR="00427C5E">
        <w:fldChar w:fldCharType="separate"/>
      </w:r>
      <w:r w:rsidR="00F36ACC">
        <w:rPr>
          <w:noProof/>
        </w:rPr>
        <w:t>12</w:t>
      </w:r>
      <w:r w:rsidR="00427C5E">
        <w:fldChar w:fldCharType="end"/>
      </w:r>
      <w:r>
        <w:t xml:space="preserve"> - Esquema de componentes de </w:t>
      </w:r>
      <w:proofErr w:type="spellStart"/>
      <w:r>
        <w:t>FFmpeg</w:t>
      </w:r>
      <w:bookmarkEnd w:id="66"/>
      <w:bookmarkEnd w:id="67"/>
      <w:proofErr w:type="spellEnd"/>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lastRenderedPageBreak/>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w:t>
      </w:r>
      <w:proofErr w:type="spellStart"/>
      <w:r w:rsidRPr="00C25634">
        <w:t>LiveTV</w:t>
      </w:r>
      <w:proofErr w:type="spellEnd"/>
      <w:r w:rsidRPr="00C25634">
        <w:t xml:space="preserve"> y </w:t>
      </w:r>
      <w:proofErr w:type="spellStart"/>
      <w:r w:rsidRPr="00C25634">
        <w:t>VideoOnDemand</w:t>
      </w:r>
      <w:proofErr w:type="spellEnd"/>
      <w:r w:rsidRPr="00C25634">
        <w:t xml:space="preserve">.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t>
      </w:r>
      <w:proofErr w:type="spellStart"/>
      <w:r w:rsidRPr="00C25634">
        <w:t>WiMAX</w:t>
      </w:r>
      <w:proofErr w:type="spellEnd"/>
      <w:r w:rsidRPr="00C25634">
        <w:t xml:space="preserve">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t>
      </w:r>
      <w:proofErr w:type="spellStart"/>
      <w:r w:rsidRPr="00C25634">
        <w:t>WiMAX</w:t>
      </w:r>
      <w:proofErr w:type="spellEnd"/>
      <w:r w:rsidRPr="00C25634">
        <w:t xml:space="preserve">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val="es-ES" w:eastAsia="es-ES"/>
        </w:rPr>
        <w:drawing>
          <wp:inline distT="0" distB="0" distL="0" distR="0" wp14:anchorId="012497E6" wp14:editId="73E4076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427C5E">
        <w:fldChar w:fldCharType="begin"/>
      </w:r>
      <w:r>
        <w:instrText xml:space="preserve"> SEQ Ilustración \* ARABIC </w:instrText>
      </w:r>
      <w:r w:rsidR="00427C5E">
        <w:fldChar w:fldCharType="separate"/>
      </w:r>
      <w:r w:rsidR="00F36ACC">
        <w:rPr>
          <w:noProof/>
        </w:rPr>
        <w:t>13</w:t>
      </w:r>
      <w:r w:rsidR="00427C5E">
        <w:fldChar w:fldCharType="end"/>
      </w:r>
      <w:r>
        <w:t xml:space="preserve"> - Infraestructura de redes IPTV</w:t>
      </w:r>
      <w:bookmarkEnd w:id="69"/>
      <w:bookmarkEnd w:id="70"/>
    </w:p>
    <w:p w:rsidR="006859D3" w:rsidRPr="00460025" w:rsidRDefault="000051F5"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lastRenderedPageBreak/>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 xml:space="preserve">Extreme </w:t>
      </w:r>
      <w:proofErr w:type="spellStart"/>
      <w:r w:rsidR="007C0EE8" w:rsidRPr="00E70E19">
        <w:t>Programming</w:t>
      </w:r>
      <w:proofErr w:type="spellEnd"/>
      <w:r w:rsidR="007C0EE8" w:rsidRPr="00E70E19">
        <w:t xml:space="preserve">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lastRenderedPageBreak/>
        <w:t>2.</w:t>
      </w:r>
      <w:r w:rsidR="00B60CF3">
        <w:t>8</w:t>
      </w:r>
      <w:r w:rsidRPr="00531853">
        <w:t>.</w:t>
      </w:r>
      <w:r w:rsidR="00B60CF3">
        <w:t>1</w:t>
      </w:r>
      <w:r w:rsidR="008867A5">
        <w:t>.</w:t>
      </w:r>
      <w:r w:rsidRPr="00531853">
        <w:t xml:space="preserve"> Extreme </w:t>
      </w:r>
      <w:proofErr w:type="spellStart"/>
      <w:r w:rsidRPr="00531853">
        <w:t>Programming</w:t>
      </w:r>
      <w:bookmarkEnd w:id="72"/>
      <w:bookmarkEnd w:id="73"/>
      <w:proofErr w:type="spellEnd"/>
    </w:p>
    <w:p w:rsidR="00D85A65" w:rsidRDefault="007C0EE8" w:rsidP="00460025">
      <w:r>
        <w:t xml:space="preserve">Extreme </w:t>
      </w:r>
      <w:proofErr w:type="spellStart"/>
      <w:r>
        <w:t>Programming</w:t>
      </w:r>
      <w:proofErr w:type="spellEnd"/>
      <w:r>
        <w:t xml:space="preserve">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 xml:space="preserve">No ahorra en hardware, construye programas entendibles y </w:t>
      </w:r>
      <w:proofErr w:type="spellStart"/>
      <w:r>
        <w:rPr>
          <w:lang w:eastAsia="es-CL"/>
        </w:rPr>
        <w:t>extendibles</w:t>
      </w:r>
      <w:proofErr w:type="spellEnd"/>
      <w:r>
        <w:rPr>
          <w:lang w:eastAsia="es-CL"/>
        </w:rPr>
        <w:t>.</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lastRenderedPageBreak/>
        <w:t>2.</w:t>
      </w:r>
      <w:r w:rsidR="00B60CF3">
        <w:t>8.2</w:t>
      </w:r>
      <w:r w:rsidR="008867A5">
        <w:t>.</w:t>
      </w:r>
      <w:r>
        <w:t xml:space="preserve"> </w:t>
      </w:r>
      <w:proofErr w:type="spellStart"/>
      <w:r w:rsidR="00245FC0">
        <w:t>Scrum</w:t>
      </w:r>
      <w:bookmarkEnd w:id="74"/>
      <w:proofErr w:type="spellEnd"/>
    </w:p>
    <w:p w:rsidR="00CC5BD0" w:rsidRDefault="00245FC0" w:rsidP="00245FC0">
      <w:r>
        <w:t xml:space="preserve">XP se complementa </w:t>
      </w:r>
      <w:r w:rsidR="00F21C81">
        <w:t>bien</w:t>
      </w:r>
      <w:r>
        <w:t xml:space="preserve"> con </w:t>
      </w:r>
      <w:proofErr w:type="spellStart"/>
      <w:r>
        <w:t>Scrum</w:t>
      </w:r>
      <w:proofErr w:type="spellEnd"/>
      <w:r>
        <w:t xml:space="preserve">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proofErr w:type="spellStart"/>
      <w:r>
        <w:t>Scrum</w:t>
      </w:r>
      <w:proofErr w:type="spellEnd"/>
      <w:r>
        <w:t xml:space="preserve"> se basa en la actitud y los principios de las personas para llevar adelante el proyecto, estos principios son esenciales para el desarrollo </w:t>
      </w:r>
      <w:proofErr w:type="gramStart"/>
      <w:r>
        <w:t>ágil</w:t>
      </w:r>
      <w:r w:rsidR="00CC5BD0">
        <w:t xml:space="preserve"> .</w:t>
      </w:r>
      <w:proofErr w:type="gramEnd"/>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w:t>
      </w:r>
      <w:proofErr w:type="spellStart"/>
      <w:r w:rsidRPr="00757A97">
        <w:rPr>
          <w:lang w:eastAsia="es-CL"/>
        </w:rPr>
        <w:t>Scrum</w:t>
      </w:r>
      <w:proofErr w:type="spellEnd"/>
      <w:r w:rsidRPr="00757A97">
        <w:rPr>
          <w:lang w:eastAsia="es-CL"/>
        </w:rPr>
        <w:t xml:space="preserve">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w:t>
      </w:r>
      <w:proofErr w:type="spellStart"/>
      <w:r>
        <w:t>The</w:t>
      </w:r>
      <w:proofErr w:type="spellEnd"/>
      <w:r>
        <w:t xml:space="preserve"> </w:t>
      </w:r>
      <w:proofErr w:type="spellStart"/>
      <w:r>
        <w:t>Cathedral</w:t>
      </w:r>
      <w:proofErr w:type="spellEnd"/>
      <w:r>
        <w:t xml:space="preserve"> &amp; </w:t>
      </w:r>
      <w:proofErr w:type="spellStart"/>
      <w:r>
        <w:t>The</w:t>
      </w:r>
      <w:proofErr w:type="spellEnd"/>
      <w:r>
        <w:t xml:space="preserve"> </w:t>
      </w:r>
      <w:proofErr w:type="spellStart"/>
      <w:r>
        <w:t>Bazaar</w:t>
      </w:r>
      <w:proofErr w:type="spellEnd"/>
      <w:r>
        <w:t xml:space="preserve">”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lastRenderedPageBreak/>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w:t>
      </w:r>
      <w:proofErr w:type="spellStart"/>
      <w:r w:rsidRPr="00460025">
        <w:t>testers</w:t>
      </w:r>
      <w:proofErr w:type="spellEnd"/>
      <w:r w:rsidRPr="00460025">
        <w:t>,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w:t>
      </w:r>
      <w:proofErr w:type="spellStart"/>
      <w:r w:rsidRPr="00460025">
        <w:t>testers</w:t>
      </w:r>
      <w:proofErr w:type="spellEnd"/>
      <w:r w:rsidRPr="00460025">
        <w:t>)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proofErr w:type="spellStart"/>
      <w:r w:rsidRPr="004D680B">
        <w:rPr>
          <w:lang w:val="en-US"/>
        </w:rPr>
        <w:t>Esto</w:t>
      </w:r>
      <w:proofErr w:type="spellEnd"/>
      <w:r w:rsidRPr="004D680B">
        <w:rPr>
          <w:lang w:val="en-US"/>
        </w:rPr>
        <w:t xml:space="preserve"> </w:t>
      </w:r>
      <w:proofErr w:type="spellStart"/>
      <w:r w:rsidRPr="004D680B">
        <w:rPr>
          <w:lang w:val="en-US"/>
        </w:rPr>
        <w:t>último</w:t>
      </w:r>
      <w:proofErr w:type="spellEnd"/>
      <w:r w:rsidRPr="004D680B">
        <w:rPr>
          <w:lang w:val="en-US"/>
        </w:rPr>
        <w:t xml:space="preserve"> </w:t>
      </w:r>
      <w:proofErr w:type="spellStart"/>
      <w:r w:rsidRPr="004D680B">
        <w:rPr>
          <w:lang w:val="en-US"/>
        </w:rPr>
        <w:t>es</w:t>
      </w:r>
      <w:proofErr w:type="spellEnd"/>
      <w:r w:rsidRPr="004D680B">
        <w:rPr>
          <w:lang w:val="en-US"/>
        </w:rPr>
        <w:t xml:space="preserve"> a </w:t>
      </w:r>
      <w:proofErr w:type="spellStart"/>
      <w:r w:rsidRPr="004D680B">
        <w:rPr>
          <w:lang w:val="en-US"/>
        </w:rPr>
        <w:t>veces</w:t>
      </w:r>
      <w:proofErr w:type="spellEnd"/>
      <w:r w:rsidRPr="004D680B">
        <w:rPr>
          <w:lang w:val="en-US"/>
        </w:rPr>
        <w:t xml:space="preserve"> lo </w:t>
      </w:r>
      <w:proofErr w:type="spellStart"/>
      <w:r w:rsidRPr="004D680B">
        <w:rPr>
          <w:lang w:val="en-US"/>
        </w:rPr>
        <w:t>mejor</w:t>
      </w:r>
      <w:proofErr w:type="spellEnd"/>
      <w:r w:rsidRPr="004D680B">
        <w:rPr>
          <w:lang w:val="en-US"/>
        </w:rPr>
        <w:t>.</w:t>
      </w:r>
    </w:p>
    <w:p w:rsidR="004D680B" w:rsidRPr="00460025" w:rsidRDefault="004D680B" w:rsidP="00460025">
      <w:pPr>
        <w:pStyle w:val="Prrafodelista"/>
        <w:numPr>
          <w:ilvl w:val="0"/>
          <w:numId w:val="31"/>
        </w:numPr>
      </w:pPr>
      <w:r w:rsidRPr="00460025">
        <w:lastRenderedPageBreak/>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lastRenderedPageBreak/>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lastRenderedPageBreak/>
        <w:t xml:space="preserve">2.9. </w:t>
      </w:r>
      <w:proofErr w:type="spellStart"/>
      <w:r>
        <w:t>Frameworks</w:t>
      </w:r>
      <w:bookmarkEnd w:id="77"/>
      <w:proofErr w:type="spellEnd"/>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lastRenderedPageBreak/>
        <w:t xml:space="preserve">2.9.1. </w:t>
      </w:r>
      <w:proofErr w:type="spellStart"/>
      <w:r>
        <w:t>Zend</w:t>
      </w:r>
      <w:proofErr w:type="spellEnd"/>
      <w:r>
        <w:t xml:space="preserve"> Framework</w:t>
      </w:r>
      <w:bookmarkEnd w:id="78"/>
    </w:p>
    <w:p w:rsidR="003607CB" w:rsidRDefault="003607CB" w:rsidP="003607CB">
      <w:proofErr w:type="spellStart"/>
      <w:r>
        <w:t>Zend</w:t>
      </w:r>
      <w:proofErr w:type="spellEnd"/>
      <w:r>
        <w:t xml:space="preserve"> es la principal compañía que está detrás del desarrollo de PHP.</w:t>
      </w:r>
      <w:r w:rsidRPr="00C25634">
        <w:t xml:space="preserve"> </w:t>
      </w:r>
      <w:r>
        <w:t xml:space="preserve">Este </w:t>
      </w:r>
      <w:proofErr w:type="spellStart"/>
      <w:r>
        <w:t>framework</w:t>
      </w:r>
      <w:proofErr w:type="spellEnd"/>
      <w:r>
        <w:t xml:space="preserve"> </w:t>
      </w:r>
      <w:r w:rsidRPr="00C25634">
        <w:t xml:space="preserve">se centra en la construcción de </w:t>
      </w:r>
      <w:r>
        <w:t xml:space="preserve">desarrollo más seguro, fiable y moderno en aplicaciones y servicios Web 2.0. Es de código abierto simple, cien por ciento dirigido a la orientación a objeto. </w:t>
      </w:r>
      <w:proofErr w:type="spellStart"/>
      <w:r>
        <w:t>Zend</w:t>
      </w:r>
      <w:proofErr w:type="spellEnd"/>
      <w:r>
        <w:t xml:space="preserve">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eastAsia="es-ES"/>
        </w:rPr>
        <w:drawing>
          <wp:inline distT="0" distB="0" distL="0" distR="0" wp14:anchorId="0DFBF041" wp14:editId="153CAEBB">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0051F5">
        <w:fldChar w:fldCharType="begin"/>
      </w:r>
      <w:r w:rsidR="000051F5">
        <w:instrText xml:space="preserve"> SEQ Ilustración \* ARABIC </w:instrText>
      </w:r>
      <w:r w:rsidR="000051F5">
        <w:fldChar w:fldCharType="separate"/>
      </w:r>
      <w:r w:rsidR="00F36ACC">
        <w:rPr>
          <w:noProof/>
        </w:rPr>
        <w:t>14</w:t>
      </w:r>
      <w:r w:rsidR="000051F5">
        <w:rPr>
          <w:noProof/>
        </w:rPr>
        <w:fldChar w:fldCharType="end"/>
      </w:r>
      <w:r>
        <w:t xml:space="preserve"> - Visión general </w:t>
      </w:r>
      <w:proofErr w:type="spellStart"/>
      <w:r>
        <w:t>Zend</w:t>
      </w:r>
      <w:proofErr w:type="spellEnd"/>
      <w:r>
        <w:t xml:space="preserve"> Framework</w:t>
      </w:r>
      <w:bookmarkEnd w:id="79"/>
    </w:p>
    <w:p w:rsidR="003607CB" w:rsidRDefault="000051F5"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lastRenderedPageBreak/>
        <w:t>2.9.2. Google Web Toolkit</w:t>
      </w:r>
      <w:bookmarkEnd w:id="80"/>
    </w:p>
    <w:p w:rsidR="00F235E4" w:rsidRPr="00F235E4" w:rsidRDefault="00F235E4" w:rsidP="00F235E4">
      <w:pPr>
        <w:rPr>
          <w:lang w:val="pt-BR"/>
        </w:rPr>
      </w:pPr>
      <w:r w:rsidRPr="00F235E4">
        <w:rPr>
          <w:lang w:val="pt-BR"/>
        </w:rPr>
        <w:t>Google Web Toolkit</w:t>
      </w:r>
      <w:r>
        <w:rPr>
          <w:lang w:val="pt-BR"/>
        </w:rPr>
        <w:t xml:space="preserve"> </w:t>
      </w:r>
      <w:proofErr w:type="gramStart"/>
      <w:r>
        <w:rPr>
          <w:lang w:val="pt-BR"/>
        </w:rPr>
        <w:t>es</w:t>
      </w:r>
      <w:proofErr w:type="gramEnd"/>
      <w:r>
        <w:rPr>
          <w:lang w:val="pt-BR"/>
        </w:rPr>
        <w:t xml:space="preserve">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w:t>
      </w:r>
      <w:proofErr w:type="gramStart"/>
      <w:r w:rsidRPr="00F235E4">
        <w:rPr>
          <w:lang w:val="pt-BR"/>
        </w:rPr>
        <w:t>es</w:t>
      </w:r>
      <w:proofErr w:type="gramEnd"/>
      <w:r w:rsidRPr="00F235E4">
        <w:rPr>
          <w:lang w:val="pt-BR"/>
        </w:rPr>
        <w:t xml:space="preserve">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proofErr w:type="spellStart"/>
      <w:r w:rsidRPr="00F235E4">
        <w:t>XMLHttpRequest</w:t>
      </w:r>
      <w:proofErr w:type="spellEnd"/>
      <w:r w:rsidRPr="00F235E4">
        <w:t xml:space="preserve">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proofErr w:type="spellStart"/>
      <w:r w:rsidRPr="00F235E4">
        <w:t>AdWords</w:t>
      </w:r>
      <w:proofErr w:type="spellEnd"/>
      <w:r w:rsidRPr="00F235E4">
        <w:rPr>
          <w:lang w:val="pt-BR"/>
        </w:rPr>
        <w:t xml:space="preserve">. </w:t>
      </w:r>
      <w:r>
        <w:rPr>
          <w:lang w:val="pt-BR"/>
        </w:rPr>
        <w:t xml:space="preserve">Finalmente </w:t>
      </w:r>
      <w:proofErr w:type="gramStart"/>
      <w:r>
        <w:rPr>
          <w:lang w:val="pt-BR"/>
        </w:rPr>
        <w:t>es</w:t>
      </w:r>
      <w:proofErr w:type="gramEnd"/>
      <w:r>
        <w:rPr>
          <w:lang w:val="pt-BR"/>
        </w:rPr>
        <w:t xml:space="preserve">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val="es-ES" w:eastAsia="es-ES"/>
        </w:rPr>
        <w:drawing>
          <wp:inline distT="0" distB="0" distL="0" distR="0" wp14:anchorId="5407E97D" wp14:editId="4E954B08">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0051F5">
        <w:fldChar w:fldCharType="begin"/>
      </w:r>
      <w:r w:rsidR="000051F5">
        <w:instrText xml:space="preserve"> SEQ Ilustración \* ARABIC </w:instrText>
      </w:r>
      <w:r w:rsidR="000051F5">
        <w:fldChar w:fldCharType="separate"/>
      </w:r>
      <w:r w:rsidR="00F36ACC">
        <w:rPr>
          <w:noProof/>
        </w:rPr>
        <w:t>15</w:t>
      </w:r>
      <w:r w:rsidR="000051F5">
        <w:rPr>
          <w:noProof/>
        </w:rPr>
        <w:fldChar w:fldCharType="end"/>
      </w:r>
      <w:r>
        <w:t xml:space="preserve"> - Esquema de </w:t>
      </w:r>
      <w:proofErr w:type="spellStart"/>
      <w:r>
        <w:t>Widgets</w:t>
      </w:r>
      <w:proofErr w:type="spellEnd"/>
      <w:r>
        <w:t xml:space="preserve"> GWT</w:t>
      </w:r>
      <w:bookmarkEnd w:id="81"/>
    </w:p>
    <w:p w:rsidR="003607CB" w:rsidRPr="00BE13A4" w:rsidRDefault="000051F5"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lastRenderedPageBreak/>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 xml:space="preserve">ltima instancia para un Gestor de Contenidos o CMS (Content Management </w:t>
      </w:r>
      <w:proofErr w:type="spellStart"/>
      <w:r>
        <w:t>System</w:t>
      </w:r>
      <w:proofErr w:type="spellEnd"/>
      <w:r>
        <w:t>)</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w:t>
      </w:r>
      <w:proofErr w:type="spellStart"/>
      <w:r w:rsidRPr="007E48E2">
        <w:rPr>
          <w:lang w:val="es-ES"/>
        </w:rPr>
        <w:t>PHPMotion</w:t>
      </w:r>
      <w:bookmarkEnd w:id="85"/>
      <w:proofErr w:type="spellEnd"/>
    </w:p>
    <w:p w:rsidR="007C0EE8" w:rsidRPr="00640374" w:rsidRDefault="007C0EE8" w:rsidP="000E54BF">
      <w:pPr>
        <w:rPr>
          <w:lang w:eastAsia="es-ES"/>
        </w:rPr>
      </w:pPr>
      <w:proofErr w:type="spellStart"/>
      <w:r w:rsidRPr="00A527DD">
        <w:t>PHPMotion</w:t>
      </w:r>
      <w:proofErr w:type="spellEnd"/>
      <w:r>
        <w:t xml:space="preserve"> </w:t>
      </w:r>
      <w:r w:rsidRPr="00640374">
        <w:rPr>
          <w:lang w:eastAsia="es-ES"/>
        </w:rPr>
        <w:t>es un script creado en PHP que</w:t>
      </w:r>
      <w:r>
        <w:rPr>
          <w:lang w:eastAsia="es-ES"/>
        </w:rPr>
        <w:t xml:space="preserve"> permite crear un sitio tipo </w:t>
      </w:r>
      <w:proofErr w:type="spellStart"/>
      <w:r>
        <w:rPr>
          <w:lang w:eastAsia="es-ES"/>
        </w:rPr>
        <w:t>Youtube</w:t>
      </w:r>
      <w:proofErr w:type="spellEnd"/>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w:t>
      </w:r>
      <w:proofErr w:type="spellStart"/>
      <w:r w:rsidRPr="00640374">
        <w:rPr>
          <w:lang w:eastAsia="es-ES"/>
        </w:rPr>
        <w:t>mpg</w:t>
      </w:r>
      <w:proofErr w:type="spellEnd"/>
      <w:r w:rsidRPr="00640374">
        <w:rPr>
          <w:lang w:eastAsia="es-ES"/>
        </w:rPr>
        <w:t xml:space="preserve">, </w:t>
      </w:r>
      <w:proofErr w:type="spellStart"/>
      <w:r w:rsidRPr="00640374">
        <w:rPr>
          <w:lang w:eastAsia="es-ES"/>
        </w:rPr>
        <w:t>avi</w:t>
      </w:r>
      <w:proofErr w:type="spellEnd"/>
      <w:r w:rsidRPr="00640374">
        <w:rPr>
          <w:lang w:eastAsia="es-ES"/>
        </w:rPr>
        <w:t xml:space="preserve">, </w:t>
      </w:r>
      <w:proofErr w:type="spellStart"/>
      <w:r w:rsidRPr="00640374">
        <w:rPr>
          <w:lang w:eastAsia="es-ES"/>
        </w:rPr>
        <w:t>divx</w:t>
      </w:r>
      <w:proofErr w:type="spellEnd"/>
      <w:r w:rsidRPr="00640374">
        <w:rPr>
          <w:lang w:eastAsia="es-ES"/>
        </w:rPr>
        <w:t xml:space="preserve">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 xml:space="preserve">tulo, descripción y </w:t>
      </w:r>
      <w:proofErr w:type="spellStart"/>
      <w:r w:rsidRPr="00640374">
        <w:rPr>
          <w:lang w:eastAsia="es-ES"/>
        </w:rPr>
        <w:t>tags</w:t>
      </w:r>
      <w:proofErr w:type="spellEnd"/>
      <w:r w:rsidRPr="00640374">
        <w:rPr>
          <w:lang w:eastAsia="es-ES"/>
        </w:rPr>
        <w:t>)</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 xml:space="preserve">Usa PHP 4.3 </w:t>
      </w:r>
      <w:proofErr w:type="spellStart"/>
      <w:r>
        <w:rPr>
          <w:lang w:eastAsia="es-ES"/>
        </w:rPr>
        <w:t>M</w:t>
      </w:r>
      <w:r w:rsidRPr="00640374">
        <w:rPr>
          <w:lang w:eastAsia="es-ES"/>
        </w:rPr>
        <w:t>ySQL</w:t>
      </w:r>
      <w:proofErr w:type="spellEnd"/>
      <w:r>
        <w:rPr>
          <w:lang w:eastAsia="es-ES"/>
        </w:rPr>
        <w:t xml:space="preserve">, </w:t>
      </w:r>
      <w:r w:rsidRPr="00640374">
        <w:rPr>
          <w:lang w:eastAsia="es-ES"/>
        </w:rPr>
        <w:t xml:space="preserve">LAME MP3 </w:t>
      </w:r>
      <w:proofErr w:type="spellStart"/>
      <w:r w:rsidRPr="00640374">
        <w:rPr>
          <w:lang w:eastAsia="es-ES"/>
        </w:rPr>
        <w:t>Encoder</w:t>
      </w:r>
      <w:proofErr w:type="spellEnd"/>
      <w:r>
        <w:rPr>
          <w:lang w:eastAsia="es-ES"/>
        </w:rPr>
        <w:t xml:space="preserve">, </w:t>
      </w:r>
      <w:proofErr w:type="spellStart"/>
      <w:r>
        <w:rPr>
          <w:lang w:eastAsia="es-ES"/>
        </w:rPr>
        <w:t>L</w:t>
      </w:r>
      <w:r w:rsidRPr="00640374">
        <w:rPr>
          <w:lang w:eastAsia="es-ES"/>
        </w:rPr>
        <w:t>ibogg</w:t>
      </w:r>
      <w:proofErr w:type="spellEnd"/>
      <w:r w:rsidRPr="00640374">
        <w:rPr>
          <w:lang w:eastAsia="es-ES"/>
        </w:rPr>
        <w:t xml:space="preserve"> + </w:t>
      </w:r>
      <w:proofErr w:type="spellStart"/>
      <w:r w:rsidRPr="00640374">
        <w:rPr>
          <w:lang w:eastAsia="es-ES"/>
        </w:rPr>
        <w:t>Libvorbis</w:t>
      </w:r>
      <w:proofErr w:type="spellEnd"/>
      <w:r>
        <w:rPr>
          <w:lang w:eastAsia="es-ES"/>
        </w:rPr>
        <w:t xml:space="preserve">, </w:t>
      </w:r>
      <w:proofErr w:type="spellStart"/>
      <w:r w:rsidRPr="00640374">
        <w:rPr>
          <w:lang w:eastAsia="es-ES"/>
        </w:rPr>
        <w:t>Mencoder</w:t>
      </w:r>
      <w:proofErr w:type="spellEnd"/>
      <w:r w:rsidRPr="00640374">
        <w:rPr>
          <w:lang w:eastAsia="es-ES"/>
        </w:rPr>
        <w:t xml:space="preserve"> y </w:t>
      </w:r>
      <w:r>
        <w:rPr>
          <w:lang w:eastAsia="es-ES"/>
        </w:rPr>
        <w:t xml:space="preserve">además </w:t>
      </w:r>
      <w:proofErr w:type="spellStart"/>
      <w:r w:rsidRPr="00640374">
        <w:rPr>
          <w:lang w:eastAsia="es-ES"/>
        </w:rPr>
        <w:t>Mplayer</w:t>
      </w:r>
      <w:proofErr w:type="spellEnd"/>
      <w:r>
        <w:rPr>
          <w:lang w:eastAsia="es-ES"/>
        </w:rPr>
        <w:t xml:space="preserve">, </w:t>
      </w:r>
      <w:proofErr w:type="spellStart"/>
      <w:r w:rsidRPr="00640374">
        <w:rPr>
          <w:lang w:eastAsia="es-ES"/>
        </w:rPr>
        <w:t>FFMpeg</w:t>
      </w:r>
      <w:proofErr w:type="spellEnd"/>
      <w:r w:rsidRPr="00640374">
        <w:rPr>
          <w:lang w:eastAsia="es-ES"/>
        </w:rPr>
        <w:t>-PHP</w:t>
      </w:r>
      <w:r>
        <w:rPr>
          <w:lang w:eastAsia="es-ES"/>
        </w:rPr>
        <w:t>, GD 2.</w:t>
      </w:r>
    </w:p>
    <w:p w:rsidR="00B33534" w:rsidRDefault="00122C2B" w:rsidP="00B33534">
      <w:pPr>
        <w:pStyle w:val="Textoindependienteprimerasangra2"/>
        <w:keepNext/>
        <w:jc w:val="center"/>
      </w:pPr>
      <w:r>
        <w:rPr>
          <w:noProof/>
          <w:lang w:val="es-ES" w:eastAsia="es-ES"/>
        </w:rPr>
        <w:drawing>
          <wp:inline distT="0" distB="0" distL="0" distR="0" wp14:anchorId="506C5DF4" wp14:editId="685D30A1">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427C5E">
        <w:fldChar w:fldCharType="begin"/>
      </w:r>
      <w:r>
        <w:instrText xml:space="preserve"> SEQ Ilustración \* ARABIC </w:instrText>
      </w:r>
      <w:r w:rsidR="00427C5E">
        <w:fldChar w:fldCharType="separate"/>
      </w:r>
      <w:r w:rsidR="00F36ACC">
        <w:rPr>
          <w:noProof/>
        </w:rPr>
        <w:t>16</w:t>
      </w:r>
      <w:r w:rsidR="00427C5E">
        <w:fldChar w:fldCharType="end"/>
      </w:r>
      <w:r>
        <w:t xml:space="preserve"> - Web </w:t>
      </w:r>
      <w:proofErr w:type="spellStart"/>
      <w:r>
        <w:t>PHPMotion</w:t>
      </w:r>
      <w:bookmarkEnd w:id="86"/>
      <w:bookmarkEnd w:id="87"/>
      <w:proofErr w:type="spellEnd"/>
    </w:p>
    <w:bookmarkStart w:id="88" w:name="_Toc266039206"/>
    <w:p w:rsidR="007C0EE8" w:rsidRPr="00460025" w:rsidRDefault="00427C5E" w:rsidP="007C0EE8">
      <w:pPr>
        <w:pStyle w:val="Epgrafe"/>
        <w:jc w:val="center"/>
        <w:rPr>
          <w:b w:val="0"/>
          <w:lang w:val="es-ES"/>
        </w:rPr>
      </w:pPr>
      <w:r w:rsidRPr="00460025">
        <w:rPr>
          <w:b w:val="0"/>
        </w:rPr>
        <w:fldChar w:fldCharType="begin"/>
      </w:r>
      <w:r w:rsidRPr="00460025">
        <w:rPr>
          <w:b w:val="0"/>
          <w:lang w:val="es-ES"/>
        </w:rPr>
        <w:instrText xml:space="preserve"> HYPERLINK "http://www.phpmotion.com/" </w:instrText>
      </w:r>
      <w:r w:rsidRPr="00460025">
        <w:rPr>
          <w:b w:val="0"/>
        </w:rPr>
        <w:fldChar w:fldCharType="separate"/>
      </w:r>
      <w:r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w:t>
      </w:r>
      <w:proofErr w:type="spellStart"/>
      <w:r w:rsidR="007C0EE8" w:rsidRPr="007E48E2">
        <w:rPr>
          <w:lang w:val="es-ES"/>
        </w:rPr>
        <w:t>OsTube</w:t>
      </w:r>
      <w:bookmarkEnd w:id="89"/>
      <w:proofErr w:type="spellEnd"/>
    </w:p>
    <w:p w:rsidR="007C0EE8" w:rsidRPr="007F307B" w:rsidRDefault="007C0EE8" w:rsidP="007C0EE8">
      <w:pPr>
        <w:rPr>
          <w:lang w:eastAsia="es-CL"/>
        </w:rPr>
      </w:pPr>
      <w:proofErr w:type="spellStart"/>
      <w:r>
        <w:rPr>
          <w:lang w:eastAsia="es-CL"/>
        </w:rPr>
        <w:t>OSTube</w:t>
      </w:r>
      <w:proofErr w:type="spellEnd"/>
      <w:r w:rsidR="00ED2766">
        <w:rPr>
          <w:lang w:eastAsia="es-CL"/>
        </w:rPr>
        <w:t xml:space="preserve"> e</w:t>
      </w:r>
      <w:r w:rsidRPr="007F307B">
        <w:rPr>
          <w:lang w:eastAsia="es-CL"/>
        </w:rPr>
        <w:t>s un CMS de videos basado en PHP4</w:t>
      </w:r>
      <w:r>
        <w:rPr>
          <w:lang w:eastAsia="es-CL"/>
        </w:rPr>
        <w:t xml:space="preserve"> con </w:t>
      </w:r>
      <w:proofErr w:type="spellStart"/>
      <w:r>
        <w:rPr>
          <w:lang w:eastAsia="es-CL"/>
        </w:rPr>
        <w:t>MySQL</w:t>
      </w:r>
      <w:proofErr w:type="spellEnd"/>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proofErr w:type="spellStart"/>
      <w:r w:rsidRPr="00A053A0">
        <w:rPr>
          <w:lang w:eastAsia="es-CL"/>
        </w:rPr>
        <w:t>MPlayer</w:t>
      </w:r>
      <w:proofErr w:type="spellEnd"/>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val="es-ES" w:eastAsia="es-ES"/>
        </w:rPr>
        <w:drawing>
          <wp:inline distT="0" distB="0" distL="0" distR="0" wp14:anchorId="5A1F8C45" wp14:editId="07550F9B">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427C5E">
        <w:fldChar w:fldCharType="begin"/>
      </w:r>
      <w:r>
        <w:instrText xml:space="preserve"> SEQ Ilustración \* ARABIC </w:instrText>
      </w:r>
      <w:r w:rsidR="00427C5E">
        <w:fldChar w:fldCharType="separate"/>
      </w:r>
      <w:r w:rsidR="00F36ACC">
        <w:rPr>
          <w:noProof/>
        </w:rPr>
        <w:t>17</w:t>
      </w:r>
      <w:r w:rsidR="00427C5E">
        <w:fldChar w:fldCharType="end"/>
      </w:r>
      <w:r>
        <w:t xml:space="preserve"> - </w:t>
      </w:r>
      <w:proofErr w:type="spellStart"/>
      <w:r w:rsidRPr="00AE733E">
        <w:t>OSTube</w:t>
      </w:r>
      <w:bookmarkEnd w:id="90"/>
      <w:bookmarkEnd w:id="91"/>
      <w:proofErr w:type="spellEnd"/>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8"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lastRenderedPageBreak/>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w:t>
      </w:r>
      <w:proofErr w:type="spellStart"/>
      <w:r w:rsidRPr="00BD1B4B">
        <w:rPr>
          <w:lang w:val="es-ES"/>
        </w:rPr>
        <w:t>Youtube</w:t>
      </w:r>
      <w:bookmarkEnd w:id="95"/>
      <w:bookmarkEnd w:id="96"/>
      <w:proofErr w:type="spellEnd"/>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proofErr w:type="spellStart"/>
        <w:r w:rsidRPr="00113170">
          <w:t>videoblogs</w:t>
        </w:r>
        <w:proofErr w:type="spellEnd"/>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val="es-ES" w:eastAsia="es-ES"/>
        </w:rPr>
        <w:lastRenderedPageBreak/>
        <w:drawing>
          <wp:inline distT="0" distB="0" distL="0" distR="0" wp14:anchorId="65446D4C" wp14:editId="0D21DB19">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427C5E">
        <w:fldChar w:fldCharType="begin"/>
      </w:r>
      <w:r>
        <w:instrText xml:space="preserve"> SEQ Ilustración \* ARABIC </w:instrText>
      </w:r>
      <w:r w:rsidR="00427C5E">
        <w:fldChar w:fldCharType="separate"/>
      </w:r>
      <w:r w:rsidR="00F36ACC">
        <w:rPr>
          <w:noProof/>
        </w:rPr>
        <w:t>18</w:t>
      </w:r>
      <w:r w:rsidR="00427C5E">
        <w:fldChar w:fldCharType="end"/>
      </w:r>
      <w:r>
        <w:t xml:space="preserve"> - </w:t>
      </w:r>
      <w:proofErr w:type="spellStart"/>
      <w:r w:rsidRPr="001D6F6B">
        <w:t>Youtube</w:t>
      </w:r>
      <w:bookmarkEnd w:id="97"/>
      <w:bookmarkEnd w:id="98"/>
      <w:proofErr w:type="spellEnd"/>
    </w:p>
    <w:bookmarkStart w:id="99" w:name="_Toc266039208"/>
    <w:p w:rsidR="007C0EE8" w:rsidRPr="0026694D" w:rsidRDefault="00427C5E" w:rsidP="00771E9F">
      <w:pPr>
        <w:pStyle w:val="Epgrafe"/>
        <w:jc w:val="center"/>
        <w:rPr>
          <w:b w:val="0"/>
          <w:iCs/>
          <w:spacing w:val="15"/>
          <w:szCs w:val="24"/>
          <w:lang w:val="es-ES" w:eastAsia="es-ES"/>
        </w:rPr>
      </w:pPr>
      <w:r w:rsidRPr="00460025">
        <w:rPr>
          <w:b w:val="0"/>
        </w:rPr>
        <w:fldChar w:fldCharType="begin"/>
      </w:r>
      <w:r w:rsidRPr="00460025">
        <w:rPr>
          <w:b w:val="0"/>
        </w:rPr>
        <w:instrText xml:space="preserve"> HYPERLINK "http://www.youtube.com" </w:instrText>
      </w:r>
      <w:r w:rsidRPr="00460025">
        <w:rPr>
          <w:b w:val="0"/>
        </w:rPr>
        <w:fldChar w:fldCharType="separate"/>
      </w:r>
      <w:r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proofErr w:type="spellStart"/>
      <w:r w:rsidR="003A35CD" w:rsidRPr="001A7D23">
        <w:t>You</w:t>
      </w:r>
      <w:r w:rsidR="003A35CD">
        <w:t>t</w:t>
      </w:r>
      <w:r w:rsidR="003A35CD" w:rsidRPr="001A7D23">
        <w:t>ube</w:t>
      </w:r>
      <w:proofErr w:type="spellEnd"/>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val="es-ES" w:eastAsia="es-ES"/>
        </w:rPr>
        <w:drawing>
          <wp:inline distT="0" distB="0" distL="0" distR="0" wp14:anchorId="66DF036E" wp14:editId="14937964">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427C5E">
        <w:fldChar w:fldCharType="begin"/>
      </w:r>
      <w:r>
        <w:instrText xml:space="preserve"> SEQ Ilustración \* ARABIC </w:instrText>
      </w:r>
      <w:r w:rsidR="00427C5E">
        <w:fldChar w:fldCharType="separate"/>
      </w:r>
      <w:r w:rsidR="00F36ACC">
        <w:rPr>
          <w:noProof/>
        </w:rPr>
        <w:t>19</w:t>
      </w:r>
      <w:r w:rsidR="00427C5E">
        <w:fldChar w:fldCharType="end"/>
      </w:r>
      <w:r>
        <w:t xml:space="preserve"> - Google Video</w:t>
      </w:r>
      <w:bookmarkEnd w:id="102"/>
    </w:p>
    <w:bookmarkStart w:id="103" w:name="_Toc266039209"/>
    <w:p w:rsidR="007C0EE8" w:rsidRPr="00460025" w:rsidRDefault="00427C5E" w:rsidP="007C0EE8">
      <w:pPr>
        <w:pStyle w:val="Epgrafe"/>
        <w:jc w:val="center"/>
        <w:rPr>
          <w:b w:val="0"/>
        </w:rPr>
      </w:pPr>
      <w:r w:rsidRPr="00460025">
        <w:rPr>
          <w:b w:val="0"/>
        </w:rPr>
        <w:fldChar w:fldCharType="begin"/>
      </w:r>
      <w:r w:rsidRPr="00460025">
        <w:rPr>
          <w:b w:val="0"/>
        </w:rPr>
        <w:instrText xml:space="preserve"> HYPERLINK "http://video.google.es/" </w:instrText>
      </w:r>
      <w:r w:rsidRPr="00460025">
        <w:rPr>
          <w:b w:val="0"/>
        </w:rPr>
        <w:fldChar w:fldCharType="separate"/>
      </w:r>
      <w:r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w:t>
      </w:r>
      <w:proofErr w:type="spellStart"/>
      <w:r>
        <w:t>gvi</w:t>
      </w:r>
      <w:proofErr w:type="spellEnd"/>
      <w:r>
        <w:t xml:space="preserve">,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lastRenderedPageBreak/>
        <w:t>3.</w:t>
      </w:r>
      <w:r w:rsidR="003607CB">
        <w:t>2</w:t>
      </w:r>
      <w:r w:rsidRPr="007E48E2">
        <w:t>.3</w:t>
      </w:r>
      <w:r w:rsidR="004578B2">
        <w:t>.</w:t>
      </w:r>
      <w:r>
        <w:t xml:space="preserve"> </w:t>
      </w:r>
      <w:proofErr w:type="spellStart"/>
      <w:r w:rsidRPr="007E48E2">
        <w:t>Vimeo</w:t>
      </w:r>
      <w:bookmarkEnd w:id="104"/>
      <w:bookmarkEnd w:id="105"/>
      <w:proofErr w:type="spellEnd"/>
    </w:p>
    <w:p w:rsidR="007C0EE8" w:rsidRDefault="007C0EE8" w:rsidP="007C0EE8">
      <w:proofErr w:type="spellStart"/>
      <w:r>
        <w:rPr>
          <w:b/>
          <w:bCs/>
        </w:rPr>
        <w:t>Vimeo</w:t>
      </w:r>
      <w:proofErr w:type="spellEnd"/>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w:t>
      </w:r>
      <w:proofErr w:type="spellStart"/>
      <w:r>
        <w:t>InterActiveCorp</w:t>
      </w:r>
      <w:proofErr w:type="spellEnd"/>
      <w:r>
        <w:t xml:space="preserve">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proofErr w:type="spellStart"/>
      <w:r>
        <w:t>Vimeo</w:t>
      </w:r>
      <w:proofErr w:type="spellEnd"/>
      <w:r>
        <w:t xml:space="preserve">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w:t>
      </w:r>
      <w:proofErr w:type="spellStart"/>
      <w:r>
        <w:t>Vimeo</w:t>
      </w:r>
      <w:proofErr w:type="spellEnd"/>
      <w:r>
        <w:t xml:space="preserve"> ofrece una opción para </w:t>
      </w:r>
      <w:r w:rsidRPr="00454A1A">
        <w:t>videos de alta definición</w:t>
      </w:r>
    </w:p>
    <w:p w:rsidR="009A106D" w:rsidRDefault="00122C2B" w:rsidP="00460025">
      <w:pPr>
        <w:pStyle w:val="Ttulo"/>
        <w:keepNext/>
      </w:pPr>
      <w:r>
        <w:rPr>
          <w:noProof/>
          <w:lang w:val="es-ES" w:eastAsia="es-ES"/>
        </w:rPr>
        <w:drawing>
          <wp:inline distT="0" distB="0" distL="0" distR="0" wp14:anchorId="78A4B06A" wp14:editId="6110D076">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427C5E">
        <w:fldChar w:fldCharType="begin"/>
      </w:r>
      <w:r>
        <w:instrText xml:space="preserve"> SEQ Ilustración \* ARABIC </w:instrText>
      </w:r>
      <w:r w:rsidR="00427C5E">
        <w:fldChar w:fldCharType="separate"/>
      </w:r>
      <w:r w:rsidR="00F36ACC">
        <w:rPr>
          <w:noProof/>
        </w:rPr>
        <w:t>20</w:t>
      </w:r>
      <w:r w:rsidR="00427C5E">
        <w:fldChar w:fldCharType="end"/>
      </w:r>
      <w:r>
        <w:t xml:space="preserve"> - </w:t>
      </w:r>
      <w:proofErr w:type="spellStart"/>
      <w:r>
        <w:t>Vimeo</w:t>
      </w:r>
      <w:bookmarkEnd w:id="106"/>
      <w:proofErr w:type="spellEnd"/>
    </w:p>
    <w:bookmarkStart w:id="107" w:name="_Toc266039210"/>
    <w:p w:rsidR="007C0EE8" w:rsidRPr="00460025" w:rsidRDefault="00427C5E" w:rsidP="007C0EE8">
      <w:pPr>
        <w:pStyle w:val="Epgrafe"/>
        <w:jc w:val="center"/>
        <w:rPr>
          <w:b w:val="0"/>
          <w:lang w:val="pt-BR"/>
        </w:rPr>
      </w:pPr>
      <w:r w:rsidRPr="00460025">
        <w:rPr>
          <w:b w:val="0"/>
        </w:rPr>
        <w:fldChar w:fldCharType="begin"/>
      </w:r>
      <w:r w:rsidRPr="00460025">
        <w:rPr>
          <w:b w:val="0"/>
          <w:lang w:val="pt-BR"/>
        </w:rPr>
        <w:instrText xml:space="preserve"> HYPERLINK "http://vimeo.com/" </w:instrText>
      </w:r>
      <w:r w:rsidRPr="00460025">
        <w:rPr>
          <w:b w:val="0"/>
        </w:rPr>
        <w:fldChar w:fldCharType="separate"/>
      </w:r>
      <w:r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val="es-ES" w:eastAsia="es-ES"/>
        </w:rPr>
        <w:drawing>
          <wp:inline distT="0" distB="0" distL="0" distR="0" wp14:anchorId="5D1A25BE" wp14:editId="4F26D2EC">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427C5E">
        <w:fldChar w:fldCharType="begin"/>
      </w:r>
      <w:r>
        <w:instrText xml:space="preserve"> SEQ Ilustración \* ARABIC </w:instrText>
      </w:r>
      <w:r w:rsidR="00427C5E">
        <w:fldChar w:fldCharType="separate"/>
      </w:r>
      <w:r w:rsidR="00F36ACC">
        <w:rPr>
          <w:noProof/>
        </w:rPr>
        <w:t>21</w:t>
      </w:r>
      <w:r w:rsidR="00427C5E">
        <w:fldChar w:fldCharType="end"/>
      </w:r>
      <w:r>
        <w:t xml:space="preserve"> - Terra TV</w:t>
      </w:r>
      <w:bookmarkEnd w:id="110"/>
      <w:bookmarkEnd w:id="111"/>
    </w:p>
    <w:bookmarkStart w:id="112" w:name="_Toc266039211"/>
    <w:p w:rsidR="007C0EE8" w:rsidRPr="00460025" w:rsidRDefault="00427C5E" w:rsidP="007C0EE8">
      <w:pPr>
        <w:pStyle w:val="Epgrafe"/>
        <w:jc w:val="center"/>
        <w:rPr>
          <w:b w:val="0"/>
          <w:lang w:val="pt-BR"/>
        </w:rPr>
      </w:pPr>
      <w:r w:rsidRPr="00460025">
        <w:rPr>
          <w:b w:val="0"/>
        </w:rPr>
        <w:fldChar w:fldCharType="begin"/>
      </w:r>
      <w:r w:rsidRPr="00460025">
        <w:rPr>
          <w:b w:val="0"/>
          <w:lang w:val="pt-BR"/>
        </w:rPr>
        <w:instrText xml:space="preserve"> HYPERLINK "http://www.terratv.terra.cl" </w:instrText>
      </w:r>
      <w:r w:rsidRPr="00460025">
        <w:rPr>
          <w:b w:val="0"/>
        </w:rPr>
        <w:fldChar w:fldCharType="separate"/>
      </w:r>
      <w:r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proofErr w:type="spellStart"/>
      <w:r w:rsidRPr="007E48E2">
        <w:rPr>
          <w:lang w:val="es-ES"/>
        </w:rPr>
        <w:t>EmolTV</w:t>
      </w:r>
      <w:bookmarkEnd w:id="113"/>
      <w:proofErr w:type="spellEnd"/>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 xml:space="preserve">ón aprovechando las ventajas de Ajax para cargar los videos. Esto se ha logrado sacrificando un poco el </w:t>
      </w:r>
      <w:proofErr w:type="spellStart"/>
      <w:r>
        <w:t>feedback</w:t>
      </w:r>
      <w:proofErr w:type="spellEnd"/>
      <w:r>
        <w:t xml:space="preserve">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val="es-ES" w:eastAsia="es-ES"/>
        </w:rPr>
        <w:drawing>
          <wp:inline distT="0" distB="0" distL="0" distR="0" wp14:anchorId="1F768CF7" wp14:editId="220AA26B">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427C5E">
        <w:fldChar w:fldCharType="begin"/>
      </w:r>
      <w:r>
        <w:instrText xml:space="preserve"> SEQ Ilustración \* ARABIC </w:instrText>
      </w:r>
      <w:r w:rsidR="00427C5E">
        <w:fldChar w:fldCharType="separate"/>
      </w:r>
      <w:r w:rsidR="00F36ACC">
        <w:rPr>
          <w:noProof/>
        </w:rPr>
        <w:t>22</w:t>
      </w:r>
      <w:r w:rsidR="00427C5E">
        <w:fldChar w:fldCharType="end"/>
      </w:r>
      <w:r>
        <w:t xml:space="preserve"> - </w:t>
      </w:r>
      <w:proofErr w:type="spellStart"/>
      <w:r>
        <w:t>Emol</w:t>
      </w:r>
      <w:proofErr w:type="spellEnd"/>
      <w:r>
        <w:t xml:space="preserve"> TV</w:t>
      </w:r>
      <w:bookmarkEnd w:id="114"/>
    </w:p>
    <w:bookmarkStart w:id="115" w:name="_Toc266039212"/>
    <w:p w:rsidR="007C0EE8" w:rsidRPr="00460025" w:rsidRDefault="00427C5E" w:rsidP="007C0EE8">
      <w:pPr>
        <w:pStyle w:val="Epgrafe"/>
        <w:jc w:val="center"/>
        <w:rPr>
          <w:b w:val="0"/>
          <w:lang w:val="pt-BR"/>
        </w:rPr>
      </w:pPr>
      <w:r w:rsidRPr="00460025">
        <w:rPr>
          <w:b w:val="0"/>
        </w:rPr>
        <w:fldChar w:fldCharType="begin"/>
      </w:r>
      <w:r w:rsidRPr="00460025">
        <w:rPr>
          <w:b w:val="0"/>
          <w:lang w:val="pt-BR"/>
        </w:rPr>
        <w:instrText xml:space="preserve"> HYPERLINK "http://www.emoltv.emol.com" </w:instrText>
      </w:r>
      <w:r w:rsidRPr="00460025">
        <w:rPr>
          <w:b w:val="0"/>
        </w:rPr>
        <w:fldChar w:fldCharType="separate"/>
      </w:r>
      <w:r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 xml:space="preserve">predecible, parece un clon de una versión antigua de </w:t>
      </w:r>
      <w:proofErr w:type="spellStart"/>
      <w:r>
        <w:t>youtube</w:t>
      </w:r>
      <w:proofErr w:type="spellEnd"/>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w:t>
      </w:r>
      <w:proofErr w:type="spellStart"/>
      <w:r>
        <w:t>flv</w:t>
      </w:r>
      <w:proofErr w:type="spellEnd"/>
      <w:r>
        <w:t>).</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val="es-ES" w:eastAsia="es-ES"/>
        </w:rPr>
        <w:drawing>
          <wp:inline distT="0" distB="0" distL="0" distR="0" wp14:anchorId="0D05AFAD" wp14:editId="2E313A4B">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427C5E">
        <w:fldChar w:fldCharType="begin"/>
      </w:r>
      <w:r>
        <w:instrText xml:space="preserve"> SEQ Ilustración \* ARABIC </w:instrText>
      </w:r>
      <w:r w:rsidR="00427C5E">
        <w:fldChar w:fldCharType="separate"/>
      </w:r>
      <w:r w:rsidR="00F36ACC">
        <w:rPr>
          <w:noProof/>
        </w:rPr>
        <w:t>23</w:t>
      </w:r>
      <w:r w:rsidR="00427C5E">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4"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lastRenderedPageBreak/>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w:t>
      </w:r>
      <w:proofErr w:type="spellStart"/>
      <w:r w:rsidRPr="00532391">
        <w:t>Android</w:t>
      </w:r>
      <w:proofErr w:type="spellEnd"/>
      <w:r w:rsidRPr="00532391">
        <w:t xml:space="preserve">,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 xml:space="preserve">Google TV funciona sobre </w:t>
      </w:r>
      <w:proofErr w:type="spellStart"/>
      <w:r w:rsidRPr="00532391">
        <w:t>Android</w:t>
      </w:r>
      <w:proofErr w:type="spellEnd"/>
      <w:r w:rsidRPr="00532391">
        <w:t xml:space="preserve"> 2.1 y puede ser actualizado de forma remota. El navegador es Google </w:t>
      </w:r>
      <w:proofErr w:type="spellStart"/>
      <w:r w:rsidRPr="00532391">
        <w:t>Chrome</w:t>
      </w:r>
      <w:proofErr w:type="spellEnd"/>
      <w:r w:rsidRPr="00532391">
        <w:t xml:space="preserve">, corriendo Flash. El uso de </w:t>
      </w:r>
      <w:proofErr w:type="spellStart"/>
      <w:r w:rsidRPr="00532391">
        <w:t>Android</w:t>
      </w:r>
      <w:proofErr w:type="spellEnd"/>
      <w:r w:rsidRPr="00532391">
        <w:t xml:space="preserve"> permite que las aplicaciones de los móviles funcionen también en la TV.</w:t>
      </w:r>
    </w:p>
    <w:p w:rsidR="00421830" w:rsidRPr="00532391" w:rsidRDefault="00421830" w:rsidP="00421830">
      <w:r w:rsidRPr="00532391">
        <w:t xml:space="preserve">Los desarrolladores ya pueden comenzar a crear aplicaciones para Google TV, y se espera que se lance un </w:t>
      </w:r>
      <w:proofErr w:type="spellStart"/>
      <w:r w:rsidRPr="00532391">
        <w:t>Android</w:t>
      </w:r>
      <w:proofErr w:type="spellEnd"/>
      <w:r w:rsidRPr="00532391">
        <w:t xml:space="preserve"> </w:t>
      </w:r>
      <w:proofErr w:type="spellStart"/>
      <w:r w:rsidRPr="00532391">
        <w:t>Market</w:t>
      </w:r>
      <w:proofErr w:type="spellEnd"/>
      <w:r w:rsidRPr="00532391">
        <w:t xml:space="preserve"> para este sistema a principios de 2011. Para entonces también estarán disponibles </w:t>
      </w:r>
      <w:proofErr w:type="spellStart"/>
      <w:r w:rsidRPr="00532391">
        <w:t>APIs</w:t>
      </w:r>
      <w:proofErr w:type="spellEnd"/>
      <w:r w:rsidRPr="00532391">
        <w:t xml:space="preserve">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 xml:space="preserve">Los protocolos de comunicación de estos dispositivos con servidores web están basados en XML también acepta formatos RSS ya existentes como </w:t>
      </w:r>
      <w:proofErr w:type="spellStart"/>
      <w:r>
        <w:t>playlists</w:t>
      </w:r>
      <w:proofErr w:type="spellEnd"/>
      <w:r>
        <w:t xml:space="preserve">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 xml:space="preserve">oogle </w:t>
      </w:r>
      <w:proofErr w:type="spellStart"/>
      <w:r w:rsidR="00421830" w:rsidRPr="00532391">
        <w:t>Chrome</w:t>
      </w:r>
      <w:proofErr w:type="spellEnd"/>
      <w:r w:rsidR="00421830" w:rsidRPr="00532391">
        <w:t xml:space="preserv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 xml:space="preserve">icture, estos TV están equipados con un hardware que contiene un procesador Intel </w:t>
      </w:r>
      <w:proofErr w:type="spellStart"/>
      <w:r w:rsidR="00421830" w:rsidRPr="00532391">
        <w:t>Atom</w:t>
      </w:r>
      <w:proofErr w:type="spellEnd"/>
      <w:r w:rsidR="00421830" w:rsidRPr="00532391">
        <w:t xml:space="preserve"> y una capacidad de 8GB de memoria, conectividad </w:t>
      </w:r>
      <w:proofErr w:type="spellStart"/>
      <w:r w:rsidR="00421830" w:rsidRPr="00532391">
        <w:t>WiFi</w:t>
      </w:r>
      <w:proofErr w:type="spellEnd"/>
      <w:r w:rsidR="00421830" w:rsidRPr="00532391">
        <w:t>.</w:t>
      </w:r>
    </w:p>
    <w:p w:rsidR="009A106D" w:rsidRDefault="009A106D" w:rsidP="00460025">
      <w:pPr>
        <w:pStyle w:val="NormalWeb"/>
        <w:keepNext/>
        <w:jc w:val="center"/>
      </w:pPr>
      <w:r w:rsidRPr="00460025">
        <w:rPr>
          <w:noProof/>
          <w:lang w:eastAsia="es-ES"/>
        </w:rPr>
        <w:drawing>
          <wp:inline distT="0" distB="0" distL="0" distR="0" wp14:anchorId="31961CCC" wp14:editId="66DB97DF">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427C5E">
        <w:fldChar w:fldCharType="begin"/>
      </w:r>
      <w:r>
        <w:instrText xml:space="preserve"> SEQ Ilustración \* ARABIC </w:instrText>
      </w:r>
      <w:r w:rsidR="00427C5E">
        <w:fldChar w:fldCharType="separate"/>
      </w:r>
      <w:r w:rsidR="00F36ACC">
        <w:rPr>
          <w:noProof/>
        </w:rPr>
        <w:t>24</w:t>
      </w:r>
      <w:r w:rsidR="00427C5E">
        <w:fldChar w:fldCharType="end"/>
      </w:r>
      <w:r>
        <w:t xml:space="preserve"> – Google TV en un televisor IPTV conectado a internet</w:t>
      </w:r>
      <w:bookmarkEnd w:id="122"/>
      <w:bookmarkEnd w:id="123"/>
    </w:p>
    <w:p w:rsidR="009A106D" w:rsidRPr="00460025" w:rsidRDefault="000051F5"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9A106D" w:rsidRDefault="00E84D2E" w:rsidP="00460025">
      <w:pPr>
        <w:pStyle w:val="Ttulo"/>
        <w:pageBreakBefore/>
        <w:outlineLvl w:val="0"/>
        <w:rPr>
          <w:lang w:val="en-GB"/>
        </w:rPr>
      </w:pPr>
      <w:bookmarkStart w:id="124" w:name="_Toc277243310"/>
      <w:r>
        <w:rPr>
          <w:lang w:val="en-GB"/>
        </w:rPr>
        <w:lastRenderedPageBreak/>
        <w:t>4</w:t>
      </w:r>
      <w:r w:rsidR="00CC20D5" w:rsidRPr="00DA4F25">
        <w:rPr>
          <w:lang w:val="en-GB"/>
        </w:rPr>
        <w:t xml:space="preserve">. </w:t>
      </w:r>
      <w:proofErr w:type="spellStart"/>
      <w:r w:rsidR="00DF02B6" w:rsidRPr="00F36ACC">
        <w:rPr>
          <w:lang w:val="en-US"/>
        </w:rPr>
        <w:t>Bibliografía</w:t>
      </w:r>
      <w:proofErr w:type="spellEnd"/>
      <w:r w:rsidR="00DF02B6" w:rsidRPr="00F36ACC">
        <w:rPr>
          <w:lang w:val="en-US"/>
        </w:rPr>
        <w:t xml:space="preserve"> </w:t>
      </w:r>
      <w:bookmarkEnd w:id="124"/>
    </w:p>
    <w:p w:rsidR="00CC20D5" w:rsidRDefault="00CC20D5" w:rsidP="00460025">
      <w:pPr>
        <w:pStyle w:val="Lista21"/>
        <w:ind w:left="360"/>
        <w:rPr>
          <w:lang w:val="en-US"/>
        </w:rPr>
      </w:pPr>
      <w:r>
        <w:rPr>
          <w:lang w:val="en-US"/>
        </w:rPr>
        <w:t>a)</w:t>
      </w:r>
      <w:r>
        <w:rPr>
          <w:lang w:val="en-US"/>
        </w:rPr>
        <w:tab/>
      </w:r>
      <w:proofErr w:type="spellStart"/>
      <w:r>
        <w:rPr>
          <w:lang w:val="en-US"/>
        </w:rPr>
        <w:t>Libros</w:t>
      </w:r>
      <w:proofErr w:type="spellEnd"/>
    </w:p>
    <w:p w:rsidR="00CC20D5" w:rsidRDefault="00CC20D5">
      <w:pPr>
        <w:pStyle w:val="Continuarlista21"/>
        <w:ind w:left="0"/>
        <w:rPr>
          <w:lang w:val="es-ES"/>
        </w:rPr>
      </w:pPr>
      <w:r>
        <w:rPr>
          <w:b/>
          <w:i/>
          <w:lang w:val="en-US"/>
        </w:rPr>
        <w:t xml:space="preserve">“Feature Driven Development </w:t>
      </w:r>
      <w:proofErr w:type="gramStart"/>
      <w:r>
        <w:rPr>
          <w:b/>
          <w:i/>
          <w:lang w:val="en-US"/>
        </w:rPr>
        <w:t>A</w:t>
      </w:r>
      <w:proofErr w:type="gramEnd"/>
      <w:r>
        <w:rPr>
          <w:b/>
          <w:i/>
          <w:lang w:val="en-US"/>
        </w:rPr>
        <w:t xml:space="preserve"> Human-Powered Methodology for Small Teams”. </w:t>
      </w:r>
      <w:r>
        <w:rPr>
          <w:lang w:val="es-ES"/>
        </w:rPr>
        <w:t xml:space="preserve">Autor: </w:t>
      </w:r>
      <w:proofErr w:type="spellStart"/>
      <w:r>
        <w:rPr>
          <w:lang w:val="es-ES"/>
        </w:rPr>
        <w:t>Alistair</w:t>
      </w:r>
      <w:proofErr w:type="spellEnd"/>
      <w:r>
        <w:rPr>
          <w:lang w:val="es-ES"/>
        </w:rPr>
        <w:t xml:space="preserve"> </w:t>
      </w:r>
      <w:proofErr w:type="spellStart"/>
      <w:r>
        <w:rPr>
          <w:lang w:val="es-ES"/>
        </w:rPr>
        <w:t>Cockburn</w:t>
      </w:r>
      <w:proofErr w:type="spellEnd"/>
      <w:r>
        <w:rPr>
          <w:lang w:val="es-ES"/>
        </w:rPr>
        <w:t xml:space="preserve">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 xml:space="preserve">Autor: </w:t>
      </w:r>
      <w:proofErr w:type="spellStart"/>
      <w:r>
        <w:t>Craing</w:t>
      </w:r>
      <w:proofErr w:type="spellEnd"/>
      <w:r>
        <w:t xml:space="preserve"> </w:t>
      </w:r>
      <w:proofErr w:type="spellStart"/>
      <w:r>
        <w:t>Larman</w:t>
      </w:r>
      <w:proofErr w:type="spellEnd"/>
      <w:r>
        <w:t>.</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w:t>
      </w:r>
      <w:proofErr w:type="spellStart"/>
      <w:r>
        <w:rPr>
          <w:lang w:val="es-ES"/>
        </w:rPr>
        <w:t>Straub</w:t>
      </w:r>
      <w:proofErr w:type="spellEnd"/>
      <w:r>
        <w:rPr>
          <w:lang w:val="es-ES"/>
        </w:rPr>
        <w:t xml:space="preserve">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 xml:space="preserve">“The Cathedral &amp; </w:t>
      </w:r>
      <w:proofErr w:type="gramStart"/>
      <w:r w:rsidRPr="00460025">
        <w:rPr>
          <w:b/>
          <w:i/>
          <w:lang w:val="en-US"/>
        </w:rPr>
        <w:t>The</w:t>
      </w:r>
      <w:proofErr w:type="gramEnd"/>
      <w:r w:rsidRPr="00460025">
        <w:rPr>
          <w:b/>
          <w:i/>
          <w:lang w:val="en-US"/>
        </w:rPr>
        <w:t xml:space="preserv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proofErr w:type="spellStart"/>
      <w:r w:rsidRPr="00460025">
        <w:rPr>
          <w:lang w:val="en-US"/>
        </w:rPr>
        <w:t>Autor</w:t>
      </w:r>
      <w:proofErr w:type="spellEnd"/>
      <w:r w:rsidRPr="00460025">
        <w:rPr>
          <w:lang w:val="en-US"/>
        </w:rPr>
        <w:t>: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r>
      <w:proofErr w:type="spellStart"/>
      <w:r>
        <w:rPr>
          <w:lang w:val="en-US"/>
        </w:rPr>
        <w:t>Sitios</w:t>
      </w:r>
      <w:proofErr w:type="spellEnd"/>
      <w:r>
        <w:rPr>
          <w:lang w:val="en-US"/>
        </w:rPr>
        <w:t xml:space="preserve"> Web</w:t>
      </w:r>
    </w:p>
    <w:p w:rsidR="00CC20D5" w:rsidRDefault="00CC20D5">
      <w:pPr>
        <w:pStyle w:val="Continuarlista21"/>
        <w:ind w:left="0"/>
        <w:rPr>
          <w:rStyle w:val="Hipervnculo"/>
          <w:color w:val="000000"/>
          <w:u w:val="none"/>
          <w:lang w:val="en-US"/>
        </w:rPr>
      </w:pP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w:t>
      </w: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 xml:space="preserve">(22 </w:t>
      </w:r>
      <w:proofErr w:type="spellStart"/>
      <w:r>
        <w:rPr>
          <w:rStyle w:val="Hipervnculo"/>
          <w:color w:val="000000"/>
          <w:u w:val="none"/>
          <w:lang w:val="en-US"/>
        </w:rPr>
        <w:t>Marzo</w:t>
      </w:r>
      <w:proofErr w:type="spellEnd"/>
      <w:r>
        <w:rPr>
          <w:rStyle w:val="Hipervnculo"/>
          <w:color w:val="000000"/>
          <w:u w:val="none"/>
          <w:lang w:val="en-US"/>
        </w:rPr>
        <w:t xml:space="preserve">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 xml:space="preserve">Internet </w:t>
      </w:r>
      <w:proofErr w:type="spellStart"/>
      <w:r w:rsidRPr="00460025">
        <w:rPr>
          <w:b/>
          <w:bCs/>
        </w:rPr>
        <w:t>Protocol</w:t>
      </w:r>
      <w:proofErr w:type="spellEnd"/>
      <w:r w:rsidRPr="00460025">
        <w:rPr>
          <w:b/>
          <w:bCs/>
        </w:rPr>
        <w:t xml:space="preserve">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1F5" w:rsidRDefault="000051F5">
      <w:pPr>
        <w:spacing w:before="0" w:after="0" w:line="240" w:lineRule="auto"/>
      </w:pPr>
      <w:r>
        <w:separator/>
      </w:r>
    </w:p>
  </w:endnote>
  <w:endnote w:type="continuationSeparator" w:id="0">
    <w:p w:rsidR="000051F5" w:rsidRDefault="000051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F36ACC">
            <w:rPr>
              <w:noProof/>
              <w:sz w:val="16"/>
              <w:szCs w:val="16"/>
            </w:rPr>
            <w:t>75</w:t>
          </w:r>
          <w:r>
            <w:rPr>
              <w:sz w:val="16"/>
              <w:szCs w:val="16"/>
            </w:rPr>
            <w:fldChar w:fldCharType="end"/>
          </w:r>
          <w:r>
            <w:rPr>
              <w:sz w:val="16"/>
              <w:szCs w:val="16"/>
            </w:rPr>
            <w:t xml:space="preserve"> de </w:t>
          </w:r>
          <w:r>
            <w:rPr>
              <w:sz w:val="16"/>
              <w:szCs w:val="16"/>
            </w:rPr>
            <w:fldChar w:fldCharType="begin"/>
          </w:r>
          <w:r>
            <w:rPr>
              <w:sz w:val="16"/>
              <w:szCs w:val="16"/>
            </w:rPr>
            <w:instrText xml:space="preserve"> NUMPAGES   \* MERGEFORMAT </w:instrText>
          </w:r>
          <w:r>
            <w:rPr>
              <w:sz w:val="16"/>
              <w:szCs w:val="16"/>
            </w:rPr>
            <w:fldChar w:fldCharType="separate"/>
          </w:r>
          <w:r w:rsidR="00F36ACC">
            <w:rPr>
              <w:noProof/>
              <w:sz w:val="16"/>
              <w:szCs w:val="16"/>
            </w:rPr>
            <w:t>75</w:t>
          </w:r>
          <w:r>
            <w:rPr>
              <w:sz w:val="16"/>
              <w:szCs w:val="16"/>
            </w:rPr>
            <w:fldChar w:fldCharType="end"/>
          </w:r>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1F5" w:rsidRDefault="000051F5">
      <w:pPr>
        <w:spacing w:before="0" w:after="0" w:line="240" w:lineRule="auto"/>
      </w:pPr>
      <w:r>
        <w:separator/>
      </w:r>
    </w:p>
  </w:footnote>
  <w:footnote w:type="continuationSeparator" w:id="0">
    <w:p w:rsidR="000051F5" w:rsidRDefault="000051F5">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What is Streaming</w:t>
      </w:r>
      <w:proofErr w:type="gramStart"/>
      <w:r w:rsidRPr="007C34C3">
        <w:rPr>
          <w:sz w:val="20"/>
          <w:szCs w:val="20"/>
          <w:lang w:val="en-US"/>
        </w:rPr>
        <w:t>?,</w:t>
      </w:r>
      <w:proofErr w:type="gramEnd"/>
      <w:r w:rsidRPr="007C34C3">
        <w:rPr>
          <w:sz w:val="20"/>
          <w:szCs w:val="20"/>
          <w:lang w:val="en-US"/>
        </w:rPr>
        <w:t xml:space="preserve"> Matt Voss. </w:t>
      </w:r>
      <w:proofErr w:type="gramStart"/>
      <w:r w:rsidRPr="007C34C3">
        <w:rPr>
          <w:sz w:val="20"/>
          <w:szCs w:val="20"/>
          <w:lang w:val="en-US"/>
        </w:rPr>
        <w:t>Texas A&amp;M University.</w:t>
      </w:r>
      <w:proofErr w:type="gramEnd"/>
      <w:r w:rsidRPr="007C34C3">
        <w:rPr>
          <w:sz w:val="20"/>
          <w:szCs w:val="20"/>
          <w:lang w:val="en-US"/>
        </w:rPr>
        <w:t xml:space="preserve">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w:t>
      </w:r>
      <w:proofErr w:type="gramStart"/>
      <w:r w:rsidRPr="00FF7249">
        <w:rPr>
          <w:sz w:val="20"/>
          <w:szCs w:val="20"/>
          <w:lang w:val="en-US"/>
        </w:rPr>
        <w:t>?,</w:t>
      </w:r>
      <w:proofErr w:type="gramEnd"/>
      <w:r w:rsidRPr="00FF7249">
        <w:rPr>
          <w:sz w:val="20"/>
          <w:szCs w:val="20"/>
          <w:lang w:val="en-US"/>
        </w:rPr>
        <w:t xml:space="preserve"> Matt Voss. </w:t>
      </w:r>
      <w:proofErr w:type="gramStart"/>
      <w:r w:rsidRPr="00FF7249">
        <w:rPr>
          <w:sz w:val="20"/>
          <w:szCs w:val="20"/>
          <w:lang w:val="en-US"/>
        </w:rPr>
        <w:t>Texas A&amp;M University.</w:t>
      </w:r>
      <w:proofErr w:type="gramEnd"/>
      <w:r w:rsidRPr="00FF7249">
        <w:rPr>
          <w:sz w:val="20"/>
          <w:szCs w:val="20"/>
          <w:lang w:val="en-US"/>
        </w:rPr>
        <w:t xml:space="preserve"> </w:t>
      </w:r>
      <w:hyperlink r:id="rId5"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w:t>
      </w:r>
      <w:proofErr w:type="spellStart"/>
      <w:r w:rsidRPr="007C0EE8">
        <w:t>Programming</w:t>
      </w:r>
      <w:proofErr w:type="spellEnd"/>
      <w:r w:rsidRPr="007C0EE8">
        <w:t xml:space="preserve">, Dos Ideas </w:t>
      </w:r>
      <w:hyperlink r:id="rId7"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 xml:space="preserve">Extreme </w:t>
      </w:r>
      <w:proofErr w:type="spellStart"/>
      <w:r w:rsidRPr="00621B28">
        <w:rPr>
          <w:sz w:val="20"/>
          <w:szCs w:val="20"/>
        </w:rPr>
        <w:t>Programming</w:t>
      </w:r>
      <w:proofErr w:type="spellEnd"/>
      <w:r w:rsidRPr="00621B28">
        <w:rPr>
          <w:sz w:val="20"/>
          <w:szCs w:val="20"/>
        </w:rPr>
        <w:t>,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w:t>
      </w:r>
      <w:proofErr w:type="spellStart"/>
      <w:r>
        <w:t>Scrum</w:t>
      </w:r>
      <w:proofErr w:type="spellEnd"/>
      <w:r>
        <w:t xml:space="preserve">, Dos Ideas </w:t>
      </w:r>
      <w:hyperlink r:id="rId9"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pPr>
      <w:pStyle w:val="Encabezado"/>
    </w:pPr>
  </w:p>
  <w:tbl>
    <w:tblPr>
      <w:tblW w:w="0" w:type="auto"/>
      <w:tblLayout w:type="fixed"/>
      <w:tblLook w:val="0000" w:firstRow="0" w:lastRow="0" w:firstColumn="0" w:lastColumn="0" w:noHBand="0" w:noVBand="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val="es-ES" w:eastAsia="es-ES"/>
            </w:rPr>
            <w:drawing>
              <wp:inline distT="0" distB="0" distL="0" distR="0" wp14:anchorId="2A15B969" wp14:editId="1E76B4CF">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val="es-ES" w:eastAsia="es-ES"/>
            </w:rPr>
            <w:drawing>
              <wp:inline distT="0" distB="0" distL="0" distR="0" wp14:anchorId="4B031D80" wp14:editId="518F8919">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6461"/>
    <w:rsid w:val="00B33534"/>
    <w:rsid w:val="00B374F2"/>
    <w:rsid w:val="00B44AE1"/>
    <w:rsid w:val="00B47582"/>
    <w:rsid w:val="00B522BC"/>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C6A6D7C-68A1-49AC-A736-F9F3307B3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9606</Words>
  <Characters>52838</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62320</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Dahianna Vega Leiva</cp:lastModifiedBy>
  <cp:revision>3</cp:revision>
  <cp:lastPrinted>2010-11-11T20:38:00Z</cp:lastPrinted>
  <dcterms:created xsi:type="dcterms:W3CDTF">2010-11-11T20:37:00Z</dcterms:created>
  <dcterms:modified xsi:type="dcterms:W3CDTF">2010-11-11T20:39:00Z</dcterms:modified>
</cp:coreProperties>
</file>