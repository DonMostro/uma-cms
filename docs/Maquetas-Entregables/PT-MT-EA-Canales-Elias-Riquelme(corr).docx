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827365">
            <w:pPr>
              <w:pStyle w:val="Sinespaciado"/>
              <w:snapToGrid w:val="0"/>
              <w:jc w:val="both"/>
            </w:pPr>
            <w:hyperlink r:id="rId9" w:history="1">
              <w:r w:rsidR="00CC20D5">
                <w:rPr>
                  <w:rStyle w:val="Hipervnculo"/>
                </w:rPr>
                <w:t>Rogelio.elias@sonda.com</w:t>
              </w:r>
            </w:hyperlink>
          </w:p>
          <w:p w:rsidR="00CC20D5" w:rsidRDefault="00827365">
            <w:pPr>
              <w:pStyle w:val="Sinespaciado"/>
              <w:snapToGrid w:val="0"/>
              <w:jc w:val="both"/>
            </w:pPr>
            <w:hyperlink r:id="rId10" w:history="1">
              <w:r w:rsidR="00CC20D5">
                <w:rPr>
                  <w:rStyle w:val="Hipervnculo"/>
                </w:rPr>
                <w:t>rodrigo.riquelme@latercera.com</w:t>
              </w:r>
            </w:hyperlink>
          </w:p>
          <w:p w:rsidR="00CC20D5" w:rsidRDefault="00827365">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38599E" w:rsidRPr="00D45E01" w:rsidRDefault="00C539AC" w:rsidP="006239A4">
      <w:pPr>
        <w:pStyle w:val="Ttulo"/>
      </w:pPr>
      <w:r w:rsidRPr="00C539AC">
        <w:lastRenderedPageBreak/>
        <w:t>Índice</w:t>
      </w:r>
      <w:r w:rsidR="00D45E01">
        <w:t xml:space="preserve"> General</w:t>
      </w:r>
    </w:p>
    <w:p w:rsidR="0038599E" w:rsidRDefault="0038599E">
      <w:pPr>
        <w:pStyle w:val="TDC2"/>
        <w:tabs>
          <w:tab w:val="right" w:leader="dot" w:pos="8828"/>
        </w:tabs>
        <w:rPr>
          <w:lang w:val="es-ES"/>
        </w:rPr>
      </w:pPr>
    </w:p>
    <w:p w:rsidR="00BA5900" w:rsidRDefault="00827365">
      <w:pPr>
        <w:pStyle w:val="TDC1"/>
        <w:rPr>
          <w:rFonts w:ascii="Calibri" w:hAnsi="Calibri" w:cs="Times New Roman"/>
          <w:b w:val="0"/>
          <w:sz w:val="22"/>
          <w:lang w:eastAsia="es-CL"/>
        </w:rPr>
      </w:pPr>
      <w:r w:rsidRPr="00827365">
        <w:rPr>
          <w:lang w:val="es-ES"/>
        </w:rPr>
        <w:fldChar w:fldCharType="begin"/>
      </w:r>
      <w:r w:rsidR="00410993">
        <w:rPr>
          <w:lang w:val="es-ES"/>
        </w:rPr>
        <w:instrText xml:space="preserve"> TOC \o "1-3" \h \z \u </w:instrText>
      </w:r>
      <w:r w:rsidRPr="00827365">
        <w:rPr>
          <w:lang w:val="es-ES"/>
        </w:rPr>
        <w:fldChar w:fldCharType="separate"/>
      </w:r>
      <w:hyperlink w:anchor="_Toc276634711" w:history="1">
        <w:r w:rsidR="00BA5900" w:rsidRPr="00C27A2D">
          <w:rPr>
            <w:rStyle w:val="Hipervnculo"/>
          </w:rPr>
          <w:t>Capítulo 1. Introducción</w:t>
        </w:r>
        <w:r w:rsidR="00BA5900">
          <w:rPr>
            <w:webHidden/>
          </w:rPr>
          <w:tab/>
        </w:r>
        <w:r>
          <w:rPr>
            <w:webHidden/>
          </w:rPr>
          <w:fldChar w:fldCharType="begin"/>
        </w:r>
        <w:r w:rsidR="00BA5900">
          <w:rPr>
            <w:webHidden/>
          </w:rPr>
          <w:instrText xml:space="preserve"> PAGEREF _Toc276634711 \h </w:instrText>
        </w:r>
        <w:r>
          <w:rPr>
            <w:webHidden/>
          </w:rPr>
        </w:r>
        <w:r>
          <w:rPr>
            <w:webHidden/>
          </w:rPr>
          <w:fldChar w:fldCharType="separate"/>
        </w:r>
        <w:r w:rsidR="00776E2B">
          <w:rPr>
            <w:webHidden/>
          </w:rPr>
          <w:t>8</w:t>
        </w:r>
        <w:r>
          <w:rPr>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12" w:history="1">
        <w:r w:rsidR="00BA5900" w:rsidRPr="00C27A2D">
          <w:rPr>
            <w:rStyle w:val="Hipervnculo"/>
            <w:noProof/>
          </w:rPr>
          <w:t>Resumen</w:t>
        </w:r>
        <w:r w:rsidR="00BA5900">
          <w:rPr>
            <w:noProof/>
            <w:webHidden/>
          </w:rPr>
          <w:tab/>
        </w:r>
        <w:r>
          <w:rPr>
            <w:noProof/>
            <w:webHidden/>
          </w:rPr>
          <w:fldChar w:fldCharType="begin"/>
        </w:r>
        <w:r w:rsidR="00BA5900">
          <w:rPr>
            <w:noProof/>
            <w:webHidden/>
          </w:rPr>
          <w:instrText xml:space="preserve"> PAGEREF _Toc276634712 \h </w:instrText>
        </w:r>
        <w:r>
          <w:rPr>
            <w:noProof/>
            <w:webHidden/>
          </w:rPr>
        </w:r>
        <w:r>
          <w:rPr>
            <w:noProof/>
            <w:webHidden/>
          </w:rPr>
          <w:fldChar w:fldCharType="separate"/>
        </w:r>
        <w:r w:rsidR="00776E2B">
          <w:rPr>
            <w:noProof/>
            <w:webHidden/>
          </w:rPr>
          <w:t>8</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13" w:history="1">
        <w:r w:rsidR="00BA5900" w:rsidRPr="00C27A2D">
          <w:rPr>
            <w:rStyle w:val="Hipervnculo"/>
            <w:noProof/>
          </w:rPr>
          <w:t>1.1. Formulación General del Proyecto</w:t>
        </w:r>
        <w:r w:rsidR="00BA5900">
          <w:rPr>
            <w:noProof/>
            <w:webHidden/>
          </w:rPr>
          <w:tab/>
        </w:r>
        <w:r>
          <w:rPr>
            <w:noProof/>
            <w:webHidden/>
          </w:rPr>
          <w:fldChar w:fldCharType="begin"/>
        </w:r>
        <w:r w:rsidR="00BA5900">
          <w:rPr>
            <w:noProof/>
            <w:webHidden/>
          </w:rPr>
          <w:instrText xml:space="preserve"> PAGEREF _Toc276634713 \h </w:instrText>
        </w:r>
        <w:r>
          <w:rPr>
            <w:noProof/>
            <w:webHidden/>
          </w:rPr>
        </w:r>
        <w:r>
          <w:rPr>
            <w:noProof/>
            <w:webHidden/>
          </w:rPr>
          <w:fldChar w:fldCharType="separate"/>
        </w:r>
        <w:r w:rsidR="00776E2B">
          <w:rPr>
            <w:noProof/>
            <w:webHidden/>
          </w:rPr>
          <w:t>11</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14" w:history="1">
        <w:r w:rsidR="00BA5900" w:rsidRPr="00C27A2D">
          <w:rPr>
            <w:rStyle w:val="Hipervnculo"/>
            <w:noProof/>
            <w:kern w:val="1"/>
          </w:rPr>
          <w:t>1.2. Objetivos</w:t>
        </w:r>
        <w:r w:rsidR="00BA5900">
          <w:rPr>
            <w:noProof/>
            <w:webHidden/>
          </w:rPr>
          <w:tab/>
        </w:r>
        <w:r>
          <w:rPr>
            <w:noProof/>
            <w:webHidden/>
          </w:rPr>
          <w:fldChar w:fldCharType="begin"/>
        </w:r>
        <w:r w:rsidR="00BA5900">
          <w:rPr>
            <w:noProof/>
            <w:webHidden/>
          </w:rPr>
          <w:instrText xml:space="preserve"> PAGEREF _Toc276634714 \h </w:instrText>
        </w:r>
        <w:r>
          <w:rPr>
            <w:noProof/>
            <w:webHidden/>
          </w:rPr>
        </w:r>
        <w:r>
          <w:rPr>
            <w:noProof/>
            <w:webHidden/>
          </w:rPr>
          <w:fldChar w:fldCharType="separate"/>
        </w:r>
        <w:r w:rsidR="00776E2B">
          <w:rPr>
            <w:noProof/>
            <w:webHidden/>
          </w:rPr>
          <w:t>14</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15" w:history="1">
        <w:r w:rsidR="00BA5900" w:rsidRPr="00C27A2D">
          <w:rPr>
            <w:rStyle w:val="Hipervnculo"/>
            <w:noProof/>
            <w:kern w:val="1"/>
          </w:rPr>
          <w:t>1.2.1. Objetivo General</w:t>
        </w:r>
        <w:r w:rsidR="00BA5900">
          <w:rPr>
            <w:noProof/>
            <w:webHidden/>
          </w:rPr>
          <w:tab/>
        </w:r>
        <w:r>
          <w:rPr>
            <w:noProof/>
            <w:webHidden/>
          </w:rPr>
          <w:fldChar w:fldCharType="begin"/>
        </w:r>
        <w:r w:rsidR="00BA5900">
          <w:rPr>
            <w:noProof/>
            <w:webHidden/>
          </w:rPr>
          <w:instrText xml:space="preserve"> PAGEREF _Toc276634715 \h </w:instrText>
        </w:r>
        <w:r>
          <w:rPr>
            <w:noProof/>
            <w:webHidden/>
          </w:rPr>
        </w:r>
        <w:r>
          <w:rPr>
            <w:noProof/>
            <w:webHidden/>
          </w:rPr>
          <w:fldChar w:fldCharType="separate"/>
        </w:r>
        <w:r w:rsidR="00776E2B">
          <w:rPr>
            <w:noProof/>
            <w:webHidden/>
          </w:rPr>
          <w:t>14</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16" w:history="1">
        <w:r w:rsidR="00BA5900" w:rsidRPr="00C27A2D">
          <w:rPr>
            <w:rStyle w:val="Hipervnculo"/>
            <w:noProof/>
          </w:rPr>
          <w:t>1.2.1. Objetivos Especificos</w:t>
        </w:r>
        <w:r w:rsidR="00BA5900">
          <w:rPr>
            <w:noProof/>
            <w:webHidden/>
          </w:rPr>
          <w:tab/>
        </w:r>
        <w:r>
          <w:rPr>
            <w:noProof/>
            <w:webHidden/>
          </w:rPr>
          <w:fldChar w:fldCharType="begin"/>
        </w:r>
        <w:r w:rsidR="00BA5900">
          <w:rPr>
            <w:noProof/>
            <w:webHidden/>
          </w:rPr>
          <w:instrText xml:space="preserve"> PAGEREF _Toc276634716 \h </w:instrText>
        </w:r>
        <w:r>
          <w:rPr>
            <w:noProof/>
            <w:webHidden/>
          </w:rPr>
        </w:r>
        <w:r>
          <w:rPr>
            <w:noProof/>
            <w:webHidden/>
          </w:rPr>
          <w:fldChar w:fldCharType="separate"/>
        </w:r>
        <w:r w:rsidR="00776E2B">
          <w:rPr>
            <w:noProof/>
            <w:webHidden/>
          </w:rPr>
          <w:t>14</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17" w:history="1">
        <w:r w:rsidR="00BA5900" w:rsidRPr="00C27A2D">
          <w:rPr>
            <w:rStyle w:val="Hipervnculo"/>
            <w:noProof/>
          </w:rPr>
          <w:t>1.3. Metodologia a Emplear para Desarrollar el Proyecto</w:t>
        </w:r>
        <w:r w:rsidR="00BA5900">
          <w:rPr>
            <w:noProof/>
            <w:webHidden/>
          </w:rPr>
          <w:tab/>
        </w:r>
        <w:r>
          <w:rPr>
            <w:noProof/>
            <w:webHidden/>
          </w:rPr>
          <w:fldChar w:fldCharType="begin"/>
        </w:r>
        <w:r w:rsidR="00BA5900">
          <w:rPr>
            <w:noProof/>
            <w:webHidden/>
          </w:rPr>
          <w:instrText xml:space="preserve"> PAGEREF _Toc276634717 \h </w:instrText>
        </w:r>
        <w:r>
          <w:rPr>
            <w:noProof/>
            <w:webHidden/>
          </w:rPr>
        </w:r>
        <w:r>
          <w:rPr>
            <w:noProof/>
            <w:webHidden/>
          </w:rPr>
          <w:fldChar w:fldCharType="separate"/>
        </w:r>
        <w:r w:rsidR="00776E2B">
          <w:rPr>
            <w:noProof/>
            <w:webHidden/>
          </w:rPr>
          <w:t>16</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18" w:history="1">
        <w:r w:rsidR="00BA5900" w:rsidRPr="00C27A2D">
          <w:rPr>
            <w:rStyle w:val="Hipervnculo"/>
            <w:noProof/>
          </w:rPr>
          <w:t>1.4. Planificacion Inicial</w:t>
        </w:r>
        <w:r w:rsidR="00BA5900">
          <w:rPr>
            <w:noProof/>
            <w:webHidden/>
          </w:rPr>
          <w:tab/>
        </w:r>
        <w:r>
          <w:rPr>
            <w:noProof/>
            <w:webHidden/>
          </w:rPr>
          <w:fldChar w:fldCharType="begin"/>
        </w:r>
        <w:r w:rsidR="00BA5900">
          <w:rPr>
            <w:noProof/>
            <w:webHidden/>
          </w:rPr>
          <w:instrText xml:space="preserve"> PAGEREF _Toc276634718 \h </w:instrText>
        </w:r>
        <w:r>
          <w:rPr>
            <w:noProof/>
            <w:webHidden/>
          </w:rPr>
        </w:r>
        <w:r>
          <w:rPr>
            <w:noProof/>
            <w:webHidden/>
          </w:rPr>
          <w:fldChar w:fldCharType="separate"/>
        </w:r>
        <w:r w:rsidR="00776E2B">
          <w:rPr>
            <w:noProof/>
            <w:webHidden/>
          </w:rPr>
          <w:t>17</w:t>
        </w:r>
        <w:r>
          <w:rPr>
            <w:noProof/>
            <w:webHidden/>
          </w:rPr>
          <w:fldChar w:fldCharType="end"/>
        </w:r>
      </w:hyperlink>
    </w:p>
    <w:p w:rsidR="00BA5900" w:rsidRDefault="00827365">
      <w:pPr>
        <w:pStyle w:val="TDC1"/>
        <w:rPr>
          <w:rFonts w:ascii="Calibri" w:hAnsi="Calibri" w:cs="Times New Roman"/>
          <w:b w:val="0"/>
          <w:sz w:val="22"/>
          <w:lang w:eastAsia="es-CL"/>
        </w:rPr>
      </w:pPr>
      <w:hyperlink w:anchor="_Toc276634719" w:history="1">
        <w:r w:rsidR="00BA5900" w:rsidRPr="00C27A2D">
          <w:rPr>
            <w:rStyle w:val="Hipervnculo"/>
          </w:rPr>
          <w:t>Capítulo 2. Marco Teórico</w:t>
        </w:r>
        <w:r w:rsidR="00BA5900">
          <w:rPr>
            <w:webHidden/>
          </w:rPr>
          <w:tab/>
        </w:r>
        <w:r>
          <w:rPr>
            <w:webHidden/>
          </w:rPr>
          <w:fldChar w:fldCharType="begin"/>
        </w:r>
        <w:r w:rsidR="00BA5900">
          <w:rPr>
            <w:webHidden/>
          </w:rPr>
          <w:instrText xml:space="preserve"> PAGEREF _Toc276634719 \h </w:instrText>
        </w:r>
        <w:r>
          <w:rPr>
            <w:webHidden/>
          </w:rPr>
        </w:r>
        <w:r>
          <w:rPr>
            <w:webHidden/>
          </w:rPr>
          <w:fldChar w:fldCharType="separate"/>
        </w:r>
        <w:r w:rsidR="00776E2B">
          <w:rPr>
            <w:webHidden/>
          </w:rPr>
          <w:t>19</w:t>
        </w:r>
        <w:r>
          <w:rPr>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20" w:history="1">
        <w:r w:rsidR="00BA5900" w:rsidRPr="00C27A2D">
          <w:rPr>
            <w:rStyle w:val="Hipervnculo"/>
            <w:noProof/>
          </w:rPr>
          <w:t>2.1. Acceso Multimedia Universal</w:t>
        </w:r>
        <w:r w:rsidR="00BA5900">
          <w:rPr>
            <w:noProof/>
            <w:webHidden/>
          </w:rPr>
          <w:tab/>
        </w:r>
        <w:r>
          <w:rPr>
            <w:noProof/>
            <w:webHidden/>
          </w:rPr>
          <w:fldChar w:fldCharType="begin"/>
        </w:r>
        <w:r w:rsidR="00BA5900">
          <w:rPr>
            <w:noProof/>
            <w:webHidden/>
          </w:rPr>
          <w:instrText xml:space="preserve"> PAGEREF _Toc276634720 \h </w:instrText>
        </w:r>
        <w:r>
          <w:rPr>
            <w:noProof/>
            <w:webHidden/>
          </w:rPr>
        </w:r>
        <w:r>
          <w:rPr>
            <w:noProof/>
            <w:webHidden/>
          </w:rPr>
          <w:fldChar w:fldCharType="separate"/>
        </w:r>
        <w:r w:rsidR="00776E2B">
          <w:rPr>
            <w:noProof/>
            <w:webHidden/>
          </w:rPr>
          <w:t>19</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21" w:history="1">
        <w:r w:rsidR="00BA5900" w:rsidRPr="00C27A2D">
          <w:rPr>
            <w:rStyle w:val="Hipervnculo"/>
            <w:noProof/>
          </w:rPr>
          <w:t>2.2. Protocolo XML orientado a objetos</w:t>
        </w:r>
        <w:r w:rsidR="00BA5900">
          <w:rPr>
            <w:noProof/>
            <w:webHidden/>
          </w:rPr>
          <w:tab/>
        </w:r>
        <w:r>
          <w:rPr>
            <w:noProof/>
            <w:webHidden/>
          </w:rPr>
          <w:fldChar w:fldCharType="begin"/>
        </w:r>
        <w:r w:rsidR="00BA5900">
          <w:rPr>
            <w:noProof/>
            <w:webHidden/>
          </w:rPr>
          <w:instrText xml:space="preserve"> PAGEREF _Toc276634721 \h </w:instrText>
        </w:r>
        <w:r>
          <w:rPr>
            <w:noProof/>
            <w:webHidden/>
          </w:rPr>
        </w:r>
        <w:r>
          <w:rPr>
            <w:noProof/>
            <w:webHidden/>
          </w:rPr>
          <w:fldChar w:fldCharType="separate"/>
        </w:r>
        <w:r w:rsidR="00776E2B">
          <w:rPr>
            <w:noProof/>
            <w:webHidden/>
          </w:rPr>
          <w:t>23</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22" w:history="1">
        <w:r w:rsidR="00BA5900" w:rsidRPr="00C27A2D">
          <w:rPr>
            <w:rStyle w:val="Hipervnculo"/>
            <w:noProof/>
          </w:rPr>
          <w:t>2.2.1. SOAP</w:t>
        </w:r>
        <w:r w:rsidR="00BA5900">
          <w:rPr>
            <w:noProof/>
            <w:webHidden/>
          </w:rPr>
          <w:tab/>
        </w:r>
        <w:r>
          <w:rPr>
            <w:noProof/>
            <w:webHidden/>
          </w:rPr>
          <w:fldChar w:fldCharType="begin"/>
        </w:r>
        <w:r w:rsidR="00BA5900">
          <w:rPr>
            <w:noProof/>
            <w:webHidden/>
          </w:rPr>
          <w:instrText xml:space="preserve"> PAGEREF _Toc276634722 \h </w:instrText>
        </w:r>
        <w:r>
          <w:rPr>
            <w:noProof/>
            <w:webHidden/>
          </w:rPr>
        </w:r>
        <w:r>
          <w:rPr>
            <w:noProof/>
            <w:webHidden/>
          </w:rPr>
          <w:fldChar w:fldCharType="separate"/>
        </w:r>
        <w:r w:rsidR="00776E2B">
          <w:rPr>
            <w:noProof/>
            <w:webHidden/>
          </w:rPr>
          <w:t>23</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23" w:history="1">
        <w:r w:rsidR="00BA5900" w:rsidRPr="00C27A2D">
          <w:rPr>
            <w:rStyle w:val="Hipervnculo"/>
            <w:noProof/>
          </w:rPr>
          <w:t>2.2.2. REST</w:t>
        </w:r>
        <w:r w:rsidR="00BA5900">
          <w:rPr>
            <w:noProof/>
            <w:webHidden/>
          </w:rPr>
          <w:tab/>
        </w:r>
        <w:r>
          <w:rPr>
            <w:noProof/>
            <w:webHidden/>
          </w:rPr>
          <w:fldChar w:fldCharType="begin"/>
        </w:r>
        <w:r w:rsidR="00BA5900">
          <w:rPr>
            <w:noProof/>
            <w:webHidden/>
          </w:rPr>
          <w:instrText xml:space="preserve"> PAGEREF _Toc276634723 \h </w:instrText>
        </w:r>
        <w:r>
          <w:rPr>
            <w:noProof/>
            <w:webHidden/>
          </w:rPr>
        </w:r>
        <w:r>
          <w:rPr>
            <w:noProof/>
            <w:webHidden/>
          </w:rPr>
          <w:fldChar w:fldCharType="separate"/>
        </w:r>
        <w:r w:rsidR="00776E2B">
          <w:rPr>
            <w:noProof/>
            <w:webHidden/>
          </w:rPr>
          <w:t>26</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24" w:history="1">
        <w:r w:rsidR="00BA5900" w:rsidRPr="00C27A2D">
          <w:rPr>
            <w:rStyle w:val="Hipervnculo"/>
            <w:noProof/>
          </w:rPr>
          <w:t>2.2.3. RSS</w:t>
        </w:r>
        <w:r w:rsidR="00BA5900">
          <w:rPr>
            <w:noProof/>
            <w:webHidden/>
          </w:rPr>
          <w:tab/>
        </w:r>
        <w:r>
          <w:rPr>
            <w:noProof/>
            <w:webHidden/>
          </w:rPr>
          <w:fldChar w:fldCharType="begin"/>
        </w:r>
        <w:r w:rsidR="00BA5900">
          <w:rPr>
            <w:noProof/>
            <w:webHidden/>
          </w:rPr>
          <w:instrText xml:space="preserve"> PAGEREF _Toc276634724 \h </w:instrText>
        </w:r>
        <w:r>
          <w:rPr>
            <w:noProof/>
            <w:webHidden/>
          </w:rPr>
        </w:r>
        <w:r>
          <w:rPr>
            <w:noProof/>
            <w:webHidden/>
          </w:rPr>
          <w:fldChar w:fldCharType="separate"/>
        </w:r>
        <w:r w:rsidR="00776E2B">
          <w:rPr>
            <w:noProof/>
            <w:webHidden/>
          </w:rPr>
          <w:t>27</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25" w:history="1">
        <w:r w:rsidR="00BA5900" w:rsidRPr="00C27A2D">
          <w:rPr>
            <w:rStyle w:val="Hipervnculo"/>
            <w:noProof/>
          </w:rPr>
          <w:t>2.2.4. XML Orientado a MVC</w:t>
        </w:r>
        <w:r w:rsidR="00BA5900">
          <w:rPr>
            <w:noProof/>
            <w:webHidden/>
          </w:rPr>
          <w:tab/>
        </w:r>
        <w:r>
          <w:rPr>
            <w:noProof/>
            <w:webHidden/>
          </w:rPr>
          <w:fldChar w:fldCharType="begin"/>
        </w:r>
        <w:r w:rsidR="00BA5900">
          <w:rPr>
            <w:noProof/>
            <w:webHidden/>
          </w:rPr>
          <w:instrText xml:space="preserve"> PAGEREF _Toc276634725 \h </w:instrText>
        </w:r>
        <w:r>
          <w:rPr>
            <w:noProof/>
            <w:webHidden/>
          </w:rPr>
        </w:r>
        <w:r>
          <w:rPr>
            <w:noProof/>
            <w:webHidden/>
          </w:rPr>
          <w:fldChar w:fldCharType="separate"/>
        </w:r>
        <w:r w:rsidR="00776E2B">
          <w:rPr>
            <w:noProof/>
            <w:webHidden/>
          </w:rPr>
          <w:t>28</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26" w:history="1">
        <w:r w:rsidR="00BA5900" w:rsidRPr="00C27A2D">
          <w:rPr>
            <w:rStyle w:val="Hipervnculo"/>
            <w:noProof/>
          </w:rPr>
          <w:t>2.3.1. Servidor  Web</w:t>
        </w:r>
        <w:r w:rsidR="00BA5900">
          <w:rPr>
            <w:noProof/>
            <w:webHidden/>
          </w:rPr>
          <w:tab/>
        </w:r>
        <w:r>
          <w:rPr>
            <w:noProof/>
            <w:webHidden/>
          </w:rPr>
          <w:fldChar w:fldCharType="begin"/>
        </w:r>
        <w:r w:rsidR="00BA5900">
          <w:rPr>
            <w:noProof/>
            <w:webHidden/>
          </w:rPr>
          <w:instrText xml:space="preserve"> PAGEREF _Toc276634726 \h </w:instrText>
        </w:r>
        <w:r>
          <w:rPr>
            <w:noProof/>
            <w:webHidden/>
          </w:rPr>
        </w:r>
        <w:r>
          <w:rPr>
            <w:noProof/>
            <w:webHidden/>
          </w:rPr>
          <w:fldChar w:fldCharType="separate"/>
        </w:r>
        <w:r w:rsidR="00776E2B">
          <w:rPr>
            <w:noProof/>
            <w:webHidden/>
          </w:rPr>
          <w:t>30</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27" w:history="1">
        <w:r w:rsidR="00BA5900" w:rsidRPr="00C27A2D">
          <w:rPr>
            <w:rStyle w:val="Hipervnculo"/>
            <w:noProof/>
            <w:lang w:val="es-ES"/>
          </w:rPr>
          <w:t>2.3.2. Stream</w:t>
        </w:r>
        <w:r w:rsidR="00BA5900">
          <w:rPr>
            <w:noProof/>
            <w:webHidden/>
          </w:rPr>
          <w:tab/>
        </w:r>
        <w:r>
          <w:rPr>
            <w:noProof/>
            <w:webHidden/>
          </w:rPr>
          <w:fldChar w:fldCharType="begin"/>
        </w:r>
        <w:r w:rsidR="00BA5900">
          <w:rPr>
            <w:noProof/>
            <w:webHidden/>
          </w:rPr>
          <w:instrText xml:space="preserve"> PAGEREF _Toc276634727 \h </w:instrText>
        </w:r>
        <w:r>
          <w:rPr>
            <w:noProof/>
            <w:webHidden/>
          </w:rPr>
        </w:r>
        <w:r>
          <w:rPr>
            <w:noProof/>
            <w:webHidden/>
          </w:rPr>
          <w:fldChar w:fldCharType="separate"/>
        </w:r>
        <w:r w:rsidR="00776E2B">
          <w:rPr>
            <w:noProof/>
            <w:webHidden/>
          </w:rPr>
          <w:t>31</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28" w:history="1">
        <w:r w:rsidR="00BA5900" w:rsidRPr="00C27A2D">
          <w:rPr>
            <w:rStyle w:val="Hipervnculo"/>
            <w:noProof/>
            <w:lang w:val="es-ES"/>
          </w:rPr>
          <w:t>2.3.2.1. HTTP Delivery</w:t>
        </w:r>
        <w:r w:rsidR="00BA5900">
          <w:rPr>
            <w:noProof/>
            <w:webHidden/>
          </w:rPr>
          <w:tab/>
        </w:r>
        <w:r>
          <w:rPr>
            <w:noProof/>
            <w:webHidden/>
          </w:rPr>
          <w:fldChar w:fldCharType="begin"/>
        </w:r>
        <w:r w:rsidR="00BA5900">
          <w:rPr>
            <w:noProof/>
            <w:webHidden/>
          </w:rPr>
          <w:instrText xml:space="preserve"> PAGEREF _Toc276634728 \h </w:instrText>
        </w:r>
        <w:r>
          <w:rPr>
            <w:noProof/>
            <w:webHidden/>
          </w:rPr>
        </w:r>
        <w:r>
          <w:rPr>
            <w:noProof/>
            <w:webHidden/>
          </w:rPr>
          <w:fldChar w:fldCharType="separate"/>
        </w:r>
        <w:r w:rsidR="00776E2B">
          <w:rPr>
            <w:noProof/>
            <w:webHidden/>
          </w:rPr>
          <w:t>31</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29" w:history="1">
        <w:r w:rsidR="00BA5900" w:rsidRPr="00C27A2D">
          <w:rPr>
            <w:rStyle w:val="Hipervnculo"/>
            <w:noProof/>
          </w:rPr>
          <w:t>2.3.2.2. Streaming</w:t>
        </w:r>
        <w:r w:rsidR="00BA5900">
          <w:rPr>
            <w:noProof/>
            <w:webHidden/>
          </w:rPr>
          <w:tab/>
        </w:r>
        <w:r>
          <w:rPr>
            <w:noProof/>
            <w:webHidden/>
          </w:rPr>
          <w:fldChar w:fldCharType="begin"/>
        </w:r>
        <w:r w:rsidR="00BA5900">
          <w:rPr>
            <w:noProof/>
            <w:webHidden/>
          </w:rPr>
          <w:instrText xml:space="preserve"> PAGEREF _Toc276634729 \h </w:instrText>
        </w:r>
        <w:r>
          <w:rPr>
            <w:noProof/>
            <w:webHidden/>
          </w:rPr>
        </w:r>
        <w:r>
          <w:rPr>
            <w:noProof/>
            <w:webHidden/>
          </w:rPr>
          <w:fldChar w:fldCharType="separate"/>
        </w:r>
        <w:r w:rsidR="00776E2B">
          <w:rPr>
            <w:noProof/>
            <w:webHidden/>
          </w:rPr>
          <w:t>32</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30" w:history="1">
        <w:r w:rsidR="00BA5900" w:rsidRPr="00C27A2D">
          <w:rPr>
            <w:rStyle w:val="Hipervnculo"/>
            <w:noProof/>
            <w:lang w:val="es-ES"/>
          </w:rPr>
          <w:t>2.3.2.3. Media Streaming</w:t>
        </w:r>
        <w:r w:rsidR="00BA5900">
          <w:rPr>
            <w:noProof/>
            <w:webHidden/>
          </w:rPr>
          <w:tab/>
        </w:r>
        <w:r>
          <w:rPr>
            <w:noProof/>
            <w:webHidden/>
          </w:rPr>
          <w:fldChar w:fldCharType="begin"/>
        </w:r>
        <w:r w:rsidR="00BA5900">
          <w:rPr>
            <w:noProof/>
            <w:webHidden/>
          </w:rPr>
          <w:instrText xml:space="preserve"> PAGEREF _Toc276634730 \h </w:instrText>
        </w:r>
        <w:r>
          <w:rPr>
            <w:noProof/>
            <w:webHidden/>
          </w:rPr>
        </w:r>
        <w:r>
          <w:rPr>
            <w:noProof/>
            <w:webHidden/>
          </w:rPr>
          <w:fldChar w:fldCharType="separate"/>
        </w:r>
        <w:r w:rsidR="00776E2B">
          <w:rPr>
            <w:noProof/>
            <w:webHidden/>
          </w:rPr>
          <w:t>33</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31" w:history="1">
        <w:r w:rsidR="00BA5900" w:rsidRPr="00C27A2D">
          <w:rPr>
            <w:rStyle w:val="Hipervnculo"/>
            <w:noProof/>
          </w:rPr>
          <w:t>2.4. Codecs de Video</w:t>
        </w:r>
        <w:r w:rsidR="00BA5900">
          <w:rPr>
            <w:noProof/>
            <w:webHidden/>
          </w:rPr>
          <w:tab/>
        </w:r>
        <w:r>
          <w:rPr>
            <w:noProof/>
            <w:webHidden/>
          </w:rPr>
          <w:fldChar w:fldCharType="begin"/>
        </w:r>
        <w:r w:rsidR="00BA5900">
          <w:rPr>
            <w:noProof/>
            <w:webHidden/>
          </w:rPr>
          <w:instrText xml:space="preserve"> PAGEREF _Toc276634731 \h </w:instrText>
        </w:r>
        <w:r>
          <w:rPr>
            <w:noProof/>
            <w:webHidden/>
          </w:rPr>
        </w:r>
        <w:r>
          <w:rPr>
            <w:noProof/>
            <w:webHidden/>
          </w:rPr>
          <w:fldChar w:fldCharType="separate"/>
        </w:r>
        <w:r w:rsidR="00776E2B">
          <w:rPr>
            <w:noProof/>
            <w:webHidden/>
          </w:rPr>
          <w:t>36</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32" w:history="1">
        <w:r w:rsidR="00BA5900" w:rsidRPr="00C27A2D">
          <w:rPr>
            <w:rStyle w:val="Hipervnculo"/>
            <w:noProof/>
          </w:rPr>
          <w:t>2.4.1.  H264 Mpeg-4 Parte 10</w:t>
        </w:r>
        <w:r w:rsidR="00BA5900">
          <w:rPr>
            <w:noProof/>
            <w:webHidden/>
          </w:rPr>
          <w:tab/>
        </w:r>
        <w:r>
          <w:rPr>
            <w:noProof/>
            <w:webHidden/>
          </w:rPr>
          <w:fldChar w:fldCharType="begin"/>
        </w:r>
        <w:r w:rsidR="00BA5900">
          <w:rPr>
            <w:noProof/>
            <w:webHidden/>
          </w:rPr>
          <w:instrText xml:space="preserve"> PAGEREF _Toc276634732 \h </w:instrText>
        </w:r>
        <w:r>
          <w:rPr>
            <w:noProof/>
            <w:webHidden/>
          </w:rPr>
        </w:r>
        <w:r>
          <w:rPr>
            <w:noProof/>
            <w:webHidden/>
          </w:rPr>
          <w:fldChar w:fldCharType="separate"/>
        </w:r>
        <w:r w:rsidR="00776E2B">
          <w:rPr>
            <w:noProof/>
            <w:webHidden/>
          </w:rPr>
          <w:t>37</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33" w:history="1">
        <w:r w:rsidR="00BA5900" w:rsidRPr="00C27A2D">
          <w:rPr>
            <w:rStyle w:val="Hipervnculo"/>
            <w:noProof/>
            <w:lang w:val="es-ES"/>
          </w:rPr>
          <w:t>2.4.2. H263 Sorenson</w:t>
        </w:r>
        <w:r w:rsidR="00BA5900">
          <w:rPr>
            <w:noProof/>
            <w:webHidden/>
          </w:rPr>
          <w:tab/>
        </w:r>
        <w:r>
          <w:rPr>
            <w:noProof/>
            <w:webHidden/>
          </w:rPr>
          <w:fldChar w:fldCharType="begin"/>
        </w:r>
        <w:r w:rsidR="00BA5900">
          <w:rPr>
            <w:noProof/>
            <w:webHidden/>
          </w:rPr>
          <w:instrText xml:space="preserve"> PAGEREF _Toc276634733 \h </w:instrText>
        </w:r>
        <w:r>
          <w:rPr>
            <w:noProof/>
            <w:webHidden/>
          </w:rPr>
        </w:r>
        <w:r>
          <w:rPr>
            <w:noProof/>
            <w:webHidden/>
          </w:rPr>
          <w:fldChar w:fldCharType="separate"/>
        </w:r>
        <w:r w:rsidR="00776E2B">
          <w:rPr>
            <w:noProof/>
            <w:webHidden/>
          </w:rPr>
          <w:t>37</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34" w:history="1">
        <w:r w:rsidR="00BA5900" w:rsidRPr="00C27A2D">
          <w:rPr>
            <w:rStyle w:val="Hipervnculo"/>
            <w:noProof/>
          </w:rPr>
          <w:t>2.4.4. OGG Theora</w:t>
        </w:r>
        <w:r w:rsidR="00BA5900">
          <w:rPr>
            <w:noProof/>
            <w:webHidden/>
          </w:rPr>
          <w:tab/>
        </w:r>
        <w:r>
          <w:rPr>
            <w:noProof/>
            <w:webHidden/>
          </w:rPr>
          <w:fldChar w:fldCharType="begin"/>
        </w:r>
        <w:r w:rsidR="00BA5900">
          <w:rPr>
            <w:noProof/>
            <w:webHidden/>
          </w:rPr>
          <w:instrText xml:space="preserve"> PAGEREF _Toc276634734 \h </w:instrText>
        </w:r>
        <w:r>
          <w:rPr>
            <w:noProof/>
            <w:webHidden/>
          </w:rPr>
        </w:r>
        <w:r>
          <w:rPr>
            <w:noProof/>
            <w:webHidden/>
          </w:rPr>
          <w:fldChar w:fldCharType="separate"/>
        </w:r>
        <w:r w:rsidR="00776E2B">
          <w:rPr>
            <w:noProof/>
            <w:webHidden/>
          </w:rPr>
          <w:t>38</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35" w:history="1">
        <w:r w:rsidR="00BA5900" w:rsidRPr="00C27A2D">
          <w:rPr>
            <w:rStyle w:val="Hipervnculo"/>
            <w:noProof/>
            <w:lang w:val="es-ES"/>
          </w:rPr>
          <w:t>2.4.5. MPEG-4</w:t>
        </w:r>
        <w:r w:rsidR="00BA5900">
          <w:rPr>
            <w:noProof/>
            <w:webHidden/>
          </w:rPr>
          <w:tab/>
        </w:r>
        <w:r>
          <w:rPr>
            <w:noProof/>
            <w:webHidden/>
          </w:rPr>
          <w:fldChar w:fldCharType="begin"/>
        </w:r>
        <w:r w:rsidR="00BA5900">
          <w:rPr>
            <w:noProof/>
            <w:webHidden/>
          </w:rPr>
          <w:instrText xml:space="preserve"> PAGEREF _Toc276634735 \h </w:instrText>
        </w:r>
        <w:r>
          <w:rPr>
            <w:noProof/>
            <w:webHidden/>
          </w:rPr>
        </w:r>
        <w:r>
          <w:rPr>
            <w:noProof/>
            <w:webHidden/>
          </w:rPr>
          <w:fldChar w:fldCharType="separate"/>
        </w:r>
        <w:r w:rsidR="00776E2B">
          <w:rPr>
            <w:noProof/>
            <w:webHidden/>
          </w:rPr>
          <w:t>38</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36" w:history="1">
        <w:r w:rsidR="00BA5900" w:rsidRPr="00C27A2D">
          <w:rPr>
            <w:rStyle w:val="Hipervnculo"/>
            <w:noProof/>
            <w:lang w:val="es-ES"/>
          </w:rPr>
          <w:t>2.4.6. WMV</w:t>
        </w:r>
        <w:r w:rsidR="00BA5900">
          <w:rPr>
            <w:noProof/>
            <w:webHidden/>
          </w:rPr>
          <w:tab/>
        </w:r>
        <w:r>
          <w:rPr>
            <w:noProof/>
            <w:webHidden/>
          </w:rPr>
          <w:fldChar w:fldCharType="begin"/>
        </w:r>
        <w:r w:rsidR="00BA5900">
          <w:rPr>
            <w:noProof/>
            <w:webHidden/>
          </w:rPr>
          <w:instrText xml:space="preserve"> PAGEREF _Toc276634736 \h </w:instrText>
        </w:r>
        <w:r>
          <w:rPr>
            <w:noProof/>
            <w:webHidden/>
          </w:rPr>
        </w:r>
        <w:r>
          <w:rPr>
            <w:noProof/>
            <w:webHidden/>
          </w:rPr>
          <w:fldChar w:fldCharType="separate"/>
        </w:r>
        <w:r w:rsidR="00776E2B">
          <w:rPr>
            <w:noProof/>
            <w:webHidden/>
          </w:rPr>
          <w:t>39</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37" w:history="1">
        <w:r w:rsidR="00BA5900" w:rsidRPr="00C27A2D">
          <w:rPr>
            <w:rStyle w:val="Hipervnculo"/>
            <w:noProof/>
          </w:rPr>
          <w:t>2.5. Tecnologias Clientes</w:t>
        </w:r>
        <w:r w:rsidR="00BA5900">
          <w:rPr>
            <w:noProof/>
            <w:webHidden/>
          </w:rPr>
          <w:tab/>
        </w:r>
        <w:r>
          <w:rPr>
            <w:noProof/>
            <w:webHidden/>
          </w:rPr>
          <w:fldChar w:fldCharType="begin"/>
        </w:r>
        <w:r w:rsidR="00BA5900">
          <w:rPr>
            <w:noProof/>
            <w:webHidden/>
          </w:rPr>
          <w:instrText xml:space="preserve"> PAGEREF _Toc276634737 \h </w:instrText>
        </w:r>
        <w:r>
          <w:rPr>
            <w:noProof/>
            <w:webHidden/>
          </w:rPr>
        </w:r>
        <w:r>
          <w:rPr>
            <w:noProof/>
            <w:webHidden/>
          </w:rPr>
          <w:fldChar w:fldCharType="separate"/>
        </w:r>
        <w:r w:rsidR="00776E2B">
          <w:rPr>
            <w:noProof/>
            <w:webHidden/>
          </w:rPr>
          <w:t>41</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38" w:history="1">
        <w:r w:rsidR="00BA5900" w:rsidRPr="00C27A2D">
          <w:rPr>
            <w:rStyle w:val="Hipervnculo"/>
            <w:noProof/>
            <w:lang w:val="es-ES"/>
          </w:rPr>
          <w:t>2.5.1. Real Media Player</w:t>
        </w:r>
        <w:r w:rsidR="00BA5900">
          <w:rPr>
            <w:noProof/>
            <w:webHidden/>
          </w:rPr>
          <w:tab/>
        </w:r>
        <w:r>
          <w:rPr>
            <w:noProof/>
            <w:webHidden/>
          </w:rPr>
          <w:fldChar w:fldCharType="begin"/>
        </w:r>
        <w:r w:rsidR="00BA5900">
          <w:rPr>
            <w:noProof/>
            <w:webHidden/>
          </w:rPr>
          <w:instrText xml:space="preserve"> PAGEREF _Toc276634738 \h </w:instrText>
        </w:r>
        <w:r>
          <w:rPr>
            <w:noProof/>
            <w:webHidden/>
          </w:rPr>
        </w:r>
        <w:r>
          <w:rPr>
            <w:noProof/>
            <w:webHidden/>
          </w:rPr>
          <w:fldChar w:fldCharType="separate"/>
        </w:r>
        <w:r w:rsidR="00776E2B">
          <w:rPr>
            <w:noProof/>
            <w:webHidden/>
          </w:rPr>
          <w:t>42</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39" w:history="1">
        <w:r w:rsidR="00BA5900" w:rsidRPr="00C27A2D">
          <w:rPr>
            <w:rStyle w:val="Hipervnculo"/>
            <w:noProof/>
            <w:lang w:val="es-ES"/>
          </w:rPr>
          <w:t>2.5.2. Windows Media Player</w:t>
        </w:r>
        <w:r w:rsidR="00BA5900">
          <w:rPr>
            <w:noProof/>
            <w:webHidden/>
          </w:rPr>
          <w:tab/>
        </w:r>
        <w:r>
          <w:rPr>
            <w:noProof/>
            <w:webHidden/>
          </w:rPr>
          <w:fldChar w:fldCharType="begin"/>
        </w:r>
        <w:r w:rsidR="00BA5900">
          <w:rPr>
            <w:noProof/>
            <w:webHidden/>
          </w:rPr>
          <w:instrText xml:space="preserve"> PAGEREF _Toc276634739 \h </w:instrText>
        </w:r>
        <w:r>
          <w:rPr>
            <w:noProof/>
            <w:webHidden/>
          </w:rPr>
        </w:r>
        <w:r>
          <w:rPr>
            <w:noProof/>
            <w:webHidden/>
          </w:rPr>
          <w:fldChar w:fldCharType="separate"/>
        </w:r>
        <w:r w:rsidR="00776E2B">
          <w:rPr>
            <w:noProof/>
            <w:webHidden/>
          </w:rPr>
          <w:t>43</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40" w:history="1">
        <w:r w:rsidR="00BA5900" w:rsidRPr="00C27A2D">
          <w:rPr>
            <w:rStyle w:val="Hipervnculo"/>
            <w:noProof/>
            <w:lang w:val="es-ES"/>
          </w:rPr>
          <w:t>2.5.3. Quicktime Player</w:t>
        </w:r>
        <w:r w:rsidR="00BA5900">
          <w:rPr>
            <w:noProof/>
            <w:webHidden/>
          </w:rPr>
          <w:tab/>
        </w:r>
        <w:r>
          <w:rPr>
            <w:noProof/>
            <w:webHidden/>
          </w:rPr>
          <w:fldChar w:fldCharType="begin"/>
        </w:r>
        <w:r w:rsidR="00BA5900">
          <w:rPr>
            <w:noProof/>
            <w:webHidden/>
          </w:rPr>
          <w:instrText xml:space="preserve"> PAGEREF _Toc276634740 \h </w:instrText>
        </w:r>
        <w:r>
          <w:rPr>
            <w:noProof/>
            <w:webHidden/>
          </w:rPr>
        </w:r>
        <w:r>
          <w:rPr>
            <w:noProof/>
            <w:webHidden/>
          </w:rPr>
          <w:fldChar w:fldCharType="separate"/>
        </w:r>
        <w:r w:rsidR="00776E2B">
          <w:rPr>
            <w:noProof/>
            <w:webHidden/>
          </w:rPr>
          <w:t>44</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41" w:history="1">
        <w:r w:rsidR="00BA5900" w:rsidRPr="00C27A2D">
          <w:rPr>
            <w:rStyle w:val="Hipervnculo"/>
            <w:noProof/>
          </w:rPr>
          <w:t>2.5.4. Adobe Flash</w:t>
        </w:r>
        <w:r w:rsidR="00BA5900">
          <w:rPr>
            <w:noProof/>
            <w:webHidden/>
          </w:rPr>
          <w:tab/>
        </w:r>
        <w:r>
          <w:rPr>
            <w:noProof/>
            <w:webHidden/>
          </w:rPr>
          <w:fldChar w:fldCharType="begin"/>
        </w:r>
        <w:r w:rsidR="00BA5900">
          <w:rPr>
            <w:noProof/>
            <w:webHidden/>
          </w:rPr>
          <w:instrText xml:space="preserve"> PAGEREF _Toc276634741 \h </w:instrText>
        </w:r>
        <w:r>
          <w:rPr>
            <w:noProof/>
            <w:webHidden/>
          </w:rPr>
        </w:r>
        <w:r>
          <w:rPr>
            <w:noProof/>
            <w:webHidden/>
          </w:rPr>
          <w:fldChar w:fldCharType="separate"/>
        </w:r>
        <w:r w:rsidR="00776E2B">
          <w:rPr>
            <w:noProof/>
            <w:webHidden/>
          </w:rPr>
          <w:t>46</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42" w:history="1">
        <w:r w:rsidR="00BA5900" w:rsidRPr="00C27A2D">
          <w:rPr>
            <w:rStyle w:val="Hipervnculo"/>
            <w:noProof/>
            <w:lang w:val="es-ES"/>
          </w:rPr>
          <w:t>2.5.5 Video HTML 5</w:t>
        </w:r>
        <w:r w:rsidR="00BA5900">
          <w:rPr>
            <w:noProof/>
            <w:webHidden/>
          </w:rPr>
          <w:tab/>
        </w:r>
        <w:r>
          <w:rPr>
            <w:noProof/>
            <w:webHidden/>
          </w:rPr>
          <w:fldChar w:fldCharType="begin"/>
        </w:r>
        <w:r w:rsidR="00BA5900">
          <w:rPr>
            <w:noProof/>
            <w:webHidden/>
          </w:rPr>
          <w:instrText xml:space="preserve"> PAGEREF _Toc276634742 \h </w:instrText>
        </w:r>
        <w:r>
          <w:rPr>
            <w:noProof/>
            <w:webHidden/>
          </w:rPr>
        </w:r>
        <w:r>
          <w:rPr>
            <w:noProof/>
            <w:webHidden/>
          </w:rPr>
          <w:fldChar w:fldCharType="separate"/>
        </w:r>
        <w:r w:rsidR="00776E2B">
          <w:rPr>
            <w:noProof/>
            <w:webHidden/>
          </w:rPr>
          <w:t>49</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43" w:history="1">
        <w:r w:rsidR="00BA5900" w:rsidRPr="00C27A2D">
          <w:rPr>
            <w:rStyle w:val="Hipervnculo"/>
            <w:noProof/>
          </w:rPr>
          <w:t>2.6. Conversión de videos</w:t>
        </w:r>
        <w:r w:rsidR="00BA5900">
          <w:rPr>
            <w:noProof/>
            <w:webHidden/>
          </w:rPr>
          <w:tab/>
        </w:r>
        <w:r>
          <w:rPr>
            <w:noProof/>
            <w:webHidden/>
          </w:rPr>
          <w:fldChar w:fldCharType="begin"/>
        </w:r>
        <w:r w:rsidR="00BA5900">
          <w:rPr>
            <w:noProof/>
            <w:webHidden/>
          </w:rPr>
          <w:instrText xml:space="preserve"> PAGEREF _Toc276634743 \h </w:instrText>
        </w:r>
        <w:r>
          <w:rPr>
            <w:noProof/>
            <w:webHidden/>
          </w:rPr>
        </w:r>
        <w:r>
          <w:rPr>
            <w:noProof/>
            <w:webHidden/>
          </w:rPr>
          <w:fldChar w:fldCharType="separate"/>
        </w:r>
        <w:r w:rsidR="00776E2B">
          <w:rPr>
            <w:noProof/>
            <w:webHidden/>
          </w:rPr>
          <w:t>50</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44" w:history="1">
        <w:r w:rsidR="00BA5900" w:rsidRPr="00C27A2D">
          <w:rPr>
            <w:rStyle w:val="Hipervnculo"/>
            <w:noProof/>
          </w:rPr>
          <w:t>2.6.1. FFmpeg</w:t>
        </w:r>
        <w:r w:rsidR="00BA5900">
          <w:rPr>
            <w:noProof/>
            <w:webHidden/>
          </w:rPr>
          <w:tab/>
        </w:r>
        <w:r>
          <w:rPr>
            <w:noProof/>
            <w:webHidden/>
          </w:rPr>
          <w:fldChar w:fldCharType="begin"/>
        </w:r>
        <w:r w:rsidR="00BA5900">
          <w:rPr>
            <w:noProof/>
            <w:webHidden/>
          </w:rPr>
          <w:instrText xml:space="preserve"> PAGEREF _Toc276634744 \h </w:instrText>
        </w:r>
        <w:r>
          <w:rPr>
            <w:noProof/>
            <w:webHidden/>
          </w:rPr>
        </w:r>
        <w:r>
          <w:rPr>
            <w:noProof/>
            <w:webHidden/>
          </w:rPr>
          <w:fldChar w:fldCharType="separate"/>
        </w:r>
        <w:r w:rsidR="00776E2B">
          <w:rPr>
            <w:noProof/>
            <w:webHidden/>
          </w:rPr>
          <w:t>50</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45" w:history="1">
        <w:r w:rsidR="00BA5900" w:rsidRPr="00C27A2D">
          <w:rPr>
            <w:rStyle w:val="Hipervnculo"/>
            <w:noProof/>
          </w:rPr>
          <w:t>2.7. IPTV</w:t>
        </w:r>
        <w:r w:rsidR="00BA5900">
          <w:rPr>
            <w:noProof/>
            <w:webHidden/>
          </w:rPr>
          <w:tab/>
        </w:r>
        <w:r>
          <w:rPr>
            <w:noProof/>
            <w:webHidden/>
          </w:rPr>
          <w:fldChar w:fldCharType="begin"/>
        </w:r>
        <w:r w:rsidR="00BA5900">
          <w:rPr>
            <w:noProof/>
            <w:webHidden/>
          </w:rPr>
          <w:instrText xml:space="preserve"> PAGEREF _Toc276634745 \h </w:instrText>
        </w:r>
        <w:r>
          <w:rPr>
            <w:noProof/>
            <w:webHidden/>
          </w:rPr>
        </w:r>
        <w:r>
          <w:rPr>
            <w:noProof/>
            <w:webHidden/>
          </w:rPr>
          <w:fldChar w:fldCharType="separate"/>
        </w:r>
        <w:r w:rsidR="00776E2B">
          <w:rPr>
            <w:noProof/>
            <w:webHidden/>
          </w:rPr>
          <w:t>52</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46" w:history="1">
        <w:r w:rsidR="00BA5900" w:rsidRPr="00C27A2D">
          <w:rPr>
            <w:rStyle w:val="Hipervnculo"/>
            <w:noProof/>
          </w:rPr>
          <w:t>2.8. Metodología de Desarrollo</w:t>
        </w:r>
        <w:r w:rsidR="00BA5900">
          <w:rPr>
            <w:noProof/>
            <w:webHidden/>
          </w:rPr>
          <w:tab/>
        </w:r>
        <w:r>
          <w:rPr>
            <w:noProof/>
            <w:webHidden/>
          </w:rPr>
          <w:fldChar w:fldCharType="begin"/>
        </w:r>
        <w:r w:rsidR="00BA5900">
          <w:rPr>
            <w:noProof/>
            <w:webHidden/>
          </w:rPr>
          <w:instrText xml:space="preserve"> PAGEREF _Toc276634746 \h </w:instrText>
        </w:r>
        <w:r>
          <w:rPr>
            <w:noProof/>
            <w:webHidden/>
          </w:rPr>
        </w:r>
        <w:r>
          <w:rPr>
            <w:noProof/>
            <w:webHidden/>
          </w:rPr>
          <w:fldChar w:fldCharType="separate"/>
        </w:r>
        <w:r w:rsidR="00776E2B">
          <w:rPr>
            <w:noProof/>
            <w:webHidden/>
          </w:rPr>
          <w:t>54</w:t>
        </w:r>
        <w:r>
          <w:rPr>
            <w:noProof/>
            <w:webHidden/>
          </w:rPr>
          <w:fldChar w:fldCharType="end"/>
        </w:r>
      </w:hyperlink>
    </w:p>
    <w:p w:rsidR="00BA5900" w:rsidRDefault="00827365">
      <w:pPr>
        <w:pStyle w:val="TDC1"/>
        <w:rPr>
          <w:rFonts w:ascii="Calibri" w:hAnsi="Calibri" w:cs="Times New Roman"/>
          <w:b w:val="0"/>
          <w:sz w:val="22"/>
          <w:lang w:eastAsia="es-CL"/>
        </w:rPr>
      </w:pPr>
      <w:hyperlink w:anchor="_Toc276634747" w:history="1">
        <w:r w:rsidR="00BA5900" w:rsidRPr="00C27A2D">
          <w:rPr>
            <w:rStyle w:val="Hipervnculo"/>
            <w:lang w:val="es-ES"/>
          </w:rPr>
          <w:t>Capítulo 3: Estado del Arte</w:t>
        </w:r>
        <w:r w:rsidR="00BA5900">
          <w:rPr>
            <w:webHidden/>
          </w:rPr>
          <w:tab/>
        </w:r>
        <w:r>
          <w:rPr>
            <w:webHidden/>
          </w:rPr>
          <w:fldChar w:fldCharType="begin"/>
        </w:r>
        <w:r w:rsidR="00BA5900">
          <w:rPr>
            <w:webHidden/>
          </w:rPr>
          <w:instrText xml:space="preserve"> PAGEREF _Toc276634747 \h </w:instrText>
        </w:r>
        <w:r>
          <w:rPr>
            <w:webHidden/>
          </w:rPr>
        </w:r>
        <w:r>
          <w:rPr>
            <w:webHidden/>
          </w:rPr>
          <w:fldChar w:fldCharType="separate"/>
        </w:r>
        <w:r w:rsidR="00776E2B">
          <w:rPr>
            <w:webHidden/>
          </w:rPr>
          <w:t>56</w:t>
        </w:r>
        <w:r>
          <w:rPr>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48" w:history="1">
        <w:r w:rsidR="00BA5900" w:rsidRPr="00C27A2D">
          <w:rPr>
            <w:rStyle w:val="Hipervnculo"/>
            <w:noProof/>
          </w:rPr>
          <w:t>3.1. Frameworks</w:t>
        </w:r>
        <w:r w:rsidR="00BA5900">
          <w:rPr>
            <w:noProof/>
            <w:webHidden/>
          </w:rPr>
          <w:tab/>
        </w:r>
        <w:r>
          <w:rPr>
            <w:noProof/>
            <w:webHidden/>
          </w:rPr>
          <w:fldChar w:fldCharType="begin"/>
        </w:r>
        <w:r w:rsidR="00BA5900">
          <w:rPr>
            <w:noProof/>
            <w:webHidden/>
          </w:rPr>
          <w:instrText xml:space="preserve"> PAGEREF _Toc276634748 \h </w:instrText>
        </w:r>
        <w:r>
          <w:rPr>
            <w:noProof/>
            <w:webHidden/>
          </w:rPr>
        </w:r>
        <w:r>
          <w:rPr>
            <w:noProof/>
            <w:webHidden/>
          </w:rPr>
          <w:fldChar w:fldCharType="separate"/>
        </w:r>
        <w:r w:rsidR="00776E2B">
          <w:rPr>
            <w:noProof/>
            <w:webHidden/>
          </w:rPr>
          <w:t>56</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49" w:history="1">
        <w:r w:rsidR="00BA5900" w:rsidRPr="00C27A2D">
          <w:rPr>
            <w:rStyle w:val="Hipervnculo"/>
            <w:noProof/>
          </w:rPr>
          <w:t>3.1.1. Zend Framework</w:t>
        </w:r>
        <w:r w:rsidR="00BA5900">
          <w:rPr>
            <w:noProof/>
            <w:webHidden/>
          </w:rPr>
          <w:tab/>
        </w:r>
        <w:r>
          <w:rPr>
            <w:noProof/>
            <w:webHidden/>
          </w:rPr>
          <w:fldChar w:fldCharType="begin"/>
        </w:r>
        <w:r w:rsidR="00BA5900">
          <w:rPr>
            <w:noProof/>
            <w:webHidden/>
          </w:rPr>
          <w:instrText xml:space="preserve"> PAGEREF _Toc276634749 \h </w:instrText>
        </w:r>
        <w:r>
          <w:rPr>
            <w:noProof/>
            <w:webHidden/>
          </w:rPr>
        </w:r>
        <w:r>
          <w:rPr>
            <w:noProof/>
            <w:webHidden/>
          </w:rPr>
          <w:fldChar w:fldCharType="separate"/>
        </w:r>
        <w:r w:rsidR="00776E2B">
          <w:rPr>
            <w:noProof/>
            <w:webHidden/>
          </w:rPr>
          <w:t>57</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50" w:history="1">
        <w:r w:rsidR="00BA5900" w:rsidRPr="00C27A2D">
          <w:rPr>
            <w:rStyle w:val="Hipervnculo"/>
            <w:noProof/>
          </w:rPr>
          <w:t>3.1.2. Google Web Toolkit</w:t>
        </w:r>
        <w:r w:rsidR="00BA5900">
          <w:rPr>
            <w:noProof/>
            <w:webHidden/>
          </w:rPr>
          <w:tab/>
        </w:r>
        <w:r>
          <w:rPr>
            <w:noProof/>
            <w:webHidden/>
          </w:rPr>
          <w:fldChar w:fldCharType="begin"/>
        </w:r>
        <w:r w:rsidR="00BA5900">
          <w:rPr>
            <w:noProof/>
            <w:webHidden/>
          </w:rPr>
          <w:instrText xml:space="preserve"> PAGEREF _Toc276634750 \h </w:instrText>
        </w:r>
        <w:r>
          <w:rPr>
            <w:noProof/>
            <w:webHidden/>
          </w:rPr>
        </w:r>
        <w:r>
          <w:rPr>
            <w:noProof/>
            <w:webHidden/>
          </w:rPr>
          <w:fldChar w:fldCharType="separate"/>
        </w:r>
        <w:r w:rsidR="00776E2B">
          <w:rPr>
            <w:noProof/>
            <w:webHidden/>
          </w:rPr>
          <w:t>58</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51" w:history="1">
        <w:r w:rsidR="00BA5900" w:rsidRPr="00C27A2D">
          <w:rPr>
            <w:rStyle w:val="Hipervnculo"/>
            <w:noProof/>
          </w:rPr>
          <w:t>3.2. Gestores de Contenidos multimedia existentes</w:t>
        </w:r>
        <w:r w:rsidR="00BA5900">
          <w:rPr>
            <w:noProof/>
            <w:webHidden/>
          </w:rPr>
          <w:tab/>
        </w:r>
        <w:r>
          <w:rPr>
            <w:noProof/>
            <w:webHidden/>
          </w:rPr>
          <w:fldChar w:fldCharType="begin"/>
        </w:r>
        <w:r w:rsidR="00BA5900">
          <w:rPr>
            <w:noProof/>
            <w:webHidden/>
          </w:rPr>
          <w:instrText xml:space="preserve"> PAGEREF _Toc276634751 \h </w:instrText>
        </w:r>
        <w:r>
          <w:rPr>
            <w:noProof/>
            <w:webHidden/>
          </w:rPr>
        </w:r>
        <w:r>
          <w:rPr>
            <w:noProof/>
            <w:webHidden/>
          </w:rPr>
          <w:fldChar w:fldCharType="separate"/>
        </w:r>
        <w:r w:rsidR="00776E2B">
          <w:rPr>
            <w:noProof/>
            <w:webHidden/>
          </w:rPr>
          <w:t>60</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52" w:history="1">
        <w:r w:rsidR="00BA5900" w:rsidRPr="00C27A2D">
          <w:rPr>
            <w:rStyle w:val="Hipervnculo"/>
            <w:noProof/>
            <w:lang w:val="es-ES"/>
          </w:rPr>
          <w:t>3.2.1. PHPMotion</w:t>
        </w:r>
        <w:r w:rsidR="00BA5900">
          <w:rPr>
            <w:noProof/>
            <w:webHidden/>
          </w:rPr>
          <w:tab/>
        </w:r>
        <w:r>
          <w:rPr>
            <w:noProof/>
            <w:webHidden/>
          </w:rPr>
          <w:fldChar w:fldCharType="begin"/>
        </w:r>
        <w:r w:rsidR="00BA5900">
          <w:rPr>
            <w:noProof/>
            <w:webHidden/>
          </w:rPr>
          <w:instrText xml:space="preserve"> PAGEREF _Toc276634752 \h </w:instrText>
        </w:r>
        <w:r>
          <w:rPr>
            <w:noProof/>
            <w:webHidden/>
          </w:rPr>
        </w:r>
        <w:r>
          <w:rPr>
            <w:noProof/>
            <w:webHidden/>
          </w:rPr>
          <w:fldChar w:fldCharType="separate"/>
        </w:r>
        <w:r w:rsidR="00776E2B">
          <w:rPr>
            <w:noProof/>
            <w:webHidden/>
          </w:rPr>
          <w:t>60</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53" w:history="1">
        <w:r w:rsidR="00BA5900" w:rsidRPr="00C27A2D">
          <w:rPr>
            <w:rStyle w:val="Hipervnculo"/>
            <w:noProof/>
            <w:lang w:val="es-ES"/>
          </w:rPr>
          <w:t>3.2.2. OsTube</w:t>
        </w:r>
        <w:r w:rsidR="00BA5900">
          <w:rPr>
            <w:noProof/>
            <w:webHidden/>
          </w:rPr>
          <w:tab/>
        </w:r>
        <w:r>
          <w:rPr>
            <w:noProof/>
            <w:webHidden/>
          </w:rPr>
          <w:fldChar w:fldCharType="begin"/>
        </w:r>
        <w:r w:rsidR="00BA5900">
          <w:rPr>
            <w:noProof/>
            <w:webHidden/>
          </w:rPr>
          <w:instrText xml:space="preserve"> PAGEREF _Toc276634753 \h </w:instrText>
        </w:r>
        <w:r>
          <w:rPr>
            <w:noProof/>
            <w:webHidden/>
          </w:rPr>
        </w:r>
        <w:r>
          <w:rPr>
            <w:noProof/>
            <w:webHidden/>
          </w:rPr>
          <w:fldChar w:fldCharType="separate"/>
        </w:r>
        <w:r w:rsidR="00776E2B">
          <w:rPr>
            <w:noProof/>
            <w:webHidden/>
          </w:rPr>
          <w:t>62</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54" w:history="1">
        <w:r w:rsidR="00BA5900" w:rsidRPr="00C27A2D">
          <w:rPr>
            <w:rStyle w:val="Hipervnculo"/>
            <w:noProof/>
          </w:rPr>
          <w:t>3.3. Sitios de contenidos multimedia de referencia</w:t>
        </w:r>
        <w:r w:rsidR="00BA5900">
          <w:rPr>
            <w:noProof/>
            <w:webHidden/>
          </w:rPr>
          <w:tab/>
        </w:r>
        <w:r>
          <w:rPr>
            <w:noProof/>
            <w:webHidden/>
          </w:rPr>
          <w:fldChar w:fldCharType="begin"/>
        </w:r>
        <w:r w:rsidR="00BA5900">
          <w:rPr>
            <w:noProof/>
            <w:webHidden/>
          </w:rPr>
          <w:instrText xml:space="preserve"> PAGEREF _Toc276634754 \h </w:instrText>
        </w:r>
        <w:r>
          <w:rPr>
            <w:noProof/>
            <w:webHidden/>
          </w:rPr>
        </w:r>
        <w:r>
          <w:rPr>
            <w:noProof/>
            <w:webHidden/>
          </w:rPr>
          <w:fldChar w:fldCharType="separate"/>
        </w:r>
        <w:r w:rsidR="00776E2B">
          <w:rPr>
            <w:noProof/>
            <w:webHidden/>
          </w:rPr>
          <w:t>63</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55" w:history="1">
        <w:r w:rsidR="00BA5900" w:rsidRPr="00C27A2D">
          <w:rPr>
            <w:rStyle w:val="Hipervnculo"/>
            <w:noProof/>
            <w:lang w:val="es-ES"/>
          </w:rPr>
          <w:t>3.3.1. Youtube</w:t>
        </w:r>
        <w:r w:rsidR="00BA5900">
          <w:rPr>
            <w:noProof/>
            <w:webHidden/>
          </w:rPr>
          <w:tab/>
        </w:r>
        <w:r>
          <w:rPr>
            <w:noProof/>
            <w:webHidden/>
          </w:rPr>
          <w:fldChar w:fldCharType="begin"/>
        </w:r>
        <w:r w:rsidR="00BA5900">
          <w:rPr>
            <w:noProof/>
            <w:webHidden/>
          </w:rPr>
          <w:instrText xml:space="preserve"> PAGEREF _Toc276634755 \h </w:instrText>
        </w:r>
        <w:r>
          <w:rPr>
            <w:noProof/>
            <w:webHidden/>
          </w:rPr>
        </w:r>
        <w:r>
          <w:rPr>
            <w:noProof/>
            <w:webHidden/>
          </w:rPr>
          <w:fldChar w:fldCharType="separate"/>
        </w:r>
        <w:r w:rsidR="00776E2B">
          <w:rPr>
            <w:noProof/>
            <w:webHidden/>
          </w:rPr>
          <w:t>63</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56" w:history="1">
        <w:r w:rsidR="00BA5900" w:rsidRPr="00C27A2D">
          <w:rPr>
            <w:rStyle w:val="Hipervnculo"/>
            <w:noProof/>
            <w:lang w:val="es-ES"/>
          </w:rPr>
          <w:t>3.3.2. Google Video</w:t>
        </w:r>
        <w:r w:rsidR="00BA5900">
          <w:rPr>
            <w:noProof/>
            <w:webHidden/>
          </w:rPr>
          <w:tab/>
        </w:r>
        <w:r>
          <w:rPr>
            <w:noProof/>
            <w:webHidden/>
          </w:rPr>
          <w:fldChar w:fldCharType="begin"/>
        </w:r>
        <w:r w:rsidR="00BA5900">
          <w:rPr>
            <w:noProof/>
            <w:webHidden/>
          </w:rPr>
          <w:instrText xml:space="preserve"> PAGEREF _Toc276634756 \h </w:instrText>
        </w:r>
        <w:r>
          <w:rPr>
            <w:noProof/>
            <w:webHidden/>
          </w:rPr>
        </w:r>
        <w:r>
          <w:rPr>
            <w:noProof/>
            <w:webHidden/>
          </w:rPr>
          <w:fldChar w:fldCharType="separate"/>
        </w:r>
        <w:r w:rsidR="00776E2B">
          <w:rPr>
            <w:noProof/>
            <w:webHidden/>
          </w:rPr>
          <w:t>64</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57" w:history="1">
        <w:r w:rsidR="00BA5900" w:rsidRPr="00C27A2D">
          <w:rPr>
            <w:rStyle w:val="Hipervnculo"/>
            <w:noProof/>
          </w:rPr>
          <w:t>3.3.3. Vimeo</w:t>
        </w:r>
        <w:r w:rsidR="00BA5900">
          <w:rPr>
            <w:noProof/>
            <w:webHidden/>
          </w:rPr>
          <w:tab/>
        </w:r>
        <w:r>
          <w:rPr>
            <w:noProof/>
            <w:webHidden/>
          </w:rPr>
          <w:fldChar w:fldCharType="begin"/>
        </w:r>
        <w:r w:rsidR="00BA5900">
          <w:rPr>
            <w:noProof/>
            <w:webHidden/>
          </w:rPr>
          <w:instrText xml:space="preserve"> PAGEREF _Toc276634757 \h </w:instrText>
        </w:r>
        <w:r>
          <w:rPr>
            <w:noProof/>
            <w:webHidden/>
          </w:rPr>
        </w:r>
        <w:r>
          <w:rPr>
            <w:noProof/>
            <w:webHidden/>
          </w:rPr>
          <w:fldChar w:fldCharType="separate"/>
        </w:r>
        <w:r w:rsidR="00776E2B">
          <w:rPr>
            <w:noProof/>
            <w:webHidden/>
          </w:rPr>
          <w:t>67</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58" w:history="1">
        <w:r w:rsidR="00BA5900" w:rsidRPr="00C27A2D">
          <w:rPr>
            <w:rStyle w:val="Hipervnculo"/>
            <w:noProof/>
            <w:lang w:val="es-ES"/>
          </w:rPr>
          <w:t>3.3.4. Terra TV</w:t>
        </w:r>
        <w:r w:rsidR="00BA5900">
          <w:rPr>
            <w:noProof/>
            <w:webHidden/>
          </w:rPr>
          <w:tab/>
        </w:r>
        <w:r>
          <w:rPr>
            <w:noProof/>
            <w:webHidden/>
          </w:rPr>
          <w:fldChar w:fldCharType="begin"/>
        </w:r>
        <w:r w:rsidR="00BA5900">
          <w:rPr>
            <w:noProof/>
            <w:webHidden/>
          </w:rPr>
          <w:instrText xml:space="preserve"> PAGEREF _Toc276634758 \h </w:instrText>
        </w:r>
        <w:r>
          <w:rPr>
            <w:noProof/>
            <w:webHidden/>
          </w:rPr>
        </w:r>
        <w:r>
          <w:rPr>
            <w:noProof/>
            <w:webHidden/>
          </w:rPr>
          <w:fldChar w:fldCharType="separate"/>
        </w:r>
        <w:r w:rsidR="00776E2B">
          <w:rPr>
            <w:noProof/>
            <w:webHidden/>
          </w:rPr>
          <w:t>68</w:t>
        </w:r>
        <w:r>
          <w:rPr>
            <w:noProof/>
            <w:webHidden/>
          </w:rPr>
          <w:fldChar w:fldCharType="end"/>
        </w:r>
      </w:hyperlink>
    </w:p>
    <w:p w:rsidR="00BA5900" w:rsidRDefault="00827365">
      <w:pPr>
        <w:pStyle w:val="TDC3"/>
        <w:tabs>
          <w:tab w:val="right" w:leader="dot" w:pos="8828"/>
        </w:tabs>
        <w:rPr>
          <w:rFonts w:ascii="Calibri" w:hAnsi="Calibri"/>
          <w:noProof/>
          <w:sz w:val="22"/>
        </w:rPr>
      </w:pPr>
      <w:hyperlink w:anchor="_Toc276634759" w:history="1">
        <w:r w:rsidR="00BA5900" w:rsidRPr="00C27A2D">
          <w:rPr>
            <w:rStyle w:val="Hipervnculo"/>
            <w:noProof/>
            <w:lang w:val="en-US"/>
          </w:rPr>
          <w:t>3.3.6. 3TV</w:t>
        </w:r>
        <w:r w:rsidR="00BA5900">
          <w:rPr>
            <w:noProof/>
            <w:webHidden/>
          </w:rPr>
          <w:tab/>
        </w:r>
        <w:r>
          <w:rPr>
            <w:noProof/>
            <w:webHidden/>
          </w:rPr>
          <w:fldChar w:fldCharType="begin"/>
        </w:r>
        <w:r w:rsidR="00BA5900">
          <w:rPr>
            <w:noProof/>
            <w:webHidden/>
          </w:rPr>
          <w:instrText xml:space="preserve"> PAGEREF _Toc276634759 \h </w:instrText>
        </w:r>
        <w:r>
          <w:rPr>
            <w:noProof/>
            <w:webHidden/>
          </w:rPr>
        </w:r>
        <w:r>
          <w:rPr>
            <w:noProof/>
            <w:webHidden/>
          </w:rPr>
          <w:fldChar w:fldCharType="separate"/>
        </w:r>
        <w:r w:rsidR="00776E2B">
          <w:rPr>
            <w:noProof/>
            <w:webHidden/>
          </w:rPr>
          <w:t>70</w:t>
        </w:r>
        <w:r>
          <w:rPr>
            <w:noProof/>
            <w:webHidden/>
          </w:rPr>
          <w:fldChar w:fldCharType="end"/>
        </w:r>
      </w:hyperlink>
    </w:p>
    <w:p w:rsidR="00BA5900" w:rsidRDefault="00827365">
      <w:pPr>
        <w:pStyle w:val="TDC2"/>
        <w:tabs>
          <w:tab w:val="right" w:leader="dot" w:pos="8828"/>
        </w:tabs>
        <w:rPr>
          <w:rFonts w:ascii="Calibri" w:hAnsi="Calibri"/>
          <w:noProof/>
          <w:sz w:val="22"/>
          <w:lang w:eastAsia="es-CL"/>
        </w:rPr>
      </w:pPr>
      <w:hyperlink w:anchor="_Toc276634760" w:history="1">
        <w:r w:rsidR="00BA5900" w:rsidRPr="00C27A2D">
          <w:rPr>
            <w:rStyle w:val="Hipervnculo"/>
            <w:noProof/>
            <w:lang w:val="en-US"/>
          </w:rPr>
          <w:t>3.4. Google TV</w:t>
        </w:r>
        <w:r w:rsidR="00BA5900">
          <w:rPr>
            <w:noProof/>
            <w:webHidden/>
          </w:rPr>
          <w:tab/>
        </w:r>
        <w:r>
          <w:rPr>
            <w:noProof/>
            <w:webHidden/>
          </w:rPr>
          <w:fldChar w:fldCharType="begin"/>
        </w:r>
        <w:r w:rsidR="00BA5900">
          <w:rPr>
            <w:noProof/>
            <w:webHidden/>
          </w:rPr>
          <w:instrText xml:space="preserve"> PAGEREF _Toc276634760 \h </w:instrText>
        </w:r>
        <w:r>
          <w:rPr>
            <w:noProof/>
            <w:webHidden/>
          </w:rPr>
        </w:r>
        <w:r>
          <w:rPr>
            <w:noProof/>
            <w:webHidden/>
          </w:rPr>
          <w:fldChar w:fldCharType="separate"/>
        </w:r>
        <w:r w:rsidR="00776E2B">
          <w:rPr>
            <w:noProof/>
            <w:webHidden/>
          </w:rPr>
          <w:t>71</w:t>
        </w:r>
        <w:r>
          <w:rPr>
            <w:noProof/>
            <w:webHidden/>
          </w:rPr>
          <w:fldChar w:fldCharType="end"/>
        </w:r>
      </w:hyperlink>
    </w:p>
    <w:p w:rsidR="00BA5900" w:rsidRDefault="00827365">
      <w:pPr>
        <w:pStyle w:val="TDC1"/>
        <w:rPr>
          <w:rFonts w:ascii="Calibri" w:hAnsi="Calibri" w:cs="Times New Roman"/>
          <w:b w:val="0"/>
          <w:sz w:val="22"/>
          <w:lang w:eastAsia="es-CL"/>
        </w:rPr>
      </w:pPr>
      <w:hyperlink w:anchor="_Toc276634761" w:history="1">
        <w:r w:rsidR="00BA5900" w:rsidRPr="00C27A2D">
          <w:rPr>
            <w:rStyle w:val="Hipervnculo"/>
            <w:lang w:val="en-GB"/>
          </w:rPr>
          <w:t>4. BIBLIOGRAFÍA PROPUESTA</w:t>
        </w:r>
        <w:r w:rsidR="00BA5900">
          <w:rPr>
            <w:webHidden/>
          </w:rPr>
          <w:tab/>
        </w:r>
        <w:r>
          <w:rPr>
            <w:webHidden/>
          </w:rPr>
          <w:fldChar w:fldCharType="begin"/>
        </w:r>
        <w:r w:rsidR="00BA5900">
          <w:rPr>
            <w:webHidden/>
          </w:rPr>
          <w:instrText xml:space="preserve"> PAGEREF _Toc276634761 \h </w:instrText>
        </w:r>
        <w:r>
          <w:rPr>
            <w:webHidden/>
          </w:rPr>
        </w:r>
        <w:r>
          <w:rPr>
            <w:webHidden/>
          </w:rPr>
          <w:fldChar w:fldCharType="separate"/>
        </w:r>
        <w:r w:rsidR="00776E2B">
          <w:rPr>
            <w:webHidden/>
          </w:rPr>
          <w:t>73</w:t>
        </w:r>
        <w:r>
          <w:rPr>
            <w:webHidden/>
          </w:rPr>
          <w:fldChar w:fldCharType="end"/>
        </w:r>
      </w:hyperlink>
    </w:p>
    <w:p w:rsidR="00391FD4" w:rsidRDefault="00827365">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E010D5" w:rsidRDefault="00E010D5" w:rsidP="00E010D5">
      <w:pPr>
        <w:pStyle w:val="Tabladeilustraciones"/>
        <w:tabs>
          <w:tab w:val="right" w:leader="dot" w:pos="8828"/>
        </w:tabs>
        <w:rPr>
          <w:rFonts w:ascii="Calibri" w:eastAsia="Times New Roman" w:hAnsi="Calibri" w:cs="Times New Roman"/>
          <w:noProof/>
          <w:sz w:val="22"/>
          <w:szCs w:val="22"/>
          <w:lang w:eastAsia="es-CL"/>
        </w:rPr>
      </w:pPr>
      <w:r>
        <w:rPr>
          <w:lang w:val="es-ES"/>
        </w:rPr>
        <w:t>I</w:t>
      </w:r>
      <w:r>
        <w:rPr>
          <w:noProof/>
        </w:rPr>
        <w:t xml:space="preserve">lustración 1 </w:t>
      </w:r>
      <w:r w:rsidR="00605B2E">
        <w:rPr>
          <w:noProof/>
        </w:rPr>
        <w:t>-Esquema de un sistema UMA</w:t>
      </w:r>
      <w:r>
        <w:rPr>
          <w:noProof/>
        </w:rPr>
        <w:tab/>
        <w:t>10</w:t>
      </w:r>
    </w:p>
    <w:p w:rsidR="00E010D5" w:rsidRDefault="00827365">
      <w:pPr>
        <w:pStyle w:val="Tabladeilustraciones"/>
        <w:tabs>
          <w:tab w:val="right" w:leader="dot" w:pos="8828"/>
        </w:tabs>
        <w:rPr>
          <w:rFonts w:ascii="Calibri" w:eastAsia="Times New Roman" w:hAnsi="Calibri" w:cs="Times New Roman"/>
          <w:noProof/>
          <w:sz w:val="22"/>
          <w:szCs w:val="22"/>
          <w:lang w:eastAsia="es-CL"/>
        </w:rPr>
      </w:pPr>
      <w:r w:rsidRPr="00827365">
        <w:rPr>
          <w:lang w:val="es-ES"/>
        </w:rPr>
        <w:fldChar w:fldCharType="begin"/>
      </w:r>
      <w:r w:rsidR="00E010D5">
        <w:rPr>
          <w:lang w:val="es-ES"/>
        </w:rPr>
        <w:instrText xml:space="preserve"> TOC \c "Ilustración" </w:instrText>
      </w:r>
      <w:r w:rsidRPr="00827365">
        <w:rPr>
          <w:lang w:val="es-ES"/>
        </w:rPr>
        <w:fldChar w:fldCharType="separate"/>
      </w:r>
      <w:r w:rsidR="00E010D5">
        <w:rPr>
          <w:noProof/>
        </w:rPr>
        <w:t>Ilustración 2 - Adaptación de contenidos para un acceso universal</w:t>
      </w:r>
      <w:r w:rsidR="00E010D5">
        <w:rPr>
          <w:noProof/>
        </w:rPr>
        <w:tab/>
      </w:r>
      <w:r>
        <w:rPr>
          <w:noProof/>
        </w:rPr>
        <w:fldChar w:fldCharType="begin"/>
      </w:r>
      <w:r w:rsidR="00E010D5">
        <w:rPr>
          <w:noProof/>
        </w:rPr>
        <w:instrText xml:space="preserve"> PAGEREF _Toc276684034 \h </w:instrText>
      </w:r>
      <w:r>
        <w:rPr>
          <w:noProof/>
        </w:rPr>
      </w:r>
      <w:r>
        <w:rPr>
          <w:noProof/>
        </w:rPr>
        <w:fldChar w:fldCharType="separate"/>
      </w:r>
      <w:r w:rsidR="00776E2B">
        <w:rPr>
          <w:noProof/>
        </w:rPr>
        <w:t>22</w:t>
      </w:r>
      <w:r>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3 - Esquema SOAP según la W3C</w:t>
      </w:r>
      <w:r>
        <w:rPr>
          <w:noProof/>
        </w:rPr>
        <w:tab/>
      </w:r>
      <w:r w:rsidR="00827365">
        <w:rPr>
          <w:noProof/>
        </w:rPr>
        <w:fldChar w:fldCharType="begin"/>
      </w:r>
      <w:r>
        <w:rPr>
          <w:noProof/>
        </w:rPr>
        <w:instrText xml:space="preserve"> PAGEREF _Toc276684035 \h </w:instrText>
      </w:r>
      <w:r w:rsidR="00827365">
        <w:rPr>
          <w:noProof/>
        </w:rPr>
      </w:r>
      <w:r w:rsidR="00827365">
        <w:rPr>
          <w:noProof/>
        </w:rPr>
        <w:fldChar w:fldCharType="separate"/>
      </w:r>
      <w:r w:rsidR="00776E2B">
        <w:rPr>
          <w:noProof/>
        </w:rPr>
        <w:t>25</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5 - Esquema de XML Orientado a MVC</w:t>
      </w:r>
      <w:r>
        <w:rPr>
          <w:noProof/>
        </w:rPr>
        <w:tab/>
      </w:r>
      <w:r w:rsidR="00827365">
        <w:rPr>
          <w:noProof/>
        </w:rPr>
        <w:fldChar w:fldCharType="begin"/>
      </w:r>
      <w:r>
        <w:rPr>
          <w:noProof/>
        </w:rPr>
        <w:instrText xml:space="preserve"> PAGEREF _Toc276684036 \h </w:instrText>
      </w:r>
      <w:r w:rsidR="00827365">
        <w:rPr>
          <w:noProof/>
        </w:rPr>
      </w:r>
      <w:r w:rsidR="00827365">
        <w:rPr>
          <w:noProof/>
        </w:rPr>
        <w:fldChar w:fldCharType="separate"/>
      </w:r>
      <w:r w:rsidR="00776E2B">
        <w:rPr>
          <w:noProof/>
        </w:rPr>
        <w:t>29</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7 - Logotipos de reproductores comerciales</w:t>
      </w:r>
      <w:r>
        <w:rPr>
          <w:noProof/>
        </w:rPr>
        <w:tab/>
      </w:r>
      <w:r w:rsidR="00827365">
        <w:rPr>
          <w:noProof/>
        </w:rPr>
        <w:fldChar w:fldCharType="begin"/>
      </w:r>
      <w:r>
        <w:rPr>
          <w:noProof/>
        </w:rPr>
        <w:instrText xml:space="preserve"> PAGEREF _Toc276684037 \h </w:instrText>
      </w:r>
      <w:r w:rsidR="00827365">
        <w:rPr>
          <w:noProof/>
        </w:rPr>
      </w:r>
      <w:r w:rsidR="00827365">
        <w:rPr>
          <w:noProof/>
        </w:rPr>
        <w:fldChar w:fldCharType="separate"/>
      </w:r>
      <w:r w:rsidR="00776E2B">
        <w:rPr>
          <w:noProof/>
        </w:rPr>
        <w:t>41</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8 - Real Player 11</w:t>
      </w:r>
      <w:bookmarkStart w:id="0" w:name="_GoBack"/>
      <w:bookmarkEnd w:id="0"/>
      <w:r>
        <w:rPr>
          <w:noProof/>
        </w:rPr>
        <w:tab/>
      </w:r>
      <w:r w:rsidR="00827365">
        <w:rPr>
          <w:noProof/>
        </w:rPr>
        <w:fldChar w:fldCharType="begin"/>
      </w:r>
      <w:r>
        <w:rPr>
          <w:noProof/>
        </w:rPr>
        <w:instrText xml:space="preserve"> PAGEREF _Toc276684038 \h </w:instrText>
      </w:r>
      <w:r w:rsidR="00827365">
        <w:rPr>
          <w:noProof/>
        </w:rPr>
      </w:r>
      <w:r w:rsidR="00827365">
        <w:rPr>
          <w:noProof/>
        </w:rPr>
        <w:fldChar w:fldCharType="separate"/>
      </w:r>
      <w:r w:rsidR="00776E2B">
        <w:rPr>
          <w:noProof/>
        </w:rPr>
        <w:t>42</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9 - Presentación de Windows Media Center en Windows 7</w:t>
      </w:r>
      <w:r>
        <w:rPr>
          <w:noProof/>
        </w:rPr>
        <w:tab/>
      </w:r>
      <w:r w:rsidR="00827365">
        <w:rPr>
          <w:noProof/>
        </w:rPr>
        <w:fldChar w:fldCharType="begin"/>
      </w:r>
      <w:r>
        <w:rPr>
          <w:noProof/>
        </w:rPr>
        <w:instrText xml:space="preserve"> PAGEREF _Toc276684039 \h </w:instrText>
      </w:r>
      <w:r w:rsidR="00827365">
        <w:rPr>
          <w:noProof/>
        </w:rPr>
      </w:r>
      <w:r w:rsidR="00827365">
        <w:rPr>
          <w:noProof/>
        </w:rPr>
        <w:fldChar w:fldCharType="separate"/>
      </w:r>
      <w:r w:rsidR="00776E2B">
        <w:rPr>
          <w:noProof/>
        </w:rPr>
        <w:t>43</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12 - Esquema de componentes de FFmpeg</w:t>
      </w:r>
      <w:r>
        <w:rPr>
          <w:noProof/>
        </w:rPr>
        <w:tab/>
      </w:r>
      <w:r w:rsidR="00827365">
        <w:rPr>
          <w:noProof/>
        </w:rPr>
        <w:fldChar w:fldCharType="begin"/>
      </w:r>
      <w:r>
        <w:rPr>
          <w:noProof/>
        </w:rPr>
        <w:instrText xml:space="preserve"> PAGEREF _Toc276684040 \h </w:instrText>
      </w:r>
      <w:r w:rsidR="00827365">
        <w:rPr>
          <w:noProof/>
        </w:rPr>
      </w:r>
      <w:r w:rsidR="00827365">
        <w:rPr>
          <w:noProof/>
        </w:rPr>
        <w:fldChar w:fldCharType="separate"/>
      </w:r>
      <w:r w:rsidR="00776E2B">
        <w:rPr>
          <w:noProof/>
        </w:rPr>
        <w:t>51</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13 - Infraestructura de redes IPTV</w:t>
      </w:r>
      <w:r>
        <w:rPr>
          <w:noProof/>
        </w:rPr>
        <w:tab/>
      </w:r>
      <w:r w:rsidR="00827365">
        <w:rPr>
          <w:noProof/>
        </w:rPr>
        <w:fldChar w:fldCharType="begin"/>
      </w:r>
      <w:r>
        <w:rPr>
          <w:noProof/>
        </w:rPr>
        <w:instrText xml:space="preserve"> PAGEREF _Toc276684041 \h </w:instrText>
      </w:r>
      <w:r w:rsidR="00827365">
        <w:rPr>
          <w:noProof/>
        </w:rPr>
      </w:r>
      <w:r w:rsidR="00827365">
        <w:rPr>
          <w:noProof/>
        </w:rPr>
        <w:fldChar w:fldCharType="separate"/>
      </w:r>
      <w:r w:rsidR="00776E2B">
        <w:rPr>
          <w:noProof/>
        </w:rPr>
        <w:t>53</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14 - Visión general Zend Framework</w:t>
      </w:r>
      <w:r>
        <w:rPr>
          <w:noProof/>
        </w:rPr>
        <w:tab/>
      </w:r>
      <w:r w:rsidR="00827365">
        <w:rPr>
          <w:noProof/>
        </w:rPr>
        <w:fldChar w:fldCharType="begin"/>
      </w:r>
      <w:r>
        <w:rPr>
          <w:noProof/>
        </w:rPr>
        <w:instrText xml:space="preserve"> PAGEREF _Toc276684042 \h </w:instrText>
      </w:r>
      <w:r w:rsidR="00827365">
        <w:rPr>
          <w:noProof/>
        </w:rPr>
      </w:r>
      <w:r w:rsidR="00827365">
        <w:rPr>
          <w:noProof/>
        </w:rPr>
        <w:fldChar w:fldCharType="separate"/>
      </w:r>
      <w:r w:rsidR="00776E2B">
        <w:rPr>
          <w:noProof/>
        </w:rPr>
        <w:t>57</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15 - Esquema de Widgets GWT</w:t>
      </w:r>
      <w:r>
        <w:rPr>
          <w:noProof/>
        </w:rPr>
        <w:tab/>
      </w:r>
      <w:r w:rsidR="00827365">
        <w:rPr>
          <w:noProof/>
        </w:rPr>
        <w:fldChar w:fldCharType="begin"/>
      </w:r>
      <w:r>
        <w:rPr>
          <w:noProof/>
        </w:rPr>
        <w:instrText xml:space="preserve"> PAGEREF _Toc276684043 \h </w:instrText>
      </w:r>
      <w:r w:rsidR="00827365">
        <w:rPr>
          <w:noProof/>
        </w:rPr>
      </w:r>
      <w:r w:rsidR="00827365">
        <w:rPr>
          <w:noProof/>
        </w:rPr>
        <w:fldChar w:fldCharType="separate"/>
      </w:r>
      <w:r w:rsidR="00776E2B">
        <w:rPr>
          <w:noProof/>
        </w:rPr>
        <w:t>59</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16 - Web PHPMotion</w:t>
      </w:r>
      <w:r>
        <w:rPr>
          <w:noProof/>
        </w:rPr>
        <w:tab/>
      </w:r>
      <w:r w:rsidR="00827365">
        <w:rPr>
          <w:noProof/>
        </w:rPr>
        <w:fldChar w:fldCharType="begin"/>
      </w:r>
      <w:r>
        <w:rPr>
          <w:noProof/>
        </w:rPr>
        <w:instrText xml:space="preserve"> PAGEREF _Toc276684044 \h </w:instrText>
      </w:r>
      <w:r w:rsidR="00827365">
        <w:rPr>
          <w:noProof/>
        </w:rPr>
      </w:r>
      <w:r w:rsidR="00827365">
        <w:rPr>
          <w:noProof/>
        </w:rPr>
        <w:fldChar w:fldCharType="separate"/>
      </w:r>
      <w:r w:rsidR="00776E2B">
        <w:rPr>
          <w:noProof/>
        </w:rPr>
        <w:t>61</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17 - OSTube</w:t>
      </w:r>
      <w:r>
        <w:rPr>
          <w:noProof/>
        </w:rPr>
        <w:tab/>
      </w:r>
      <w:r w:rsidR="00827365">
        <w:rPr>
          <w:noProof/>
        </w:rPr>
        <w:fldChar w:fldCharType="begin"/>
      </w:r>
      <w:r>
        <w:rPr>
          <w:noProof/>
        </w:rPr>
        <w:instrText xml:space="preserve"> PAGEREF _Toc276684045 \h </w:instrText>
      </w:r>
      <w:r w:rsidR="00827365">
        <w:rPr>
          <w:noProof/>
        </w:rPr>
      </w:r>
      <w:r w:rsidR="00827365">
        <w:rPr>
          <w:noProof/>
        </w:rPr>
        <w:fldChar w:fldCharType="separate"/>
      </w:r>
      <w:r w:rsidR="00776E2B">
        <w:rPr>
          <w:noProof/>
        </w:rPr>
        <w:t>62</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18 - Youtube</w:t>
      </w:r>
      <w:r>
        <w:rPr>
          <w:noProof/>
        </w:rPr>
        <w:tab/>
      </w:r>
      <w:r w:rsidR="00827365">
        <w:rPr>
          <w:noProof/>
        </w:rPr>
        <w:fldChar w:fldCharType="begin"/>
      </w:r>
      <w:r>
        <w:rPr>
          <w:noProof/>
        </w:rPr>
        <w:instrText xml:space="preserve"> PAGEREF _Toc276684046 \h </w:instrText>
      </w:r>
      <w:r w:rsidR="00827365">
        <w:rPr>
          <w:noProof/>
        </w:rPr>
      </w:r>
      <w:r w:rsidR="00827365">
        <w:rPr>
          <w:noProof/>
        </w:rPr>
        <w:fldChar w:fldCharType="separate"/>
      </w:r>
      <w:r w:rsidR="00776E2B">
        <w:rPr>
          <w:noProof/>
        </w:rPr>
        <w:t>64</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21 - Terra TV</w:t>
      </w:r>
      <w:r>
        <w:rPr>
          <w:noProof/>
        </w:rPr>
        <w:tab/>
      </w:r>
      <w:r w:rsidR="00827365">
        <w:rPr>
          <w:noProof/>
        </w:rPr>
        <w:fldChar w:fldCharType="begin"/>
      </w:r>
      <w:r>
        <w:rPr>
          <w:noProof/>
        </w:rPr>
        <w:instrText xml:space="preserve"> PAGEREF _Toc276684047 \h </w:instrText>
      </w:r>
      <w:r w:rsidR="00827365">
        <w:rPr>
          <w:noProof/>
        </w:rPr>
      </w:r>
      <w:r w:rsidR="00827365">
        <w:rPr>
          <w:noProof/>
        </w:rPr>
        <w:fldChar w:fldCharType="separate"/>
      </w:r>
      <w:r w:rsidR="00776E2B">
        <w:rPr>
          <w:noProof/>
        </w:rPr>
        <w:t>68</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23 - 3TV</w:t>
      </w:r>
      <w:r>
        <w:rPr>
          <w:noProof/>
        </w:rPr>
        <w:tab/>
      </w:r>
      <w:r w:rsidR="00827365">
        <w:rPr>
          <w:noProof/>
        </w:rPr>
        <w:fldChar w:fldCharType="begin"/>
      </w:r>
      <w:r>
        <w:rPr>
          <w:noProof/>
        </w:rPr>
        <w:instrText xml:space="preserve"> PAGEREF _Toc276684048 \h </w:instrText>
      </w:r>
      <w:r w:rsidR="00827365">
        <w:rPr>
          <w:noProof/>
        </w:rPr>
      </w:r>
      <w:r w:rsidR="00827365">
        <w:rPr>
          <w:noProof/>
        </w:rPr>
        <w:fldChar w:fldCharType="separate"/>
      </w:r>
      <w:r w:rsidR="00776E2B">
        <w:rPr>
          <w:noProof/>
        </w:rPr>
        <w:t>70</w:t>
      </w:r>
      <w:r w:rsidR="00827365">
        <w:rPr>
          <w:noProof/>
        </w:rPr>
        <w:fldChar w:fldCharType="end"/>
      </w:r>
    </w:p>
    <w:p w:rsidR="00E010D5" w:rsidRDefault="00E010D5">
      <w:pPr>
        <w:pStyle w:val="Tabladeilustraciones"/>
        <w:tabs>
          <w:tab w:val="right" w:leader="dot" w:pos="8828"/>
        </w:tabs>
        <w:rPr>
          <w:rFonts w:ascii="Calibri" w:eastAsia="Times New Roman" w:hAnsi="Calibri" w:cs="Times New Roman"/>
          <w:noProof/>
          <w:sz w:val="22"/>
          <w:szCs w:val="22"/>
          <w:lang w:eastAsia="es-CL"/>
        </w:rPr>
      </w:pPr>
      <w:r>
        <w:rPr>
          <w:noProof/>
        </w:rPr>
        <w:t>Ilustración 24 – Google TV en un televisor IPTV conectado a internet</w:t>
      </w:r>
      <w:r>
        <w:rPr>
          <w:noProof/>
        </w:rPr>
        <w:tab/>
      </w:r>
      <w:r w:rsidR="00827365">
        <w:rPr>
          <w:noProof/>
        </w:rPr>
        <w:fldChar w:fldCharType="begin"/>
      </w:r>
      <w:r>
        <w:rPr>
          <w:noProof/>
        </w:rPr>
        <w:instrText xml:space="preserve"> PAGEREF _Toc276684049 \h </w:instrText>
      </w:r>
      <w:r w:rsidR="00827365">
        <w:rPr>
          <w:noProof/>
        </w:rPr>
      </w:r>
      <w:r w:rsidR="00827365">
        <w:rPr>
          <w:noProof/>
        </w:rPr>
        <w:fldChar w:fldCharType="separate"/>
      </w:r>
      <w:r w:rsidR="00776E2B">
        <w:rPr>
          <w:noProof/>
        </w:rPr>
        <w:t>72</w:t>
      </w:r>
      <w:r w:rsidR="00827365">
        <w:rPr>
          <w:noProof/>
        </w:rPr>
        <w:fldChar w:fldCharType="end"/>
      </w:r>
    </w:p>
    <w:p w:rsidR="007C0EE8" w:rsidRPr="001D2C1D" w:rsidRDefault="00827365" w:rsidP="00C539AC">
      <w:pPr>
        <w:pStyle w:val="Ttulo"/>
        <w:outlineLvl w:val="0"/>
      </w:pPr>
      <w:r>
        <w:rPr>
          <w:lang w:val="es-ES"/>
        </w:rPr>
        <w:fldChar w:fldCharType="end"/>
      </w:r>
      <w:r w:rsidR="00391FD4">
        <w:rPr>
          <w:lang w:val="es-ES"/>
        </w:rPr>
        <w:br w:type="page"/>
      </w:r>
      <w:bookmarkStart w:id="1" w:name="_Toc276634711"/>
      <w:r w:rsidR="007C0EE8" w:rsidRPr="001D2C1D">
        <w:lastRenderedPageBreak/>
        <w:t>Capítulo 1</w:t>
      </w:r>
      <w:r w:rsidR="003A19EE">
        <w:t>.</w:t>
      </w:r>
      <w:r w:rsidR="007C0EE8" w:rsidRPr="001D2C1D">
        <w:t xml:space="preserve"> Introducción</w:t>
      </w:r>
      <w:bookmarkEnd w:id="1"/>
    </w:p>
    <w:p w:rsidR="00CC20D5" w:rsidRPr="003A19EE" w:rsidRDefault="002D7A96" w:rsidP="00C539AC">
      <w:pPr>
        <w:pStyle w:val="Subttulo"/>
        <w:outlineLvl w:val="1"/>
      </w:pPr>
      <w:bookmarkStart w:id="2" w:name="_Toc276634712"/>
      <w:r w:rsidRPr="003A19EE">
        <w:t>Resumen</w:t>
      </w:r>
      <w:bookmarkEnd w:id="2"/>
    </w:p>
    <w:p w:rsidR="00CC20D5" w:rsidRDefault="00CC20D5">
      <w:pPr>
        <w:pStyle w:val="Sinespaciado"/>
        <w:jc w:val="both"/>
        <w:rPr>
          <w:rFonts w:ascii="Verdana" w:hAnsi="Verdana"/>
          <w:sz w:val="24"/>
        </w:rPr>
      </w:pPr>
    </w:p>
    <w:p w:rsidR="00CC20D5" w:rsidRDefault="00CC20D5" w:rsidP="00DD7C06">
      <w:r>
        <w:t>Durante los últimos años ha existido un gran incremento de la oferta y demanda de material audiovisual disponible en Internet, en gran parte debido a las mejores condiciones de acceso e incremento en los anchos de banda</w:t>
      </w:r>
      <w:r w:rsidR="00FC49A8">
        <w:t>. Junto</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122C2B" w:rsidP="00E010D5">
      <w:pPr>
        <w:pStyle w:val="Sinespaciado"/>
        <w:keepNext/>
        <w:jc w:val="center"/>
      </w:pPr>
      <w:r w:rsidRPr="00C539AC">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4C231D" w:rsidRDefault="00E010D5" w:rsidP="00C539AC">
      <w:pPr>
        <w:pStyle w:val="Epgrafe"/>
        <w:jc w:val="center"/>
      </w:pPr>
      <w:r>
        <w:t xml:space="preserve">Ilustración </w:t>
      </w:r>
      <w:fldSimple w:instr=" SEQ Ilustración \* ARABIC ">
        <w:r w:rsidR="00F823A6">
          <w:rPr>
            <w:noProof/>
          </w:rPr>
          <w:t>1</w:t>
        </w:r>
      </w:fldSimple>
      <w:r w:rsidR="00605B2E">
        <w:t>–Esquema de un sistema UMA</w:t>
      </w:r>
    </w:p>
    <w:p w:rsidR="00983B96" w:rsidRPr="00C539AC" w:rsidRDefault="00827365" w:rsidP="00C539AC">
      <w:pPr>
        <w:pStyle w:val="Ttulo7"/>
        <w:rPr>
          <w:lang w:val="es-CL"/>
        </w:rPr>
      </w:pPr>
      <w:hyperlink r:id="rId13" w:history="1">
        <w:r w:rsidR="00983B96" w:rsidRPr="00C539AC">
          <w:rPr>
            <w:rStyle w:val="Hipervnculo"/>
            <w:lang w:val="es-CL" w:eastAsia="en-US"/>
          </w:rPr>
          <w:t>http://es.wikipedia.org/wiki/Archivo:Sistema_UMA.gif</w:t>
        </w:r>
      </w:hyperlink>
    </w:p>
    <w:p w:rsidR="00983B96" w:rsidRPr="00C539AC" w:rsidDel="00983B96" w:rsidRDefault="00983B96" w:rsidP="00983B96">
      <w:pPr>
        <w:pStyle w:val="Ttulo7"/>
        <w:rPr>
          <w:lang w:val="es-CL"/>
        </w:rPr>
      </w:pP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CC20D5" w:rsidRPr="002C5BCC" w:rsidRDefault="000A0447" w:rsidP="00C539AC">
      <w:pPr>
        <w:pStyle w:val="Subttulo"/>
        <w:outlineLvl w:val="1"/>
      </w:pPr>
      <w:r>
        <w:br w:type="page"/>
      </w:r>
      <w:bookmarkStart w:id="3" w:name="_Toc276634713"/>
      <w:r w:rsidR="00CC20D5" w:rsidRPr="00D56AA3">
        <w:lastRenderedPageBreak/>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r>
        <w:t xml:space="preserve">Por ello este Marco de Trabajo usará los patrones Modelo-Vista-Controlador para armar componentes MVC. </w:t>
      </w:r>
    </w:p>
    <w:p w:rsidR="00CC20D5" w:rsidRPr="00C539AC" w:rsidRDefault="00CC20D5" w:rsidP="00C539AC">
      <w:pPr>
        <w:rPr>
          <w:vanish/>
        </w:rPr>
      </w:pPr>
      <w:r w:rsidRPr="00C539AC">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onRails, .Net, por dar unos ejemplos.</w:t>
      </w:r>
    </w:p>
    <w:p w:rsidR="00CC20D5" w:rsidRDefault="00CC20D5">
      <w:pPr>
        <w:pStyle w:val="Textoindependiente"/>
        <w:rPr>
          <w:lang w:val="es-ES"/>
        </w:rPr>
      </w:pPr>
    </w:p>
    <w:p w:rsidR="00CC20D5" w:rsidRDefault="00CC20D5" w:rsidP="00C539AC">
      <w:pPr>
        <w:suppressAutoHyphens w:val="0"/>
        <w:spacing w:before="0" w:after="0" w:line="240" w:lineRule="auto"/>
        <w:jc w:val="left"/>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F611E6">
      <w:pPr>
        <w:pStyle w:val="Sinespaciado"/>
        <w:jc w:val="center"/>
      </w:pPr>
      <w:r w:rsidRPr="00F611E6">
        <w:rPr>
          <w:b/>
        </w:rPr>
        <w:t>Ilustración 1</w:t>
      </w:r>
      <w:r>
        <w:t xml:space="preserve"> - </w:t>
      </w:r>
      <w:r w:rsidR="00CC20D5">
        <w:t>Esquema de MVC con uso de templates</w:t>
      </w:r>
    </w:p>
    <w:p w:rsidR="00CC20D5" w:rsidRDefault="00827365">
      <w:pPr>
        <w:pStyle w:val="Sinespaciado"/>
        <w:jc w:val="center"/>
      </w:pPr>
      <w:hyperlink r:id="rId15" w:history="1">
        <w:r w:rsidR="00CC20D5" w:rsidRPr="00F611E6">
          <w:rPr>
            <w:rStyle w:val="Hipervnculo"/>
          </w:rPr>
          <w:t>http://onjava.com/onjava/2004/06/02/cg-vel-2.html</w:t>
        </w:r>
      </w:hyperlink>
    </w:p>
    <w:p w:rsidR="000400D2" w:rsidRDefault="000400D2" w:rsidP="00C539AC">
      <w:pPr>
        <w:pStyle w:val="Textoindependiente"/>
        <w:rPr>
          <w:lang w:val="es-ES"/>
        </w:rPr>
      </w:pPr>
    </w:p>
    <w:p w:rsidR="00C539AC" w:rsidRDefault="00C539AC">
      <w:pPr>
        <w:suppressAutoHyphens w:val="0"/>
        <w:spacing w:before="0" w:after="0" w:line="240" w:lineRule="auto"/>
        <w:jc w:val="left"/>
        <w:rPr>
          <w:rFonts w:cs="Times New Roman"/>
          <w:lang w:val="es-ES"/>
        </w:rPr>
      </w:pPr>
      <w:r>
        <w:rPr>
          <w:lang w:val="es-ES"/>
        </w:rPr>
        <w:br w:type="page"/>
      </w:r>
    </w:p>
    <w:p w:rsidR="00CC20D5" w:rsidRDefault="00CC20D5" w:rsidP="00C539AC">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CC20D5" w:rsidRDefault="009C582D" w:rsidP="00C539AC">
      <w:pPr>
        <w:pStyle w:val="Cita"/>
        <w:rPr>
          <w:lang w:val="en-US"/>
        </w:rPr>
      </w:pPr>
      <w:r w:rsidRPr="00C539AC">
        <w:rPr>
          <w:lang w:val="en-US"/>
        </w:rPr>
        <w:t>&lt;? xml</w:t>
      </w:r>
      <w:r w:rsidR="00CC20D5" w:rsidRPr="00C539AC">
        <w:rPr>
          <w:lang w:val="en-US"/>
        </w:rPr>
        <w:t xml:space="preserve"> version=”1.0”?&gt;</w:t>
      </w:r>
      <w:r w:rsidR="00CC20D5" w:rsidRPr="00C539AC">
        <w:rPr>
          <w:lang w:val="en-US"/>
        </w:rPr>
        <w:br/>
        <w:t>&lt;component name=”Model”&gt;</w:t>
      </w:r>
      <w:r w:rsidR="00CC20D5" w:rsidRPr="00C539AC">
        <w:rPr>
          <w:lang w:val="en-US"/>
        </w:rPr>
        <w:br/>
        <w:t>    &lt;model name=”InternalObjectModel”&gt;</w:t>
      </w:r>
      <w:r w:rsidR="00CC20D5" w:rsidRPr="00C539AC">
        <w:rPr>
          <w:lang w:val="en-US"/>
        </w:rPr>
        <w:br/>
        <w:t>        &lt;id&gt;%v&lt;/id&gt;</w:t>
      </w:r>
      <w:r w:rsidR="00CC20D5" w:rsidRPr="00C539AC">
        <w:rPr>
          <w:lang w:val="en-US"/>
        </w:rPr>
        <w:br/>
        <w:t>    &lt;/model&gt;</w:t>
      </w:r>
      <w:r w:rsidR="00CC20D5" w:rsidRPr="00C539AC">
        <w:rPr>
          <w:lang w:val="en-US"/>
        </w:rPr>
        <w:br/>
        <w:t>    &lt;view name=”Exporter”&gt;</w:t>
      </w:r>
      <w:r w:rsidR="00CC20D5" w:rsidRPr="00C539AC">
        <w:rPr>
          <w:lang w:val="en-US"/>
        </w:rPr>
        <w:br/>
        <w:t>        &lt;template&gt;cajita.html&lt;/template&gt;</w:t>
      </w:r>
      <w:r w:rsidR="00CC20D5" w:rsidRPr="00C539AC">
        <w:rPr>
          <w:lang w:val="en-US"/>
        </w:rPr>
        <w:br/>
        <w:t>        &lt;public_attribute&gt;true&lt;/ public_attribute</w:t>
      </w:r>
      <w:r w:rsidR="00CC20D5">
        <w:rPr>
          <w:lang w:val="en-US"/>
        </w:rPr>
        <w:t>&gt;</w:t>
      </w:r>
      <w:r w:rsidR="00CC20D5">
        <w:rPr>
          <w:lang w:val="en-US"/>
        </w:rPr>
        <w:br/>
        <w:t>    &lt;/view&gt;</w:t>
      </w:r>
      <w:r w:rsidR="00CC20D5">
        <w:rPr>
          <w:lang w:val="en-US"/>
        </w:rPr>
        <w:br/>
        <w:t>&lt;/component&gt;</w:t>
      </w:r>
    </w:p>
    <w:p w:rsidR="00CC20D5" w:rsidRDefault="00CC20D5">
      <w:pPr>
        <w:rPr>
          <w:lang w:val="es-ES"/>
        </w:rPr>
      </w:pPr>
      <w:r>
        <w:rPr>
          <w:lang w:val="es-ES"/>
        </w:rPr>
        <w:t xml:space="preserve">Como se puede apreciar en este ejemplo existe un objeto modelo y un objeto vista, dichos objetos modelados en XML no dependen de ningún lenguaje de programación en particular, por lo tanto se puede mantener el </w:t>
      </w:r>
      <w:r>
        <w:rPr>
          <w:b/>
          <w:lang w:val="es-ES"/>
        </w:rPr>
        <w:t>diseño</w:t>
      </w:r>
      <w:r>
        <w:rPr>
          <w:lang w:val="es-ES"/>
        </w:rPr>
        <w:t xml:space="preserve"> de los </w:t>
      </w:r>
      <w:r>
        <w:rPr>
          <w:b/>
          <w:lang w:val="es-ES"/>
        </w:rPr>
        <w:t>componentes</w:t>
      </w:r>
      <w:r>
        <w:rPr>
          <w:lang w:val="es-ES"/>
        </w:rPr>
        <w:t xml:space="preserve"> XML sobre diferentes plataformas logrando una buena </w:t>
      </w:r>
      <w:r>
        <w:rPr>
          <w:b/>
          <w:lang w:val="es-ES"/>
        </w:rPr>
        <w:t>portabilidad</w:t>
      </w:r>
      <w:r w:rsidR="00601004">
        <w:rPr>
          <w:lang w:val="es-ES"/>
        </w:rPr>
        <w:t>. O</w:t>
      </w:r>
      <w:r>
        <w:rPr>
          <w:lang w:val="es-ES"/>
        </w:rPr>
        <w:t>cupando estos mismos componentes es posible comunicarse con diferentes plataformas a la vez, las cuales no necesariament</w:t>
      </w:r>
      <w:r w:rsidR="00CE5294">
        <w:rPr>
          <w:lang w:val="es-ES"/>
        </w:rPr>
        <w:t>e deben ser compatibles entre sí</w:t>
      </w:r>
      <w:r>
        <w:rPr>
          <w:lang w:val="es-ES"/>
        </w:rPr>
        <w:t xml:space="preserve"> de forma nativa, de esta forma se maximiza la </w:t>
      </w:r>
      <w:r>
        <w:rPr>
          <w:b/>
          <w:lang w:val="es-ES"/>
        </w:rPr>
        <w:t>interoperabilidad</w:t>
      </w:r>
      <w:r>
        <w:rPr>
          <w:lang w:val="es-ES"/>
        </w:rPr>
        <w:t>.</w:t>
      </w:r>
    </w:p>
    <w:p w:rsidR="00C539AC" w:rsidRDefault="00C539AC">
      <w:pPr>
        <w:rPr>
          <w:lang w:val="es-ES"/>
        </w:rPr>
      </w:pPr>
    </w:p>
    <w:p w:rsidR="00CC20D5" w:rsidRDefault="00CC20D5">
      <w:pPr>
        <w:rPr>
          <w:lang w:val="es-ES"/>
        </w:rPr>
      </w:pPr>
      <w:r>
        <w:rPr>
          <w:lang w:val="es-ES"/>
        </w:rPr>
        <w:t>Otro factor importante es que se separa el trabajo de programación en duro del diseño lógico de los componentes.</w:t>
      </w:r>
    </w:p>
    <w:p w:rsidR="00C8251B" w:rsidRDefault="00C8251B" w:rsidP="00C539AC">
      <w:pPr>
        <w:pStyle w:val="Subttulo"/>
        <w:outlineLvl w:val="1"/>
        <w:rPr>
          <w:kern w:val="1"/>
        </w:rPr>
      </w:pPr>
      <w:bookmarkStart w:id="4" w:name="_Toc276634714"/>
      <w:r>
        <w:rPr>
          <w:kern w:val="1"/>
        </w:rPr>
        <w:lastRenderedPageBreak/>
        <w:t>1.2. Objetivos</w:t>
      </w:r>
      <w:bookmarkEnd w:id="4"/>
    </w:p>
    <w:p w:rsidR="00CC20D5" w:rsidRPr="00C539AC" w:rsidRDefault="00C8251B" w:rsidP="00C539AC">
      <w:pPr>
        <w:pStyle w:val="Subttulo"/>
        <w:outlineLvl w:val="2"/>
        <w:rPr>
          <w:b w:val="0"/>
          <w:kern w:val="1"/>
          <w:u w:val="single"/>
        </w:rPr>
      </w:pPr>
      <w:bookmarkStart w:id="5" w:name="_Toc276634715"/>
      <w:r>
        <w:rPr>
          <w:kern w:val="1"/>
        </w:rPr>
        <w:t>1.</w:t>
      </w:r>
      <w:r w:rsidR="003A19EE">
        <w:rPr>
          <w:kern w:val="1"/>
        </w:rPr>
        <w:t>2</w:t>
      </w:r>
      <w:r w:rsidR="00CC20D5">
        <w:rPr>
          <w:kern w:val="1"/>
        </w:rPr>
        <w:t>.1</w:t>
      </w:r>
      <w:r w:rsidR="003A19EE">
        <w:rPr>
          <w:kern w:val="1"/>
        </w:rPr>
        <w:t>.Objetivo General</w:t>
      </w:r>
      <w:bookmarkEnd w:id="5"/>
    </w:p>
    <w:p w:rsidR="00CC20D5" w:rsidRDefault="00CC20D5">
      <w:r>
        <w:t>Desarrollar un Marco de Trabajo para el desarrollo de aplicaciones con características de Acceso Multimedia Universal.</w:t>
      </w:r>
    </w:p>
    <w:p w:rsidR="00CC20D5" w:rsidRPr="005651F1" w:rsidRDefault="00C8251B" w:rsidP="00C539AC">
      <w:pPr>
        <w:pStyle w:val="Subttulo"/>
        <w:outlineLvl w:val="2"/>
      </w:pPr>
      <w:bookmarkStart w:id="6" w:name="_Toc276634716"/>
      <w:r>
        <w:t>1</w:t>
      </w:r>
      <w:r w:rsidR="00CC20D5">
        <w:t>.2</w:t>
      </w:r>
      <w:r w:rsidR="003A19EE">
        <w:t>.</w:t>
      </w:r>
      <w:r>
        <w:t xml:space="preserve">1.Objetivos </w:t>
      </w:r>
      <w:bookmarkEnd w:id="6"/>
      <w:r w:rsidR="009945AA">
        <w:t>Específicos</w:t>
      </w:r>
    </w:p>
    <w:p w:rsidR="00CC20D5" w:rsidRDefault="00CC20D5">
      <w:pPr>
        <w:numPr>
          <w:ilvl w:val="0"/>
          <w:numId w:val="4"/>
        </w:numPr>
      </w:pPr>
      <w:r>
        <w:t xml:space="preserve">Generar un </w:t>
      </w:r>
      <w:r w:rsidR="006C5A13">
        <w:rPr>
          <w:b/>
        </w:rPr>
        <w:t xml:space="preserve">Framework </w:t>
      </w:r>
      <w:r>
        <w:rPr>
          <w:b/>
        </w:rPr>
        <w:t>MVC</w:t>
      </w:r>
      <w:r>
        <w:t xml:space="preserve"> sobre una plataforma </w:t>
      </w:r>
      <w:r>
        <w:rPr>
          <w:b/>
        </w:rPr>
        <w:t>específica</w:t>
      </w:r>
      <w:r>
        <w:t xml:space="preserve"> como Java o PHP que interactúe con componentes XML que a su vez puedan ser interpretados en cualquier plataforma </w:t>
      </w:r>
      <w:r>
        <w:rPr>
          <w:b/>
        </w:rPr>
        <w:t>genérica</w:t>
      </w:r>
      <w:r>
        <w:t xml:space="preserve"> con la programación necesaria.</w:t>
      </w:r>
    </w:p>
    <w:p w:rsidR="00CC20D5" w:rsidRDefault="00CC20D5">
      <w:pPr>
        <w:pStyle w:val="Listaconvietas31"/>
        <w:numPr>
          <w:ilvl w:val="0"/>
          <w:numId w:val="3"/>
        </w:numPr>
      </w:pPr>
      <w:r>
        <w:t xml:space="preserve">Generar un </w:t>
      </w:r>
      <w:r>
        <w:rPr>
          <w:b/>
        </w:rPr>
        <w:t>CMS</w:t>
      </w:r>
      <w:r>
        <w:t xml:space="preserve"> con este framework tomando en cuenta los principios UMA, esto quiere decir que el contenido audiovisual subido una sola vez debiera ser compatible con distintas plataformas (PCs, móviles, blackberrys, iphones, ipads, etc).</w:t>
      </w:r>
    </w:p>
    <w:p w:rsidR="00CC20D5" w:rsidRDefault="00CC20D5">
      <w:pPr>
        <w:pStyle w:val="Listaconvietas31"/>
        <w:numPr>
          <w:ilvl w:val="0"/>
          <w:numId w:val="3"/>
        </w:numPr>
      </w:pPr>
      <w:r>
        <w:t xml:space="preserve">Resolver la </w:t>
      </w:r>
      <w:r>
        <w:rPr>
          <w:b/>
        </w:rPr>
        <w:t>codificación</w:t>
      </w:r>
      <w:r>
        <w:t xml:space="preserve"> (FLV, MP4, MPG, </w:t>
      </w:r>
      <w:r w:rsidR="008B28A9">
        <w:t>etc.</w:t>
      </w:r>
      <w:r>
        <w:t xml:space="preserve">) del material audiovisual para que este pueda ser reproducido en las principales plataformas. </w:t>
      </w:r>
    </w:p>
    <w:p w:rsidR="00CC20D5" w:rsidRDefault="00CC20D5">
      <w:pPr>
        <w:pStyle w:val="Listaconvietas31"/>
        <w:numPr>
          <w:ilvl w:val="0"/>
          <w:numId w:val="3"/>
        </w:numPr>
      </w:pPr>
      <w:r>
        <w:t xml:space="preserve">Mostrar el despliegue de la información adecuado para cada dispositivo para que los contenidos sean accesibles en forma transparente a través de ellos, mediante los </w:t>
      </w:r>
      <w:r>
        <w:rPr>
          <w:b/>
        </w:rPr>
        <w:t>componentes XML</w:t>
      </w:r>
      <w:r>
        <w:t xml:space="preserve">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aún no existan.</w:t>
      </w:r>
    </w:p>
    <w:p w:rsidR="00CC20D5" w:rsidRDefault="00321514" w:rsidP="00C539AC">
      <w:pPr>
        <w:pStyle w:val="Subttulo"/>
        <w:outlineLvl w:val="1"/>
        <w:rPr>
          <w:rStyle w:val="Estilo14pt"/>
          <w:rFonts w:eastAsia="Calibri" w:cs="Calibri"/>
          <w:b w:val="0"/>
          <w:i/>
          <w:iCs/>
          <w:szCs w:val="22"/>
        </w:rPr>
      </w:pPr>
      <w:r>
        <w:rPr>
          <w:rStyle w:val="Estilo14pt"/>
        </w:rPr>
        <w:br w:type="page"/>
      </w:r>
      <w:bookmarkStart w:id="7" w:name="_Toc276634717"/>
      <w:r w:rsidR="00073F3B">
        <w:rPr>
          <w:rStyle w:val="Estilo14pt"/>
        </w:rPr>
        <w:lastRenderedPageBreak/>
        <w:t>1</w:t>
      </w:r>
      <w:r w:rsidR="00CC20D5">
        <w:rPr>
          <w:rStyle w:val="Estilo14pt"/>
        </w:rPr>
        <w:t>.3</w:t>
      </w:r>
      <w:r w:rsidR="00632E5B">
        <w:rPr>
          <w:rStyle w:val="Estilo14pt"/>
        </w:rPr>
        <w:t>.</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Default="00CC20D5">
      <w:pPr>
        <w:rPr>
          <w:lang w:val="es-ES"/>
        </w:rPr>
      </w:pPr>
      <w:r>
        <w:rPr>
          <w:lang w:val="es-ES"/>
        </w:rPr>
        <w:t xml:space="preserve">Se utilizará un sistema de control de versiones para el software y documentación del desarrollo basado en </w:t>
      </w:r>
      <w:r w:rsidR="00310055">
        <w:rPr>
          <w:b/>
          <w:lang w:val="es-ES"/>
        </w:rPr>
        <w:t>Subversi</w:t>
      </w:r>
      <w:r w:rsidR="00413211">
        <w:rPr>
          <w:b/>
          <w:lang w:val="es-ES"/>
        </w:rPr>
        <w:t>o</w:t>
      </w:r>
      <w:r w:rsidR="00310055">
        <w:rPr>
          <w:b/>
          <w:lang w:val="es-ES"/>
        </w:rPr>
        <w:t>n</w:t>
      </w:r>
      <w:r>
        <w:rPr>
          <w:lang w:val="es-ES"/>
        </w:rPr>
        <w:t xml:space="preserve"> para ello </w:t>
      </w:r>
      <w:r w:rsidR="007B533B">
        <w:rPr>
          <w:lang w:val="es-ES"/>
        </w:rPr>
        <w:t xml:space="preserve">se </w:t>
      </w:r>
      <w:r>
        <w:rPr>
          <w:lang w:val="es-ES"/>
        </w:rPr>
        <w:t>usar</w:t>
      </w:r>
      <w:r w:rsidR="007B533B">
        <w:rPr>
          <w:lang w:val="es-ES"/>
        </w:rPr>
        <w:t>a</w:t>
      </w:r>
      <w:r>
        <w:rPr>
          <w:lang w:val="es-ES"/>
        </w:rPr>
        <w:t xml:space="preserve"> el servicio de repositorio </w:t>
      </w:r>
      <w:r w:rsidR="00310055">
        <w:rPr>
          <w:lang w:val="es-ES"/>
        </w:rPr>
        <w:t>Subversión</w:t>
      </w:r>
      <w:r>
        <w:rPr>
          <w:lang w:val="es-ES"/>
        </w:rPr>
        <w:t xml:space="preserve"> de </w:t>
      </w:r>
      <w:r w:rsidR="007B533B">
        <w:rPr>
          <w:lang w:val="es-ES"/>
        </w:rPr>
        <w:t>Google y liberara el software bajo la licencia GNU GPL</w:t>
      </w:r>
      <w:r>
        <w:rPr>
          <w:lang w:val="es-ES"/>
        </w:rPr>
        <w:t>.</w:t>
      </w:r>
    </w:p>
    <w:p w:rsidR="00CC20D5" w:rsidRDefault="00CC20D5">
      <w:pPr>
        <w:rPr>
          <w:lang w:val="es-ES"/>
        </w:rPr>
      </w:pPr>
      <w:r>
        <w:rPr>
          <w:lang w:val="es-ES"/>
        </w:rPr>
        <w:t xml:space="preserve">Se fijarán </w:t>
      </w:r>
      <w:r>
        <w:rPr>
          <w:b/>
          <w:lang w:val="es-ES"/>
        </w:rPr>
        <w:t>reuniones</w:t>
      </w:r>
      <w:r>
        <w:rPr>
          <w:lang w:val="es-ES"/>
        </w:rPr>
        <w:t xml:space="preserve"> semanales para controlar y coordinar el avance del proyecto.</w:t>
      </w:r>
    </w:p>
    <w:p w:rsidR="00CC20D5" w:rsidRDefault="00CC20D5">
      <w:pPr>
        <w:rPr>
          <w:lang w:val="es-ES"/>
        </w:rPr>
      </w:pPr>
      <w:r>
        <w:rPr>
          <w:lang w:val="es-ES"/>
        </w:rPr>
        <w:t xml:space="preserve">Se utilizará un IDE basado en </w:t>
      </w:r>
      <w:r>
        <w:rPr>
          <w:b/>
          <w:lang w:val="es-ES"/>
        </w:rPr>
        <w:t>Eclipse</w:t>
      </w:r>
      <w:r>
        <w:rPr>
          <w:lang w:val="es-ES"/>
        </w:rPr>
        <w:t xml:space="preserv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públicamente montado en una máquina Linux.</w:t>
      </w:r>
    </w:p>
    <w:p w:rsidR="00CC20D5" w:rsidRPr="005651F1" w:rsidRDefault="007B533B" w:rsidP="00C539AC">
      <w:pPr>
        <w:pStyle w:val="Subttulo"/>
        <w:outlineLvl w:val="1"/>
      </w:pPr>
      <w:r>
        <w:br w:type="page"/>
      </w:r>
      <w:bookmarkStart w:id="8" w:name="_Toc276634718"/>
      <w:r w:rsidR="00321514">
        <w:lastRenderedPageBreak/>
        <w:t>1.</w:t>
      </w:r>
      <w:r w:rsidR="00CC20D5">
        <w:t>4.</w:t>
      </w:r>
      <w:r w:rsidR="00C539AC">
        <w:t>Planificación</w:t>
      </w:r>
      <w:r w:rsidR="006A6A8F">
        <w:t xml:space="preserve"> Inicial</w:t>
      </w:r>
      <w:bookmarkEnd w:id="8"/>
    </w:p>
    <w:p w:rsidR="00CC20D5" w:rsidRDefault="00CC20D5">
      <w:pPr>
        <w:pStyle w:val="Continuarlista21"/>
        <w:ind w:left="0"/>
      </w:pPr>
      <w:r>
        <w:t>Según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CC20D5" w:rsidRPr="00C539AC" w:rsidRDefault="00CC20D5" w:rsidP="00C539AC">
            <w:pPr>
              <w:spacing w:line="240" w:lineRule="auto"/>
              <w:rPr>
                <w:sz w:val="20"/>
                <w:szCs w:val="20"/>
              </w:rPr>
            </w:pPr>
            <w:r w:rsidRPr="00C539AC">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C539AC" w:rsidRDefault="00CC20D5" w:rsidP="00C539AC">
            <w:pPr>
              <w:spacing w:line="240" w:lineRule="auto"/>
              <w:rPr>
                <w:sz w:val="20"/>
                <w:szCs w:val="20"/>
              </w:rPr>
            </w:pPr>
            <w:r w:rsidRPr="00C539AC">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Investigación de sistemas con capacidades UMA (Universal Media Access).</w:t>
            </w:r>
          </w:p>
          <w:p w:rsidR="00CC20D5" w:rsidRPr="00E904C8" w:rsidRDefault="00CC20D5" w:rsidP="00C539AC">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Modelamiento del framework</w:t>
            </w:r>
          </w:p>
          <w:p w:rsidR="00CC20D5" w:rsidRPr="00E904C8" w:rsidRDefault="00CC20D5" w:rsidP="00C539AC">
            <w:pPr>
              <w:spacing w:line="240" w:lineRule="auto"/>
              <w:rPr>
                <w:sz w:val="20"/>
                <w:szCs w:val="20"/>
              </w:rPr>
            </w:pPr>
            <w:r w:rsidRPr="00E904C8">
              <w:rPr>
                <w:sz w:val="20"/>
                <w:szCs w:val="20"/>
              </w:rPr>
              <w:t>Lanzamiento de pequeños prototipos para 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Creación de maqueta funcional</w:t>
            </w:r>
          </w:p>
          <w:p w:rsidR="00CC20D5" w:rsidRPr="00E904C8" w:rsidRDefault="00CC20D5" w:rsidP="00C539AC">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Desarrollo de la  aplicación</w:t>
            </w:r>
          </w:p>
          <w:p w:rsidR="00CC20D5" w:rsidRPr="00E904C8" w:rsidRDefault="00CC20D5" w:rsidP="00C539AC">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FD1A54" w:rsidP="00C539AC">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lastRenderedPageBreak/>
              <w:t>Pruebas</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CC20D5" w:rsidRPr="00E904C8" w:rsidRDefault="00CC20D5" w:rsidP="00C539AC">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CC20D5" w:rsidRPr="00C539AC" w:rsidRDefault="00CC20D5" w:rsidP="00C539AC">
            <w:pPr>
              <w:spacing w:line="240" w:lineRule="auto"/>
              <w:rPr>
                <w:sz w:val="20"/>
                <w:szCs w:val="20"/>
              </w:rPr>
            </w:pPr>
            <w:r w:rsidRPr="005651F1">
              <w:rPr>
                <w:sz w:val="20"/>
                <w:szCs w:val="20"/>
              </w:rPr>
              <w:t xml:space="preserve">-  </w:t>
            </w:r>
            <w:r w:rsidR="008A2342" w:rsidRPr="00C539AC">
              <w:rPr>
                <w:sz w:val="20"/>
                <w:szCs w:val="20"/>
              </w:rPr>
              <w:t>Después</w:t>
            </w:r>
            <w:r w:rsidRPr="00C539AC">
              <w:rPr>
                <w:sz w:val="20"/>
                <w:szCs w:val="20"/>
              </w:rPr>
              <w:t xml:space="preserve"> de un período de uso se </w:t>
            </w:r>
            <w:r w:rsidR="008A2342" w:rsidRPr="00C539AC">
              <w:rPr>
                <w:sz w:val="20"/>
                <w:szCs w:val="20"/>
              </w:rPr>
              <w:t>definirán</w:t>
            </w:r>
            <w:r w:rsidRPr="00C539AC">
              <w:rPr>
                <w:sz w:val="20"/>
                <w:szCs w:val="20"/>
              </w:rPr>
              <w:t xml:space="preserve">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CC20D5" w:rsidRDefault="00CC20D5" w:rsidP="00C539AC">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C539AC">
        <w:tc>
          <w:tcPr>
            <w:tcW w:w="9263" w:type="dxa"/>
          </w:tcPr>
          <w:p w:rsidR="007C0EE8" w:rsidRPr="00C539AC" w:rsidRDefault="007C0EE8" w:rsidP="00C539AC">
            <w:pPr>
              <w:pStyle w:val="Ttulo"/>
              <w:outlineLvl w:val="0"/>
            </w:pPr>
            <w:bookmarkStart w:id="9" w:name="_Toc276634719"/>
            <w:r w:rsidRPr="00C539AC">
              <w:lastRenderedPageBreak/>
              <w:t>Capítulo 2</w:t>
            </w:r>
            <w:r w:rsidR="005A3AFE" w:rsidRPr="00C539AC">
              <w:t>.</w:t>
            </w:r>
            <w:r w:rsidRPr="00C539AC">
              <w:t xml:space="preserve"> Marco Teórico</w:t>
            </w:r>
            <w:bookmarkEnd w:id="9"/>
          </w:p>
        </w:tc>
      </w:tr>
    </w:tbl>
    <w:p w:rsidR="007C0EE8" w:rsidRPr="002D62D6" w:rsidRDefault="007C0EE8" w:rsidP="00C539AC">
      <w:pPr>
        <w:pStyle w:val="Subttulo"/>
        <w:outlineLvl w:val="1"/>
      </w:pPr>
      <w:bookmarkStart w:id="10" w:name="_Toc266039162"/>
      <w:bookmarkStart w:id="11" w:name="_Toc276634720"/>
      <w:r w:rsidRPr="002D62D6">
        <w:t>2.1</w:t>
      </w:r>
      <w:r w:rsidR="008B100A">
        <w:t>.</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Pr="00C539AC" w:rsidRDefault="007C0EE8" w:rsidP="00C539AC">
      <w:pPr>
        <w:pStyle w:val="Textoindependienteprimerasangra2"/>
        <w:numPr>
          <w:ilvl w:val="0"/>
          <w:numId w:val="29"/>
        </w:numPr>
        <w:rPr>
          <w:szCs w:val="24"/>
          <w:lang w:val="es-ES"/>
        </w:rPr>
      </w:pPr>
      <w:r w:rsidRPr="008535DE">
        <w:rPr>
          <w:b/>
        </w:rPr>
        <w:lastRenderedPageBreak/>
        <w:t xml:space="preserve">Herramientas de acceso al contenido: </w:t>
      </w:r>
      <w:r>
        <w:t xml:space="preserve">tareas como la descripción, indexado, análisis, búsqueda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2"/>
      </w:r>
    </w:p>
    <w:p w:rsidR="00C539AC" w:rsidRPr="00A204D6" w:rsidRDefault="00C539AC" w:rsidP="00C539AC">
      <w:pPr>
        <w:pStyle w:val="Textoindependienteprimerasangra2"/>
        <w:ind w:left="360" w:firstLine="0"/>
        <w:rPr>
          <w:szCs w:val="24"/>
          <w:lang w:val="es-ES"/>
        </w:rPr>
      </w:pPr>
    </w:p>
    <w:p w:rsidR="007C0EE8" w:rsidRPr="00C539AC" w:rsidRDefault="007C0EE8" w:rsidP="00C539AC">
      <w:pPr>
        <w:rPr>
          <w:szCs w:val="24"/>
        </w:rPr>
      </w:pPr>
      <w:r w:rsidRPr="00C539AC">
        <w:rPr>
          <w:szCs w:val="24"/>
        </w:rP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búsqueda de un determinado contenido es una tarea ardua, ya que la mayoría de la información no es ordenada ni catalogada, y por lo tanto no se tiene ningún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lastRenderedPageBreak/>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BD1B4B" w:rsidRDefault="007C0EE8" w:rsidP="007C0EE8">
      <w:pPr>
        <w:numPr>
          <w:ilvl w:val="0"/>
          <w:numId w:val="5"/>
        </w:numPr>
        <w:tabs>
          <w:tab w:val="left" w:pos="0"/>
          <w:tab w:val="num" w:pos="707"/>
        </w:tabs>
        <w:suppressAutoHyphens w:val="0"/>
        <w:spacing w:before="0" w:line="276" w:lineRule="auto"/>
        <w:ind w:left="424" w:hanging="283"/>
        <w:rPr>
          <w:b/>
        </w:rPr>
      </w:pPr>
      <w:r w:rsidRPr="007720FF">
        <w:rPr>
          <w:b/>
        </w:rPr>
        <w:t>Exigencias del usuario</w:t>
      </w:r>
      <w:r>
        <w:t>: No siempre la información o contenido deseado consigue llegar al usuario final con la mejor calidad posible. Cuando un dispositivo intenta acceder a contenido para el cuál no ha sido diseñado, el resultado es decepcionante.</w:t>
      </w:r>
      <w:r>
        <w:rPr>
          <w:rStyle w:val="Refdenotaalpie"/>
          <w:b/>
        </w:rPr>
        <w:footnoteReference w:id="3"/>
      </w:r>
    </w:p>
    <w:p w:rsidR="007C0EE8" w:rsidRPr="007720FF" w:rsidRDefault="007C0EE8" w:rsidP="007C0EE8">
      <w:pPr>
        <w:tabs>
          <w:tab w:val="left" w:pos="0"/>
        </w:tabs>
        <w:spacing w:before="0" w:line="276" w:lineRule="auto"/>
        <w:ind w:left="141"/>
        <w:rPr>
          <w:b/>
        </w:rPr>
      </w:pPr>
      <w:r w:rsidRPr="007720FF">
        <w:rPr>
          <w:b/>
        </w:rPr>
        <w:br w:type="page"/>
      </w:r>
    </w:p>
    <w:p w:rsidR="007C0EE8" w:rsidRDefault="007C0EE8" w:rsidP="007C0EE8">
      <w:pPr>
        <w:numPr>
          <w:ilvl w:val="0"/>
          <w:numId w:val="5"/>
        </w:numPr>
        <w:tabs>
          <w:tab w:val="left" w:pos="0"/>
          <w:tab w:val="num" w:pos="707"/>
        </w:tabs>
        <w:suppressAutoHyphens w:val="0"/>
        <w:spacing w:before="240" w:after="440"/>
        <w:ind w:left="707" w:hanging="283"/>
      </w:pPr>
      <w:r>
        <w:rPr>
          <w:b/>
          <w:szCs w:val="24"/>
        </w:rPr>
        <w:lastRenderedPageBreak/>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7C0EE8" w:rsidRDefault="00983B96" w:rsidP="00C539AC">
      <w:pPr>
        <w:pStyle w:val="Epgrafe"/>
        <w:jc w:val="center"/>
      </w:pPr>
      <w:bookmarkStart w:id="13" w:name="_Toc276683966"/>
      <w:bookmarkStart w:id="14" w:name="_Toc276684034"/>
      <w:r>
        <w:t xml:space="preserve">Ilustración </w:t>
      </w:r>
      <w:fldSimple w:instr=" SEQ Ilustración \* ARABIC ">
        <w:r w:rsidR="00F823A6">
          <w:rPr>
            <w:noProof/>
          </w:rPr>
          <w:t>2</w:t>
        </w:r>
      </w:fldSimple>
      <w:r>
        <w:t xml:space="preserve"> - </w:t>
      </w:r>
      <w:r w:rsidRPr="00464E84">
        <w:t>Adaptación de cont</w:t>
      </w:r>
      <w:r>
        <w:t>enidos para un acceso universal</w:t>
      </w:r>
      <w:bookmarkEnd w:id="13"/>
      <w:bookmarkEnd w:id="14"/>
    </w:p>
    <w:p w:rsidR="002843D3" w:rsidRPr="00C539AC" w:rsidRDefault="00827365" w:rsidP="00C539AC">
      <w:pPr>
        <w:pStyle w:val="Ttulo7"/>
        <w:rPr>
          <w:lang w:val="es-CL"/>
        </w:rPr>
      </w:pPr>
      <w:hyperlink r:id="rId17" w:history="1">
        <w:r w:rsidR="002843D3" w:rsidRPr="005651F1">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lastRenderedPageBreak/>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4"/>
      </w:r>
    </w:p>
    <w:p w:rsidR="00C539AC" w:rsidRPr="00F76D4D" w:rsidRDefault="00C539AC" w:rsidP="007C0EE8"/>
    <w:p w:rsidR="001B5244" w:rsidRPr="005651F1" w:rsidRDefault="001B5244" w:rsidP="00C539AC">
      <w:pPr>
        <w:pStyle w:val="Subttulo"/>
        <w:outlineLvl w:val="1"/>
      </w:pPr>
      <w:bookmarkStart w:id="16" w:name="_Toc276634721"/>
      <w:bookmarkStart w:id="17" w:name="_Toc266039163"/>
      <w:r>
        <w:t xml:space="preserve">2.2. Protocolo </w:t>
      </w:r>
      <w:r w:rsidR="00452D69">
        <w:t xml:space="preserve">XML </w:t>
      </w:r>
      <w:r>
        <w:t>orientado a objeto</w:t>
      </w:r>
      <w:r w:rsidR="00DB24E3">
        <w:t>s</w:t>
      </w:r>
      <w:bookmarkEnd w:id="16"/>
    </w:p>
    <w:p w:rsidR="008158A9" w:rsidRDefault="008D2A76" w:rsidP="00C539AC">
      <w:pPr>
        <w:rPr>
          <w:lang w:val="es-ES"/>
        </w:rPr>
      </w:pPr>
      <w:r>
        <w:rPr>
          <w:lang w:val="es-ES"/>
        </w:rPr>
        <w:t>Se pretende generar un marco de trabajo basado en objetos XML el cual funcionar</w:t>
      </w:r>
      <w:r w:rsidR="00C539AC">
        <w:rPr>
          <w:lang w:val="es-ES"/>
        </w:rPr>
        <w:t>á</w:t>
      </w:r>
      <w:r>
        <w:rPr>
          <w:lang w:val="es-ES"/>
        </w:rPr>
        <w:t xml:space="preserve"> como una capa de objetos a ser interpretados </w:t>
      </w:r>
      <w:r w:rsidR="006D1380">
        <w:rPr>
          <w:lang w:val="es-ES"/>
        </w:rPr>
        <w:t xml:space="preserve">por un motor de scripting principalmente en el servidor (JSP, PHP) y eventualmente en el cliente (javascript).  </w:t>
      </w:r>
    </w:p>
    <w:p w:rsidR="006D1380" w:rsidRPr="008158A9" w:rsidRDefault="006D1380" w:rsidP="00C539AC">
      <w:pPr>
        <w:rPr>
          <w:lang w:val="es-ES"/>
        </w:rPr>
      </w:pPr>
      <w:r>
        <w:rPr>
          <w:lang w:val="es-ES"/>
        </w:rPr>
        <w:t xml:space="preserve">Por esta razón se </w:t>
      </w:r>
      <w:r w:rsidR="00DB24E3">
        <w:rPr>
          <w:lang w:val="es-ES"/>
        </w:rPr>
        <w:t xml:space="preserve">hizopara este proyecto un resumen </w:t>
      </w:r>
      <w:r>
        <w:rPr>
          <w:lang w:val="es-ES"/>
        </w:rPr>
        <w:t xml:space="preserve">de la investigación en implementaciones lo </w:t>
      </w:r>
      <w:r w:rsidR="00C539AC">
        <w:rPr>
          <w:lang w:val="es-ES"/>
        </w:rPr>
        <w:t>más</w:t>
      </w:r>
      <w:r>
        <w:rPr>
          <w:lang w:val="es-ES"/>
        </w:rPr>
        <w:t xml:space="preserve"> parecidas posible en este paradigma de desarrollo</w:t>
      </w:r>
      <w:r w:rsidR="00110FBA">
        <w:rPr>
          <w:lang w:val="es-ES"/>
        </w:rPr>
        <w:t xml:space="preserve"> en cuanto a construcción de objetos con XML</w:t>
      </w:r>
      <w:r>
        <w:rPr>
          <w:lang w:val="es-ES"/>
        </w:rPr>
        <w:t xml:space="preserve">. </w:t>
      </w:r>
    </w:p>
    <w:p w:rsidR="001B5244" w:rsidRPr="00452D69" w:rsidRDefault="001B5244" w:rsidP="00C539AC">
      <w:pPr>
        <w:pStyle w:val="Subttulo"/>
        <w:outlineLvl w:val="2"/>
      </w:pPr>
      <w:bookmarkStart w:id="18" w:name="_Toc276634722"/>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lastRenderedPageBreak/>
        <w:t>Soap</w:t>
      </w:r>
      <w:r w:rsidR="000A1BB0">
        <w:rPr>
          <w:szCs w:val="24"/>
          <w:lang w:val="es-ES"/>
        </w:rPr>
        <w:t xml:space="preserve">contiene información adicional en el documento </w:t>
      </w:r>
      <w:r>
        <w:rPr>
          <w:szCs w:val="24"/>
          <w:lang w:val="es-ES"/>
        </w:rPr>
        <w:t>XML</w:t>
      </w:r>
      <w:r w:rsidR="000A1BB0">
        <w:rPr>
          <w:szCs w:val="24"/>
          <w:lang w:val="es-ES"/>
        </w:rPr>
        <w:t xml:space="preserve">,como arreglos,el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1B5244">
      <w:pPr>
        <w:pStyle w:val="Subttulo"/>
      </w:pPr>
    </w:p>
    <w:p w:rsidR="000B0972" w:rsidRPr="000B0972" w:rsidRDefault="000B0972" w:rsidP="00C539AC">
      <w:r>
        <w:t>La siguiente figura muestra un esquema de un objeto SOAP como envoltura para un mensaje de correo electrónico.</w:t>
      </w:r>
    </w:p>
    <w:p w:rsidR="002843D3" w:rsidRDefault="00122C2B" w:rsidP="00C539AC">
      <w:pPr>
        <w:pStyle w:val="Subttulo"/>
        <w:keepNext/>
      </w:pPr>
      <w:r w:rsidRPr="00C539AC">
        <w:rPr>
          <w:rFonts w:ascii="Verdana" w:hAnsi="Verdana"/>
          <w:b w:val="0"/>
          <w:noProof/>
          <w:color w:val="000000"/>
          <w:sz w:val="18"/>
          <w:szCs w:val="18"/>
          <w:lang w:eastAsia="es-CL"/>
        </w:rPr>
        <w:lastRenderedPageBreak/>
        <w:drawing>
          <wp:inline distT="0" distB="0" distL="0" distR="0">
            <wp:extent cx="5248275" cy="344805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248275" cy="3448050"/>
                    </a:xfrm>
                    <a:prstGeom prst="rect">
                      <a:avLst/>
                    </a:prstGeom>
                    <a:noFill/>
                    <a:ln w="9525">
                      <a:noFill/>
                      <a:miter lim="800000"/>
                      <a:headEnd/>
                      <a:tailEnd/>
                    </a:ln>
                  </pic:spPr>
                </pic:pic>
              </a:graphicData>
            </a:graphic>
          </wp:inline>
        </w:drawing>
      </w:r>
    </w:p>
    <w:p w:rsidR="002843D3" w:rsidRDefault="002843D3" w:rsidP="00C539AC">
      <w:pPr>
        <w:pStyle w:val="Epgrafe"/>
        <w:jc w:val="center"/>
      </w:pPr>
      <w:bookmarkStart w:id="19" w:name="_Toc276683967"/>
      <w:bookmarkStart w:id="20" w:name="_Toc276684035"/>
      <w:r>
        <w:t xml:space="preserve">Ilustración </w:t>
      </w:r>
      <w:fldSimple w:instr=" SEQ Ilustración \* ARABIC ">
        <w:r w:rsidR="00F823A6">
          <w:rPr>
            <w:noProof/>
          </w:rPr>
          <w:t>3</w:t>
        </w:r>
      </w:fldSimple>
      <w:r>
        <w:t xml:space="preserve"> - </w:t>
      </w:r>
      <w:r w:rsidRPr="001D0396">
        <w:t>Esquema SOAP según la W3C</w:t>
      </w:r>
      <w:bookmarkEnd w:id="19"/>
      <w:bookmarkEnd w:id="20"/>
    </w:p>
    <w:p w:rsidR="00740F36" w:rsidRPr="00C539AC" w:rsidRDefault="00827365" w:rsidP="00C539AC">
      <w:pPr>
        <w:pStyle w:val="Ttulo7"/>
        <w:rPr>
          <w:rStyle w:val="nfasis"/>
          <w:b/>
          <w:bCs/>
          <w:i w:val="0"/>
          <w:lang w:val="es-CL"/>
        </w:rPr>
      </w:pPr>
      <w:hyperlink r:id="rId19" w:history="1">
        <w:r w:rsidR="000B0972" w:rsidRPr="00C539AC">
          <w:rPr>
            <w:rStyle w:val="Hipervnculo"/>
            <w:lang w:val="es-CL"/>
          </w:rPr>
          <w:t>http://www.w3.org/TR/soap12-af/#W3C.WD-soap-part2</w:t>
        </w:r>
      </w:hyperlink>
    </w:p>
    <w:p w:rsidR="0010316E" w:rsidRPr="00C539AC" w:rsidRDefault="0010316E" w:rsidP="00C539AC">
      <w:pPr>
        <w:rPr>
          <w:rStyle w:val="nfasis"/>
          <w:i w:val="0"/>
          <w:iCs/>
          <w:sz w:val="20"/>
          <w:szCs w:val="20"/>
          <w:lang w:eastAsia="es-ES"/>
        </w:rPr>
      </w:pPr>
    </w:p>
    <w:p w:rsidR="00740F36" w:rsidRDefault="0010316E" w:rsidP="00C539AC">
      <w:pPr>
        <w:rPr>
          <w:rStyle w:val="nfasis"/>
          <w:i w:val="0"/>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C539AC" w:rsidRDefault="00C539AC" w:rsidP="00C539AC">
      <w:pPr>
        <w:rPr>
          <w:rStyle w:val="nfasis"/>
          <w:i w:val="0"/>
        </w:rPr>
      </w:pPr>
    </w:p>
    <w:p w:rsidR="00C539AC" w:rsidRPr="005651F1" w:rsidRDefault="00C539AC" w:rsidP="00C539AC">
      <w:pPr>
        <w:rPr>
          <w:rStyle w:val="nfasis"/>
          <w:i w:val="0"/>
          <w:iCs/>
          <w:sz w:val="20"/>
          <w:szCs w:val="20"/>
          <w:lang w:val="es-ES" w:eastAsia="es-ES"/>
        </w:rPr>
      </w:pPr>
    </w:p>
    <w:p w:rsidR="001B5244" w:rsidRDefault="001B5244" w:rsidP="00C539AC">
      <w:pPr>
        <w:pStyle w:val="Subttulo"/>
        <w:outlineLvl w:val="2"/>
      </w:pPr>
      <w:bookmarkStart w:id="21" w:name="_Toc276634723"/>
      <w:r>
        <w:lastRenderedPageBreak/>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 xml:space="preserve">(RepresentationalState Transfer) es un conjunto de principios de una arquitectura de software para sistemas hipermedia que son del tipo distribuido como </w:t>
      </w:r>
      <w:r w:rsidR="000B4A00" w:rsidRPr="000B4A00">
        <w:rPr>
          <w:szCs w:val="24"/>
          <w:lang w:val="es-ES"/>
        </w:rPr>
        <w:t>www.</w:t>
      </w:r>
      <w:r w:rsidR="000B4A00">
        <w:rPr>
          <w:szCs w:val="24"/>
          <w:lang w:val="es-ES"/>
        </w:rPr>
        <w:t xml:space="preserve"> En la actualidad para describir cualquier tipo de interfaz web que </w:t>
      </w:r>
      <w:r w:rsidR="008158A9">
        <w:rPr>
          <w:szCs w:val="24"/>
          <w:lang w:val="es-ES"/>
        </w:rPr>
        <w:t xml:space="preserve">utilice </w:t>
      </w:r>
      <w:r w:rsidR="000B4A00">
        <w:rPr>
          <w:szCs w:val="24"/>
          <w:lang w:val="es-ES"/>
        </w:rPr>
        <w:t>XML y http, claro que sin las abstracciones de protocolos de intercambio de servicios SOAP.</w:t>
      </w:r>
    </w:p>
    <w:p w:rsidR="000B4A00" w:rsidRDefault="000B4A00" w:rsidP="000B4A00">
      <w:r>
        <w:t>Rest 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únicamente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C539AC" w:rsidRDefault="00C539AC" w:rsidP="00C539AC"/>
    <w:p w:rsidR="00C539AC" w:rsidRDefault="00C539AC" w:rsidP="00C539AC"/>
    <w:p w:rsidR="00C539AC" w:rsidRPr="00C539AC" w:rsidRDefault="00C539AC" w:rsidP="00C539AC"/>
    <w:p w:rsidR="001B5244" w:rsidRPr="001B5244" w:rsidRDefault="001B5244" w:rsidP="00C539AC">
      <w:pPr>
        <w:pStyle w:val="Subttulo"/>
        <w:outlineLvl w:val="2"/>
      </w:pPr>
      <w:bookmarkStart w:id="22" w:name="_Toc276634724"/>
      <w:r>
        <w:lastRenderedPageBreak/>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SiteSumaryorRichSiteSumary) es un formato XML para </w:t>
      </w:r>
      <w:r w:rsidR="007D1427">
        <w:rPr>
          <w:szCs w:val="24"/>
          <w:lang w:val="es-ES"/>
        </w:rPr>
        <w:t>compartir</w:t>
      </w:r>
      <w:r w:rsidR="000F1DB4">
        <w:rPr>
          <w:szCs w:val="24"/>
          <w:lang w:val="es-ES"/>
        </w:rPr>
        <w:t xml:space="preserve"> contenido en la web.El cual es usado para difundir información a los usuarios que se han adherido a una fuente o </w:t>
      </w:r>
      <w:r w:rsidR="007D1427">
        <w:rPr>
          <w:szCs w:val="24"/>
          <w:lang w:val="es-ES"/>
        </w:rPr>
        <w:t>repositorio</w:t>
      </w:r>
      <w:r w:rsidR="000F1DB4">
        <w:rPr>
          <w:szCs w:val="24"/>
          <w:lang w:val="es-ES"/>
        </w:rPr>
        <w:t xml:space="preserve"> de 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2843D3" w:rsidRDefault="00122C2B" w:rsidP="00C539AC">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0262D2" w:rsidRDefault="002843D3" w:rsidP="00C539AC">
      <w:pPr>
        <w:pStyle w:val="Epgrafe"/>
        <w:jc w:val="center"/>
        <w:rPr>
          <w:rFonts w:ascii="Times New Roman" w:hAnsi="Times New Roman"/>
          <w:szCs w:val="24"/>
          <w:lang w:val="es-ES"/>
        </w:rPr>
      </w:pPr>
      <w:r>
        <w:t xml:space="preserve">Ilustración </w:t>
      </w:r>
      <w:fldSimple w:instr=" SEQ Ilustración \* ARABIC ">
        <w:r w:rsidR="00F823A6">
          <w:rPr>
            <w:noProof/>
          </w:rPr>
          <w:t>4</w:t>
        </w:r>
      </w:fldSimple>
      <w:r>
        <w:t xml:space="preserve"> - </w:t>
      </w:r>
      <w:r w:rsidRPr="008D05B2">
        <w:t>Esquema del funcionamiento de RSS</w:t>
      </w:r>
    </w:p>
    <w:p w:rsidR="000262D2" w:rsidRDefault="00827365"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bookmarkStart w:id="23" w:name="_Toc276634725"/>
      <w:r>
        <w:br w:type="page"/>
      </w:r>
      <w:r w:rsidR="00AC2D2B">
        <w:lastRenderedPageBreak/>
        <w:t>2.2.</w:t>
      </w:r>
      <w:r w:rsidR="00E25300">
        <w:t>4</w:t>
      </w:r>
      <w:r w:rsidR="00AC2D2B">
        <w:t>. XML Orientado a MVC</w:t>
      </w:r>
      <w:bookmarkEnd w:id="23"/>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real time compartiendo </w:t>
      </w:r>
      <w:r w:rsidR="00A05E38">
        <w:rPr>
          <w:szCs w:val="24"/>
          <w:lang w:val="es-ES"/>
        </w:rPr>
        <w:t>bases de datos</w:t>
      </w:r>
      <w:r>
        <w:rPr>
          <w:szCs w:val="24"/>
          <w:lang w:val="es-ES"/>
        </w:rPr>
        <w:t xml:space="preserve"> diferentes. Segmentado en 3 capas, siendo cada capa la que se preocupa de gestionar cada recurso en su nivel correspondiente.</w:t>
      </w:r>
    </w:p>
    <w:p w:rsidR="00AC2D2B" w:rsidRDefault="00AC2D2B" w:rsidP="00AC2D2B">
      <w:pPr>
        <w:rPr>
          <w:szCs w:val="24"/>
          <w:lang w:val="es-ES"/>
        </w:rPr>
      </w:pPr>
      <w:r>
        <w:rPr>
          <w:szCs w:val="24"/>
          <w:lang w:val="es-ES"/>
        </w:rPr>
        <w:t>Utilizando la capa de presentación p</w:t>
      </w:r>
      <w:r w:rsidR="00C539AC">
        <w:rPr>
          <w:szCs w:val="24"/>
          <w:lang w:val="es-ES"/>
        </w:rPr>
        <w:t>ara gestionar las interfaces grá</w:t>
      </w:r>
      <w:r>
        <w:rPr>
          <w:szCs w:val="24"/>
          <w:lang w:val="es-ES"/>
        </w:rPr>
        <w:t>ficas de las aplicaciones.</w:t>
      </w:r>
    </w:p>
    <w:p w:rsidR="00AC2D2B" w:rsidRDefault="00AC2D2B" w:rsidP="00AC2D2B">
      <w:pPr>
        <w:rPr>
          <w:szCs w:val="24"/>
          <w:lang w:val="es-ES"/>
        </w:rPr>
      </w:pPr>
      <w:r>
        <w:rPr>
          <w:szCs w:val="24"/>
          <w:lang w:val="es-ES"/>
        </w:rPr>
        <w:t xml:space="preserve">La capa de datos será la encargada de obtener los datos de la aplicación desde la capa anterior o capa de presentación y la capa </w:t>
      </w:r>
      <w:r w:rsidR="00C539AC">
        <w:rPr>
          <w:szCs w:val="24"/>
          <w:lang w:val="es-ES"/>
        </w:rPr>
        <w:t>XML</w:t>
      </w:r>
      <w:r>
        <w:rPr>
          <w:szCs w:val="24"/>
          <w:lang w:val="es-ES"/>
        </w:rPr>
        <w:t xml:space="preserve"> permitirá obtener y manejar la distribución de los datos de las distintas aplicaciones desde una interfaz.</w:t>
      </w:r>
    </w:p>
    <w:p w:rsidR="00AC2D2B" w:rsidRDefault="00C539AC" w:rsidP="00AC2D2B">
      <w:r>
        <w:rPr>
          <w:szCs w:val="24"/>
          <w:lang w:val="es-ES"/>
        </w:rPr>
        <w:t>Con esto, se obtienen</w:t>
      </w:r>
      <w:r w:rsidR="00AC2D2B">
        <w:rPr>
          <w:szCs w:val="24"/>
          <w:lang w:val="es-ES"/>
        </w:rPr>
        <w:t xml:space="preserve"> los siguientes beneficios:</w:t>
      </w:r>
    </w:p>
    <w:p w:rsidR="00AC2D2B" w:rsidRDefault="00AC2D2B" w:rsidP="00AC2D2B">
      <w:pPr>
        <w:numPr>
          <w:ilvl w:val="0"/>
          <w:numId w:val="21"/>
        </w:numPr>
      </w:pPr>
      <w:r>
        <w:t xml:space="preserve">Un </w:t>
      </w:r>
      <w:r w:rsidRPr="000B4A00">
        <w:t>protocolo cliente/servidor sin estado</w:t>
      </w:r>
      <w:r>
        <w:t xml:space="preserve">. </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2843D3" w:rsidRDefault="00122C2B" w:rsidP="00C539AC">
      <w:pPr>
        <w:pStyle w:val="Subttulo"/>
        <w:keepNext/>
        <w:jc w:val="center"/>
      </w:pPr>
      <w:r>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AC2D2B" w:rsidRDefault="002843D3" w:rsidP="00C539AC">
      <w:pPr>
        <w:pStyle w:val="Epgrafe"/>
        <w:jc w:val="center"/>
      </w:pPr>
      <w:bookmarkStart w:id="24" w:name="_Toc276683968"/>
      <w:bookmarkStart w:id="25" w:name="_Toc276684036"/>
      <w:r>
        <w:t xml:space="preserve">Ilustración </w:t>
      </w:r>
      <w:fldSimple w:instr=" SEQ Ilustración \* ARABIC ">
        <w:r w:rsidR="00F823A6">
          <w:rPr>
            <w:noProof/>
          </w:rPr>
          <w:t>5</w:t>
        </w:r>
      </w:fldSimple>
      <w:r>
        <w:t xml:space="preserve"> - </w:t>
      </w:r>
      <w:r w:rsidRPr="00E46373">
        <w:t>Esquema de XML Orientado a MVC</w:t>
      </w:r>
      <w:bookmarkEnd w:id="24"/>
      <w:bookmarkEnd w:id="25"/>
    </w:p>
    <w:p w:rsidR="00AC2D2B" w:rsidRPr="0006366D" w:rsidRDefault="00827365" w:rsidP="00AC2D2B">
      <w:pPr>
        <w:pStyle w:val="Epgrafe"/>
        <w:jc w:val="center"/>
        <w:rPr>
          <w:lang w:val="es-ES"/>
        </w:rPr>
      </w:pPr>
      <w:hyperlink r:id="rId23" w:history="1">
        <w:r w:rsidR="00AC2D2B">
          <w:rPr>
            <w:rStyle w:val="Hipervnculo"/>
            <w:noProof/>
            <w:lang w:val="es-ES"/>
          </w:rPr>
          <w:t>http://www.titansol.com/?sec=bloque4&amp;lang=es</w:t>
        </w:r>
      </w:hyperlink>
    </w:p>
    <w:p w:rsidR="007C0EE8" w:rsidRDefault="00AC2D2B" w:rsidP="00C539AC">
      <w:pPr>
        <w:pStyle w:val="Subttulo"/>
        <w:outlineLvl w:val="2"/>
      </w:pPr>
      <w:r>
        <w:br w:type="page"/>
      </w:r>
      <w:bookmarkStart w:id="26" w:name="_Toc276634726"/>
      <w:r w:rsidR="00D23AE3">
        <w:lastRenderedPageBreak/>
        <w:t>2.3</w:t>
      </w:r>
      <w:r w:rsidR="007C0EE8">
        <w:t>.</w:t>
      </w:r>
      <w:r w:rsidR="005E1AF4">
        <w:t>1.</w:t>
      </w:r>
      <w:r w:rsidR="007C0EE8">
        <w:t>Servi</w:t>
      </w:r>
      <w:r w:rsidR="006433BF">
        <w:t>do</w:t>
      </w:r>
      <w:r w:rsidR="007C0EE8">
        <w:t xml:space="preserve">r </w:t>
      </w:r>
      <w:r w:rsidR="006433BF">
        <w:t xml:space="preserve"> Web</w:t>
      </w:r>
      <w:bookmarkEnd w:id="17"/>
      <w:bookmarkEnd w:id="26"/>
    </w:p>
    <w:p w:rsidR="00A261A2" w:rsidRPr="00A261A2" w:rsidRDefault="00A261A2" w:rsidP="00C539AC">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p>
    <w:p w:rsidR="007C0EE8"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0F5240" w:rsidRDefault="000F5240" w:rsidP="007C0EE8">
      <w:pPr>
        <w:rPr>
          <w:szCs w:val="24"/>
          <w:lang w:val="es-ES"/>
        </w:rPr>
      </w:pPr>
    </w:p>
    <w:p w:rsidR="007C0EE8" w:rsidRDefault="005E1AF4" w:rsidP="007C0EE8">
      <w:pPr>
        <w:pStyle w:val="Subttulo"/>
        <w:outlineLvl w:val="2"/>
        <w:rPr>
          <w:lang w:val="es-ES"/>
        </w:rPr>
      </w:pPr>
      <w:bookmarkStart w:id="27" w:name="_Toc266039165"/>
      <w:r>
        <w:rPr>
          <w:lang w:val="es-ES"/>
        </w:rPr>
        <w:br w:type="page"/>
      </w:r>
      <w:bookmarkStart w:id="28" w:name="_Toc276634727"/>
      <w:r w:rsidR="00D23AE3">
        <w:rPr>
          <w:lang w:val="es-ES"/>
        </w:rPr>
        <w:lastRenderedPageBreak/>
        <w:t>2</w:t>
      </w:r>
      <w:r w:rsidR="007C0EE8">
        <w:rPr>
          <w:lang w:val="es-ES"/>
        </w:rPr>
        <w:t>.</w:t>
      </w:r>
      <w:r w:rsidR="00D23AE3">
        <w:rPr>
          <w:lang w:val="es-ES"/>
        </w:rPr>
        <w:t>3</w:t>
      </w:r>
      <w:r w:rsidR="007C0EE8">
        <w:rPr>
          <w:lang w:val="es-ES"/>
        </w:rPr>
        <w:t>.2. Stream</w:t>
      </w:r>
      <w:bookmarkEnd w:id="27"/>
      <w:bookmarkEnd w:id="28"/>
    </w:p>
    <w:p w:rsidR="005E1AF4" w:rsidRDefault="009A5813" w:rsidP="00C539AC">
      <w:pPr>
        <w:rPr>
          <w:lang w:val="es-ES"/>
        </w:rPr>
      </w:pPr>
      <w:r>
        <w:rPr>
          <w:lang w:val="es-ES"/>
        </w:rPr>
        <w:t xml:space="preserve">Para que los contenidos almacenados en </w:t>
      </w:r>
      <w:r w:rsidR="005E1AF4">
        <w:rPr>
          <w:lang w:val="es-ES"/>
        </w:rPr>
        <w:t xml:space="preserve">un servidor web sean visibles por usuarios del servicio debe existir </w:t>
      </w:r>
      <w:r w:rsidR="00C539AC">
        <w:rPr>
          <w:lang w:val="es-ES"/>
        </w:rPr>
        <w:t>una</w:t>
      </w:r>
      <w:r w:rsidR="005E1AF4">
        <w:rPr>
          <w:lang w:val="es-ES"/>
        </w:rPr>
        <w:t xml:space="preserve"> descarga total o parcial de contenido.</w:t>
      </w:r>
    </w:p>
    <w:p w:rsidR="005E1AF4" w:rsidRPr="005651F1" w:rsidRDefault="005E1AF4" w:rsidP="00C539AC">
      <w:pPr>
        <w:rPr>
          <w:lang w:val="es-ES"/>
        </w:rPr>
      </w:pPr>
      <w:r>
        <w:rPr>
          <w:lang w:val="es-ES"/>
        </w:rPr>
        <w:t xml:space="preserve">A este flujo de descarga de contenidos audiovisuales en tiempo real se le llama </w:t>
      </w:r>
      <w:r w:rsidRPr="00C539AC">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29" w:name="_Toc266039166"/>
      <w:bookmarkStart w:id="30" w:name="_Toc276634728"/>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29"/>
      <w:bookmarkEnd w:id="30"/>
    </w:p>
    <w:p w:rsidR="007C0EE8" w:rsidRDefault="007C0EE8">
      <w:pPr>
        <w:rPr>
          <w:szCs w:val="24"/>
        </w:rPr>
      </w:pPr>
      <w:r>
        <w:rPr>
          <w:szCs w:val="24"/>
          <w:lang w:val="es-ES"/>
        </w:rPr>
        <w:t xml:space="preserve">Es cuando se descarga un archivo multimedia almacenándolo en el dispositivo, </w:t>
      </w:r>
      <w:r w:rsidRPr="005651F1">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La forma más sencilla de difundir videos de esta manera es realizando un </w:t>
      </w:r>
      <w:r w:rsidR="002439B8" w:rsidRPr="005651F1">
        <w:t xml:space="preserve">vínculo </w:t>
      </w:r>
      <w:r w:rsidRPr="005651F1">
        <w:t>al archivo.</w:t>
      </w:r>
    </w:p>
    <w:p w:rsidR="005651F1" w:rsidRDefault="005651F1" w:rsidP="007C0EE8">
      <w:pPr>
        <w:rPr>
          <w:szCs w:val="24"/>
        </w:rPr>
      </w:pP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7C0EE8" w:rsidRPr="002C1010" w:rsidRDefault="00D23AE3" w:rsidP="00C539AC">
      <w:pPr>
        <w:pStyle w:val="Subttulo"/>
        <w:outlineLvl w:val="2"/>
      </w:pPr>
      <w:bookmarkStart w:id="31" w:name="_Toc276634729"/>
      <w:r>
        <w:t>2</w:t>
      </w:r>
      <w:r w:rsidR="007C0EE8" w:rsidRPr="002C1010">
        <w:t>.</w:t>
      </w:r>
      <w:r>
        <w:t>3</w:t>
      </w:r>
      <w:r w:rsidR="007C0EE8" w:rsidRPr="002C1010">
        <w:t>.</w:t>
      </w:r>
      <w:r w:rsidR="00246C1A">
        <w:t>2.2</w:t>
      </w:r>
      <w:r w:rsidR="001667D4">
        <w:t>.</w:t>
      </w:r>
      <w:r w:rsidR="007C0EE8" w:rsidRPr="002C1010">
        <w:t>Streaming</w:t>
      </w:r>
      <w:bookmarkEnd w:id="31"/>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C539AC" w:rsidRDefault="00C539AC" w:rsidP="007C0EE8">
      <w:pPr>
        <w:rPr>
          <w:szCs w:val="24"/>
        </w:rPr>
      </w:pPr>
    </w:p>
    <w:p w:rsidR="007C0EE8" w:rsidRDefault="007C0EE8" w:rsidP="007C0EE8">
      <w:pPr>
        <w:rPr>
          <w:szCs w:val="24"/>
        </w:rPr>
      </w:pPr>
      <w:r>
        <w:rPr>
          <w:szCs w:val="24"/>
        </w:rPr>
        <w:lastRenderedPageBreak/>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7C0EE8" w:rsidRPr="007E48E2" w:rsidRDefault="001667D4" w:rsidP="00C539AC">
      <w:pPr>
        <w:pStyle w:val="Subttulo"/>
        <w:outlineLvl w:val="2"/>
        <w:rPr>
          <w:lang w:val="es-ES"/>
        </w:rPr>
      </w:pPr>
      <w:bookmarkStart w:id="32" w:name="_Toc276634730"/>
      <w:r>
        <w:rPr>
          <w:lang w:val="es-ES"/>
        </w:rPr>
        <w:t xml:space="preserve">2.3.2.3. </w:t>
      </w:r>
      <w:r w:rsidR="007C0EE8" w:rsidRPr="007E48E2">
        <w:rPr>
          <w:lang w:val="es-ES"/>
        </w:rPr>
        <w:t>Media Streaming</w:t>
      </w:r>
      <w:bookmarkEnd w:id="32"/>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5"/>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actúa como “colchón” entre el ancho de banda irregular, que caracteriza a las redes TCP/IP y la continuidad que requieren las transmisiones de audio y video.</w:t>
      </w:r>
    </w:p>
    <w:p w:rsidR="00AC2D2B" w:rsidRDefault="007C0EE8" w:rsidP="00C539AC">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6"/>
      </w:r>
    </w:p>
    <w:p w:rsidR="00BA71DB" w:rsidRPr="00BA71DB" w:rsidRDefault="007C0EE8">
      <w:r>
        <w:br w:type="page"/>
      </w:r>
    </w:p>
    <w:p w:rsidR="00BA71DB" w:rsidRPr="007E48E2" w:rsidRDefault="00BA71DB" w:rsidP="00BA71DB">
      <w:pPr>
        <w:pStyle w:val="Subttulo"/>
      </w:pPr>
      <w:bookmarkStart w:id="33" w:name="_Toc266039167"/>
      <w:r w:rsidRPr="007E48E2">
        <w:lastRenderedPageBreak/>
        <w:t>2.</w:t>
      </w:r>
      <w:r>
        <w:t xml:space="preserve">3.2.4. </w:t>
      </w:r>
      <w:r w:rsidR="00C539AC">
        <w:t>Modelo de un servicio de S</w:t>
      </w:r>
      <w:r w:rsidRPr="007E48E2">
        <w:t>treaming</w:t>
      </w:r>
    </w:p>
    <w:p w:rsidR="00BA71DB" w:rsidRDefault="00BA71DB" w:rsidP="00C539AC">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FA5140" w:rsidRPr="001255CE" w:rsidRDefault="00FA5140" w:rsidP="00C539AC"/>
    <w:p w:rsidR="00606B33" w:rsidRDefault="00122C2B" w:rsidP="00C539AC">
      <w:pPr>
        <w:pStyle w:val="Subttulo"/>
        <w:keepNext/>
      </w:pPr>
      <w:r>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BA71DB" w:rsidRDefault="00606B33" w:rsidP="00C539AC">
      <w:pPr>
        <w:pStyle w:val="Epgrafe"/>
        <w:jc w:val="center"/>
      </w:pPr>
      <w:r>
        <w:t xml:space="preserve">Ilustración </w:t>
      </w:r>
      <w:fldSimple w:instr=" SEQ Ilustración \* ARABIC ">
        <w:r w:rsidR="00F823A6">
          <w:rPr>
            <w:noProof/>
          </w:rPr>
          <w:t>6</w:t>
        </w:r>
      </w:fldSimple>
      <w:r>
        <w:t xml:space="preserve"> - </w:t>
      </w:r>
      <w:r w:rsidRPr="00620C24">
        <w:t>Modelo típico de un servicio streaming</w:t>
      </w:r>
    </w:p>
    <w:p w:rsidR="00BA71DB" w:rsidRPr="008551A5" w:rsidRDefault="00827365"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7C0EE8" w:rsidRDefault="00BA71DB" w:rsidP="00C539AC">
      <w:pPr>
        <w:pStyle w:val="Subttulo"/>
        <w:outlineLvl w:val="1"/>
      </w:pPr>
      <w:r>
        <w:br w:type="page"/>
      </w:r>
      <w:bookmarkStart w:id="34" w:name="_Toc276634731"/>
      <w:r w:rsidR="00D23AE3">
        <w:lastRenderedPageBreak/>
        <w:t>2</w:t>
      </w:r>
      <w:r w:rsidR="007C0EE8">
        <w:t>.</w:t>
      </w:r>
      <w:r w:rsidR="001B6042">
        <w:t>4</w:t>
      </w:r>
      <w:r w:rsidR="001667D4">
        <w:t>.</w:t>
      </w:r>
      <w:r w:rsidR="007C0EE8">
        <w:t>Codecs de Video</w:t>
      </w:r>
      <w:bookmarkEnd w:id="33"/>
      <w:bookmarkEnd w:id="34"/>
    </w:p>
    <w:p w:rsidR="00AE7A22" w:rsidRDefault="00AE7A22" w:rsidP="00C539AC">
      <w:r>
        <w:t>Los contenidos multimedia son interpretados por codecs los cuales permiten cap</w:t>
      </w:r>
      <w:r w:rsidR="00AE4BD5">
        <w:t>turar y reproducir el contenido</w:t>
      </w:r>
      <w:r>
        <w:t xml:space="preserve"> con distintas tasas de compresión según el algoritmo</w:t>
      </w:r>
      <w:r w:rsidR="008F4A27">
        <w:t xml:space="preserve"> que posean.L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8F4A27" w:rsidRDefault="008F4A27" w:rsidP="00C539AC"/>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Pr>
          <w:b/>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B14D0D" w:rsidRPr="005651F1" w:rsidRDefault="00B14D0D" w:rsidP="00C539AC">
      <w:pPr>
        <w:pStyle w:val="Subttulo"/>
        <w:outlineLvl w:val="2"/>
      </w:pPr>
      <w:bookmarkStart w:id="35" w:name="_Toc276634732"/>
      <w:r>
        <w:lastRenderedPageBreak/>
        <w:t>2.4.1.  H264 Mpeg-4 Parte 10</w:t>
      </w:r>
      <w:bookmarkEnd w:id="35"/>
    </w:p>
    <w:p w:rsidR="007C0EE8" w:rsidRDefault="007C0EE8" w:rsidP="007C0EE8">
      <w:pPr>
        <w:rPr>
          <w:szCs w:val="24"/>
          <w:lang w:val="es-ES"/>
        </w:rPr>
      </w:pPr>
      <w:r>
        <w:rPr>
          <w:szCs w:val="24"/>
          <w:lang w:val="es-ES"/>
        </w:rPr>
        <w:t xml:space="preserve">Algoritmo de codificación de video también llamado MPG-4 parte 10 AVC. Creado específicamente para uso de video conferencias o Internet. Fue adaptado para ser usado con video de alta calidad manteniendo las propiedades de transportabilidad por internet </w:t>
      </w:r>
    </w:p>
    <w:p w:rsidR="007C0EE8" w:rsidRPr="007E48E2" w:rsidRDefault="003B2254" w:rsidP="00C539AC">
      <w:pPr>
        <w:pStyle w:val="Subttulo"/>
        <w:outlineLvl w:val="2"/>
        <w:rPr>
          <w:lang w:val="es-ES"/>
        </w:rPr>
      </w:pPr>
      <w:bookmarkStart w:id="36" w:name="_Toc276634733"/>
      <w:r>
        <w:rPr>
          <w:lang w:val="es-ES"/>
        </w:rPr>
        <w:t>2.</w:t>
      </w:r>
      <w:r w:rsidR="00E96DD8">
        <w:rPr>
          <w:lang w:val="es-ES"/>
        </w:rPr>
        <w:t>4.</w:t>
      </w:r>
      <w:r w:rsidR="007C0EE8" w:rsidRPr="007E48E2">
        <w:rPr>
          <w:lang w:val="es-ES"/>
        </w:rPr>
        <w:t>2</w:t>
      </w:r>
      <w:r w:rsidR="00F00A3E">
        <w:rPr>
          <w:lang w:val="es-ES"/>
        </w:rPr>
        <w:t>.</w:t>
      </w:r>
      <w:r w:rsidR="007C0EE8" w:rsidRPr="007E48E2">
        <w:rPr>
          <w:lang w:val="es-ES"/>
        </w:rPr>
        <w:t xml:space="preserve"> H263 Sorenson</w:t>
      </w:r>
      <w:bookmarkEnd w:id="36"/>
    </w:p>
    <w:p w:rsidR="007C0EE8" w:rsidRDefault="007C0EE8" w:rsidP="007C0EE8">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7C0EE8" w:rsidRDefault="007C0EE8" w:rsidP="007C0EE8">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SorensonSpark fue incluida en Macromedia flash MX convirtiéndose en el códec a utilizar por los productos Macromedia (Ahora Adobe) para la codificación de video en su formato FLV.</w:t>
      </w:r>
    </w:p>
    <w:p w:rsidR="00B44AE1" w:rsidRPr="003B2254" w:rsidRDefault="007C0EE8" w:rsidP="00C539AC">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C7247F" w:rsidRDefault="00C7247F" w:rsidP="00C539AC">
      <w:pPr>
        <w:pStyle w:val="Subttulo"/>
        <w:outlineLvl w:val="2"/>
      </w:pPr>
      <w:bookmarkStart w:id="37" w:name="_Toc276634734"/>
      <w:r>
        <w:t>2.4.4. OGG Theora</w:t>
      </w:r>
      <w:bookmarkEnd w:id="37"/>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7C0EE8" w:rsidRPr="007E48E2" w:rsidRDefault="003B2254" w:rsidP="00C539AC">
      <w:pPr>
        <w:pStyle w:val="Subttulo"/>
        <w:outlineLvl w:val="2"/>
        <w:rPr>
          <w:lang w:val="es-ES"/>
        </w:rPr>
      </w:pPr>
      <w:bookmarkStart w:id="38" w:name="_Toc276634735"/>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38"/>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39" w:name="_Toc276634736"/>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39"/>
    </w:p>
    <w:p w:rsidR="00C40963" w:rsidRDefault="00C40963" w:rsidP="00C40963">
      <w:pPr>
        <w:rPr>
          <w:szCs w:val="24"/>
        </w:rPr>
      </w:pPr>
      <w:r>
        <w:rPr>
          <w:szCs w:val="24"/>
        </w:rPr>
        <w:t>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advancedStreamingformat(.ASF).</w:t>
      </w:r>
    </w:p>
    <w:p w:rsidR="00C40963" w:rsidRDefault="00C40963" w:rsidP="00C40963">
      <w:pPr>
        <w:rPr>
          <w:szCs w:val="24"/>
        </w:rPr>
      </w:pPr>
      <w:r>
        <w:rPr>
          <w:szCs w:val="24"/>
        </w:rPr>
        <w:t>Dentro de las desventajas</w:t>
      </w:r>
      <w:r w:rsidR="00C539AC">
        <w:rPr>
          <w:szCs w:val="24"/>
        </w:rPr>
        <w:t xml:space="preserve"> se encuentra que</w:t>
      </w:r>
      <w:r>
        <w:rPr>
          <w:szCs w:val="24"/>
        </w:rPr>
        <w:t xml:space="preserve"> Microsoft suele cambiar los formatos por lo tanto, por ser propietario, podría tener problemas con productos que no fueran de la compañía.</w:t>
      </w:r>
    </w:p>
    <w:p w:rsidR="007C0EE8" w:rsidRPr="007E48E2" w:rsidRDefault="007C0EE8" w:rsidP="00C539AC">
      <w:pPr>
        <w:pStyle w:val="Subttulo"/>
        <w:rPr>
          <w:lang w:val="es-ES"/>
        </w:rPr>
      </w:pPr>
      <w:r>
        <w:br w:type="page"/>
      </w:r>
      <w:bookmarkStart w:id="40" w:name="_Toc266039171"/>
      <w:r w:rsidR="003B2254">
        <w:rPr>
          <w:lang w:val="es-ES"/>
        </w:rPr>
        <w:lastRenderedPageBreak/>
        <w:t>2.</w:t>
      </w:r>
      <w:r w:rsidR="00E96DD8">
        <w:rPr>
          <w:lang w:val="es-ES"/>
        </w:rPr>
        <w:t>4</w:t>
      </w:r>
      <w:r w:rsidRPr="007E48E2">
        <w:rPr>
          <w:lang w:val="es-ES"/>
        </w:rPr>
        <w:t>.</w:t>
      </w:r>
      <w:r w:rsidR="001C57E5">
        <w:rPr>
          <w:lang w:val="es-ES"/>
        </w:rPr>
        <w:t>7</w:t>
      </w:r>
      <w:r w:rsidR="003B2254">
        <w:rPr>
          <w:lang w:val="es-ES"/>
        </w:rPr>
        <w:t>.</w:t>
      </w:r>
      <w:r w:rsidRPr="007E48E2">
        <w:rPr>
          <w:lang w:val="es-ES"/>
        </w:rPr>
        <w:t>VP8</w:t>
      </w:r>
      <w:bookmarkEnd w:id="40"/>
    </w:p>
    <w:p w:rsidR="007C0EE8" w:rsidRDefault="007C0EE8" w:rsidP="007C0EE8">
      <w:pPr>
        <w:rPr>
          <w:szCs w:val="24"/>
        </w:rPr>
      </w:pPr>
      <w:r>
        <w:rPr>
          <w:szCs w:val="24"/>
        </w:rPr>
        <w:t>VP8 es el último códec de video de On2 Technologies diseñado para reemplazar a su antecesor, VP7. Fue anunciado el 13 de septiembre de 2008.</w:t>
      </w:r>
    </w:p>
    <w:p w:rsidR="007C0EE8" w:rsidRDefault="007C0EE8" w:rsidP="007C0EE8">
      <w:pPr>
        <w:rPr>
          <w:szCs w:val="24"/>
        </w:rPr>
      </w:pPr>
      <w:r>
        <w:rPr>
          <w:szCs w:val="24"/>
        </w:rPr>
        <w:t>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PublicLicense en 2002 a la Fundación Xiph.org, del cual posteriormente derivó el códec de video Theora. La Free Software Foundation fue la que más instó a Google para que llevara a cabo esta liberación. El 12 de marzo de 2010, esta fundación envió una carta abierta a Google solicitándole el reemplazo gradual del reproductor Adobe Flash Player y del códec H.264 en YouTube, con una mezcla de HTML5 y un VP8 de código abierto.</w:t>
      </w:r>
    </w:p>
    <w:p w:rsidR="007C0EE8" w:rsidRDefault="007C0EE8" w:rsidP="007C0EE8">
      <w:pPr>
        <w:rPr>
          <w:szCs w:val="24"/>
        </w:rPr>
      </w:pPr>
      <w:r>
        <w:rPr>
          <w:szCs w:val="24"/>
        </w:rPr>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D42E8" w:rsidRDefault="009D42E8" w:rsidP="00C539AC">
      <w:pPr>
        <w:pStyle w:val="Subttulo"/>
        <w:outlineLvl w:val="1"/>
      </w:pPr>
      <w:bookmarkStart w:id="41" w:name="_Toc276634737"/>
      <w:r>
        <w:lastRenderedPageBreak/>
        <w:t xml:space="preserve">2.5. </w:t>
      </w:r>
      <w:r w:rsidR="00682677">
        <w:t>Tecnologías</w:t>
      </w:r>
      <w:r>
        <w:t xml:space="preserve"> Clientes</w:t>
      </w:r>
      <w:bookmarkEnd w:id="41"/>
    </w:p>
    <w:p w:rsidR="007C0EE8" w:rsidRDefault="007C0EE8" w:rsidP="007C0EE8">
      <w:pPr>
        <w:rPr>
          <w:szCs w:val="24"/>
        </w:rPr>
      </w:pPr>
      <w:r>
        <w:rPr>
          <w:szCs w:val="24"/>
        </w:rPr>
        <w:t xml:space="preserve">Existe una gran variedad de formatos de video con los cuales es posible realizar Streaming, a continuación serán nombrados los que se encuentran más estandarizados como Quicktime, Real Player, Windows Media y el </w:t>
      </w:r>
      <w:r w:rsidR="00C539AC">
        <w:rPr>
          <w:szCs w:val="24"/>
        </w:rPr>
        <w:t>más</w:t>
      </w:r>
      <w:r>
        <w:rPr>
          <w:szCs w:val="24"/>
        </w:rPr>
        <w:t xml:space="preserve">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sidR="003F7ED8">
        <w:rPr>
          <w:szCs w:val="24"/>
        </w:rPr>
        <w:t xml:space="preserve">Flash </w:t>
      </w:r>
      <w:r>
        <w:rPr>
          <w:szCs w:val="24"/>
        </w:rPr>
        <w:t xml:space="preserve">está fuertemente amenazado con el </w:t>
      </w:r>
      <w:r w:rsidR="00A66220">
        <w:rPr>
          <w:szCs w:val="24"/>
        </w:rPr>
        <w:t xml:space="preserve">objeto player de HTML 5 el cual ya viene integrado en los navegadores </w:t>
      </w:r>
      <w:r w:rsidR="00C539AC">
        <w:rPr>
          <w:szCs w:val="24"/>
        </w:rPr>
        <w:t>más</w:t>
      </w:r>
      <w:r w:rsidR="00A66220">
        <w:rPr>
          <w:szCs w:val="24"/>
        </w:rPr>
        <w:t xml:space="preserve"> avanzados</w:t>
      </w:r>
      <w:r w:rsidR="00056B56">
        <w:rPr>
          <w:szCs w:val="24"/>
        </w:rPr>
        <w:t xml:space="preserve"> y </w:t>
      </w:r>
      <w:r w:rsidR="00635A9D">
        <w:rPr>
          <w:szCs w:val="24"/>
        </w:rPr>
        <w:t xml:space="preserve">además de </w:t>
      </w:r>
      <w:r w:rsidR="00056B56">
        <w:rPr>
          <w:szCs w:val="24"/>
        </w:rPr>
        <w:t>su no inclusión en gadgets Apple a partir del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7C0EE8" w:rsidRDefault="00B23E60" w:rsidP="00C539AC">
      <w:pPr>
        <w:pStyle w:val="Epgrafe"/>
        <w:jc w:val="center"/>
      </w:pPr>
      <w:bookmarkStart w:id="42" w:name="_Toc276683969"/>
      <w:bookmarkStart w:id="43" w:name="_Toc276684037"/>
      <w:r>
        <w:t xml:space="preserve">Ilustración </w:t>
      </w:r>
      <w:fldSimple w:instr=" SEQ Ilustración \* ARABIC ">
        <w:r w:rsidR="00F823A6">
          <w:rPr>
            <w:noProof/>
          </w:rPr>
          <w:t>7</w:t>
        </w:r>
      </w:fldSimple>
      <w:r>
        <w:t xml:space="preserve"> - Logotipos de reproductores comerciales</w:t>
      </w:r>
      <w:bookmarkEnd w:id="42"/>
      <w:bookmarkEnd w:id="43"/>
    </w:p>
    <w:p w:rsidR="009A0F34" w:rsidRPr="007E48E2" w:rsidRDefault="009A0F34" w:rsidP="009A0F34">
      <w:pPr>
        <w:pStyle w:val="Subttulo"/>
        <w:outlineLvl w:val="2"/>
        <w:rPr>
          <w:lang w:val="es-ES"/>
        </w:rPr>
      </w:pPr>
      <w:r>
        <w:rPr>
          <w:lang w:val="es-ES"/>
        </w:rPr>
        <w:br w:type="page"/>
      </w:r>
      <w:bookmarkStart w:id="44" w:name="_Toc276634738"/>
      <w:r w:rsidR="003B2254">
        <w:rPr>
          <w:lang w:val="es-ES"/>
        </w:rPr>
        <w:lastRenderedPageBreak/>
        <w:t>2.</w:t>
      </w:r>
      <w:r w:rsidR="00E96DD8">
        <w:rPr>
          <w:lang w:val="es-ES"/>
        </w:rPr>
        <w:t>5</w:t>
      </w:r>
      <w:r>
        <w:rPr>
          <w:lang w:val="es-ES"/>
        </w:rPr>
        <w:t>.1.</w:t>
      </w:r>
      <w:r w:rsidRPr="007E48E2">
        <w:rPr>
          <w:lang w:val="es-ES"/>
        </w:rPr>
        <w:t xml:space="preserve"> Real Media Player</w:t>
      </w:r>
      <w:bookmarkEnd w:id="44"/>
    </w:p>
    <w:p w:rsidR="009A0F34" w:rsidRDefault="009A0F34" w:rsidP="009A0F34">
      <w:pPr>
        <w:rPr>
          <w:szCs w:val="24"/>
        </w:rPr>
      </w:pPr>
      <w:r w:rsidRPr="00480336">
        <w:rPr>
          <w:szCs w:val="24"/>
        </w:rPr>
        <w:t xml:space="preserve">Real Media </w:t>
      </w:r>
      <w:r>
        <w:rPr>
          <w:szCs w:val="24"/>
        </w:rPr>
        <w:t>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última versión de su reproductor es Real Player version11.</w:t>
      </w:r>
    </w:p>
    <w:p w:rsidR="00B23E60" w:rsidRDefault="00122C2B" w:rsidP="00B23E60">
      <w:pPr>
        <w:keepNext/>
        <w:jc w:val="center"/>
      </w:pPr>
      <w:r>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0F34" w:rsidRDefault="00B23E60" w:rsidP="00C539AC">
      <w:pPr>
        <w:pStyle w:val="Epgrafe"/>
        <w:jc w:val="center"/>
      </w:pPr>
      <w:bookmarkStart w:id="45" w:name="_Toc276683970"/>
      <w:bookmarkStart w:id="46" w:name="_Toc276684038"/>
      <w:r>
        <w:t xml:space="preserve">Ilustración </w:t>
      </w:r>
      <w:fldSimple w:instr=" SEQ Ilustración \* ARABIC ">
        <w:r w:rsidR="00F823A6">
          <w:rPr>
            <w:noProof/>
          </w:rPr>
          <w:t>8</w:t>
        </w:r>
      </w:fldSimple>
      <w:r>
        <w:t xml:space="preserve"> - Real Player 11</w:t>
      </w:r>
      <w:bookmarkEnd w:id="45"/>
      <w:bookmarkEnd w:id="46"/>
    </w:p>
    <w:p w:rsidR="00B23E60" w:rsidRDefault="00827365" w:rsidP="00B23E60">
      <w:pPr>
        <w:pStyle w:val="Epgrafe"/>
        <w:jc w:val="center"/>
      </w:pPr>
      <w:hyperlink r:id="rId31" w:history="1">
        <w:r w:rsidR="00B23E60">
          <w:rPr>
            <w:rStyle w:val="Hipervnculo"/>
          </w:rPr>
          <w:t>http://www.real.com/</w:t>
        </w:r>
      </w:hyperlink>
    </w:p>
    <w:p w:rsidR="00B23E60" w:rsidRPr="00C539AC" w:rsidRDefault="00B23E60" w:rsidP="00C539AC">
      <w:pPr>
        <w:rPr>
          <w:lang w:eastAsia="en-US"/>
        </w:rPr>
      </w:pPr>
    </w:p>
    <w:p w:rsidR="007C0EE8" w:rsidRPr="007E48E2" w:rsidRDefault="003B2254" w:rsidP="007C0EE8">
      <w:pPr>
        <w:pStyle w:val="Subttulo"/>
        <w:outlineLvl w:val="2"/>
        <w:rPr>
          <w:lang w:val="es-ES"/>
        </w:rPr>
      </w:pPr>
      <w:bookmarkStart w:id="47" w:name="_Toc266039174"/>
      <w:bookmarkStart w:id="48" w:name="_Toc276634739"/>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7"/>
      <w:bookmarkEnd w:id="48"/>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único concepto de estación de entretenimiento. </w:t>
      </w:r>
      <w:r w:rsidR="00C539AC">
        <w:rPr>
          <w:szCs w:val="24"/>
        </w:rPr>
        <w:t>Aunque</w:t>
      </w:r>
      <w:r>
        <w:rPr>
          <w:szCs w:val="24"/>
        </w:rPr>
        <w:t xml:space="preserve"> no se han podido ver avances reales dentro de esta tecnología, </w:t>
      </w:r>
      <w:r w:rsidR="00C539AC">
        <w:rPr>
          <w:szCs w:val="24"/>
        </w:rPr>
        <w:t xml:space="preserve">algunas </w:t>
      </w:r>
      <w:r>
        <w:rPr>
          <w:szCs w:val="24"/>
        </w:rPr>
        <w:t>versiones de la aplicación reúnen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7C0EE8" w:rsidRDefault="00872F06" w:rsidP="00C539AC">
      <w:pPr>
        <w:pStyle w:val="Epgrafe"/>
        <w:jc w:val="center"/>
      </w:pPr>
      <w:bookmarkStart w:id="49" w:name="_Toc276683971"/>
      <w:bookmarkStart w:id="50" w:name="_Toc276684039"/>
      <w:r>
        <w:t xml:space="preserve">Ilustración </w:t>
      </w:r>
      <w:fldSimple w:instr=" SEQ Ilustración \* ARABIC ">
        <w:r w:rsidR="00F823A6">
          <w:rPr>
            <w:noProof/>
          </w:rPr>
          <w:t>9</w:t>
        </w:r>
      </w:fldSimple>
      <w:r>
        <w:t xml:space="preserve"> - </w:t>
      </w:r>
      <w:r w:rsidRPr="009849ED">
        <w:t>Presentación de Windows Media Center en Windows 7</w:t>
      </w:r>
      <w:bookmarkEnd w:id="49"/>
      <w:bookmarkEnd w:id="50"/>
    </w:p>
    <w:p w:rsidR="00872F06" w:rsidRPr="005651F1" w:rsidRDefault="00872F06" w:rsidP="00C539AC">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1" w:name="_Toc266039176"/>
      <w:bookmarkStart w:id="52" w:name="_Toc276634740"/>
      <w:r>
        <w:rPr>
          <w:lang w:val="es-ES"/>
        </w:rPr>
        <w:lastRenderedPageBreak/>
        <w:t>2.</w:t>
      </w:r>
      <w:r w:rsidR="00E96DD8">
        <w:rPr>
          <w:lang w:val="es-ES"/>
        </w:rPr>
        <w:t>5.</w:t>
      </w:r>
      <w:r w:rsidR="007C0EE8" w:rsidRPr="007E48E2">
        <w:rPr>
          <w:lang w:val="es-ES"/>
        </w:rPr>
        <w:t>3</w:t>
      </w:r>
      <w:r w:rsidR="00B47582">
        <w:rPr>
          <w:lang w:val="es-ES"/>
        </w:rPr>
        <w:t>.</w:t>
      </w:r>
      <w:r w:rsidR="007C0EE8" w:rsidRPr="007E48E2">
        <w:rPr>
          <w:lang w:val="es-ES"/>
        </w:rPr>
        <w:t>Quicktime Player</w:t>
      </w:r>
      <w:bookmarkEnd w:id="51"/>
      <w:bookmarkEnd w:id="52"/>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última versión de su reproductor es </w:t>
      </w:r>
      <w:r w:rsidR="00C539AC">
        <w:rPr>
          <w:szCs w:val="24"/>
        </w:rPr>
        <w:t>QuickTime</w:t>
      </w:r>
      <w:r>
        <w:rPr>
          <w:szCs w:val="24"/>
        </w:rPr>
        <w:t xml:space="preserv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7C0EE8" w:rsidRDefault="00872F06" w:rsidP="00C539AC">
      <w:pPr>
        <w:pStyle w:val="Epgrafe"/>
        <w:jc w:val="center"/>
      </w:pPr>
      <w:r>
        <w:t xml:space="preserve">Ilustración </w:t>
      </w:r>
      <w:fldSimple w:instr=" SEQ Ilustración \* ARABIC ">
        <w:r w:rsidR="00F823A6">
          <w:rPr>
            <w:noProof/>
          </w:rPr>
          <w:t>10</w:t>
        </w:r>
      </w:fldSimple>
      <w:r>
        <w:t xml:space="preserve"> - </w:t>
      </w:r>
      <w:r w:rsidRPr="00F77C06">
        <w:t>Reproductor Quicktime 7</w:t>
      </w:r>
    </w:p>
    <w:p w:rsidR="007C0EE8" w:rsidRPr="003E7A01" w:rsidRDefault="00A4311D" w:rsidP="007C0EE8">
      <w:pPr>
        <w:pStyle w:val="Subttulo"/>
        <w:outlineLvl w:val="2"/>
      </w:pPr>
      <w:r w:rsidRPr="00C539AC">
        <w:rPr>
          <w:sz w:val="27"/>
          <w:lang w:val="es-ES"/>
        </w:rPr>
        <w:br w:type="page"/>
      </w:r>
      <w:bookmarkStart w:id="53" w:name="_Toc266039177"/>
      <w:bookmarkStart w:id="54" w:name="_Toc276634741"/>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3"/>
      <w:bookmarkEnd w:id="54"/>
    </w:p>
    <w:p w:rsidR="007C0EE8" w:rsidRDefault="007C0EE8" w:rsidP="007C0EE8">
      <w:pPr>
        <w:rPr>
          <w:szCs w:val="24"/>
        </w:rPr>
      </w:pPr>
      <w:r>
        <w:rPr>
          <w:szCs w:val="24"/>
        </w:rPr>
        <w:t xml:space="preserve">Es uno </w:t>
      </w:r>
      <w:r w:rsidR="00C539AC">
        <w:rPr>
          <w:szCs w:val="24"/>
        </w:rPr>
        <w:t xml:space="preserve">de los </w:t>
      </w:r>
      <w:r>
        <w:rPr>
          <w:szCs w:val="24"/>
        </w:rPr>
        <w:t xml:space="preserve">más usados para el uso de Streaming de video. Éste formato utiliza dos extensiones los .SWF y los .FLV. Los. .FLV son los videos propiamente tal  y los .SWF son los que reproducen dichos archivos. La gran ventaja de este formato es el número de opciones de presentación que entrega adobe Flash entre las cuales está la generación de video interactivo. </w:t>
      </w:r>
      <w:r w:rsidR="00C539AC">
        <w:rPr>
          <w:szCs w:val="24"/>
        </w:rPr>
        <w:t>Usa</w:t>
      </w:r>
      <w:r>
        <w:rPr>
          <w:szCs w:val="24"/>
        </w:rPr>
        <w:t xml:space="preserve"> 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que </w:t>
      </w:r>
      <w:r w:rsidRPr="001E561A">
        <w:t>los usuarios</w:t>
      </w:r>
      <w:r>
        <w:t xml:space="preserve"> incrustar streams de videos personales en su página web.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5651F1">
        <w:rPr>
          <w:lang w:val="es-ES"/>
        </w:rPr>
        <w:br w:type="page"/>
      </w:r>
      <w:r w:rsidRPr="007E48E2">
        <w:lastRenderedPageBreak/>
        <w:t>JWPlayer</w:t>
      </w:r>
    </w:p>
    <w:p w:rsidR="007C0EE8" w:rsidRDefault="007C0EE8" w:rsidP="007C0EE8">
      <w:r>
        <w:t>De Long Tail Video, es uno de los reproductores más populares de Internet, es flexible y de código abierto</w:t>
      </w:r>
      <w:r w:rsidRPr="009530D3">
        <w:rPr>
          <w:rStyle w:val="google-src-text"/>
        </w:rPr>
        <w:t>.</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muy versatil.</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7C0EE8" w:rsidRDefault="00872F06" w:rsidP="00C539AC">
      <w:pPr>
        <w:pStyle w:val="Epgrafe"/>
        <w:jc w:val="center"/>
      </w:pPr>
      <w:r>
        <w:t xml:space="preserve">Ilustración </w:t>
      </w:r>
      <w:fldSimple w:instr=" SEQ Ilustración \* ARABIC ">
        <w:r w:rsidR="00F823A6">
          <w:rPr>
            <w:noProof/>
          </w:rPr>
          <w:t>11</w:t>
        </w:r>
      </w:fldSimple>
      <w:r>
        <w:t xml:space="preserve">- </w:t>
      </w:r>
      <w:r w:rsidRPr="000618C3">
        <w:t>JW Player</w:t>
      </w:r>
    </w:p>
    <w:p w:rsidR="007C0EE8" w:rsidRPr="007C0EE8" w:rsidRDefault="007C0EE8" w:rsidP="007C0EE8">
      <w:pPr>
        <w:pStyle w:val="Epgrafe"/>
        <w:jc w:val="center"/>
      </w:pPr>
      <w:bookmarkStart w:id="55" w:name="_Toc266039203"/>
      <w:r w:rsidRPr="007C0EE8">
        <w:t xml:space="preserve">- </w:t>
      </w:r>
      <w:hyperlink r:id="rId35" w:history="1">
        <w:r w:rsidRPr="007C0EE8">
          <w:rPr>
            <w:rStyle w:val="Hipervnculo"/>
          </w:rPr>
          <w:t>http://www.longtailvideo.com</w:t>
        </w:r>
        <w:bookmarkEnd w:id="55"/>
      </w:hyperlink>
    </w:p>
    <w:p w:rsidR="007C0EE8" w:rsidRDefault="00872F06" w:rsidP="00C539AC">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7C0EE8" w:rsidRPr="00B120DD" w:rsidRDefault="007C0EE8" w:rsidP="00C539AC">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56" w:name="_Toc266039178"/>
      <w:bookmarkStart w:id="57" w:name="_Toc276634742"/>
      <w:r w:rsidRPr="007E48E2">
        <w:rPr>
          <w:lang w:val="es-ES"/>
        </w:rPr>
        <w:lastRenderedPageBreak/>
        <w:t>2.5</w:t>
      </w:r>
      <w:r w:rsidR="004A4771">
        <w:rPr>
          <w:lang w:val="es-ES"/>
        </w:rPr>
        <w:t>.</w:t>
      </w:r>
      <w:r w:rsidR="00E96DD8">
        <w:rPr>
          <w:lang w:val="es-ES"/>
        </w:rPr>
        <w:t>5</w:t>
      </w:r>
      <w:r w:rsidRPr="007E48E2">
        <w:rPr>
          <w:lang w:val="es-ES"/>
        </w:rPr>
        <w:t>Video HTML5</w:t>
      </w:r>
      <w:bookmarkEnd w:id="56"/>
      <w:bookmarkEnd w:id="57"/>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7"/>
      </w:r>
    </w:p>
    <w:p w:rsidR="007C0EE8" w:rsidRDefault="007C0EE8" w:rsidP="007C0EE8">
      <w:pPr>
        <w:rPr>
          <w:szCs w:val="24"/>
        </w:rPr>
      </w:pPr>
      <w:r>
        <w:rPr>
          <w:szCs w:val="24"/>
        </w:rPr>
        <w:t>Aún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7C0EE8" w:rsidRDefault="007C0EE8" w:rsidP="00C539AC">
      <w:pPr>
        <w:pStyle w:val="Subttulo"/>
        <w:outlineLvl w:val="1"/>
      </w:pPr>
      <w:r>
        <w:br w:type="page"/>
      </w:r>
      <w:bookmarkStart w:id="58" w:name="_Toc276634743"/>
      <w:r w:rsidR="003D5D52">
        <w:lastRenderedPageBreak/>
        <w:t>2.</w:t>
      </w:r>
      <w:r w:rsidR="00CF4C85">
        <w:t>6</w:t>
      </w:r>
      <w:r w:rsidR="003D5D52">
        <w:t xml:space="preserve">. </w:t>
      </w:r>
      <w:r w:rsidR="006E6582">
        <w:t>C</w:t>
      </w:r>
      <w:r w:rsidR="003D5D52">
        <w:t>onversión de videos</w:t>
      </w:r>
      <w:bookmarkEnd w:id="58"/>
    </w:p>
    <w:p w:rsidR="006E6582" w:rsidRDefault="006E6582" w:rsidP="00C539AC">
      <w:r>
        <w:t>La conversión de videos consiste en recodificarlo para hacerlo compatible con otras plataformas además de ajustar la relación de peso y calidad para un streaming fluido tomando en cuenta factores como tamaño de pantalla y ancho de banda.</w:t>
      </w:r>
    </w:p>
    <w:p w:rsidR="006E6582" w:rsidRDefault="006E6582" w:rsidP="00C539AC"/>
    <w:p w:rsidR="003D5D52" w:rsidRDefault="003D5D52" w:rsidP="00C539AC">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BE6736" w:rsidRDefault="00BE6736" w:rsidP="00C539AC">
      <w:r>
        <w:t>Una tecnología que cumple estas condiciones es FFmpeg.</w:t>
      </w:r>
    </w:p>
    <w:p w:rsidR="00BE6736" w:rsidRDefault="00BE6736" w:rsidP="00C539AC"/>
    <w:p w:rsidR="00510B88" w:rsidRPr="00A476A3" w:rsidRDefault="00510B88" w:rsidP="00510B88">
      <w:pPr>
        <w:pStyle w:val="Subttulo"/>
        <w:outlineLvl w:val="2"/>
      </w:pPr>
      <w:bookmarkStart w:id="59" w:name="_Toc276634744"/>
      <w:bookmarkStart w:id="60" w:name="_Toc266039182"/>
      <w:r>
        <w:t>2.</w:t>
      </w:r>
      <w:r w:rsidR="00CF4C85">
        <w:t>6</w:t>
      </w:r>
      <w:r w:rsidR="003D5D52">
        <w:t>.</w:t>
      </w:r>
      <w:r>
        <w:t>1</w:t>
      </w:r>
      <w:r w:rsidR="003D5D52">
        <w:t>.</w:t>
      </w:r>
      <w:r>
        <w:t>FFmpeg</w:t>
      </w:r>
      <w:bookmarkEnd w:id="59"/>
    </w:p>
    <w:p w:rsidR="00D43B4F" w:rsidRDefault="00D43B4F" w:rsidP="00483D1B">
      <w:r>
        <w:t xml:space="preserve">FFmpeg es una colección de software libre que sirve para grabar, convertir y realizar streaming de video </w:t>
      </w:r>
      <w:r w:rsidR="00483D1B">
        <w:t xml:space="preserve">y </w:t>
      </w:r>
      <w:r>
        <w:t xml:space="preserve">audio,la cual está desarrollada en lenguaje de programación C. </w:t>
      </w:r>
      <w:r w:rsidR="00483D1B">
        <w:t>I</w:t>
      </w:r>
      <w:r>
        <w:t xml:space="preserve">ncluye </w:t>
      </w:r>
      <w:r w:rsidRPr="00D43B4F">
        <w:rPr>
          <w:lang w:val="es-ES"/>
        </w:rPr>
        <w:t>libavcodec</w:t>
      </w:r>
      <w:r>
        <w:t>que es una biblioteca que contiene la gran mayoría de codecsFFmpeg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ibavcodec es la biblioteca principal del proyecto FFmpeg ,La cual es capaz de codificar y decodificar en diferentes formatos de audio y video.</w:t>
      </w:r>
    </w:p>
    <w:p w:rsidR="00D84BC4" w:rsidRDefault="00122C2B" w:rsidP="00C539AC">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107078" w:rsidRDefault="00D84BC4" w:rsidP="00C539AC">
      <w:pPr>
        <w:pStyle w:val="Epgrafe"/>
        <w:jc w:val="center"/>
      </w:pPr>
      <w:bookmarkStart w:id="61" w:name="_Toc276683972"/>
      <w:bookmarkStart w:id="62" w:name="_Toc276684040"/>
      <w:r>
        <w:t xml:space="preserve">Ilustración </w:t>
      </w:r>
      <w:fldSimple w:instr=" SEQ Ilustración \* ARABIC ">
        <w:r w:rsidR="00F823A6">
          <w:rPr>
            <w:noProof/>
          </w:rPr>
          <w:t>12</w:t>
        </w:r>
      </w:fldSimple>
      <w:r>
        <w:t xml:space="preserve"> - Esquema de componentes de FFmpeg</w:t>
      </w:r>
      <w:bookmarkEnd w:id="61"/>
      <w:bookmarkEnd w:id="62"/>
    </w:p>
    <w:p w:rsidR="00107078" w:rsidRPr="008551A5" w:rsidRDefault="00827365" w:rsidP="00107078">
      <w:pPr>
        <w:pStyle w:val="Epgrafe"/>
        <w:jc w:val="center"/>
        <w:rPr>
          <w:noProof/>
          <w:sz w:val="24"/>
        </w:rPr>
      </w:pPr>
      <w:hyperlink r:id="rId38" w:history="1">
        <w:r w:rsidR="00BB2EFB" w:rsidRPr="00DA4F25">
          <w:rPr>
            <w:rStyle w:val="Hipervnculo"/>
            <w:lang w:val="es-ES"/>
          </w:rPr>
          <w:t>http://es.wikipedia.org/wiki/Archivo:FFmpeg.svg</w:t>
        </w:r>
      </w:hyperlink>
    </w:p>
    <w:p w:rsidR="006859D3" w:rsidRDefault="00B56667" w:rsidP="006859D3">
      <w:pPr>
        <w:pStyle w:val="Subttulo"/>
        <w:outlineLvl w:val="1"/>
      </w:pPr>
      <w:r>
        <w:br w:type="page"/>
      </w:r>
      <w:bookmarkStart w:id="63" w:name="_Toc276634745"/>
      <w:r w:rsidR="00155E35">
        <w:lastRenderedPageBreak/>
        <w:t>2.7.</w:t>
      </w:r>
      <w:r w:rsidR="006859D3">
        <w:t xml:space="preserve"> IPTV</w:t>
      </w:r>
      <w:bookmarkEnd w:id="63"/>
    </w:p>
    <w:p w:rsidR="006859D3" w:rsidRDefault="006859D3" w:rsidP="006859D3">
      <w:pPr>
        <w:spacing w:line="300" w:lineRule="auto"/>
        <w:rPr>
          <w:rFonts w:cs="Arial"/>
        </w:rPr>
      </w:pPr>
      <w:r w:rsidRPr="00C25634">
        <w:rPr>
          <w:rFonts w:cs="Arial"/>
        </w:rPr>
        <w:t xml:space="preserve">Internet Protocolo Televisión (IPTV) de servicios es cada vez más y más popular entre las compañías de telecomunicaciones, ya que puede ofrecer programas de televisión en cualquier momento en cualquier lugar. </w:t>
      </w:r>
      <w:r w:rsidRPr="00C539AC">
        <w:rPr>
          <w:rStyle w:val="google-src-text1"/>
          <w:rFonts w:cs="Arial"/>
          <w:lang w:val="en-US"/>
        </w:rPr>
        <w:t>Based on IP protocol, IPTV features advantages like bandwidth efficiency and ease of management.</w:t>
      </w:r>
      <w:r w:rsidRPr="00C25634">
        <w:rPr>
          <w:rFonts w:cs="Arial"/>
        </w:rPr>
        <w:t xml:space="preserve">Basado en el protocolo IP, IPTV características ventajas como la eficiencia de ancho de banda y la facilidad de gestión. </w:t>
      </w:r>
      <w:r w:rsidRPr="00C539AC">
        <w:rPr>
          <w:rStyle w:val="google-src-text1"/>
          <w:rFonts w:cs="Arial"/>
          <w:lang w:val="en-US"/>
        </w:rPr>
        <w:t>IPTV supports both broadcast and unicast services like LiveTV and VideoOnDemand.</w:t>
      </w:r>
      <w:r w:rsidRPr="00C25634">
        <w:rPr>
          <w:rFonts w:cs="Arial"/>
        </w:rPr>
        <w:t xml:space="preserve">IPTV es compatible con los servicios de radiodifusión  como LiveTV y VideoOnDemand. </w:t>
      </w:r>
      <w:r w:rsidRPr="00C539AC">
        <w:rPr>
          <w:rStyle w:val="google-src-text1"/>
          <w:rFonts w:cs="Arial"/>
          <w:lang w:val="en-US"/>
        </w:rPr>
        <w:t>WiMAX wireless system, capable of ensuring high bandwidths and low latencies, is suitable for delivering multimedia services.</w:t>
      </w:r>
      <w:r w:rsidRPr="00C25634">
        <w:rPr>
          <w:rFonts w:cs="Arial"/>
        </w:rPr>
        <w:t xml:space="preserve">Sistema de WiMAX móvil, capaz de garantizar altos anchos de banda y baja latencia, es adecuado para la prestación de servicios multimedia. </w:t>
      </w:r>
      <w:r w:rsidRPr="00C539AC">
        <w:rPr>
          <w:rStyle w:val="google-src-text1"/>
          <w:rFonts w:cs="Arial"/>
          <w:lang w:val="en-US"/>
        </w:rPr>
        <w:t>In addition, it also provides wide area coverage, mobility support, and non-line-of-sight operation.</w:t>
      </w:r>
      <w:r w:rsidRPr="00C25634">
        <w:rPr>
          <w:rFonts w:cs="Arial"/>
        </w:rPr>
        <w:t xml:space="preserve">Además, también proporciona una cobertura de área amplia, apoyo a la movilidad, y no la línea de operación de la vista. </w:t>
      </w:r>
      <w:r w:rsidRPr="00C539AC">
        <w:rPr>
          <w:rStyle w:val="google-src-text1"/>
          <w:rFonts w:cs="Arial"/>
          <w:lang w:val="en-US"/>
        </w:rPr>
        <w:t>Therefore, WiMAX is a promising solution for delivering IPTV services anytime anywhere, especially to rural areas or remote locations.</w:t>
      </w:r>
      <w:r w:rsidRPr="00C25634">
        <w:rPr>
          <w:rFonts w:cs="Arial"/>
        </w:rPr>
        <w:t xml:space="preserve">Por lo tanto, WiMAX es una solución prometedora para la entrega de servicios de IPTV en cualquier momento en cualquier lugar, especialmente a </w:t>
      </w:r>
      <w:r>
        <w:rPr>
          <w:rFonts w:cs="Arial"/>
        </w:rPr>
        <w:t>l</w:t>
      </w:r>
      <w:r w:rsidRPr="00C25634">
        <w:rPr>
          <w:rFonts w:cs="Arial"/>
        </w:rPr>
        <w:t xml:space="preserve">as zonas rurales o lugares remotos. </w:t>
      </w:r>
    </w:p>
    <w:p w:rsidR="006859D3" w:rsidRDefault="006859D3" w:rsidP="006859D3">
      <w:pPr>
        <w:spacing w:line="300" w:lineRule="auto"/>
        <w:rPr>
          <w:rFonts w:cs="Arial"/>
        </w:rPr>
      </w:pPr>
      <w:r>
        <w:rPr>
          <w:rFonts w:cs="Arial"/>
        </w:rPr>
        <w:t>Formatos más ocupados son: H261, MPEG1, H263, MPEG2, MPEG3, MPEG4, WMV.</w:t>
      </w:r>
    </w:p>
    <w:p w:rsidR="006859D3" w:rsidRDefault="006859D3" w:rsidP="006859D3">
      <w:pPr>
        <w:spacing w:line="300" w:lineRule="auto"/>
        <w:rPr>
          <w:rFonts w:cs="Arial"/>
        </w:rPr>
      </w:pPr>
    </w:p>
    <w:p w:rsidR="006859D3" w:rsidRDefault="006859D3" w:rsidP="006859D3">
      <w:pPr>
        <w:spacing w:line="300" w:lineRule="auto"/>
        <w:rPr>
          <w:rFonts w:cs="Arial"/>
        </w:rPr>
      </w:pPr>
      <w:r>
        <w:rPr>
          <w:rFonts w:cs="Arial"/>
        </w:rPr>
        <w:br w:type="page"/>
      </w:r>
      <w:r>
        <w:rPr>
          <w:rFonts w:cs="Arial"/>
        </w:rPr>
        <w:lastRenderedPageBreak/>
        <w:t>La siguiente ilustración muestra el funcionamiento e infraestructura de los servicios de IPTV</w:t>
      </w:r>
    </w:p>
    <w:p w:rsidR="00BF06F7" w:rsidRDefault="00122C2B" w:rsidP="00C539AC">
      <w:pPr>
        <w:keepNext/>
        <w:spacing w:line="300" w:lineRule="auto"/>
        <w:jc w:val="center"/>
      </w:pPr>
      <w:r w:rsidRPr="00C539AC">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6859D3" w:rsidRDefault="00BF06F7" w:rsidP="00C539AC">
      <w:pPr>
        <w:pStyle w:val="Epgrafe"/>
        <w:jc w:val="center"/>
        <w:rPr>
          <w:rFonts w:cs="Arial"/>
        </w:rPr>
      </w:pPr>
      <w:bookmarkStart w:id="64" w:name="_Toc276683973"/>
      <w:bookmarkStart w:id="65" w:name="_Toc276684041"/>
      <w:r>
        <w:t xml:space="preserve">Ilustración </w:t>
      </w:r>
      <w:fldSimple w:instr=" SEQ Ilustración \* ARABIC ">
        <w:r w:rsidR="00F823A6">
          <w:rPr>
            <w:noProof/>
          </w:rPr>
          <w:t>13</w:t>
        </w:r>
      </w:fldSimple>
      <w:r>
        <w:t xml:space="preserve"> - Infraestructura de redes IPTV</w:t>
      </w:r>
      <w:bookmarkEnd w:id="64"/>
      <w:bookmarkEnd w:id="65"/>
    </w:p>
    <w:p w:rsidR="006859D3" w:rsidRPr="005651F1" w:rsidRDefault="00827365" w:rsidP="006859D3">
      <w:pPr>
        <w:pStyle w:val="Ttulo7"/>
        <w:rPr>
          <w:lang w:val="es-ES"/>
        </w:rPr>
      </w:pPr>
      <w:hyperlink r:id="rId40" w:history="1">
        <w:r w:rsidR="006859D3" w:rsidRPr="005651F1">
          <w:rPr>
            <w:rStyle w:val="Hipervnculo"/>
            <w:rFonts w:cs="Arial"/>
            <w:lang w:val="es-ES"/>
          </w:rPr>
          <w:t>http://edna.dml.ce.sharif.edu/dmlsite/content/iptv</w:t>
        </w:r>
      </w:hyperlink>
    </w:p>
    <w:p w:rsidR="007F68C8" w:rsidRDefault="006859D3" w:rsidP="00C539AC">
      <w:pPr>
        <w:pStyle w:val="Subttulo"/>
        <w:outlineLvl w:val="1"/>
      </w:pPr>
      <w:r>
        <w:br w:type="page"/>
      </w:r>
      <w:bookmarkStart w:id="66" w:name="_Toc276634746"/>
      <w:r w:rsidR="007F68C8">
        <w:lastRenderedPageBreak/>
        <w:t>2.8. Metodología de Desarrollo</w:t>
      </w:r>
      <w:bookmarkEnd w:id="66"/>
    </w:p>
    <w:bookmarkEnd w:id="60"/>
    <w:p w:rsidR="007C0EE8" w:rsidRPr="007F68C8" w:rsidRDefault="007C0EE8" w:rsidP="007F68C8">
      <w:r w:rsidRPr="00C539AC">
        <w:t>Como se pudo apreciar dentro del campo de acción de este proyecto hay un grado considerable de incertidumbre en cuanto a cuales tecnologías dominarán el mercado de la difusión de contenidos multimedia en la Internet. Aún falta mucho por estandarizar y existen muchas tecnologías candidatas a ser un estándar dentro del mediano plazo que en este momento están en un estado incipiente.</w:t>
      </w:r>
    </w:p>
    <w:p w:rsidR="007C0EE8" w:rsidRDefault="007C0EE8" w:rsidP="007C0EE8">
      <w:r>
        <w:t>Por lo anterior se necesita trabajar con una metodología en la que las iteraciones en el desarrollo puedan adaptarse lo más rápidamente posible a los cambios del entorno, por lo tanto estamos hablando de metodologías ágiles.</w:t>
      </w:r>
    </w:p>
    <w:p w:rsidR="007C0EE8" w:rsidRDefault="007C0EE8" w:rsidP="00C539AC">
      <w:pPr>
        <w:pStyle w:val="Textoindependienteprimerasangra2"/>
        <w:ind w:left="0" w:firstLine="0"/>
      </w:pPr>
      <w:commentRangeStart w:id="67"/>
      <w:r>
        <w:t xml:space="preserve">Dentro del paradigma de métodos ágiles se propone la metodología </w:t>
      </w:r>
      <w:r w:rsidRPr="00E70E19">
        <w:t>Extreme Programming o XP.</w:t>
      </w:r>
      <w:commentRangeEnd w:id="67"/>
      <w:r w:rsidR="00C539AC">
        <w:rPr>
          <w:rStyle w:val="Refdecomentario"/>
          <w:rFonts w:eastAsia="Times New Roman"/>
          <w:szCs w:val="20"/>
          <w:lang w:eastAsia="en-US"/>
        </w:rPr>
        <w:commentReference w:id="67"/>
      </w:r>
    </w:p>
    <w:p w:rsidR="00C539AC" w:rsidRDefault="00C539AC" w:rsidP="00C539AC">
      <w:pPr>
        <w:pStyle w:val="Textoindependienteprimerasangra2"/>
        <w:ind w:left="0" w:firstLine="0"/>
      </w:pPr>
    </w:p>
    <w:p w:rsidR="00DB6B03" w:rsidRDefault="00AD11DA" w:rsidP="00C539AC">
      <w:pPr>
        <w:pStyle w:val="Textoindependienteprimerasangra2"/>
        <w:ind w:left="0" w:firstLine="0"/>
      </w:pPr>
      <w:commentRangeStart w:id="68"/>
      <w:r>
        <w:t xml:space="preserve">Se compartirá el código fuente mediante repositorios SubVersion (SVN) el cual es una herramienta para el desarrollo ágil de </w:t>
      </w:r>
      <w:r w:rsidR="00600608">
        <w:t>aplicaciones</w:t>
      </w:r>
      <w:r w:rsidR="007425B4">
        <w:t xml:space="preserve"> el cual sirve como control de versiones</w:t>
      </w:r>
      <w:r w:rsidR="00600608">
        <w:t>. Originalmente se fue diseñado para compartir código fuente pero sirve para cualquier tipo de archivo sea o no sea de texto</w:t>
      </w:r>
      <w:r w:rsidR="00AA7C2B">
        <w:t xml:space="preserve"> plano</w:t>
      </w:r>
      <w:r w:rsidR="00600608">
        <w:t>, incluso binarios.</w:t>
      </w:r>
    </w:p>
    <w:p w:rsidR="00672EE1" w:rsidRDefault="00A44DF9" w:rsidP="00C539AC">
      <w:pPr>
        <w:pStyle w:val="Textoindependienteprimerasangra2"/>
        <w:ind w:left="0" w:firstLine="0"/>
      </w:pPr>
      <w:r>
        <w:br w:type="page"/>
      </w:r>
      <w:r w:rsidR="00672EE1">
        <w:lastRenderedPageBreak/>
        <w:t>Se usará el servicio de Google Code para el desarrollo de proyectos</w:t>
      </w:r>
      <w:r>
        <w:t xml:space="preserve"> de software lo cual incluye un servicio de repositorios Subversion y Mercurial</w:t>
      </w:r>
      <w:r w:rsidR="00672EE1">
        <w:t>, para</w:t>
      </w:r>
      <w:r>
        <w:t xml:space="preserve"> usar este servicio</w:t>
      </w:r>
      <w:r w:rsidR="00672EE1">
        <w:t xml:space="preserve"> el trabajo debe ser licenciado bajo una licencia Open Source.</w:t>
      </w:r>
    </w:p>
    <w:p w:rsidR="00A44DF9" w:rsidRDefault="00A44DF9" w:rsidP="00C539AC">
      <w:pPr>
        <w:pStyle w:val="Textoindependienteprimerasangra2"/>
        <w:ind w:left="0" w:firstLine="0"/>
      </w:pPr>
    </w:p>
    <w:p w:rsidR="00BE15C2" w:rsidRDefault="00672EE1" w:rsidP="00C539AC">
      <w:pPr>
        <w:pStyle w:val="Textoindependienteprimerasangra2"/>
        <w:ind w:left="0" w:firstLine="0"/>
      </w:pPr>
      <w:r>
        <w:t>Se escogió la licencia GPL GNU v2, esto implica que el trabajo puede ser bajado, estudiado, ejecutado y modificado por cualquier</w:t>
      </w:r>
      <w:r w:rsidR="00A44DF9">
        <w:t xml:space="preserve"> persona</w:t>
      </w:r>
      <w:r>
        <w:t xml:space="preserve">, pero </w:t>
      </w:r>
      <w:r w:rsidR="00C77951">
        <w:t>quien lo haga debe liberar el software bajo los mismos términos.</w:t>
      </w:r>
    </w:p>
    <w:p w:rsidR="00BE15C2" w:rsidRDefault="00BE15C2" w:rsidP="00C539AC">
      <w:pPr>
        <w:pStyle w:val="Textoindependienteprimerasangra2"/>
        <w:ind w:left="0" w:firstLine="0"/>
      </w:pPr>
    </w:p>
    <w:p w:rsidR="00550589" w:rsidRDefault="00BE15C2" w:rsidP="00C539AC">
      <w:pPr>
        <w:pStyle w:val="Textoindependienteprimerasangra2"/>
        <w:ind w:left="0" w:firstLine="0"/>
      </w:pPr>
      <w:r>
        <w:t>Esta licencia no es incompatible con licencias comerciales, solo garantiza que todas las implementaciones sean Open Source.</w:t>
      </w:r>
    </w:p>
    <w:p w:rsidR="00550589" w:rsidRDefault="00550589" w:rsidP="00C539AC">
      <w:pPr>
        <w:pStyle w:val="Textoindependienteprimerasangra2"/>
        <w:ind w:left="0" w:firstLine="0"/>
      </w:pPr>
    </w:p>
    <w:p w:rsidR="00672EE1" w:rsidRPr="00DB6B03" w:rsidRDefault="00D35D5B" w:rsidP="00C539AC">
      <w:pPr>
        <w:pStyle w:val="Textoindependienteprimerasangra2"/>
        <w:ind w:left="0" w:firstLine="0"/>
      </w:pPr>
      <w:r>
        <w:t xml:space="preserve">La contraparte al </w:t>
      </w:r>
      <w:r w:rsidR="00550589">
        <w:t xml:space="preserve">paradigma de </w:t>
      </w:r>
      <w:r>
        <w:t>Open Source</w:t>
      </w:r>
      <w:r w:rsidR="00550589">
        <w:t xml:space="preserve"> es el software privativo.</w:t>
      </w:r>
      <w:commentRangeEnd w:id="68"/>
      <w:r w:rsidR="00C539AC">
        <w:rPr>
          <w:rStyle w:val="Refdecomentario"/>
          <w:rFonts w:eastAsia="Times New Roman"/>
          <w:szCs w:val="20"/>
          <w:lang w:eastAsia="en-US"/>
        </w:rPr>
        <w:commentReference w:id="68"/>
      </w:r>
    </w:p>
    <w:p w:rsidR="007C0EE8" w:rsidRPr="007E48E2" w:rsidRDefault="007C0EE8" w:rsidP="00C539AC">
      <w:pPr>
        <w:pStyle w:val="Ttulo"/>
        <w:outlineLvl w:val="0"/>
        <w:rPr>
          <w:lang w:val="es-ES"/>
        </w:rPr>
      </w:pPr>
      <w:r>
        <w:br w:type="page"/>
      </w:r>
      <w:bookmarkStart w:id="69" w:name="_Toc276634747"/>
      <w:r w:rsidRPr="007E48E2">
        <w:rPr>
          <w:lang w:val="es-ES"/>
        </w:rPr>
        <w:lastRenderedPageBreak/>
        <w:t>Capítulo 3: Estado del Arte</w:t>
      </w:r>
      <w:bookmarkEnd w:id="69"/>
    </w:p>
    <w:p w:rsidR="00C537E9" w:rsidRDefault="00C537E9" w:rsidP="00C539AC">
      <w:pPr>
        <w:pStyle w:val="Subttulo"/>
        <w:outlineLvl w:val="1"/>
      </w:pPr>
      <w:bookmarkStart w:id="70" w:name="_Toc276634748"/>
      <w:bookmarkStart w:id="71" w:name="_Toc266039185"/>
      <w:commentRangeStart w:id="72"/>
      <w:r>
        <w:t>3.1. Frameworks</w:t>
      </w:r>
      <w:bookmarkEnd w:id="70"/>
      <w:commentRangeEnd w:id="72"/>
      <w:r w:rsidR="00E04A0D">
        <w:rPr>
          <w:rStyle w:val="Refdecomentario"/>
          <w:b w:val="0"/>
          <w:szCs w:val="20"/>
          <w:lang w:eastAsia="en-US"/>
        </w:rPr>
        <w:commentReference w:id="72"/>
      </w:r>
    </w:p>
    <w:p w:rsidR="007D2176" w:rsidRDefault="007D2176" w:rsidP="00C537E9">
      <w:pPr>
        <w:rPr>
          <w:rFonts w:cs="Arial"/>
        </w:rPr>
      </w:pPr>
      <w:r>
        <w:rPr>
          <w:rFonts w:cs="Arial"/>
        </w:rPr>
        <w:t xml:space="preserve">Parte medular de este proyecto es la creación de </w:t>
      </w:r>
      <w:r w:rsidR="005B2E95">
        <w:rPr>
          <w:rFonts w:cs="Arial"/>
        </w:rPr>
        <w:t>un marco de trabajo</w:t>
      </w:r>
      <w:r w:rsidR="00461AE2">
        <w:rPr>
          <w:rFonts w:cs="Arial"/>
        </w:rPr>
        <w:t xml:space="preserve"> o Framework,</w:t>
      </w:r>
      <w:r w:rsidR="005B2E95">
        <w:rPr>
          <w:rFonts w:cs="Arial"/>
        </w:rPr>
        <w:t xml:space="preserve"> por esta razón es pertinente de hacer una definición técnica de lo que es un Framework </w:t>
      </w:r>
      <w:r w:rsidR="00461AE2">
        <w:rPr>
          <w:rFonts w:cs="Arial"/>
        </w:rPr>
        <w:t>una pequeña descripci</w:t>
      </w:r>
      <w:r w:rsidR="00461AE2" w:rsidRPr="00461AE2">
        <w:rPr>
          <w:rFonts w:cs="Arial"/>
        </w:rPr>
        <w:t>ó</w:t>
      </w:r>
      <w:r w:rsidR="00461AE2">
        <w:rPr>
          <w:rFonts w:cs="Arial"/>
        </w:rPr>
        <w:t>nde algunos de los más usados en la web</w:t>
      </w:r>
      <w:r w:rsidR="005B2E95">
        <w:rPr>
          <w:rFonts w:cs="Arial"/>
        </w:rPr>
        <w:t>.</w:t>
      </w:r>
    </w:p>
    <w:p w:rsidR="00C537E9" w:rsidRPr="00786C40" w:rsidRDefault="00C537E9" w:rsidP="00C537E9">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C537E9" w:rsidRPr="00786C40" w:rsidRDefault="00C537E9" w:rsidP="00C537E9">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C537E9" w:rsidRPr="00786C40" w:rsidRDefault="00C537E9" w:rsidP="00C537E9">
      <w:pPr>
        <w:rPr>
          <w:rFonts w:cs="Arial"/>
        </w:rPr>
      </w:pPr>
      <w:r w:rsidRPr="00786C40">
        <w:rPr>
          <w:rFonts w:cs="Arial"/>
        </w:rPr>
        <w:t xml:space="preserve">Los Framework  hoy en día simplifican el desarrollo de aplicaciones web </w:t>
      </w:r>
      <w:r w:rsidR="009F3AC5">
        <w:rPr>
          <w:rFonts w:cs="Arial"/>
        </w:rPr>
        <w:t>y muchos implementan</w:t>
      </w:r>
      <w:r w:rsidRPr="00786C40">
        <w:rPr>
          <w:rFonts w:cs="Arial"/>
        </w:rPr>
        <w:t xml:space="preserve"> el patrón arquitectónico MVC (Modelo, Vista, Controlador).</w:t>
      </w:r>
    </w:p>
    <w:p w:rsidR="00C537E9" w:rsidRDefault="00C537E9" w:rsidP="00C539AC">
      <w:pPr>
        <w:pStyle w:val="Subttulo"/>
        <w:outlineLvl w:val="1"/>
      </w:pPr>
    </w:p>
    <w:p w:rsidR="003A6297" w:rsidRPr="00C539AC" w:rsidRDefault="00461AE2" w:rsidP="00C539AC">
      <w:pPr>
        <w:pStyle w:val="Subttulo"/>
        <w:outlineLvl w:val="2"/>
        <w:rPr>
          <w:u w:val="single"/>
        </w:rPr>
      </w:pPr>
      <w:r>
        <w:br w:type="page"/>
      </w:r>
      <w:bookmarkStart w:id="73" w:name="_Toc276634749"/>
      <w:commentRangeStart w:id="74"/>
      <w:r w:rsidR="003A6297">
        <w:lastRenderedPageBreak/>
        <w:t>3.1.1. Zend Framework</w:t>
      </w:r>
      <w:bookmarkEnd w:id="73"/>
      <w:commentRangeEnd w:id="74"/>
      <w:r w:rsidR="00E04A0D">
        <w:rPr>
          <w:rStyle w:val="Refdecomentario"/>
          <w:b w:val="0"/>
          <w:szCs w:val="20"/>
          <w:lang w:eastAsia="en-US"/>
        </w:rPr>
        <w:commentReference w:id="74"/>
      </w:r>
    </w:p>
    <w:p w:rsidR="003A6297" w:rsidRDefault="00D37185" w:rsidP="00C539AC">
      <w:r>
        <w:t>Zend es la principal compañía que está detrás del desarrollo de PHP.Este framework</w:t>
      </w:r>
      <w:r w:rsidR="003A6297" w:rsidRPr="00C25634">
        <w:t xml:space="preserve">se centra en la construcción de </w:t>
      </w:r>
      <w:r w:rsidR="003A6297">
        <w:t>desarrollo más seguro, fiable y moderno en aplicaciones y servicios Web 2.0. Es de código abierto simple, cien por ciento dirigido a la orientación a objeto. Zend Framework ofrece un gran rendimiento y robusta implementación Modelo Vista Controlado</w:t>
      </w:r>
      <w:r w:rsidR="00944A46">
        <w:t>r</w:t>
      </w:r>
      <w:r w:rsidR="003A6297">
        <w:t xml:space="preserve"> (MVC).</w:t>
      </w:r>
    </w:p>
    <w:p w:rsidR="003A6297" w:rsidRDefault="006C2C34" w:rsidP="00C539AC">
      <w:pPr>
        <w:rPr>
          <w:rFonts w:cs="Arial"/>
        </w:rPr>
      </w:pPr>
      <w:r>
        <w:t>En el siguiente diagrama podemos ver un resumen de sus componentes.</w:t>
      </w:r>
    </w:p>
    <w:p w:rsidR="002C101B" w:rsidRDefault="00122C2B" w:rsidP="00E04A0D">
      <w:pPr>
        <w:pStyle w:val="NormalWeb"/>
        <w:keepNext/>
        <w:jc w:val="center"/>
      </w:pPr>
      <w:r w:rsidRPr="00C539AC">
        <w:rPr>
          <w:rFonts w:ascii="Arial" w:hAnsi="Arial" w:cs="Arial"/>
          <w:noProof/>
          <w:lang w:val="es-CL" w:eastAsia="es-CL"/>
        </w:rPr>
        <w:drawing>
          <wp:inline distT="0" distB="0" distL="0" distR="0">
            <wp:extent cx="4324350" cy="2873834"/>
            <wp:effectExtent l="0" t="0" r="0" b="3175"/>
            <wp:docPr id="28" name="Imagen 28"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2"/>
                    <a:srcRect/>
                    <a:stretch>
                      <a:fillRect/>
                    </a:stretch>
                  </pic:blipFill>
                  <pic:spPr bwMode="auto">
                    <a:xfrm>
                      <a:off x="0" y="0"/>
                      <a:ext cx="4324350" cy="2873834"/>
                    </a:xfrm>
                    <a:prstGeom prst="rect">
                      <a:avLst/>
                    </a:prstGeom>
                    <a:noFill/>
                    <a:ln w="9525">
                      <a:noFill/>
                      <a:miter lim="800000"/>
                      <a:headEnd/>
                      <a:tailEnd/>
                    </a:ln>
                  </pic:spPr>
                </pic:pic>
              </a:graphicData>
            </a:graphic>
          </wp:inline>
        </w:drawing>
      </w:r>
    </w:p>
    <w:p w:rsidR="003A6297" w:rsidRDefault="002C101B" w:rsidP="00C539AC">
      <w:pPr>
        <w:pStyle w:val="Epgrafe"/>
        <w:jc w:val="center"/>
        <w:rPr>
          <w:rFonts w:cs="Arial"/>
        </w:rPr>
      </w:pPr>
      <w:bookmarkStart w:id="75" w:name="_Toc276683974"/>
      <w:bookmarkStart w:id="76" w:name="_Toc276684042"/>
      <w:r>
        <w:t xml:space="preserve">Ilustración </w:t>
      </w:r>
      <w:fldSimple w:instr=" SEQ Ilustración \* ARABIC ">
        <w:r w:rsidR="00F823A6">
          <w:rPr>
            <w:noProof/>
          </w:rPr>
          <w:t>14</w:t>
        </w:r>
      </w:fldSimple>
      <w:r>
        <w:t xml:space="preserve"> - Visión general Zend Framework</w:t>
      </w:r>
      <w:bookmarkEnd w:id="75"/>
      <w:bookmarkEnd w:id="76"/>
    </w:p>
    <w:p w:rsidR="003A6297" w:rsidRDefault="00827365" w:rsidP="003A6297">
      <w:pPr>
        <w:pStyle w:val="Epgrafe"/>
        <w:jc w:val="center"/>
        <w:rPr>
          <w:lang w:val="pt-BR"/>
        </w:rPr>
      </w:pPr>
      <w:hyperlink r:id="rId43" w:history="1">
        <w:r w:rsidR="003A6297" w:rsidRPr="00754E0D">
          <w:rPr>
            <w:rStyle w:val="Hipervnculo"/>
            <w:lang w:val="pt-BR"/>
          </w:rPr>
          <w:t>http://www.programania.net/otros/zend-framework-una-vision-general/</w:t>
        </w:r>
      </w:hyperlink>
    </w:p>
    <w:p w:rsidR="008739B6" w:rsidRPr="00C539AC" w:rsidRDefault="00037C76" w:rsidP="00C539AC">
      <w:pPr>
        <w:pStyle w:val="Subttulo"/>
        <w:outlineLvl w:val="2"/>
        <w:rPr>
          <w:lang w:val="pt-BR"/>
        </w:rPr>
      </w:pPr>
      <w:r w:rsidRPr="00C539AC">
        <w:rPr>
          <w:lang w:val="pt-BR"/>
        </w:rPr>
        <w:br w:type="page"/>
      </w:r>
      <w:bookmarkStart w:id="77" w:name="_Toc276634750"/>
      <w:commentRangeStart w:id="78"/>
      <w:r w:rsidR="008739B6" w:rsidRPr="00C539AC">
        <w:rPr>
          <w:lang w:val="pt-BR"/>
        </w:rPr>
        <w:lastRenderedPageBreak/>
        <w:t>3.1.2. Google Web Toolkit</w:t>
      </w:r>
      <w:bookmarkEnd w:id="77"/>
      <w:commentRangeEnd w:id="78"/>
      <w:r w:rsidR="00E04A0D">
        <w:rPr>
          <w:rStyle w:val="Refdecomentario"/>
          <w:b w:val="0"/>
          <w:szCs w:val="20"/>
          <w:lang w:eastAsia="en-US"/>
        </w:rPr>
        <w:commentReference w:id="78"/>
      </w:r>
    </w:p>
    <w:p w:rsidR="008508B2" w:rsidRDefault="002A62AB" w:rsidP="002A62AB">
      <w:pPr>
        <w:spacing w:line="300" w:lineRule="auto"/>
        <w:rPr>
          <w:rFonts w:cs="Arial"/>
        </w:rPr>
      </w:pPr>
      <w:commentRangeStart w:id="79"/>
      <w:r w:rsidRPr="00C539AC">
        <w:rPr>
          <w:rStyle w:val="google-src-text1"/>
          <w:rFonts w:cs="Arial"/>
          <w:lang w:val="pt-BR"/>
        </w:rPr>
        <w:t>Google Web Toolkit (GWT) is a development toolkit for buildingandoptimizingcomplex browser-basedapplications.</w:t>
      </w:r>
      <w:r w:rsidRPr="00C539AC">
        <w:rPr>
          <w:rFonts w:cs="Arial"/>
          <w:lang w:val="pt-BR"/>
        </w:rPr>
        <w:t xml:space="preserve">Google Web Toolkit (GWT Framework) es un conjunto de herramientas de desarrollo para crear y optimizarlacomplejidadbasadaenlasaplicacionesdel navegador. </w:t>
      </w:r>
      <w:r w:rsidR="00376979">
        <w:rPr>
          <w:rFonts w:cs="Arial"/>
        </w:rPr>
        <w:t>Está bajo la plataforma Java,</w:t>
      </w:r>
      <w:r w:rsidRPr="005651F1">
        <w:rPr>
          <w:rStyle w:val="google-src-text1"/>
          <w:rFonts w:cs="Arial"/>
          <w:lang w:val="es-ES"/>
        </w:rPr>
        <w:t>Itsgoalistoenableproductivedevelopment of high-performance web applicationswithoutthedeveloperhavingto be anexpert in browser quirks, XMLHttpRequest, and JavaScript.</w:t>
      </w:r>
      <w:r w:rsidR="00376979">
        <w:rPr>
          <w:rFonts w:cs="Arial"/>
        </w:rPr>
        <w:t>s</w:t>
      </w:r>
      <w:r w:rsidRPr="00C25634">
        <w:rPr>
          <w:rFonts w:cs="Arial"/>
        </w:rPr>
        <w:t xml:space="preserve">u objetivo es permitir el desarrollo productivo de rendimiento de aplicaciones Web de alto nivel  sin que el desarrollador tenga que ser un experto en navegadores, XMLHttpRequest y JavaScript. </w:t>
      </w:r>
      <w:r w:rsidRPr="00C539AC">
        <w:rPr>
          <w:rStyle w:val="google-src-text1"/>
          <w:rFonts w:cs="Arial"/>
          <w:lang w:val="en-US"/>
        </w:rPr>
        <w:t>GWT is used by many products at Google, including Google Wave and the new version of AdWords.</w:t>
      </w:r>
      <w:r w:rsidRPr="00C539AC">
        <w:rPr>
          <w:rFonts w:cs="Arial"/>
          <w:lang w:val="en-US"/>
        </w:rPr>
        <w:t xml:space="preserve">GWTesutilizadopormuchosproductos de Google, incluyendo Google Wave y la nuevaversión de AdWords. </w:t>
      </w:r>
      <w:r w:rsidRPr="00C539AC">
        <w:rPr>
          <w:rStyle w:val="google-src-text1"/>
          <w:rFonts w:cs="Arial"/>
          <w:lang w:val="en-US"/>
        </w:rPr>
        <w:t>It's open source, completely free, and used by thousands of developers around the world.</w:t>
      </w:r>
      <w:r w:rsidRPr="00C25634">
        <w:rPr>
          <w:rFonts w:cs="Arial"/>
        </w:rPr>
        <w:t xml:space="preserve">Es </w:t>
      </w:r>
      <w:r w:rsidR="00E739A7">
        <w:rPr>
          <w:rFonts w:cs="Arial"/>
        </w:rPr>
        <w:t>Open Source</w:t>
      </w:r>
      <w:r w:rsidR="008508B2">
        <w:rPr>
          <w:rFonts w:cs="Arial"/>
        </w:rPr>
        <w:t>.</w:t>
      </w:r>
      <w:commentRangeEnd w:id="79"/>
      <w:r w:rsidR="00E04A0D">
        <w:rPr>
          <w:rStyle w:val="Refdecomentario"/>
          <w:rFonts w:eastAsia="Times New Roman" w:cs="Times New Roman"/>
          <w:szCs w:val="20"/>
          <w:lang w:eastAsia="en-US"/>
        </w:rPr>
        <w:commentReference w:id="79"/>
      </w:r>
    </w:p>
    <w:p w:rsidR="00937EE7" w:rsidRDefault="00122C2B" w:rsidP="00C539AC">
      <w:pPr>
        <w:keepNext/>
        <w:spacing w:line="300" w:lineRule="auto"/>
        <w:jc w:val="center"/>
      </w:pPr>
      <w:r w:rsidRPr="00C539AC">
        <w:rPr>
          <w:rFonts w:cs="Arial"/>
          <w:noProof/>
          <w:lang w:eastAsia="es-CL"/>
        </w:rPr>
        <w:drawing>
          <wp:inline distT="0" distB="0" distL="0" distR="0">
            <wp:extent cx="4857750" cy="300037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srcRect/>
                    <a:stretch>
                      <a:fillRect/>
                    </a:stretch>
                  </pic:blipFill>
                  <pic:spPr bwMode="auto">
                    <a:xfrm>
                      <a:off x="0" y="0"/>
                      <a:ext cx="4857750" cy="3000375"/>
                    </a:xfrm>
                    <a:prstGeom prst="rect">
                      <a:avLst/>
                    </a:prstGeom>
                    <a:noFill/>
                    <a:ln w="9525">
                      <a:noFill/>
                      <a:miter lim="800000"/>
                      <a:headEnd/>
                      <a:tailEnd/>
                    </a:ln>
                  </pic:spPr>
                </pic:pic>
              </a:graphicData>
            </a:graphic>
          </wp:inline>
        </w:drawing>
      </w:r>
    </w:p>
    <w:p w:rsidR="002A62AB" w:rsidRDefault="00937EE7" w:rsidP="00C539AC">
      <w:pPr>
        <w:pStyle w:val="Epgrafe"/>
        <w:jc w:val="center"/>
      </w:pPr>
      <w:bookmarkStart w:id="80" w:name="_Toc276683975"/>
      <w:bookmarkStart w:id="81" w:name="_Toc276684043"/>
      <w:r>
        <w:t xml:space="preserve">Ilustración </w:t>
      </w:r>
      <w:fldSimple w:instr=" SEQ Ilustración \* ARABIC ">
        <w:r w:rsidR="00F823A6">
          <w:rPr>
            <w:noProof/>
          </w:rPr>
          <w:t>15</w:t>
        </w:r>
      </w:fldSimple>
      <w:r>
        <w:t xml:space="preserve"> - Esquema de Widgets GWT</w:t>
      </w:r>
      <w:bookmarkEnd w:id="80"/>
      <w:bookmarkEnd w:id="81"/>
    </w:p>
    <w:p w:rsidR="00937EE7" w:rsidRPr="005651F1" w:rsidRDefault="00827365" w:rsidP="00C539AC">
      <w:pPr>
        <w:pStyle w:val="Ttulo7"/>
        <w:rPr>
          <w:lang w:val="es-ES"/>
        </w:rPr>
      </w:pPr>
      <w:hyperlink r:id="rId45" w:history="1">
        <w:r w:rsidR="00937EE7" w:rsidRPr="005651F1">
          <w:rPr>
            <w:rStyle w:val="Hipervnculo"/>
            <w:lang w:val="es-ES"/>
          </w:rPr>
          <w:t>http://java.ociweb.com/mark/programming/GWT.html</w:t>
        </w:r>
      </w:hyperlink>
    </w:p>
    <w:p w:rsidR="0017190B" w:rsidRPr="005651F1" w:rsidRDefault="00E41C15" w:rsidP="0017190B">
      <w:pPr>
        <w:pStyle w:val="Ttulo7"/>
        <w:rPr>
          <w:lang w:val="es-ES"/>
        </w:rPr>
      </w:pPr>
      <w:r w:rsidRPr="005651F1">
        <w:rPr>
          <w:lang w:val="es-ES"/>
        </w:rPr>
        <w:t>.</w:t>
      </w:r>
    </w:p>
    <w:p w:rsidR="007C0EE8" w:rsidRDefault="0084529C" w:rsidP="00C539AC">
      <w:pPr>
        <w:pStyle w:val="Subttulo"/>
        <w:outlineLvl w:val="1"/>
      </w:pPr>
      <w:r>
        <w:br w:type="page"/>
      </w:r>
      <w:bookmarkStart w:id="82" w:name="_Toc276634751"/>
      <w:commentRangeStart w:id="83"/>
      <w:r w:rsidR="007C0EE8" w:rsidRPr="007E48E2">
        <w:lastRenderedPageBreak/>
        <w:t>3.</w:t>
      </w:r>
      <w:r w:rsidR="009F3AC5">
        <w:t>2</w:t>
      </w:r>
      <w:r w:rsidR="008E4C93">
        <w:t>.</w:t>
      </w:r>
      <w:r w:rsidR="007C0EE8" w:rsidRPr="007E48E2">
        <w:t xml:space="preserve"> Gestores de Contenidos multimedia existentes</w:t>
      </w:r>
      <w:bookmarkEnd w:id="71"/>
      <w:bookmarkEnd w:id="82"/>
      <w:commentRangeEnd w:id="83"/>
      <w:r w:rsidR="00E04A0D">
        <w:rPr>
          <w:rStyle w:val="Refdecomentario"/>
          <w:b w:val="0"/>
          <w:szCs w:val="20"/>
          <w:lang w:eastAsia="en-US"/>
        </w:rPr>
        <w:commentReference w:id="83"/>
      </w:r>
    </w:p>
    <w:p w:rsidR="00B26461" w:rsidRPr="00B26461" w:rsidRDefault="00B26461" w:rsidP="00C539AC">
      <w:r>
        <w:t xml:space="preserve">El marco de trabajo </w:t>
      </w:r>
      <w:r w:rsidR="00976F42">
        <w:t xml:space="preserve">o Framework </w:t>
      </w:r>
      <w:r w:rsidR="001775E9">
        <w:t xml:space="preserve">a desarrollar deberá </w:t>
      </w:r>
      <w:r>
        <w:t>servir en última instancia para un Gestor de Contenidos o CMS (Content Management System)</w:t>
      </w:r>
      <w:r w:rsidR="00E04A0D">
        <w:t>. A continuación se presentará</w:t>
      </w:r>
      <w:r w:rsidR="008E4C93">
        <w:t xml:space="preserve"> un resumen de los CMS que se encuentran en el mercado que tengan características multimedia.</w:t>
      </w:r>
    </w:p>
    <w:p w:rsidR="007C0EE8" w:rsidRPr="007E48E2" w:rsidRDefault="007C0EE8" w:rsidP="00C539AC">
      <w:pPr>
        <w:pStyle w:val="Subttulo"/>
        <w:outlineLvl w:val="2"/>
        <w:rPr>
          <w:lang w:val="es-ES"/>
        </w:rPr>
      </w:pPr>
      <w:bookmarkStart w:id="84" w:name="_Toc276634752"/>
      <w:r w:rsidRPr="007E48E2">
        <w:rPr>
          <w:lang w:val="es-ES"/>
        </w:rPr>
        <w:t>3.</w:t>
      </w:r>
      <w:r w:rsidR="00920726">
        <w:rPr>
          <w:lang w:val="es-ES"/>
        </w:rPr>
        <w:t>2</w:t>
      </w:r>
      <w:r w:rsidRPr="007E48E2">
        <w:rPr>
          <w:lang w:val="es-ES"/>
        </w:rPr>
        <w:t>.1</w:t>
      </w:r>
      <w:r w:rsidR="008E4C93">
        <w:rPr>
          <w:lang w:val="es-ES"/>
        </w:rPr>
        <w:t>.</w:t>
      </w:r>
      <w:r w:rsidRPr="007E48E2">
        <w:rPr>
          <w:lang w:val="es-ES"/>
        </w:rPr>
        <w:t>PHPMotion</w:t>
      </w:r>
      <w:bookmarkEnd w:id="84"/>
    </w:p>
    <w:p w:rsidR="007C0EE8" w:rsidRPr="00640374" w:rsidRDefault="007C0EE8" w:rsidP="000E54BF">
      <w:pPr>
        <w:rPr>
          <w:lang w:eastAsia="es-ES"/>
        </w:rPr>
      </w:pPr>
      <w:r w:rsidRPr="00A527DD">
        <w:t>PHPMotion</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7C0EE8" w:rsidRPr="00640374" w:rsidRDefault="007C0EE8" w:rsidP="00C539AC">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7C0EE8" w:rsidRPr="00640374" w:rsidRDefault="007C0EE8" w:rsidP="00C539AC">
      <w:pPr>
        <w:numPr>
          <w:ilvl w:val="0"/>
          <w:numId w:val="28"/>
        </w:numPr>
        <w:rPr>
          <w:lang w:eastAsia="es-ES"/>
        </w:rPr>
      </w:pPr>
      <w:r w:rsidRPr="00640374">
        <w:rPr>
          <w:lang w:eastAsia="es-ES"/>
        </w:rPr>
        <w:t>Soporta varios formatos de vídeo (mpg, avi, divx y mas)</w:t>
      </w:r>
    </w:p>
    <w:p w:rsidR="007C0EE8" w:rsidRPr="00640374" w:rsidRDefault="007C0EE8" w:rsidP="00C539AC">
      <w:pPr>
        <w:numPr>
          <w:ilvl w:val="0"/>
          <w:numId w:val="28"/>
        </w:numPr>
        <w:rPr>
          <w:lang w:eastAsia="es-ES"/>
        </w:rPr>
      </w:pPr>
      <w:r w:rsidRPr="00640374">
        <w:rPr>
          <w:lang w:eastAsia="es-ES"/>
        </w:rPr>
        <w:t>Facilidad para editar los datos del vídeo (titulo, descripción y tags)</w:t>
      </w:r>
    </w:p>
    <w:p w:rsidR="007C0EE8" w:rsidRPr="00640374" w:rsidRDefault="007C0EE8" w:rsidP="00C539AC">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públicos y privados.</w:t>
      </w:r>
    </w:p>
    <w:p w:rsidR="007C0EE8" w:rsidRPr="00640374" w:rsidRDefault="007C0EE8" w:rsidP="00C539AC">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7C0EE8" w:rsidRPr="00640374" w:rsidRDefault="007C0EE8" w:rsidP="00C539AC">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7C0EE8" w:rsidRPr="00640374" w:rsidRDefault="007C0EE8" w:rsidP="00C539AC">
      <w:pPr>
        <w:numPr>
          <w:ilvl w:val="0"/>
          <w:numId w:val="28"/>
        </w:numPr>
        <w:rPr>
          <w:lang w:eastAsia="es-ES"/>
        </w:rPr>
      </w:pPr>
      <w:r w:rsidRPr="00640374">
        <w:rPr>
          <w:lang w:eastAsia="es-ES"/>
        </w:rPr>
        <w:t>Soporte para grupos.</w:t>
      </w:r>
    </w:p>
    <w:p w:rsidR="007C0EE8" w:rsidRPr="00640374" w:rsidRDefault="007C0EE8" w:rsidP="00C539AC">
      <w:pPr>
        <w:numPr>
          <w:ilvl w:val="0"/>
          <w:numId w:val="28"/>
        </w:numPr>
        <w:rPr>
          <w:lang w:eastAsia="es-ES"/>
        </w:rPr>
      </w:pPr>
      <w:r w:rsidRPr="00640374">
        <w:rPr>
          <w:lang w:eastAsia="es-ES"/>
        </w:rPr>
        <w:t>Facilidad para crear favoritos</w:t>
      </w:r>
    </w:p>
    <w:p w:rsidR="007C0EE8" w:rsidRPr="00640374" w:rsidRDefault="007C0EE8" w:rsidP="00C539AC">
      <w:pPr>
        <w:numPr>
          <w:ilvl w:val="0"/>
          <w:numId w:val="28"/>
        </w:numPr>
        <w:rPr>
          <w:lang w:eastAsia="es-ES"/>
        </w:rPr>
      </w:pPr>
      <w:r w:rsidRPr="00640374">
        <w:rPr>
          <w:lang w:eastAsia="es-ES"/>
        </w:rPr>
        <w:lastRenderedPageBreak/>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7C0EE8" w:rsidRDefault="00B33534" w:rsidP="00C539AC">
      <w:pPr>
        <w:pStyle w:val="Epgrafe"/>
        <w:jc w:val="center"/>
      </w:pPr>
      <w:bookmarkStart w:id="85" w:name="_Toc276683976"/>
      <w:bookmarkStart w:id="86" w:name="_Toc276684044"/>
      <w:r>
        <w:t xml:space="preserve">Ilustración </w:t>
      </w:r>
      <w:fldSimple w:instr=" SEQ Ilustración \* ARABIC ">
        <w:r w:rsidR="00F823A6">
          <w:rPr>
            <w:noProof/>
          </w:rPr>
          <w:t>16</w:t>
        </w:r>
      </w:fldSimple>
      <w:r>
        <w:t xml:space="preserve"> - Web PHPMotion</w:t>
      </w:r>
      <w:bookmarkEnd w:id="85"/>
      <w:bookmarkEnd w:id="86"/>
    </w:p>
    <w:bookmarkStart w:id="87" w:name="_Toc266039206"/>
    <w:p w:rsidR="007C0EE8" w:rsidRPr="00C539AC" w:rsidRDefault="00827365" w:rsidP="007C0EE8">
      <w:pPr>
        <w:pStyle w:val="Epgrafe"/>
        <w:jc w:val="center"/>
        <w:rPr>
          <w:b w:val="0"/>
          <w:lang w:val="es-ES"/>
        </w:rPr>
      </w:pPr>
      <w:r w:rsidRPr="00C539AC">
        <w:rPr>
          <w:b w:val="0"/>
        </w:rPr>
        <w:fldChar w:fldCharType="begin"/>
      </w:r>
      <w:r w:rsidR="007C0EE8" w:rsidRPr="00C539AC">
        <w:rPr>
          <w:b w:val="0"/>
          <w:lang w:val="es-ES"/>
        </w:rPr>
        <w:instrText xml:space="preserve"> HYPERLINK "http://www.phpmotion.com/" </w:instrText>
      </w:r>
      <w:r w:rsidRPr="00C539AC">
        <w:rPr>
          <w:b w:val="0"/>
        </w:rPr>
        <w:fldChar w:fldCharType="separate"/>
      </w:r>
      <w:r w:rsidR="007C0EE8" w:rsidRPr="00C539AC">
        <w:rPr>
          <w:rStyle w:val="Hipervnculo"/>
          <w:b w:val="0"/>
          <w:lang w:val="es-ES"/>
        </w:rPr>
        <w:t>http://www.phpmotion.com/</w:t>
      </w:r>
      <w:bookmarkEnd w:id="87"/>
      <w:r w:rsidRPr="00C539AC">
        <w:rPr>
          <w:b w:val="0"/>
        </w:rPr>
        <w:fldChar w:fldCharType="end"/>
      </w:r>
    </w:p>
    <w:p w:rsidR="007C0EE8" w:rsidRPr="007E48E2" w:rsidRDefault="00F76108" w:rsidP="00C539AC">
      <w:pPr>
        <w:pStyle w:val="Subttulo"/>
        <w:outlineLvl w:val="2"/>
        <w:rPr>
          <w:lang w:val="es-ES"/>
        </w:rPr>
      </w:pPr>
      <w:r>
        <w:rPr>
          <w:lang w:val="es-ES"/>
        </w:rPr>
        <w:br w:type="page"/>
      </w:r>
      <w:bookmarkStart w:id="88" w:name="_Toc276634753"/>
      <w:commentRangeStart w:id="89"/>
      <w:r w:rsidR="007C0EE8" w:rsidRPr="007E48E2">
        <w:rPr>
          <w:lang w:val="es-ES"/>
        </w:rPr>
        <w:lastRenderedPageBreak/>
        <w:t>3.</w:t>
      </w:r>
      <w:r w:rsidR="00ED2766">
        <w:rPr>
          <w:lang w:val="es-ES"/>
        </w:rPr>
        <w:t>2</w:t>
      </w:r>
      <w:r w:rsidR="007C0EE8" w:rsidRPr="007E48E2">
        <w:rPr>
          <w:lang w:val="es-ES"/>
        </w:rPr>
        <w:t>.2</w:t>
      </w:r>
      <w:r w:rsidR="00A9067E">
        <w:rPr>
          <w:lang w:val="es-ES"/>
        </w:rPr>
        <w:t>.</w:t>
      </w:r>
      <w:r w:rsidR="007C0EE8" w:rsidRPr="007E48E2">
        <w:rPr>
          <w:lang w:val="es-ES"/>
        </w:rPr>
        <w:t>OsTube</w:t>
      </w:r>
      <w:bookmarkEnd w:id="88"/>
      <w:commentRangeEnd w:id="89"/>
      <w:r w:rsidR="00E04A0D">
        <w:rPr>
          <w:rStyle w:val="Refdecomentario"/>
          <w:b w:val="0"/>
          <w:szCs w:val="20"/>
          <w:lang w:eastAsia="en-US"/>
        </w:rPr>
        <w:commentReference w:id="89"/>
      </w:r>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726EFC" w:rsidRDefault="00122C2B" w:rsidP="00C539AC">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7"/>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7C0EE8" w:rsidRDefault="00726EFC" w:rsidP="00C539AC">
      <w:pPr>
        <w:pStyle w:val="Epgrafe"/>
        <w:jc w:val="center"/>
      </w:pPr>
      <w:bookmarkStart w:id="90" w:name="_Toc276683977"/>
      <w:bookmarkStart w:id="91" w:name="_Toc276684045"/>
      <w:r>
        <w:t xml:space="preserve">Ilustración </w:t>
      </w:r>
      <w:fldSimple w:instr=" SEQ Ilustración \* ARABIC ">
        <w:r w:rsidR="00F823A6">
          <w:rPr>
            <w:noProof/>
          </w:rPr>
          <w:t>17</w:t>
        </w:r>
      </w:fldSimple>
      <w:r>
        <w:t xml:space="preserve"> - </w:t>
      </w:r>
      <w:r w:rsidRPr="00AE733E">
        <w:t>OSTube</w:t>
      </w:r>
      <w:bookmarkEnd w:id="90"/>
      <w:bookmarkEnd w:id="91"/>
    </w:p>
    <w:bookmarkStart w:id="92" w:name="_Toc266039207"/>
    <w:p w:rsidR="007C0EE8" w:rsidRPr="00C539AC" w:rsidRDefault="00827365" w:rsidP="007C0EE8">
      <w:pPr>
        <w:pStyle w:val="Epgrafe"/>
        <w:jc w:val="center"/>
        <w:rPr>
          <w:b w:val="0"/>
          <w:lang w:val="pt-BR"/>
        </w:rPr>
      </w:pPr>
      <w:r>
        <w:fldChar w:fldCharType="begin"/>
      </w:r>
      <w:r>
        <w:instrText>HYPERLINK "http://www.ostube.de/en/ostube"</w:instrText>
      </w:r>
      <w:r>
        <w:fldChar w:fldCharType="separate"/>
      </w:r>
      <w:r w:rsidR="007C0EE8" w:rsidRPr="00C539AC">
        <w:rPr>
          <w:rStyle w:val="Hipervnculo"/>
          <w:b w:val="0"/>
          <w:lang w:val="pt-BR"/>
        </w:rPr>
        <w:t>http://www.ostube.de/en/ostube</w:t>
      </w:r>
      <w:bookmarkEnd w:id="92"/>
      <w:r>
        <w:fldChar w:fldCharType="end"/>
      </w:r>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7C0EE8" w:rsidRDefault="007C0EE8" w:rsidP="00C539AC">
      <w:pPr>
        <w:pStyle w:val="Subttulo"/>
        <w:outlineLvl w:val="1"/>
      </w:pPr>
      <w:bookmarkStart w:id="93" w:name="_Toc266039186"/>
      <w:bookmarkStart w:id="94" w:name="_Toc276634754"/>
      <w:r w:rsidRPr="007E48E2">
        <w:lastRenderedPageBreak/>
        <w:t>3.</w:t>
      </w:r>
      <w:r w:rsidR="00EF26DE">
        <w:t>3</w:t>
      </w:r>
      <w:r w:rsidR="00BB77FD">
        <w:t>.</w:t>
      </w:r>
      <w:r w:rsidRPr="007E48E2">
        <w:t xml:space="preserve"> Sitios de contenidos multimedia de referencia</w:t>
      </w:r>
      <w:bookmarkEnd w:id="93"/>
      <w:bookmarkEnd w:id="94"/>
    </w:p>
    <w:p w:rsidR="005B09D3" w:rsidRDefault="005B09D3" w:rsidP="00C539AC">
      <w:r>
        <w:t>Los gestores de contenidos multimedia como los que se presentaron tienen como finalidad ser el soporte de software para desarrollar y mantener un sitio web con cuyo fuerte sean los contenidos audiovisuales.</w:t>
      </w:r>
    </w:p>
    <w:p w:rsidR="005B09D3" w:rsidRPr="00C539AC" w:rsidRDefault="005B09D3" w:rsidP="00C539AC">
      <w:pPr>
        <w:rPr>
          <w:iCs/>
        </w:rPr>
      </w:pPr>
      <w:r>
        <w:t>A continuación se mostrará un listado de los principales sitios web de esas características a nivel mundial y nacional.</w:t>
      </w:r>
    </w:p>
    <w:p w:rsidR="00805B6B" w:rsidRDefault="007C0EE8" w:rsidP="00C539AC">
      <w:pPr>
        <w:pStyle w:val="Subttulo"/>
        <w:outlineLvl w:val="2"/>
      </w:pPr>
      <w:bookmarkStart w:id="95" w:name="_Toc266039187"/>
      <w:bookmarkStart w:id="96" w:name="_Toc276634755"/>
      <w:r w:rsidRPr="00BD1B4B">
        <w:rPr>
          <w:lang w:val="es-ES"/>
        </w:rPr>
        <w:t>3.</w:t>
      </w:r>
      <w:r w:rsidR="00EF26DE">
        <w:rPr>
          <w:lang w:val="es-ES"/>
        </w:rPr>
        <w:t>3</w:t>
      </w:r>
      <w:r w:rsidRPr="00BD1B4B">
        <w:rPr>
          <w:lang w:val="es-ES"/>
        </w:rPr>
        <w:t>.1</w:t>
      </w:r>
      <w:r w:rsidR="00BB77FD">
        <w:rPr>
          <w:lang w:val="es-ES"/>
        </w:rPr>
        <w:t>.</w:t>
      </w:r>
      <w:r w:rsidRPr="00BD1B4B">
        <w:rPr>
          <w:lang w:val="es-ES"/>
        </w:rPr>
        <w:t>Youtube</w:t>
      </w:r>
      <w:bookmarkEnd w:id="95"/>
      <w:bookmarkEnd w:id="96"/>
    </w:p>
    <w:p w:rsidR="007C0EE8" w:rsidRDefault="007C0EE8" w:rsidP="00C539AC">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7C0EE8" w:rsidRDefault="0026694D" w:rsidP="00C539AC">
      <w:pPr>
        <w:pStyle w:val="Epgrafe"/>
        <w:jc w:val="center"/>
      </w:pPr>
      <w:bookmarkStart w:id="97" w:name="_Toc276683978"/>
      <w:bookmarkStart w:id="98" w:name="_Toc276684046"/>
      <w:r>
        <w:t xml:space="preserve">Ilustración </w:t>
      </w:r>
      <w:fldSimple w:instr=" SEQ Ilustración \* ARABIC ">
        <w:r w:rsidR="00F823A6">
          <w:rPr>
            <w:noProof/>
          </w:rPr>
          <w:t>18</w:t>
        </w:r>
      </w:fldSimple>
      <w:r>
        <w:t xml:space="preserve"> - </w:t>
      </w:r>
      <w:r w:rsidRPr="001D6F6B">
        <w:t>Youtube</w:t>
      </w:r>
      <w:bookmarkEnd w:id="97"/>
      <w:bookmarkEnd w:id="98"/>
    </w:p>
    <w:bookmarkStart w:id="99" w:name="_Toc266039208"/>
    <w:p w:rsidR="007C0EE8" w:rsidRPr="0026694D" w:rsidRDefault="00827365" w:rsidP="00771E9F">
      <w:pPr>
        <w:pStyle w:val="Epgrafe"/>
        <w:jc w:val="center"/>
        <w:rPr>
          <w:b w:val="0"/>
          <w:iCs/>
          <w:spacing w:val="15"/>
          <w:szCs w:val="24"/>
          <w:lang w:val="es-ES" w:eastAsia="es-ES"/>
        </w:rPr>
      </w:pPr>
      <w:r w:rsidRPr="00C539AC">
        <w:rPr>
          <w:b w:val="0"/>
        </w:rPr>
        <w:fldChar w:fldCharType="begin"/>
      </w:r>
      <w:r w:rsidR="007C0EE8" w:rsidRPr="00C539AC">
        <w:rPr>
          <w:b w:val="0"/>
        </w:rPr>
        <w:instrText xml:space="preserve"> HYPERLINK "http://www.youtube.com" </w:instrText>
      </w:r>
      <w:r w:rsidRPr="00C539AC">
        <w:rPr>
          <w:b w:val="0"/>
        </w:rPr>
        <w:fldChar w:fldCharType="separate"/>
      </w:r>
      <w:r w:rsidR="007C0EE8" w:rsidRPr="00C539AC">
        <w:rPr>
          <w:rStyle w:val="Hipervnculo"/>
          <w:b w:val="0"/>
        </w:rPr>
        <w:t>http://www.youtube.com</w:t>
      </w:r>
      <w:bookmarkEnd w:id="99"/>
      <w:r w:rsidRPr="00C539AC">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6634756"/>
      <w:r w:rsidRPr="007E48E2">
        <w:rPr>
          <w:lang w:val="es-ES"/>
        </w:rPr>
        <w:t>3.</w:t>
      </w:r>
      <w:r w:rsidR="00EF26DE">
        <w:rPr>
          <w:lang w:val="es-ES"/>
        </w:rPr>
        <w:t>3</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Pr="001A7D23">
        <w:t>YouTube</w:t>
      </w:r>
      <w:r>
        <w:t xml:space="preserve">, a la que terminó comprando el 2006. Finalmente, Google Vídeo pasó a funcionar como un mero buscador de </w:t>
      </w:r>
      <w:r w:rsidR="00810D0C">
        <w:t xml:space="preserve">videos </w:t>
      </w:r>
      <w:r>
        <w:t>en la red, pasando a ser YouTube el único servicio que permite la subida de vídeos.</w:t>
      </w:r>
    </w:p>
    <w:p w:rsidR="007C0EE8" w:rsidRDefault="007C0EE8" w:rsidP="007C0EE8">
      <w:commentRangeStart w:id="102"/>
      <w:r>
        <w:t>En su sitio web describen así el servicio:</w:t>
      </w:r>
      <w:commentRangeEnd w:id="102"/>
      <w:r w:rsidR="00E04A0D">
        <w:rPr>
          <w:rStyle w:val="Refdecomentario"/>
          <w:rFonts w:eastAsia="Times New Roman" w:cs="Times New Roman"/>
          <w:szCs w:val="20"/>
          <w:lang w:eastAsia="en-US"/>
        </w:rPr>
        <w:commentReference w:id="102"/>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Pr>
          <w:rStyle w:val="Refdenotaalpie"/>
          <w:noProof/>
        </w:rPr>
        <w:footnoteReference w:id="8"/>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p>
    <w:p w:rsidR="0026694D" w:rsidRDefault="00122C2B" w:rsidP="00C539AC">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7C0EE8" w:rsidRDefault="0026694D" w:rsidP="00C539AC">
      <w:pPr>
        <w:pStyle w:val="Epgrafe"/>
        <w:jc w:val="center"/>
      </w:pPr>
      <w:r>
        <w:t xml:space="preserve">Ilustración </w:t>
      </w:r>
      <w:fldSimple w:instr=" SEQ Ilustración \* ARABIC ">
        <w:r w:rsidR="00F823A6">
          <w:rPr>
            <w:noProof/>
          </w:rPr>
          <w:t>19</w:t>
        </w:r>
      </w:fldSimple>
      <w:r>
        <w:t xml:space="preserve"> - Google Video</w:t>
      </w:r>
    </w:p>
    <w:bookmarkStart w:id="103" w:name="_Toc266039209"/>
    <w:p w:rsidR="007C0EE8" w:rsidRPr="00C539AC" w:rsidRDefault="00827365" w:rsidP="007C0EE8">
      <w:pPr>
        <w:pStyle w:val="Epgrafe"/>
        <w:jc w:val="center"/>
        <w:rPr>
          <w:b w:val="0"/>
        </w:rPr>
      </w:pPr>
      <w:r w:rsidRPr="00C539AC">
        <w:rPr>
          <w:b w:val="0"/>
        </w:rPr>
        <w:fldChar w:fldCharType="begin"/>
      </w:r>
      <w:r w:rsidR="007C0EE8" w:rsidRPr="00C539AC">
        <w:rPr>
          <w:b w:val="0"/>
        </w:rPr>
        <w:instrText xml:space="preserve"> HYPERLINK "http://video.google.es/" </w:instrText>
      </w:r>
      <w:r w:rsidRPr="00C539AC">
        <w:rPr>
          <w:b w:val="0"/>
        </w:rPr>
        <w:fldChar w:fldCharType="separate"/>
      </w:r>
      <w:r w:rsidR="007C0EE8" w:rsidRPr="00C539AC">
        <w:rPr>
          <w:rStyle w:val="Hipervnculo"/>
          <w:b w:val="0"/>
        </w:rPr>
        <w:t>http://video.google.es/</w:t>
      </w:r>
      <w:bookmarkEnd w:id="103"/>
      <w:r w:rsidRPr="00C539AC">
        <w:rPr>
          <w:b w:val="0"/>
        </w:rPr>
        <w:fldChar w:fldCharType="end"/>
      </w:r>
    </w:p>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6634757"/>
      <w:r w:rsidRPr="007E48E2">
        <w:lastRenderedPageBreak/>
        <w:t>3.</w:t>
      </w:r>
      <w:r w:rsidR="00EF26DE">
        <w:t>3</w:t>
      </w:r>
      <w:r w:rsidRPr="007E48E2">
        <w:t>.3</w:t>
      </w:r>
      <w:r w:rsidR="004578B2">
        <w:t>.</w:t>
      </w:r>
      <w:r w:rsidRPr="007E48E2">
        <w:t>Vimeo</w:t>
      </w:r>
      <w:bookmarkEnd w:id="104"/>
      <w:bookmarkEnd w:id="105"/>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26694D" w:rsidRDefault="00122C2B" w:rsidP="00C539AC">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7C0EE8" w:rsidRDefault="0026694D" w:rsidP="00C539AC">
      <w:pPr>
        <w:pStyle w:val="Epgrafe"/>
        <w:jc w:val="center"/>
      </w:pPr>
      <w:r>
        <w:t xml:space="preserve">Ilustración </w:t>
      </w:r>
      <w:fldSimple w:instr=" SEQ Ilustración \* ARABIC ">
        <w:r w:rsidR="00F823A6">
          <w:rPr>
            <w:noProof/>
          </w:rPr>
          <w:t>20</w:t>
        </w:r>
      </w:fldSimple>
      <w:r>
        <w:t xml:space="preserve"> - Vimeo</w:t>
      </w:r>
    </w:p>
    <w:bookmarkStart w:id="106" w:name="_Toc266039210"/>
    <w:p w:rsidR="007C0EE8" w:rsidRPr="00C539AC" w:rsidRDefault="00827365" w:rsidP="007C0EE8">
      <w:pPr>
        <w:pStyle w:val="Epgrafe"/>
        <w:jc w:val="center"/>
        <w:rPr>
          <w:b w:val="0"/>
          <w:lang w:val="pt-BR"/>
        </w:rPr>
      </w:pPr>
      <w:r w:rsidRPr="00C539AC">
        <w:rPr>
          <w:b w:val="0"/>
        </w:rPr>
        <w:fldChar w:fldCharType="begin"/>
      </w:r>
      <w:r w:rsidR="007C0EE8" w:rsidRPr="00C539AC">
        <w:rPr>
          <w:b w:val="0"/>
          <w:lang w:val="pt-BR"/>
        </w:rPr>
        <w:instrText xml:space="preserve"> HYPERLINK "http://vimeo.com/" </w:instrText>
      </w:r>
      <w:r w:rsidRPr="00C539AC">
        <w:rPr>
          <w:b w:val="0"/>
        </w:rPr>
        <w:fldChar w:fldCharType="separate"/>
      </w:r>
      <w:r w:rsidR="007C0EE8" w:rsidRPr="00C539AC">
        <w:rPr>
          <w:rStyle w:val="Hipervnculo"/>
          <w:b w:val="0"/>
          <w:lang w:val="pt-BR"/>
        </w:rPr>
        <w:t>http://vimeo.com/</w:t>
      </w:r>
      <w:bookmarkEnd w:id="106"/>
      <w:r w:rsidRPr="00C539AC">
        <w:rPr>
          <w:b w:val="0"/>
        </w:rPr>
        <w:fldChar w:fldCharType="end"/>
      </w:r>
    </w:p>
    <w:p w:rsidR="007C0EE8" w:rsidRPr="007E48E2" w:rsidRDefault="0026694D" w:rsidP="007C0EE8">
      <w:pPr>
        <w:pStyle w:val="Subttulo"/>
        <w:outlineLvl w:val="2"/>
        <w:rPr>
          <w:lang w:val="es-ES"/>
        </w:rPr>
      </w:pPr>
      <w:bookmarkStart w:id="107" w:name="_Toc266039190"/>
      <w:bookmarkStart w:id="108" w:name="_Toc276634758"/>
      <w:r>
        <w:rPr>
          <w:lang w:val="es-ES"/>
        </w:rPr>
        <w:br w:type="page"/>
      </w:r>
      <w:r w:rsidR="007C0EE8" w:rsidRPr="007E48E2">
        <w:rPr>
          <w:lang w:val="es-ES"/>
        </w:rPr>
        <w:lastRenderedPageBreak/>
        <w:t>3.</w:t>
      </w:r>
      <w:r w:rsidR="00EF26DE">
        <w:rPr>
          <w:lang w:val="es-ES"/>
        </w:rPr>
        <w:t>3</w:t>
      </w:r>
      <w:r w:rsidR="007C0EE8" w:rsidRPr="007E48E2">
        <w:rPr>
          <w:lang w:val="es-ES"/>
        </w:rPr>
        <w:t>.4</w:t>
      </w:r>
      <w:r w:rsidR="004578B2">
        <w:rPr>
          <w:lang w:val="es-ES"/>
        </w:rPr>
        <w:t>.</w:t>
      </w:r>
      <w:r w:rsidR="007C0EE8" w:rsidRPr="007E48E2">
        <w:rPr>
          <w:lang w:val="es-ES"/>
        </w:rPr>
        <w:t>TerraTV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7C0EE8" w:rsidRDefault="00744678" w:rsidP="00C539AC">
      <w:pPr>
        <w:pStyle w:val="Epgrafe"/>
        <w:jc w:val="center"/>
      </w:pPr>
      <w:bookmarkStart w:id="109" w:name="_Toc276683979"/>
      <w:bookmarkStart w:id="110" w:name="_Toc276684047"/>
      <w:r>
        <w:t xml:space="preserve">Ilustración </w:t>
      </w:r>
      <w:fldSimple w:instr=" SEQ Ilustración \* ARABIC ">
        <w:r w:rsidR="00F823A6">
          <w:rPr>
            <w:noProof/>
          </w:rPr>
          <w:t>21</w:t>
        </w:r>
      </w:fldSimple>
      <w:r>
        <w:t xml:space="preserve"> - Terra TV</w:t>
      </w:r>
      <w:bookmarkEnd w:id="109"/>
      <w:bookmarkEnd w:id="110"/>
    </w:p>
    <w:bookmarkStart w:id="111" w:name="_Toc266039211"/>
    <w:p w:rsidR="007C0EE8" w:rsidRPr="00C539AC" w:rsidRDefault="00827365" w:rsidP="007C0EE8">
      <w:pPr>
        <w:pStyle w:val="Epgrafe"/>
        <w:jc w:val="center"/>
        <w:rPr>
          <w:b w:val="0"/>
          <w:lang w:val="pt-BR"/>
        </w:rPr>
      </w:pPr>
      <w:r w:rsidRPr="00C539AC">
        <w:rPr>
          <w:b w:val="0"/>
        </w:rPr>
        <w:fldChar w:fldCharType="begin"/>
      </w:r>
      <w:r w:rsidR="007C0EE8" w:rsidRPr="00C539AC">
        <w:rPr>
          <w:b w:val="0"/>
          <w:lang w:val="pt-BR"/>
        </w:rPr>
        <w:instrText xml:space="preserve"> HYPERLINK "http://www.terratv.terra.cl" </w:instrText>
      </w:r>
      <w:r w:rsidRPr="00C539AC">
        <w:rPr>
          <w:b w:val="0"/>
        </w:rPr>
        <w:fldChar w:fldCharType="separate"/>
      </w:r>
      <w:r w:rsidR="007C0EE8" w:rsidRPr="00C539AC">
        <w:rPr>
          <w:rStyle w:val="Hipervnculo"/>
          <w:b w:val="0"/>
          <w:lang w:val="pt-BR"/>
        </w:rPr>
        <w:t>http://www.terratv.terra.cl</w:t>
      </w:r>
      <w:bookmarkEnd w:id="111"/>
      <w:r w:rsidRPr="00C539AC">
        <w:rPr>
          <w:b w:val="0"/>
        </w:rPr>
        <w:fldChar w:fldCharType="end"/>
      </w:r>
    </w:p>
    <w:p w:rsidR="007C0EE8" w:rsidRPr="007E48E2" w:rsidRDefault="007C0EE8" w:rsidP="00C539AC">
      <w:pPr>
        <w:pStyle w:val="Subttulo"/>
        <w:rPr>
          <w:lang w:val="es-ES"/>
        </w:rPr>
      </w:pPr>
      <w:r w:rsidRPr="00BD1B4B">
        <w:br w:type="page"/>
      </w:r>
      <w:bookmarkStart w:id="112" w:name="_Toc266039191"/>
      <w:r w:rsidRPr="007E48E2">
        <w:rPr>
          <w:lang w:val="es-ES"/>
        </w:rPr>
        <w:lastRenderedPageBreak/>
        <w:t>3.</w:t>
      </w:r>
      <w:r w:rsidR="00EF26DE">
        <w:rPr>
          <w:lang w:val="es-ES"/>
        </w:rPr>
        <w:t>3</w:t>
      </w:r>
      <w:r w:rsidRPr="007E48E2">
        <w:rPr>
          <w:lang w:val="es-ES"/>
        </w:rPr>
        <w:t>.5</w:t>
      </w:r>
      <w:r w:rsidR="004578B2">
        <w:rPr>
          <w:lang w:val="es-ES"/>
        </w:rPr>
        <w:t>.</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71825" cy="2001377"/>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71825" cy="2001377"/>
                    </a:xfrm>
                    <a:prstGeom prst="rect">
                      <a:avLst/>
                    </a:prstGeom>
                    <a:noFill/>
                    <a:ln w="9525">
                      <a:noFill/>
                      <a:miter lim="800000"/>
                      <a:headEnd/>
                      <a:tailEnd/>
                    </a:ln>
                  </pic:spPr>
                </pic:pic>
              </a:graphicData>
            </a:graphic>
          </wp:inline>
        </w:drawing>
      </w:r>
    </w:p>
    <w:p w:rsidR="007C0EE8" w:rsidRDefault="00744678" w:rsidP="00C539AC">
      <w:pPr>
        <w:pStyle w:val="Epgrafe"/>
        <w:jc w:val="center"/>
      </w:pPr>
      <w:r>
        <w:t xml:space="preserve">Ilustración </w:t>
      </w:r>
      <w:fldSimple w:instr=" SEQ Ilustración \* ARABIC ">
        <w:r w:rsidR="00F823A6">
          <w:rPr>
            <w:noProof/>
          </w:rPr>
          <w:t>22</w:t>
        </w:r>
      </w:fldSimple>
      <w:r>
        <w:t xml:space="preserve"> - Emol TV</w:t>
      </w:r>
    </w:p>
    <w:bookmarkStart w:id="113" w:name="_Toc266039212"/>
    <w:p w:rsidR="007C0EE8" w:rsidRPr="00C539AC" w:rsidRDefault="00827365" w:rsidP="007C0EE8">
      <w:pPr>
        <w:pStyle w:val="Epgrafe"/>
        <w:jc w:val="center"/>
        <w:rPr>
          <w:b w:val="0"/>
          <w:lang w:val="pt-BR"/>
        </w:rPr>
      </w:pPr>
      <w:r w:rsidRPr="00C539AC">
        <w:rPr>
          <w:b w:val="0"/>
        </w:rPr>
        <w:fldChar w:fldCharType="begin"/>
      </w:r>
      <w:r w:rsidR="007C0EE8" w:rsidRPr="00C539AC">
        <w:rPr>
          <w:b w:val="0"/>
          <w:lang w:val="pt-BR"/>
        </w:rPr>
        <w:instrText xml:space="preserve"> HYPERLINK "http://www.emoltv.emol.com" </w:instrText>
      </w:r>
      <w:r w:rsidRPr="00C539AC">
        <w:rPr>
          <w:b w:val="0"/>
        </w:rPr>
        <w:fldChar w:fldCharType="separate"/>
      </w:r>
      <w:r w:rsidR="007C0EE8" w:rsidRPr="00C539AC">
        <w:rPr>
          <w:rStyle w:val="Hipervnculo"/>
          <w:b w:val="0"/>
          <w:lang w:val="pt-BR"/>
        </w:rPr>
        <w:t>http://www.emoltv.emol.com</w:t>
      </w:r>
      <w:bookmarkEnd w:id="113"/>
      <w:r w:rsidRPr="00C539AC">
        <w:rPr>
          <w:b w:val="0"/>
        </w:rPr>
        <w:fldChar w:fldCharType="end"/>
      </w:r>
    </w:p>
    <w:p w:rsidR="007C0EE8" w:rsidRPr="005651F1" w:rsidRDefault="007C0EE8" w:rsidP="007C0EE8">
      <w:pPr>
        <w:pStyle w:val="Subttulo"/>
        <w:outlineLvl w:val="2"/>
        <w:rPr>
          <w:lang w:val="es-ES"/>
        </w:rPr>
      </w:pPr>
      <w:bookmarkStart w:id="114" w:name="_Toc266039192"/>
      <w:bookmarkStart w:id="115" w:name="_Toc276634759"/>
      <w:r w:rsidRPr="005651F1">
        <w:rPr>
          <w:lang w:val="es-ES"/>
        </w:rPr>
        <w:lastRenderedPageBreak/>
        <w:t>3.</w:t>
      </w:r>
      <w:r w:rsidR="00EF26DE" w:rsidRPr="005651F1">
        <w:rPr>
          <w:lang w:val="es-ES"/>
        </w:rPr>
        <w:t>3</w:t>
      </w:r>
      <w:r w:rsidRPr="005651F1">
        <w:rPr>
          <w:lang w:val="es-ES"/>
        </w:rPr>
        <w:t>.6</w:t>
      </w:r>
      <w:r w:rsidR="00FE6036" w:rsidRPr="005651F1">
        <w:rPr>
          <w:lang w:val="es-ES"/>
        </w:rPr>
        <w:t>.</w:t>
      </w:r>
      <w:r w:rsidRPr="005651F1">
        <w:rPr>
          <w:lang w:val="es-ES"/>
        </w:rPr>
        <w:t xml:space="preserve"> 3TV</w:t>
      </w:r>
      <w:bookmarkEnd w:id="114"/>
      <w:bookmarkEnd w:id="115"/>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el único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054BA9" w:rsidRDefault="007C0EE8" w:rsidP="00C539AC">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p>
    <w:p w:rsidR="00744678" w:rsidRDefault="00122C2B" w:rsidP="00C539AC">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7C0EE8" w:rsidRDefault="00744678" w:rsidP="00C539AC">
      <w:pPr>
        <w:pStyle w:val="Epgrafe"/>
        <w:jc w:val="center"/>
      </w:pPr>
      <w:bookmarkStart w:id="116" w:name="_Toc276683980"/>
      <w:bookmarkStart w:id="117" w:name="_Toc276684048"/>
      <w:r>
        <w:t xml:space="preserve">Ilustración </w:t>
      </w:r>
      <w:fldSimple w:instr=" SEQ Ilustración \* ARABIC ">
        <w:r w:rsidR="00F823A6">
          <w:rPr>
            <w:noProof/>
          </w:rPr>
          <w:t>23</w:t>
        </w:r>
      </w:fldSimple>
      <w:r>
        <w:t xml:space="preserve"> - </w:t>
      </w:r>
      <w:r w:rsidRPr="00B90018">
        <w:t>3TV</w:t>
      </w:r>
      <w:bookmarkEnd w:id="116"/>
      <w:bookmarkEnd w:id="117"/>
    </w:p>
    <w:bookmarkStart w:id="118" w:name="_Toc266039213"/>
    <w:p w:rsidR="007C0EE8" w:rsidRPr="00C539AC" w:rsidRDefault="00827365" w:rsidP="007C0EE8">
      <w:pPr>
        <w:pStyle w:val="Epgrafe"/>
        <w:jc w:val="center"/>
        <w:rPr>
          <w:b w:val="0"/>
          <w:lang w:val="es-ES"/>
        </w:rPr>
      </w:pPr>
      <w:r>
        <w:fldChar w:fldCharType="begin"/>
      </w:r>
      <w:r>
        <w:instrText>HYPERLINK "http://www.3tv.cl"</w:instrText>
      </w:r>
      <w:r>
        <w:fldChar w:fldCharType="separate"/>
      </w:r>
      <w:r w:rsidR="007C0EE8" w:rsidRPr="00C539AC">
        <w:rPr>
          <w:rStyle w:val="Hipervnculo"/>
          <w:b w:val="0"/>
          <w:lang w:val="pt-BR"/>
        </w:rPr>
        <w:t>http://www.3tv.cl</w:t>
      </w:r>
      <w:bookmarkEnd w:id="118"/>
      <w:r>
        <w:fldChar w:fldCharType="end"/>
      </w:r>
    </w:p>
    <w:p w:rsidR="00421830" w:rsidRPr="005651F1" w:rsidRDefault="00421830" w:rsidP="00C539AC">
      <w:pPr>
        <w:pStyle w:val="Subttulo"/>
        <w:outlineLvl w:val="1"/>
        <w:rPr>
          <w:lang w:val="es-ES"/>
        </w:rPr>
      </w:pPr>
      <w:bookmarkStart w:id="119" w:name="_Toc276634760"/>
      <w:r w:rsidRPr="005651F1">
        <w:rPr>
          <w:lang w:val="es-ES"/>
        </w:rPr>
        <w:lastRenderedPageBreak/>
        <w:t>3.</w:t>
      </w:r>
      <w:r w:rsidR="00EF26DE" w:rsidRPr="005651F1">
        <w:rPr>
          <w:lang w:val="es-ES"/>
        </w:rPr>
        <w:t>4</w:t>
      </w:r>
      <w:r w:rsidRPr="005651F1">
        <w:rPr>
          <w:lang w:val="es-ES"/>
        </w:rPr>
        <w:t>. Google TV</w:t>
      </w:r>
      <w:bookmarkEnd w:id="119"/>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667D9">
        <w:t xml:space="preserve"> </w:t>
      </w:r>
      <w:r>
        <w:t>E</w:t>
      </w:r>
      <w:r w:rsidRPr="00532391">
        <w:t xml:space="preserve">n simples palabras este consiste en llevar todo el contenido de Internet </w:t>
      </w:r>
      <w:r w:rsidR="00E04A0D"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E04A0D" w:rsidP="00421830">
      <w:r>
        <w:lastRenderedPageBreak/>
        <w:t>Sony lanzó</w:t>
      </w:r>
      <w:r w:rsidR="00421830" w:rsidRPr="00532391">
        <w:t xml:space="preserve"> el primer modelo de televisores de alta definición</w:t>
      </w:r>
      <w:r w:rsidR="00421830">
        <w:t xml:space="preserve"> fusionado con G</w:t>
      </w:r>
      <w:r w:rsidR="00421830" w:rsidRPr="00532391">
        <w:t xml:space="preserve">oogle TV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F708D7" w:rsidRDefault="00122C2B" w:rsidP="00C539AC">
      <w:pPr>
        <w:pStyle w:val="NormalWeb"/>
        <w:keepNext/>
        <w:jc w:val="center"/>
      </w:pPr>
      <w:r>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3"/>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421830" w:rsidRDefault="00F708D7" w:rsidP="00C539AC">
      <w:pPr>
        <w:pStyle w:val="Epgrafe"/>
        <w:jc w:val="center"/>
        <w:rPr>
          <w:noProof/>
          <w:lang w:eastAsia="es-ES"/>
        </w:rPr>
      </w:pPr>
      <w:bookmarkStart w:id="120" w:name="_Toc276683981"/>
      <w:bookmarkStart w:id="121" w:name="_Toc276684049"/>
      <w:r>
        <w:t xml:space="preserve">Ilustración </w:t>
      </w:r>
      <w:fldSimple w:instr=" SEQ Ilustración \* ARABIC ">
        <w:r w:rsidR="00F823A6">
          <w:rPr>
            <w:noProof/>
          </w:rPr>
          <w:t>24</w:t>
        </w:r>
      </w:fldSimple>
      <w:r>
        <w:t xml:space="preserve"> – Google TV en un televisor IPTV conectado a internet</w:t>
      </w:r>
      <w:bookmarkEnd w:id="120"/>
      <w:bookmarkEnd w:id="121"/>
    </w:p>
    <w:p w:rsidR="00421830" w:rsidRPr="005651F1" w:rsidRDefault="00827365" w:rsidP="00C539AC">
      <w:pPr>
        <w:pStyle w:val="Ttulo7"/>
        <w:rPr>
          <w:kern w:val="36"/>
          <w:lang w:val="es-CL"/>
        </w:rPr>
      </w:pPr>
      <w:hyperlink r:id="rId64" w:history="1">
        <w:r w:rsidR="00421830" w:rsidRPr="005651F1">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CC20D5" w:rsidRPr="00DA4F25" w:rsidRDefault="00E84D2E" w:rsidP="00C539AC">
      <w:pPr>
        <w:pStyle w:val="Ttulo"/>
        <w:pageBreakBefore/>
        <w:outlineLvl w:val="0"/>
        <w:rPr>
          <w:lang w:val="en-GB"/>
        </w:rPr>
      </w:pPr>
      <w:bookmarkStart w:id="122" w:name="_Toc276634761"/>
      <w:r>
        <w:rPr>
          <w:lang w:val="en-GB"/>
        </w:rPr>
        <w:lastRenderedPageBreak/>
        <w:t>4</w:t>
      </w:r>
      <w:r w:rsidR="00CC20D5" w:rsidRPr="00DA4F25">
        <w:rPr>
          <w:lang w:val="en-GB"/>
        </w:rPr>
        <w:t>. BIBLIOGRAFÍA PROPUESTA</w:t>
      </w:r>
      <w:bookmarkEnd w:id="122"/>
    </w:p>
    <w:p w:rsidR="00CC20D5" w:rsidRDefault="00CC20D5">
      <w:pPr>
        <w:pStyle w:val="Lista21"/>
        <w:rPr>
          <w:lang w:val="en-US"/>
        </w:rPr>
      </w:pPr>
      <w:r>
        <w:rPr>
          <w:lang w:val="en-US"/>
        </w:rPr>
        <w:t>a)</w:t>
      </w:r>
      <w:r>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Autor: AlistairCockburn 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CraingLarman.</w:t>
      </w: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Año 2008. </w:t>
      </w:r>
    </w:p>
    <w:p w:rsidR="00CD2AC2" w:rsidRPr="00FC49A8" w:rsidRDefault="00CD2AC2">
      <w:pPr>
        <w:pStyle w:val="Lista21"/>
        <w:rPr>
          <w:lang w:val="es-ES"/>
        </w:rPr>
      </w:pPr>
    </w:p>
    <w:p w:rsidR="00CC20D5" w:rsidRDefault="00CC20D5">
      <w:pPr>
        <w:pStyle w:val="Lista21"/>
        <w:rPr>
          <w:lang w:val="en-US"/>
        </w:rPr>
      </w:pPr>
      <w:r>
        <w:rPr>
          <w:lang w:val="en-US"/>
        </w:rPr>
        <w:t>b)</w:t>
      </w:r>
      <w:r>
        <w:rPr>
          <w:lang w:val="en-US"/>
        </w:rPr>
        <w:tab/>
        <w:t>Sitios Web</w:t>
      </w:r>
    </w:p>
    <w:p w:rsidR="00CC20D5" w:rsidRDefault="00CC20D5">
      <w:pPr>
        <w:autoSpaceDE w:val="0"/>
        <w:spacing w:after="0" w:line="100" w:lineRule="atLeast"/>
        <w:rPr>
          <w:b/>
          <w:i/>
          <w:szCs w:val="24"/>
          <w:lang w:val="en-US"/>
        </w:rPr>
      </w:pP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5" w:history="1">
        <w:r w:rsidRPr="007C0EE8">
          <w:rPr>
            <w:rStyle w:val="Hipervnculo"/>
            <w:lang w:val="en-US"/>
          </w:rPr>
          <w:t>http://www.ffmpeg.org/</w:t>
        </w:r>
      </w:hyperlink>
      <w:hyperlink r:id="rId66" w:history="1"/>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7" w:history="1">
        <w:r>
          <w:rPr>
            <w:rStyle w:val="Hipervnculo"/>
          </w:rPr>
          <w:t>http://es.wikipedia.org/wiki/Acceso_Multimedia_Universal</w:t>
        </w:r>
      </w:hyperlink>
      <w:hyperlink r:id="rId68" w:history="1"/>
      <w:r w:rsidRPr="007C0EE8">
        <w:rPr>
          <w:rStyle w:val="Hipervnculo"/>
          <w:color w:val="000000"/>
          <w:u w:val="none"/>
        </w:rPr>
        <w:t>(02 de Mayo 2010)</w:t>
      </w:r>
      <w:hyperlink r:id="rId69" w:history="1"/>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hyperlink r:id="rId70" w:history="1">
        <w:r>
          <w:rPr>
            <w:rStyle w:val="Hipervnculo"/>
          </w:rPr>
          <w:t xml:space="preserve">http://www.dosideas.com/wiki/Agil  </w:t>
        </w:r>
      </w:hyperlink>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FC49A8">
        <w:rPr>
          <w:rFonts w:cs="Arial"/>
          <w:lang w:val="en-US"/>
        </w:rPr>
        <w:t>Google Web Toolkit (</w:t>
      </w:r>
      <w:r w:rsidR="00302827" w:rsidRPr="00FC49A8">
        <w:rPr>
          <w:rStyle w:val="Hipervnculo"/>
          <w:color w:val="000000"/>
          <w:u w:val="none"/>
          <w:lang w:val="en-US"/>
        </w:rPr>
        <w:t>GWT</w:t>
      </w:r>
      <w:r w:rsidRPr="00FC49A8">
        <w:rPr>
          <w:rStyle w:val="Hipervnculo"/>
          <w:color w:val="000000"/>
          <w:u w:val="none"/>
          <w:lang w:val="en-US"/>
        </w:rPr>
        <w:t>)</w:t>
      </w:r>
      <w:hyperlink r:id="rId71"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8B32C4">
        <w:rPr>
          <w:bCs/>
        </w:rPr>
        <w:lastRenderedPageBreak/>
        <w:t>Internet Protocol Televisión</w:t>
      </w:r>
      <w:r>
        <w:rPr>
          <w:bCs/>
        </w:rPr>
        <w:t xml:space="preserve"> (</w:t>
      </w:r>
      <w:r w:rsidRPr="008B32C4">
        <w:rPr>
          <w:rStyle w:val="Hipervnculo"/>
          <w:color w:val="000000"/>
          <w:u w:val="none"/>
        </w:rPr>
        <w:t>IPTV</w:t>
      </w:r>
      <w:r>
        <w:rPr>
          <w:rStyle w:val="Hipervnculo"/>
          <w:color w:val="000000"/>
          <w:u w:val="none"/>
        </w:rPr>
        <w:t xml:space="preserve">)  </w:t>
      </w:r>
      <w:hyperlink r:id="rId72" w:history="1">
        <w:r w:rsidRPr="00754E0D">
          <w:rPr>
            <w:rStyle w:val="Hipervnculo"/>
          </w:rPr>
          <w:t>http://es.wikipedia.org/wiki/IPTV</w:t>
        </w:r>
      </w:hyperlink>
    </w:p>
    <w:p w:rsidR="00483602" w:rsidRPr="00FC49A8" w:rsidRDefault="00483602" w:rsidP="00C539AC">
      <w:pPr>
        <w:pStyle w:val="Continuarlista21"/>
        <w:ind w:left="708" w:hanging="708"/>
        <w:rPr>
          <w:rStyle w:val="Hipervnculo"/>
          <w:color w:val="000000"/>
          <w:u w:val="none"/>
          <w:lang w:val="en-US"/>
        </w:rPr>
      </w:pPr>
      <w:r w:rsidRPr="00FC49A8">
        <w:rPr>
          <w:rStyle w:val="Hipervnculo"/>
          <w:color w:val="000000"/>
          <w:u w:val="none"/>
          <w:lang w:val="en-US"/>
        </w:rPr>
        <w:t xml:space="preserve">Google TV </w:t>
      </w:r>
      <w:hyperlink r:id="rId73"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827365">
      <w:headerReference w:type="even" r:id="rId74"/>
      <w:headerReference w:type="default" r:id="rId75"/>
      <w:footerReference w:type="even" r:id="rId76"/>
      <w:footerReference w:type="default" r:id="rId77"/>
      <w:headerReference w:type="first" r:id="rId78"/>
      <w:footerReference w:type="first" r:id="rId79"/>
      <w:pgSz w:w="12240" w:h="15840"/>
      <w:pgMar w:top="1686" w:right="1701" w:bottom="1686" w:left="1701" w:header="1417" w:footer="1417"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7" w:author="Dahianna Vega Leiva" w:date="2010-11-09T09:31:00Z" w:initials="DVL">
    <w:p w:rsidR="00C539AC" w:rsidRDefault="00C539AC">
      <w:pPr>
        <w:pStyle w:val="Textocomentario"/>
      </w:pPr>
      <w:r>
        <w:rPr>
          <w:rStyle w:val="Refdecomentario"/>
        </w:rPr>
        <w:annotationRef/>
      </w:r>
      <w:r>
        <w:t xml:space="preserve">Tienen que definirla en el marco teórico, que es metodología ágil, cuáles son sus principios, de que trata y porque utilizaran esta y no las otras. </w:t>
      </w:r>
    </w:p>
  </w:comment>
  <w:comment w:id="68" w:author="Dahianna Vega Leiva" w:date="2010-11-09T09:31:00Z" w:initials="DVL">
    <w:p w:rsidR="00C539AC" w:rsidRDefault="00C539AC">
      <w:pPr>
        <w:pStyle w:val="Textocomentario"/>
      </w:pPr>
      <w:r>
        <w:rPr>
          <w:rStyle w:val="Refdecomentario"/>
        </w:rPr>
        <w:annotationRef/>
      </w:r>
      <w:r>
        <w:t xml:space="preserve">Esto no es parte del marco teórico sino que es parte del capitulo de desarrollo, guardarlo para mas adelante. </w:t>
      </w:r>
    </w:p>
  </w:comment>
  <w:comment w:id="72" w:author="Dahianna Vega Leiva" w:date="2010-11-09T09:32:00Z" w:initials="DVL">
    <w:p w:rsidR="00E04A0D" w:rsidRDefault="00E04A0D">
      <w:pPr>
        <w:pStyle w:val="Textocomentario"/>
      </w:pPr>
      <w:r>
        <w:rPr>
          <w:rStyle w:val="Refdecomentario"/>
        </w:rPr>
        <w:annotationRef/>
      </w:r>
      <w:r>
        <w:t xml:space="preserve">Esto va en marco teórico. </w:t>
      </w:r>
    </w:p>
  </w:comment>
  <w:comment w:id="74" w:author="Dahianna Vega Leiva" w:date="2010-11-09T09:33:00Z" w:initials="DVL">
    <w:p w:rsidR="00E04A0D" w:rsidRDefault="00E04A0D">
      <w:pPr>
        <w:pStyle w:val="Textocomentario"/>
      </w:pPr>
      <w:r>
        <w:rPr>
          <w:rStyle w:val="Refdecomentario"/>
        </w:rPr>
        <w:annotationRef/>
      </w:r>
      <w:r>
        <w:t>Marco teórioco</w:t>
      </w:r>
    </w:p>
  </w:comment>
  <w:comment w:id="78" w:author="Dahianna Vega Leiva" w:date="2010-11-09T09:33:00Z" w:initials="DVL">
    <w:p w:rsidR="00E04A0D" w:rsidRDefault="00E04A0D">
      <w:pPr>
        <w:pStyle w:val="Textocomentario"/>
      </w:pPr>
      <w:r>
        <w:rPr>
          <w:rStyle w:val="Refdecomentario"/>
        </w:rPr>
        <w:annotationRef/>
      </w:r>
      <w:r>
        <w:t>Marco teórico</w:t>
      </w:r>
    </w:p>
  </w:comment>
  <w:comment w:id="79" w:author="Dahianna Vega Leiva" w:date="2010-11-09T09:32:00Z" w:initials="DVL">
    <w:p w:rsidR="00E04A0D" w:rsidRDefault="00E04A0D">
      <w:pPr>
        <w:pStyle w:val="Textocomentario"/>
      </w:pPr>
      <w:r>
        <w:rPr>
          <w:rStyle w:val="Refdecomentario"/>
        </w:rPr>
        <w:annotationRef/>
      </w:r>
      <w:r>
        <w:t>Traducir!!!!!!!!!!!!!!!!</w:t>
      </w:r>
    </w:p>
  </w:comment>
  <w:comment w:id="83" w:author="Dahianna Vega Leiva" w:date="2010-11-09T09:33:00Z" w:initials="DVL">
    <w:p w:rsidR="00E04A0D" w:rsidRDefault="00E04A0D">
      <w:pPr>
        <w:pStyle w:val="Textocomentario"/>
      </w:pPr>
      <w:r>
        <w:rPr>
          <w:rStyle w:val="Refdecomentario"/>
        </w:rPr>
        <w:annotationRef/>
      </w:r>
      <w:r>
        <w:t>Marco teórico</w:t>
      </w:r>
    </w:p>
  </w:comment>
  <w:comment w:id="89" w:author="Dahianna Vega Leiva" w:date="2010-11-09T09:33:00Z" w:initials="DVL">
    <w:p w:rsidR="00E04A0D" w:rsidRDefault="00E04A0D">
      <w:pPr>
        <w:pStyle w:val="Textocomentario"/>
      </w:pPr>
      <w:r>
        <w:rPr>
          <w:rStyle w:val="Refdecomentario"/>
        </w:rPr>
        <w:annotationRef/>
      </w:r>
      <w:r>
        <w:t>Marco teórico</w:t>
      </w:r>
    </w:p>
  </w:comment>
  <w:comment w:id="102" w:author="Dahianna Vega Leiva" w:date="2010-11-09T09:34:00Z" w:initials="DVL">
    <w:p w:rsidR="00E04A0D" w:rsidRDefault="00E04A0D">
      <w:pPr>
        <w:pStyle w:val="Textocomentario"/>
      </w:pPr>
      <w:r>
        <w:rPr>
          <w:rStyle w:val="Refdecomentario"/>
        </w:rPr>
        <w:annotationRef/>
      </w:r>
      <w:r>
        <w:t>Colocar la fuente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10EB" w:rsidRDefault="005B10EB">
      <w:pPr>
        <w:spacing w:before="0" w:after="0" w:line="240" w:lineRule="auto"/>
      </w:pPr>
      <w:r>
        <w:separator/>
      </w:r>
    </w:p>
  </w:endnote>
  <w:endnote w:type="continuationSeparator" w:id="1">
    <w:p w:rsidR="005B10EB" w:rsidRDefault="005B10E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800002EF" w:usb1="4000205A" w:usb2="00000000" w:usb3="00000000" w:csb0="00000017" w:csb1="00000000"/>
  </w:font>
  <w:font w:name="DejaVu Sans">
    <w:panose1 w:val="020B0603030804020204"/>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pPr>
      <w:pStyle w:val="Piedepgina"/>
      <w:pBdr>
        <w:bottom w:val="single" w:sz="8" w:space="1" w:color="000000"/>
      </w:pBdr>
    </w:pPr>
  </w:p>
  <w:tbl>
    <w:tblPr>
      <w:tblW w:w="0" w:type="auto"/>
      <w:tblLayout w:type="fixed"/>
      <w:tblLook w:val="0000"/>
    </w:tblPr>
    <w:tblGrid>
      <w:gridCol w:w="1242"/>
      <w:gridCol w:w="7668"/>
    </w:tblGrid>
    <w:tr w:rsidR="00C539AC">
      <w:tc>
        <w:tcPr>
          <w:tcW w:w="1242" w:type="dxa"/>
          <w:shd w:val="clear" w:color="auto" w:fill="auto"/>
        </w:tcPr>
        <w:p w:rsidR="00C539AC" w:rsidRDefault="00C539AC">
          <w:pPr>
            <w:pStyle w:val="Piedepgina"/>
            <w:snapToGrid w:val="0"/>
            <w:rPr>
              <w:b/>
              <w:sz w:val="16"/>
              <w:szCs w:val="16"/>
            </w:rPr>
          </w:pPr>
          <w:r>
            <w:rPr>
              <w:b/>
              <w:sz w:val="16"/>
              <w:szCs w:val="16"/>
            </w:rPr>
            <w:t>Profesor:</w:t>
          </w:r>
        </w:p>
      </w:tc>
      <w:tc>
        <w:tcPr>
          <w:tcW w:w="7668" w:type="dxa"/>
          <w:shd w:val="clear" w:color="auto" w:fill="auto"/>
        </w:tcPr>
        <w:p w:rsidR="00C539AC" w:rsidRDefault="00C539AC" w:rsidP="0048078F">
          <w:pPr>
            <w:pStyle w:val="Piedepgina"/>
            <w:snapToGrid w:val="0"/>
            <w:jc w:val="left"/>
            <w:rPr>
              <w:sz w:val="16"/>
              <w:szCs w:val="16"/>
            </w:rPr>
          </w:pPr>
          <w:r>
            <w:rPr>
              <w:sz w:val="16"/>
              <w:szCs w:val="16"/>
            </w:rPr>
            <w:t xml:space="preserve">Dahianna Vega L.                                                                                                                                                Página   </w:t>
          </w:r>
          <w:r w:rsidR="00827365">
            <w:rPr>
              <w:sz w:val="16"/>
              <w:szCs w:val="16"/>
            </w:rPr>
            <w:fldChar w:fldCharType="begin"/>
          </w:r>
          <w:r>
            <w:rPr>
              <w:sz w:val="16"/>
              <w:szCs w:val="16"/>
            </w:rPr>
            <w:instrText xml:space="preserve"> PAGE </w:instrText>
          </w:r>
          <w:r w:rsidR="00827365">
            <w:rPr>
              <w:sz w:val="16"/>
              <w:szCs w:val="16"/>
            </w:rPr>
            <w:fldChar w:fldCharType="separate"/>
          </w:r>
          <w:r w:rsidR="000667D9">
            <w:rPr>
              <w:noProof/>
              <w:sz w:val="16"/>
              <w:szCs w:val="16"/>
            </w:rPr>
            <w:t>69</w:t>
          </w:r>
          <w:r w:rsidR="00827365">
            <w:rPr>
              <w:sz w:val="16"/>
              <w:szCs w:val="16"/>
            </w:rPr>
            <w:fldChar w:fldCharType="end"/>
          </w:r>
          <w:r>
            <w:rPr>
              <w:sz w:val="16"/>
              <w:szCs w:val="16"/>
            </w:rPr>
            <w:t xml:space="preserve"> de </w:t>
          </w:r>
          <w:fldSimple w:instr=" NUMPAGES   \* MERGEFORMAT ">
            <w:r w:rsidR="000667D9">
              <w:rPr>
                <w:noProof/>
                <w:sz w:val="16"/>
                <w:szCs w:val="16"/>
              </w:rPr>
              <w:t>72</w:t>
            </w:r>
          </w:fldSimple>
        </w:p>
      </w:tc>
    </w:tr>
    <w:tr w:rsidR="00C539AC">
      <w:tc>
        <w:tcPr>
          <w:tcW w:w="1242" w:type="dxa"/>
          <w:shd w:val="clear" w:color="auto" w:fill="auto"/>
        </w:tcPr>
        <w:p w:rsidR="00C539AC" w:rsidRDefault="00C539AC">
          <w:pPr>
            <w:pStyle w:val="Piedepgina"/>
            <w:snapToGrid w:val="0"/>
            <w:rPr>
              <w:b/>
              <w:sz w:val="16"/>
              <w:szCs w:val="16"/>
            </w:rPr>
          </w:pPr>
          <w:r>
            <w:rPr>
              <w:b/>
              <w:sz w:val="16"/>
              <w:szCs w:val="16"/>
            </w:rPr>
            <w:t>Alumnos:</w:t>
          </w:r>
        </w:p>
      </w:tc>
      <w:tc>
        <w:tcPr>
          <w:tcW w:w="7668" w:type="dxa"/>
          <w:shd w:val="clear" w:color="auto" w:fill="auto"/>
        </w:tcPr>
        <w:p w:rsidR="00C539AC" w:rsidRDefault="00C539AC">
          <w:pPr>
            <w:pStyle w:val="Piedepgina"/>
            <w:snapToGrid w:val="0"/>
            <w:rPr>
              <w:sz w:val="16"/>
              <w:szCs w:val="16"/>
            </w:rPr>
          </w:pPr>
          <w:r>
            <w:rPr>
              <w:sz w:val="16"/>
              <w:szCs w:val="16"/>
            </w:rPr>
            <w:t>Rogelio Elías, Rodrigo Riquelme, Manuel Canales</w:t>
          </w:r>
        </w:p>
      </w:tc>
    </w:tr>
    <w:tr w:rsidR="00C539AC">
      <w:tc>
        <w:tcPr>
          <w:tcW w:w="1242" w:type="dxa"/>
          <w:shd w:val="clear" w:color="auto" w:fill="auto"/>
        </w:tcPr>
        <w:p w:rsidR="00C539AC" w:rsidRDefault="00C539AC">
          <w:pPr>
            <w:pStyle w:val="Piedepgina"/>
            <w:snapToGrid w:val="0"/>
            <w:rPr>
              <w:b/>
              <w:sz w:val="16"/>
              <w:szCs w:val="16"/>
            </w:rPr>
          </w:pPr>
          <w:r>
            <w:rPr>
              <w:b/>
              <w:sz w:val="16"/>
              <w:szCs w:val="16"/>
            </w:rPr>
            <w:t>Tema:</w:t>
          </w:r>
        </w:p>
      </w:tc>
      <w:tc>
        <w:tcPr>
          <w:tcW w:w="7668" w:type="dxa"/>
          <w:shd w:val="clear" w:color="auto" w:fill="auto"/>
        </w:tcPr>
        <w:p w:rsidR="00C539AC" w:rsidRDefault="00C539AC">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C539AC" w:rsidRDefault="00C539AC">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10EB" w:rsidRDefault="005B10EB">
      <w:pPr>
        <w:spacing w:before="0" w:after="0" w:line="240" w:lineRule="auto"/>
      </w:pPr>
      <w:r>
        <w:separator/>
      </w:r>
    </w:p>
  </w:footnote>
  <w:footnote w:type="continuationSeparator" w:id="1">
    <w:p w:rsidR="005B10EB" w:rsidRDefault="005B10EB">
      <w:pPr>
        <w:spacing w:before="0" w:after="0" w:line="240" w:lineRule="auto"/>
      </w:pPr>
      <w:r>
        <w:continuationSeparator/>
      </w:r>
    </w:p>
  </w:footnote>
  <w:footnote w:id="2">
    <w:p w:rsidR="00C539AC" w:rsidRDefault="00C539AC" w:rsidP="007C0EE8">
      <w:pPr>
        <w:pStyle w:val="Textonotapie"/>
      </w:pPr>
      <w:r>
        <w:rPr>
          <w:rStyle w:val="Refdenotaalpie"/>
        </w:rPr>
        <w:footnoteRef/>
      </w:r>
      <w:r w:rsidRPr="00104593">
        <w:rPr>
          <w:rFonts w:cs="Arial"/>
          <w:color w:val="000000"/>
          <w:szCs w:val="24"/>
        </w:rPr>
        <w:t>UMA, Wikipedia</w:t>
      </w:r>
      <w:hyperlink r:id="rId1" w:history="1">
        <w:r w:rsidRPr="00104593">
          <w:rPr>
            <w:rStyle w:val="Hipervnculo"/>
            <w:szCs w:val="24"/>
          </w:rPr>
          <w:t>http://es.wikipedia.org/wiki/Acceso_Multimedia_Universal</w:t>
        </w:r>
      </w:hyperlink>
    </w:p>
  </w:footnote>
  <w:footnote w:id="3">
    <w:p w:rsidR="00C539AC" w:rsidRPr="007C0EE8" w:rsidRDefault="00C539AC" w:rsidP="007C0EE8">
      <w:pPr>
        <w:pStyle w:val="Textonotapie"/>
      </w:pPr>
      <w:r w:rsidRPr="007C0EE8">
        <w:rPr>
          <w:rStyle w:val="Refdenotaalpie"/>
        </w:rPr>
        <w:t>2</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4">
    <w:p w:rsidR="00C539AC" w:rsidRPr="00CD3F39" w:rsidRDefault="00C539AC" w:rsidP="007C0EE8">
      <w:pPr>
        <w:pStyle w:val="Textonotapie"/>
        <w:rPr>
          <w:lang w:val="en-US"/>
        </w:rPr>
      </w:pPr>
      <w:r>
        <w:rPr>
          <w:rStyle w:val="Refdenotaalpie"/>
          <w:lang w:val="en-US"/>
        </w:rPr>
        <w:t>3</w:t>
      </w:r>
      <w:r w:rsidRPr="00CD3F39">
        <w:rPr>
          <w:rFonts w:cs="Arial"/>
          <w:color w:val="000000"/>
          <w:szCs w:val="24"/>
          <w:lang w:val="en-US"/>
        </w:rPr>
        <w:t xml:space="preserve">UMA, Wikipedia </w:t>
      </w:r>
      <w:hyperlink r:id="rId3" w:history="1">
        <w:r w:rsidRPr="00CD3F39">
          <w:rPr>
            <w:rStyle w:val="Hipervnculo"/>
            <w:szCs w:val="24"/>
            <w:lang w:val="en-US"/>
          </w:rPr>
          <w:t>http://es.wikipedia.org/wiki/Acceso_Multimedia_Universal</w:t>
        </w:r>
      </w:hyperlink>
    </w:p>
  </w:footnote>
  <w:footnote w:id="5">
    <w:p w:rsidR="00C539AC" w:rsidRPr="007C34C3" w:rsidRDefault="00C539AC" w:rsidP="007C0EE8">
      <w:pPr>
        <w:spacing w:line="240" w:lineRule="auto"/>
        <w:jc w:val="left"/>
        <w:rPr>
          <w:sz w:val="20"/>
          <w:szCs w:val="20"/>
          <w:lang w:val="en-US"/>
        </w:rPr>
      </w:pPr>
      <w:r>
        <w:rPr>
          <w:rStyle w:val="Refdenotaalpie"/>
          <w:szCs w:val="20"/>
          <w:lang w:val="en-US"/>
        </w:rPr>
        <w:t>4</w:t>
      </w:r>
      <w:r w:rsidRPr="007C34C3">
        <w:rPr>
          <w:rFonts w:cs="Arial"/>
          <w:sz w:val="20"/>
          <w:szCs w:val="20"/>
          <w:lang w:val="en-US"/>
        </w:rPr>
        <w:t xml:space="preserve">[web15] </w:t>
      </w:r>
      <w:r w:rsidRPr="007C34C3">
        <w:rPr>
          <w:sz w:val="20"/>
          <w:szCs w:val="20"/>
          <w:lang w:val="en-US"/>
        </w:rPr>
        <w:t>What is Streaming?, Matt Voss. Texas A&amp;M University.</w:t>
      </w:r>
      <w:hyperlink r:id="rId4" w:history="1">
        <w:r w:rsidRPr="007C34C3">
          <w:rPr>
            <w:rStyle w:val="Hipervnculo"/>
            <w:sz w:val="20"/>
            <w:szCs w:val="20"/>
            <w:lang w:val="en-US"/>
          </w:rPr>
          <w:t>http://helpdesk.doit.wisc.edu/helpdesk/page.php?id=5325</w:t>
        </w:r>
      </w:hyperlink>
    </w:p>
    <w:p w:rsidR="00C539AC" w:rsidRPr="007C34C3" w:rsidRDefault="00C539AC" w:rsidP="007C0EE8">
      <w:pPr>
        <w:pStyle w:val="Textonotapie"/>
        <w:rPr>
          <w:lang w:val="en-US"/>
        </w:rPr>
      </w:pPr>
    </w:p>
  </w:footnote>
  <w:footnote w:id="6">
    <w:p w:rsidR="00C539AC" w:rsidRPr="00FF7249" w:rsidRDefault="00C539AC"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w:t>
      </w:r>
      <w:hyperlink r:id="rId5" w:history="1">
        <w:r w:rsidRPr="00FF7249">
          <w:rPr>
            <w:rStyle w:val="Hipervnculo"/>
            <w:sz w:val="20"/>
            <w:szCs w:val="20"/>
            <w:lang w:val="en-US"/>
          </w:rPr>
          <w:t>http://helpdesk.doit.wisc.edu/helpdesk/page.php?id=5325</w:t>
        </w:r>
      </w:hyperlink>
    </w:p>
  </w:footnote>
  <w:footnote w:id="7">
    <w:p w:rsidR="00C539AC" w:rsidRPr="00894735" w:rsidRDefault="00C539AC"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8">
    <w:p w:rsidR="00C539AC" w:rsidRPr="00621B28" w:rsidRDefault="00C539AC" w:rsidP="007C0EE8">
      <w:pPr>
        <w:pStyle w:val="Textonotapie"/>
      </w:pPr>
      <w:r>
        <w:rPr>
          <w:rStyle w:val="Refdenotaalpie"/>
        </w:rPr>
        <w:footnoteRef/>
      </w:r>
      <w:r w:rsidRPr="00621B28">
        <w:rPr>
          <w:rFonts w:cs="Arial"/>
          <w:szCs w:val="24"/>
        </w:rPr>
        <w:t xml:space="preserve">Google Video, Wikipedia </w:t>
      </w:r>
      <w:hyperlink r:id="rId7" w:history="1">
        <w:r w:rsidRPr="00621B28">
          <w:rPr>
            <w:rStyle w:val="Hipervnculo"/>
            <w:rFonts w:cs="Arial"/>
            <w:szCs w:val="24"/>
          </w:rPr>
          <w:t>http://es.wikipedia.org/wiki/Google_Video</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pPr>
      <w:pStyle w:val="Encabezado"/>
    </w:pPr>
  </w:p>
  <w:tbl>
    <w:tblPr>
      <w:tblW w:w="0" w:type="auto"/>
      <w:tblLayout w:type="fixed"/>
      <w:tblLook w:val="0000"/>
    </w:tblPr>
    <w:tblGrid>
      <w:gridCol w:w="2277"/>
      <w:gridCol w:w="4377"/>
      <w:gridCol w:w="2277"/>
    </w:tblGrid>
    <w:tr w:rsidR="00C539AC">
      <w:trPr>
        <w:trHeight w:val="899"/>
      </w:trPr>
      <w:tc>
        <w:tcPr>
          <w:tcW w:w="2277" w:type="dxa"/>
          <w:shd w:val="clear" w:color="auto" w:fill="auto"/>
        </w:tcPr>
        <w:p w:rsidR="00C539AC" w:rsidRDefault="00C539AC">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C539AC" w:rsidRDefault="00C539AC">
          <w:pPr>
            <w:pStyle w:val="Encabezado"/>
            <w:snapToGrid w:val="0"/>
            <w:jc w:val="center"/>
            <w:rPr>
              <w:sz w:val="16"/>
              <w:szCs w:val="16"/>
            </w:rPr>
          </w:pPr>
          <w:r>
            <w:rPr>
              <w:sz w:val="16"/>
              <w:szCs w:val="16"/>
            </w:rPr>
            <w:t>Universidad de Viña del Mar</w:t>
          </w:r>
        </w:p>
        <w:p w:rsidR="00C539AC" w:rsidRDefault="00C539AC">
          <w:pPr>
            <w:pStyle w:val="Encabezado"/>
            <w:jc w:val="center"/>
            <w:rPr>
              <w:sz w:val="16"/>
              <w:szCs w:val="16"/>
            </w:rPr>
          </w:pPr>
          <w:r>
            <w:rPr>
              <w:sz w:val="16"/>
              <w:szCs w:val="16"/>
            </w:rPr>
            <w:t>Ingeniería en Informática</w:t>
          </w:r>
        </w:p>
        <w:p w:rsidR="00C539AC" w:rsidRDefault="00C539AC">
          <w:pPr>
            <w:pStyle w:val="Encabezado"/>
            <w:jc w:val="center"/>
            <w:rPr>
              <w:sz w:val="16"/>
              <w:szCs w:val="16"/>
            </w:rPr>
          </w:pPr>
          <w:r>
            <w:rPr>
              <w:sz w:val="16"/>
              <w:szCs w:val="16"/>
            </w:rPr>
            <w:t>Propuesta Proyecto de Titulo –  Septiembre 2010</w:t>
          </w:r>
        </w:p>
        <w:p w:rsidR="00C539AC" w:rsidRDefault="00C539AC">
          <w:pPr>
            <w:pStyle w:val="Encabezado"/>
            <w:jc w:val="center"/>
          </w:pPr>
        </w:p>
      </w:tc>
      <w:tc>
        <w:tcPr>
          <w:tcW w:w="2277" w:type="dxa"/>
          <w:shd w:val="clear" w:color="auto" w:fill="auto"/>
        </w:tcPr>
        <w:p w:rsidR="00C539AC" w:rsidRDefault="00C539AC">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C539AC" w:rsidRDefault="00C539AC">
    <w:pPr>
      <w:pStyle w:val="Encabezado"/>
    </w:pPr>
  </w:p>
  <w:p w:rsidR="00C539AC" w:rsidRDefault="00C539AC"/>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39AC" w:rsidRDefault="00C539A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2">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5">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3">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17"/>
  </w:num>
  <w:num w:numId="10">
    <w:abstractNumId w:val="15"/>
  </w:num>
  <w:num w:numId="11">
    <w:abstractNumId w:val="9"/>
  </w:num>
  <w:num w:numId="12">
    <w:abstractNumId w:val="19"/>
  </w:num>
  <w:num w:numId="13">
    <w:abstractNumId w:val="20"/>
  </w:num>
  <w:num w:numId="14">
    <w:abstractNumId w:val="27"/>
  </w:num>
  <w:num w:numId="15">
    <w:abstractNumId w:val="26"/>
  </w:num>
  <w:num w:numId="16">
    <w:abstractNumId w:val="7"/>
  </w:num>
  <w:num w:numId="17">
    <w:abstractNumId w:val="16"/>
  </w:num>
  <w:num w:numId="18">
    <w:abstractNumId w:val="18"/>
  </w:num>
  <w:num w:numId="19">
    <w:abstractNumId w:val="8"/>
  </w:num>
  <w:num w:numId="20">
    <w:abstractNumId w:val="28"/>
  </w:num>
  <w:num w:numId="21">
    <w:abstractNumId w:val="23"/>
  </w:num>
  <w:num w:numId="2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4"/>
  </w:num>
  <w:num w:numId="25">
    <w:abstractNumId w:val="6"/>
  </w:num>
  <w:num w:numId="26">
    <w:abstractNumId w:val="25"/>
  </w:num>
  <w:num w:numId="27">
    <w:abstractNumId w:val="21"/>
  </w:num>
  <w:num w:numId="28">
    <w:abstractNumId w:val="14"/>
  </w:num>
  <w:num w:numId="2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5122"/>
  </w:hdrShapeDefaults>
  <w:footnotePr>
    <w:footnote w:id="0"/>
    <w:footnote w:id="1"/>
  </w:footnotePr>
  <w:endnotePr>
    <w:endnote w:id="0"/>
    <w:endnote w:id="1"/>
  </w:endnotePr>
  <w:compat>
    <w:spaceForUL/>
    <w:balanceSingleByteDoubleByteWidth/>
    <w:doNotLeaveBackslashAlone/>
    <w:ulTrailSpace/>
    <w:adjustLineHeightInTable/>
  </w:compat>
  <w:rsids>
    <w:rsidRoot w:val="007C0EE8"/>
    <w:rsid w:val="00005BCC"/>
    <w:rsid w:val="00014739"/>
    <w:rsid w:val="00021C8E"/>
    <w:rsid w:val="000247F2"/>
    <w:rsid w:val="000262D2"/>
    <w:rsid w:val="0002778F"/>
    <w:rsid w:val="000333BC"/>
    <w:rsid w:val="00037C76"/>
    <w:rsid w:val="000400D2"/>
    <w:rsid w:val="00054AD3"/>
    <w:rsid w:val="00054B08"/>
    <w:rsid w:val="00054BA9"/>
    <w:rsid w:val="00056B56"/>
    <w:rsid w:val="000667D9"/>
    <w:rsid w:val="00073F3B"/>
    <w:rsid w:val="0009007F"/>
    <w:rsid w:val="000924AF"/>
    <w:rsid w:val="000A0447"/>
    <w:rsid w:val="000A1BB0"/>
    <w:rsid w:val="000A7B9F"/>
    <w:rsid w:val="000B0972"/>
    <w:rsid w:val="000B4A00"/>
    <w:rsid w:val="000D2389"/>
    <w:rsid w:val="000D2732"/>
    <w:rsid w:val="000E0AEE"/>
    <w:rsid w:val="000E54BF"/>
    <w:rsid w:val="000F1D01"/>
    <w:rsid w:val="000F1DB4"/>
    <w:rsid w:val="000F5240"/>
    <w:rsid w:val="0010316E"/>
    <w:rsid w:val="001041B2"/>
    <w:rsid w:val="00106B18"/>
    <w:rsid w:val="0010704F"/>
    <w:rsid w:val="00107078"/>
    <w:rsid w:val="00110FBA"/>
    <w:rsid w:val="001121A4"/>
    <w:rsid w:val="00122C2B"/>
    <w:rsid w:val="001238EE"/>
    <w:rsid w:val="001255CE"/>
    <w:rsid w:val="001370C2"/>
    <w:rsid w:val="00150836"/>
    <w:rsid w:val="00155E35"/>
    <w:rsid w:val="00161A09"/>
    <w:rsid w:val="001667D4"/>
    <w:rsid w:val="001679AA"/>
    <w:rsid w:val="0017190B"/>
    <w:rsid w:val="001775E9"/>
    <w:rsid w:val="00185B26"/>
    <w:rsid w:val="001A5898"/>
    <w:rsid w:val="001B5244"/>
    <w:rsid w:val="001B6042"/>
    <w:rsid w:val="001B7DCE"/>
    <w:rsid w:val="001C07A4"/>
    <w:rsid w:val="001C57E5"/>
    <w:rsid w:val="001D2C1D"/>
    <w:rsid w:val="001F06F0"/>
    <w:rsid w:val="00206594"/>
    <w:rsid w:val="00215C19"/>
    <w:rsid w:val="002439B8"/>
    <w:rsid w:val="00246C1A"/>
    <w:rsid w:val="00253CEA"/>
    <w:rsid w:val="0026694D"/>
    <w:rsid w:val="00276C45"/>
    <w:rsid w:val="002843D3"/>
    <w:rsid w:val="00284B05"/>
    <w:rsid w:val="002A1E19"/>
    <w:rsid w:val="002A62AB"/>
    <w:rsid w:val="002B1AB8"/>
    <w:rsid w:val="002B6F6F"/>
    <w:rsid w:val="002C101B"/>
    <w:rsid w:val="002C5BCC"/>
    <w:rsid w:val="002D6DA9"/>
    <w:rsid w:val="002D7A96"/>
    <w:rsid w:val="00300BBC"/>
    <w:rsid w:val="00302827"/>
    <w:rsid w:val="00306ED3"/>
    <w:rsid w:val="00310055"/>
    <w:rsid w:val="00321514"/>
    <w:rsid w:val="00322D13"/>
    <w:rsid w:val="00324824"/>
    <w:rsid w:val="003248BB"/>
    <w:rsid w:val="00333D97"/>
    <w:rsid w:val="003541C0"/>
    <w:rsid w:val="00371C17"/>
    <w:rsid w:val="00376979"/>
    <w:rsid w:val="0038599E"/>
    <w:rsid w:val="00391C96"/>
    <w:rsid w:val="00391FD4"/>
    <w:rsid w:val="003A19EE"/>
    <w:rsid w:val="003A6297"/>
    <w:rsid w:val="003B11DD"/>
    <w:rsid w:val="003B213D"/>
    <w:rsid w:val="003B2254"/>
    <w:rsid w:val="003D1C14"/>
    <w:rsid w:val="003D32C5"/>
    <w:rsid w:val="003D3D2F"/>
    <w:rsid w:val="003D50FA"/>
    <w:rsid w:val="003D5D52"/>
    <w:rsid w:val="003D71A8"/>
    <w:rsid w:val="003F7ED8"/>
    <w:rsid w:val="00410993"/>
    <w:rsid w:val="00410A68"/>
    <w:rsid w:val="00413211"/>
    <w:rsid w:val="00421830"/>
    <w:rsid w:val="0043321A"/>
    <w:rsid w:val="004435C7"/>
    <w:rsid w:val="00446FC5"/>
    <w:rsid w:val="00451113"/>
    <w:rsid w:val="00452D69"/>
    <w:rsid w:val="004578B2"/>
    <w:rsid w:val="00461808"/>
    <w:rsid w:val="00461AE2"/>
    <w:rsid w:val="00462AEC"/>
    <w:rsid w:val="004755EB"/>
    <w:rsid w:val="00476EE0"/>
    <w:rsid w:val="0048078F"/>
    <w:rsid w:val="00483602"/>
    <w:rsid w:val="00483D1B"/>
    <w:rsid w:val="004A4771"/>
    <w:rsid w:val="004A6218"/>
    <w:rsid w:val="004B127E"/>
    <w:rsid w:val="004B1608"/>
    <w:rsid w:val="004C231D"/>
    <w:rsid w:val="004C50FC"/>
    <w:rsid w:val="004E22E8"/>
    <w:rsid w:val="004F74E1"/>
    <w:rsid w:val="00510B88"/>
    <w:rsid w:val="00521807"/>
    <w:rsid w:val="00550589"/>
    <w:rsid w:val="005651F1"/>
    <w:rsid w:val="00571777"/>
    <w:rsid w:val="00574573"/>
    <w:rsid w:val="005943B5"/>
    <w:rsid w:val="005A16B6"/>
    <w:rsid w:val="005A3AFE"/>
    <w:rsid w:val="005B09D3"/>
    <w:rsid w:val="005B10EB"/>
    <w:rsid w:val="005B2E95"/>
    <w:rsid w:val="005C6126"/>
    <w:rsid w:val="005E1AF4"/>
    <w:rsid w:val="00600608"/>
    <w:rsid w:val="00601004"/>
    <w:rsid w:val="006051F6"/>
    <w:rsid w:val="00605B2E"/>
    <w:rsid w:val="00606B33"/>
    <w:rsid w:val="00611E5E"/>
    <w:rsid w:val="00616F8A"/>
    <w:rsid w:val="006239A4"/>
    <w:rsid w:val="006318D3"/>
    <w:rsid w:val="00631E9B"/>
    <w:rsid w:val="00632E5B"/>
    <w:rsid w:val="006333E2"/>
    <w:rsid w:val="00635A9D"/>
    <w:rsid w:val="006433BF"/>
    <w:rsid w:val="00663CAF"/>
    <w:rsid w:val="00672EE1"/>
    <w:rsid w:val="006745B6"/>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37EE"/>
    <w:rsid w:val="00717212"/>
    <w:rsid w:val="00722425"/>
    <w:rsid w:val="00726EFC"/>
    <w:rsid w:val="007337B5"/>
    <w:rsid w:val="00740F36"/>
    <w:rsid w:val="007425B4"/>
    <w:rsid w:val="00744678"/>
    <w:rsid w:val="00747AA3"/>
    <w:rsid w:val="00766C40"/>
    <w:rsid w:val="00771E9F"/>
    <w:rsid w:val="00776E2B"/>
    <w:rsid w:val="00777486"/>
    <w:rsid w:val="00782715"/>
    <w:rsid w:val="00786C40"/>
    <w:rsid w:val="007B533B"/>
    <w:rsid w:val="007C0EE8"/>
    <w:rsid w:val="007C67FF"/>
    <w:rsid w:val="007D1427"/>
    <w:rsid w:val="007D2176"/>
    <w:rsid w:val="007D4986"/>
    <w:rsid w:val="007E13DB"/>
    <w:rsid w:val="007E3131"/>
    <w:rsid w:val="007E5811"/>
    <w:rsid w:val="007F68C8"/>
    <w:rsid w:val="00800DE3"/>
    <w:rsid w:val="00805B6B"/>
    <w:rsid w:val="00810D0C"/>
    <w:rsid w:val="00811CF5"/>
    <w:rsid w:val="00815459"/>
    <w:rsid w:val="008158A9"/>
    <w:rsid w:val="00815CD9"/>
    <w:rsid w:val="00826156"/>
    <w:rsid w:val="00827365"/>
    <w:rsid w:val="00835E67"/>
    <w:rsid w:val="00843069"/>
    <w:rsid w:val="0084529C"/>
    <w:rsid w:val="008508B2"/>
    <w:rsid w:val="00852685"/>
    <w:rsid w:val="0085338D"/>
    <w:rsid w:val="0085570C"/>
    <w:rsid w:val="00865C8D"/>
    <w:rsid w:val="00866BBF"/>
    <w:rsid w:val="00872F06"/>
    <w:rsid w:val="008739B6"/>
    <w:rsid w:val="00876014"/>
    <w:rsid w:val="00880082"/>
    <w:rsid w:val="00891285"/>
    <w:rsid w:val="008A2342"/>
    <w:rsid w:val="008A666D"/>
    <w:rsid w:val="008B100A"/>
    <w:rsid w:val="008B163A"/>
    <w:rsid w:val="008B28A9"/>
    <w:rsid w:val="008B28C3"/>
    <w:rsid w:val="008B32C4"/>
    <w:rsid w:val="008B5509"/>
    <w:rsid w:val="008D0191"/>
    <w:rsid w:val="008D2A76"/>
    <w:rsid w:val="008E1A4C"/>
    <w:rsid w:val="008E38F2"/>
    <w:rsid w:val="008E4C93"/>
    <w:rsid w:val="008F4A27"/>
    <w:rsid w:val="009004D2"/>
    <w:rsid w:val="009025FA"/>
    <w:rsid w:val="00915BC4"/>
    <w:rsid w:val="009167B2"/>
    <w:rsid w:val="00920726"/>
    <w:rsid w:val="00927F8B"/>
    <w:rsid w:val="00935B67"/>
    <w:rsid w:val="009379AA"/>
    <w:rsid w:val="00937EE7"/>
    <w:rsid w:val="00944A46"/>
    <w:rsid w:val="00944D7B"/>
    <w:rsid w:val="00950B1E"/>
    <w:rsid w:val="00950B27"/>
    <w:rsid w:val="00954384"/>
    <w:rsid w:val="00976F42"/>
    <w:rsid w:val="00980B1B"/>
    <w:rsid w:val="00981360"/>
    <w:rsid w:val="00983B96"/>
    <w:rsid w:val="00986D24"/>
    <w:rsid w:val="009926F6"/>
    <w:rsid w:val="00993E3D"/>
    <w:rsid w:val="009945AA"/>
    <w:rsid w:val="00997A58"/>
    <w:rsid w:val="009A0F34"/>
    <w:rsid w:val="009A253E"/>
    <w:rsid w:val="009A5813"/>
    <w:rsid w:val="009B4BDB"/>
    <w:rsid w:val="009B58E0"/>
    <w:rsid w:val="009C351A"/>
    <w:rsid w:val="009C582D"/>
    <w:rsid w:val="009D42E8"/>
    <w:rsid w:val="009E052F"/>
    <w:rsid w:val="009E2965"/>
    <w:rsid w:val="009F3AC5"/>
    <w:rsid w:val="00A0238E"/>
    <w:rsid w:val="00A05E38"/>
    <w:rsid w:val="00A11741"/>
    <w:rsid w:val="00A154BD"/>
    <w:rsid w:val="00A16D95"/>
    <w:rsid w:val="00A204D6"/>
    <w:rsid w:val="00A261A2"/>
    <w:rsid w:val="00A404FD"/>
    <w:rsid w:val="00A4311D"/>
    <w:rsid w:val="00A44DF9"/>
    <w:rsid w:val="00A46681"/>
    <w:rsid w:val="00A50981"/>
    <w:rsid w:val="00A50AC9"/>
    <w:rsid w:val="00A60D8E"/>
    <w:rsid w:val="00A66220"/>
    <w:rsid w:val="00A66ED2"/>
    <w:rsid w:val="00A71059"/>
    <w:rsid w:val="00A71B02"/>
    <w:rsid w:val="00A72014"/>
    <w:rsid w:val="00A849F2"/>
    <w:rsid w:val="00A9067E"/>
    <w:rsid w:val="00A91165"/>
    <w:rsid w:val="00A94289"/>
    <w:rsid w:val="00A97D3A"/>
    <w:rsid w:val="00AA5FD9"/>
    <w:rsid w:val="00AA62F5"/>
    <w:rsid w:val="00AA7C2B"/>
    <w:rsid w:val="00AC1375"/>
    <w:rsid w:val="00AC2D2B"/>
    <w:rsid w:val="00AC3149"/>
    <w:rsid w:val="00AD11DA"/>
    <w:rsid w:val="00AE27E7"/>
    <w:rsid w:val="00AE4BD5"/>
    <w:rsid w:val="00AE4BE8"/>
    <w:rsid w:val="00AE7A22"/>
    <w:rsid w:val="00B07751"/>
    <w:rsid w:val="00B10416"/>
    <w:rsid w:val="00B14D0D"/>
    <w:rsid w:val="00B23E60"/>
    <w:rsid w:val="00B26461"/>
    <w:rsid w:val="00B33534"/>
    <w:rsid w:val="00B374F2"/>
    <w:rsid w:val="00B44AE1"/>
    <w:rsid w:val="00B47582"/>
    <w:rsid w:val="00B522BC"/>
    <w:rsid w:val="00B56667"/>
    <w:rsid w:val="00B61177"/>
    <w:rsid w:val="00B619D4"/>
    <w:rsid w:val="00B64315"/>
    <w:rsid w:val="00B65375"/>
    <w:rsid w:val="00B7287C"/>
    <w:rsid w:val="00B85C3A"/>
    <w:rsid w:val="00BA5900"/>
    <w:rsid w:val="00BA71DB"/>
    <w:rsid w:val="00BB189B"/>
    <w:rsid w:val="00BB2EFB"/>
    <w:rsid w:val="00BB77FD"/>
    <w:rsid w:val="00BC049D"/>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40963"/>
    <w:rsid w:val="00C52403"/>
    <w:rsid w:val="00C537E9"/>
    <w:rsid w:val="00C539AC"/>
    <w:rsid w:val="00C53B23"/>
    <w:rsid w:val="00C632B8"/>
    <w:rsid w:val="00C7247F"/>
    <w:rsid w:val="00C7413B"/>
    <w:rsid w:val="00C77951"/>
    <w:rsid w:val="00C8251B"/>
    <w:rsid w:val="00C834F5"/>
    <w:rsid w:val="00C94D27"/>
    <w:rsid w:val="00CC20D5"/>
    <w:rsid w:val="00CC259D"/>
    <w:rsid w:val="00CC4174"/>
    <w:rsid w:val="00CD2AC2"/>
    <w:rsid w:val="00CE12D6"/>
    <w:rsid w:val="00CE5294"/>
    <w:rsid w:val="00CE64A1"/>
    <w:rsid w:val="00CF4C85"/>
    <w:rsid w:val="00D23AE3"/>
    <w:rsid w:val="00D324DB"/>
    <w:rsid w:val="00D35B60"/>
    <w:rsid w:val="00D35D5B"/>
    <w:rsid w:val="00D37185"/>
    <w:rsid w:val="00D43B14"/>
    <w:rsid w:val="00D43B4F"/>
    <w:rsid w:val="00D45E01"/>
    <w:rsid w:val="00D47F1E"/>
    <w:rsid w:val="00D51E5A"/>
    <w:rsid w:val="00D56AA3"/>
    <w:rsid w:val="00D63091"/>
    <w:rsid w:val="00D72575"/>
    <w:rsid w:val="00D84BC4"/>
    <w:rsid w:val="00D85835"/>
    <w:rsid w:val="00D86518"/>
    <w:rsid w:val="00DA4F25"/>
    <w:rsid w:val="00DA6185"/>
    <w:rsid w:val="00DB1A5C"/>
    <w:rsid w:val="00DB24E3"/>
    <w:rsid w:val="00DB6B03"/>
    <w:rsid w:val="00DB7979"/>
    <w:rsid w:val="00DC1D34"/>
    <w:rsid w:val="00DC2D25"/>
    <w:rsid w:val="00DC6EE1"/>
    <w:rsid w:val="00DC768B"/>
    <w:rsid w:val="00DD7C06"/>
    <w:rsid w:val="00DE0ADE"/>
    <w:rsid w:val="00DE48AA"/>
    <w:rsid w:val="00DF14AE"/>
    <w:rsid w:val="00E010D5"/>
    <w:rsid w:val="00E04A0D"/>
    <w:rsid w:val="00E20D1B"/>
    <w:rsid w:val="00E24326"/>
    <w:rsid w:val="00E24F1E"/>
    <w:rsid w:val="00E25300"/>
    <w:rsid w:val="00E30482"/>
    <w:rsid w:val="00E30B4E"/>
    <w:rsid w:val="00E41C15"/>
    <w:rsid w:val="00E63E99"/>
    <w:rsid w:val="00E671C4"/>
    <w:rsid w:val="00E739A7"/>
    <w:rsid w:val="00E77FC1"/>
    <w:rsid w:val="00E84D2E"/>
    <w:rsid w:val="00E904C8"/>
    <w:rsid w:val="00E93BF3"/>
    <w:rsid w:val="00E96BF0"/>
    <w:rsid w:val="00E96DD8"/>
    <w:rsid w:val="00EC2C83"/>
    <w:rsid w:val="00ED2766"/>
    <w:rsid w:val="00EE2A42"/>
    <w:rsid w:val="00EE5B9E"/>
    <w:rsid w:val="00EF26DE"/>
    <w:rsid w:val="00F00A3E"/>
    <w:rsid w:val="00F124C8"/>
    <w:rsid w:val="00F146AC"/>
    <w:rsid w:val="00F34704"/>
    <w:rsid w:val="00F43C16"/>
    <w:rsid w:val="00F611E6"/>
    <w:rsid w:val="00F708D7"/>
    <w:rsid w:val="00F721FC"/>
    <w:rsid w:val="00F76108"/>
    <w:rsid w:val="00F823A6"/>
    <w:rsid w:val="00F96E3B"/>
    <w:rsid w:val="00F977D8"/>
    <w:rsid w:val="00FA3648"/>
    <w:rsid w:val="00FA5140"/>
    <w:rsid w:val="00FA69A0"/>
    <w:rsid w:val="00FB1780"/>
    <w:rsid w:val="00FB39EE"/>
    <w:rsid w:val="00FB473F"/>
    <w:rsid w:val="00FB799B"/>
    <w:rsid w:val="00FC49A8"/>
    <w:rsid w:val="00FD1A54"/>
    <w:rsid w:val="00FD6607"/>
    <w:rsid w:val="00FE47A5"/>
    <w:rsid w:val="00FE6036"/>
    <w:rsid w:val="00FF22D4"/>
    <w:rsid w:val="00FF2E88"/>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365"/>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827365"/>
    <w:rPr>
      <w:rFonts w:ascii="Arial" w:hAnsi="Arial" w:cs="Arial"/>
    </w:rPr>
  </w:style>
  <w:style w:type="character" w:customStyle="1" w:styleId="WW8Num2z0">
    <w:name w:val="WW8Num2z0"/>
    <w:rsid w:val="00827365"/>
    <w:rPr>
      <w:rFonts w:ascii="Symbol" w:hAnsi="Symbol"/>
    </w:rPr>
  </w:style>
  <w:style w:type="character" w:customStyle="1" w:styleId="WW8Num4z0">
    <w:name w:val="WW8Num4z0"/>
    <w:rsid w:val="00827365"/>
    <w:rPr>
      <w:rFonts w:ascii="Symbol" w:hAnsi="Symbol"/>
    </w:rPr>
  </w:style>
  <w:style w:type="character" w:customStyle="1" w:styleId="WW8Num5z0">
    <w:name w:val="WW8Num5z0"/>
    <w:rsid w:val="00827365"/>
    <w:rPr>
      <w:rFonts w:ascii="Symbol" w:hAnsi="Symbol"/>
    </w:rPr>
  </w:style>
  <w:style w:type="character" w:customStyle="1" w:styleId="WW8Num6z0">
    <w:name w:val="WW8Num6z0"/>
    <w:rsid w:val="00827365"/>
    <w:rPr>
      <w:rFonts w:ascii="Symbol" w:hAnsi="Symbol"/>
    </w:rPr>
  </w:style>
  <w:style w:type="character" w:customStyle="1" w:styleId="Absatz-Standardschriftart">
    <w:name w:val="Absatz-Standardschriftart"/>
    <w:rsid w:val="00827365"/>
  </w:style>
  <w:style w:type="character" w:customStyle="1" w:styleId="WW8Num3z0">
    <w:name w:val="WW8Num3z0"/>
    <w:rsid w:val="00827365"/>
    <w:rPr>
      <w:rFonts w:ascii="Symbol" w:hAnsi="Symbol"/>
    </w:rPr>
  </w:style>
  <w:style w:type="character" w:customStyle="1" w:styleId="WW8Num5z1">
    <w:name w:val="WW8Num5z1"/>
    <w:rsid w:val="00827365"/>
    <w:rPr>
      <w:rFonts w:ascii="OpenSymbol" w:hAnsi="OpenSymbol" w:cs="OpenSymbol"/>
    </w:rPr>
  </w:style>
  <w:style w:type="character" w:customStyle="1" w:styleId="WW8Num5z2">
    <w:name w:val="WW8Num5z2"/>
    <w:rsid w:val="00827365"/>
    <w:rPr>
      <w:rFonts w:ascii="Wingdings" w:hAnsi="Wingdings"/>
      <w:sz w:val="20"/>
    </w:rPr>
  </w:style>
  <w:style w:type="character" w:customStyle="1" w:styleId="WW8Num7z0">
    <w:name w:val="WW8Num7z0"/>
    <w:rsid w:val="00827365"/>
    <w:rPr>
      <w:rFonts w:ascii="Symbol" w:hAnsi="Symbol"/>
    </w:rPr>
  </w:style>
  <w:style w:type="character" w:customStyle="1" w:styleId="WW8Num7z1">
    <w:name w:val="WW8Num7z1"/>
    <w:rsid w:val="00827365"/>
    <w:rPr>
      <w:rFonts w:ascii="OpenSymbol" w:hAnsi="OpenSymbol" w:cs="OpenSymbol"/>
    </w:rPr>
  </w:style>
  <w:style w:type="character" w:customStyle="1" w:styleId="WW8Num8z0">
    <w:name w:val="WW8Num8z0"/>
    <w:rsid w:val="00827365"/>
    <w:rPr>
      <w:rFonts w:ascii="Symbol" w:hAnsi="Symbol"/>
    </w:rPr>
  </w:style>
  <w:style w:type="character" w:customStyle="1" w:styleId="WW8Num8z1">
    <w:name w:val="WW8Num8z1"/>
    <w:rsid w:val="00827365"/>
    <w:rPr>
      <w:rFonts w:ascii="OpenSymbol" w:hAnsi="OpenSymbol" w:cs="OpenSymbol"/>
    </w:rPr>
  </w:style>
  <w:style w:type="character" w:customStyle="1" w:styleId="WW8Num10z0">
    <w:name w:val="WW8Num10z0"/>
    <w:rsid w:val="00827365"/>
    <w:rPr>
      <w:rFonts w:ascii="Symbol" w:hAnsi="Symbol"/>
    </w:rPr>
  </w:style>
  <w:style w:type="character" w:customStyle="1" w:styleId="WW8Num10z1">
    <w:name w:val="WW8Num10z1"/>
    <w:rsid w:val="00827365"/>
    <w:rPr>
      <w:rFonts w:ascii="Courier New" w:hAnsi="Courier New"/>
      <w:sz w:val="20"/>
    </w:rPr>
  </w:style>
  <w:style w:type="character" w:customStyle="1" w:styleId="WW8Num10z2">
    <w:name w:val="WW8Num10z2"/>
    <w:rsid w:val="00827365"/>
    <w:rPr>
      <w:rFonts w:ascii="Wingdings" w:hAnsi="Wingdings"/>
      <w:sz w:val="20"/>
    </w:rPr>
  </w:style>
  <w:style w:type="character" w:customStyle="1" w:styleId="WW8Num11z0">
    <w:name w:val="WW8Num11z0"/>
    <w:rsid w:val="00827365"/>
    <w:rPr>
      <w:rFonts w:ascii="Wingdings" w:hAnsi="Wingdings"/>
    </w:rPr>
  </w:style>
  <w:style w:type="character" w:customStyle="1" w:styleId="WW8Num11z1">
    <w:name w:val="WW8Num11z1"/>
    <w:rsid w:val="00827365"/>
    <w:rPr>
      <w:rFonts w:ascii="Courier New" w:hAnsi="Courier New" w:cs="Courier New"/>
    </w:rPr>
  </w:style>
  <w:style w:type="character" w:customStyle="1" w:styleId="WW8Num11z2">
    <w:name w:val="WW8Num11z2"/>
    <w:rsid w:val="00827365"/>
    <w:rPr>
      <w:rFonts w:ascii="Wingdings" w:hAnsi="Wingdings"/>
    </w:rPr>
  </w:style>
  <w:style w:type="character" w:customStyle="1" w:styleId="WW8Num12z0">
    <w:name w:val="WW8Num12z0"/>
    <w:rsid w:val="00827365"/>
    <w:rPr>
      <w:rFonts w:ascii="Symbol" w:hAnsi="Symbol"/>
    </w:rPr>
  </w:style>
  <w:style w:type="character" w:customStyle="1" w:styleId="WW8Num12z1">
    <w:name w:val="WW8Num12z1"/>
    <w:rsid w:val="00827365"/>
    <w:rPr>
      <w:rFonts w:ascii="Courier New" w:hAnsi="Courier New" w:cs="Courier New"/>
    </w:rPr>
  </w:style>
  <w:style w:type="character" w:customStyle="1" w:styleId="WW8Num12z2">
    <w:name w:val="WW8Num12z2"/>
    <w:rsid w:val="00827365"/>
    <w:rPr>
      <w:rFonts w:ascii="Wingdings" w:hAnsi="Wingdings"/>
    </w:rPr>
  </w:style>
  <w:style w:type="character" w:customStyle="1" w:styleId="WW8Num13z0">
    <w:name w:val="WW8Num13z0"/>
    <w:rsid w:val="00827365"/>
    <w:rPr>
      <w:rFonts w:ascii="Symbol" w:hAnsi="Symbol"/>
    </w:rPr>
  </w:style>
  <w:style w:type="character" w:customStyle="1" w:styleId="WW8Num13z1">
    <w:name w:val="WW8Num13z1"/>
    <w:rsid w:val="00827365"/>
    <w:rPr>
      <w:rFonts w:ascii="Courier New" w:hAnsi="Courier New" w:cs="Courier New"/>
    </w:rPr>
  </w:style>
  <w:style w:type="character" w:customStyle="1" w:styleId="WW8Num13z2">
    <w:name w:val="WW8Num13z2"/>
    <w:rsid w:val="00827365"/>
    <w:rPr>
      <w:rFonts w:ascii="Wingdings" w:hAnsi="Wingdings"/>
    </w:rPr>
  </w:style>
  <w:style w:type="character" w:customStyle="1" w:styleId="Fuentedeprrafopredeter6">
    <w:name w:val="Fuente de párrafo predeter.6"/>
    <w:rsid w:val="00827365"/>
  </w:style>
  <w:style w:type="character" w:customStyle="1" w:styleId="WW8Num3z1">
    <w:name w:val="WW8Num3z1"/>
    <w:rsid w:val="00827365"/>
    <w:rPr>
      <w:rFonts w:ascii="Courier New" w:hAnsi="Courier New" w:cs="OpenSymbol"/>
    </w:rPr>
  </w:style>
  <w:style w:type="character" w:customStyle="1" w:styleId="WW8Num3z2">
    <w:name w:val="WW8Num3z2"/>
    <w:rsid w:val="00827365"/>
    <w:rPr>
      <w:rFonts w:ascii="Wingdings" w:hAnsi="Wingdings"/>
      <w:sz w:val="20"/>
    </w:rPr>
  </w:style>
  <w:style w:type="character" w:customStyle="1" w:styleId="WW8Num6z1">
    <w:name w:val="WW8Num6z1"/>
    <w:rsid w:val="00827365"/>
    <w:rPr>
      <w:rFonts w:ascii="OpenSymbol" w:hAnsi="OpenSymbol" w:cs="OpenSymbol"/>
    </w:rPr>
  </w:style>
  <w:style w:type="character" w:customStyle="1" w:styleId="WW-Absatz-Standardschriftart">
    <w:name w:val="WW-Absatz-Standardschriftart"/>
    <w:rsid w:val="00827365"/>
  </w:style>
  <w:style w:type="character" w:customStyle="1" w:styleId="WW8Num7z2">
    <w:name w:val="WW8Num7z2"/>
    <w:rsid w:val="00827365"/>
    <w:rPr>
      <w:rFonts w:ascii="Wingdings" w:hAnsi="Wingdings"/>
      <w:sz w:val="20"/>
    </w:rPr>
  </w:style>
  <w:style w:type="character" w:customStyle="1" w:styleId="Fuentedeprrafopredeter4">
    <w:name w:val="Fuente de párrafo predeter.4"/>
    <w:rsid w:val="00827365"/>
  </w:style>
  <w:style w:type="character" w:customStyle="1" w:styleId="WW-Absatz-Standardschriftart1">
    <w:name w:val="WW-Absatz-Standardschriftart1"/>
    <w:rsid w:val="00827365"/>
  </w:style>
  <w:style w:type="character" w:customStyle="1" w:styleId="WW8Num8z2">
    <w:name w:val="WW8Num8z2"/>
    <w:rsid w:val="00827365"/>
    <w:rPr>
      <w:rFonts w:ascii="Wingdings" w:hAnsi="Wingdings"/>
      <w:sz w:val="20"/>
    </w:rPr>
  </w:style>
  <w:style w:type="character" w:customStyle="1" w:styleId="Fuentedeprrafopredeter3">
    <w:name w:val="Fuente de párrafo predeter.3"/>
    <w:rsid w:val="00827365"/>
  </w:style>
  <w:style w:type="character" w:customStyle="1" w:styleId="Fuentedeprrafopredeter2">
    <w:name w:val="Fuente de párrafo predeter.2"/>
    <w:rsid w:val="00827365"/>
  </w:style>
  <w:style w:type="character" w:customStyle="1" w:styleId="WW-Absatz-Standardschriftart11">
    <w:name w:val="WW-Absatz-Standardschriftart11"/>
    <w:rsid w:val="00827365"/>
  </w:style>
  <w:style w:type="character" w:customStyle="1" w:styleId="WW-Absatz-Standardschriftart111">
    <w:name w:val="WW-Absatz-Standardschriftart111"/>
    <w:rsid w:val="00827365"/>
  </w:style>
  <w:style w:type="character" w:customStyle="1" w:styleId="WW-Absatz-Standardschriftart1111">
    <w:name w:val="WW-Absatz-Standardschriftart1111"/>
    <w:rsid w:val="00827365"/>
  </w:style>
  <w:style w:type="character" w:customStyle="1" w:styleId="WW-Absatz-Standardschriftart11111">
    <w:name w:val="WW-Absatz-Standardschriftart11111"/>
    <w:rsid w:val="00827365"/>
  </w:style>
  <w:style w:type="character" w:customStyle="1" w:styleId="WW8Num11z3">
    <w:name w:val="WW8Num11z3"/>
    <w:rsid w:val="00827365"/>
    <w:rPr>
      <w:rFonts w:ascii="Symbol" w:hAnsi="Symbol"/>
    </w:rPr>
  </w:style>
  <w:style w:type="character" w:customStyle="1" w:styleId="WW8Num16z0">
    <w:name w:val="WW8Num16z0"/>
    <w:rsid w:val="00827365"/>
    <w:rPr>
      <w:rFonts w:ascii="Symbol" w:hAnsi="Symbol"/>
      <w:sz w:val="20"/>
    </w:rPr>
  </w:style>
  <w:style w:type="character" w:customStyle="1" w:styleId="WW8Num16z1">
    <w:name w:val="WW8Num16z1"/>
    <w:rsid w:val="00827365"/>
    <w:rPr>
      <w:rFonts w:ascii="Courier New" w:hAnsi="Courier New"/>
      <w:sz w:val="20"/>
    </w:rPr>
  </w:style>
  <w:style w:type="character" w:customStyle="1" w:styleId="WW8Num16z2">
    <w:name w:val="WW8Num16z2"/>
    <w:rsid w:val="00827365"/>
    <w:rPr>
      <w:rFonts w:ascii="Wingdings" w:hAnsi="Wingdings"/>
      <w:sz w:val="20"/>
    </w:rPr>
  </w:style>
  <w:style w:type="character" w:customStyle="1" w:styleId="WW8Num18z0">
    <w:name w:val="WW8Num18z0"/>
    <w:rsid w:val="00827365"/>
    <w:rPr>
      <w:rFonts w:ascii="Symbol" w:hAnsi="Symbol"/>
    </w:rPr>
  </w:style>
  <w:style w:type="character" w:customStyle="1" w:styleId="WW8Num18z1">
    <w:name w:val="WW8Num18z1"/>
    <w:rsid w:val="00827365"/>
    <w:rPr>
      <w:rFonts w:ascii="Courier New" w:hAnsi="Courier New" w:cs="Courier New"/>
    </w:rPr>
  </w:style>
  <w:style w:type="character" w:customStyle="1" w:styleId="WW8Num18z2">
    <w:name w:val="WW8Num18z2"/>
    <w:rsid w:val="00827365"/>
    <w:rPr>
      <w:rFonts w:ascii="Wingdings" w:hAnsi="Wingdings"/>
    </w:rPr>
  </w:style>
  <w:style w:type="character" w:customStyle="1" w:styleId="WW8Num19z0">
    <w:name w:val="WW8Num19z0"/>
    <w:rsid w:val="00827365"/>
    <w:rPr>
      <w:rFonts w:ascii="Symbol" w:hAnsi="Symbol"/>
    </w:rPr>
  </w:style>
  <w:style w:type="character" w:customStyle="1" w:styleId="WW8Num19z1">
    <w:name w:val="WW8Num19z1"/>
    <w:rsid w:val="00827365"/>
    <w:rPr>
      <w:rFonts w:ascii="Courier New" w:hAnsi="Courier New" w:cs="Courier New"/>
    </w:rPr>
  </w:style>
  <w:style w:type="character" w:customStyle="1" w:styleId="WW8Num19z2">
    <w:name w:val="WW8Num19z2"/>
    <w:rsid w:val="00827365"/>
    <w:rPr>
      <w:rFonts w:ascii="Wingdings" w:hAnsi="Wingdings"/>
    </w:rPr>
  </w:style>
  <w:style w:type="character" w:customStyle="1" w:styleId="WW8Num21z0">
    <w:name w:val="WW8Num21z0"/>
    <w:rsid w:val="00827365"/>
    <w:rPr>
      <w:rFonts w:ascii="Arial" w:eastAsia="Calibri" w:hAnsi="Arial" w:cs="Arial"/>
    </w:rPr>
  </w:style>
  <w:style w:type="character" w:customStyle="1" w:styleId="WW8Num21z1">
    <w:name w:val="WW8Num21z1"/>
    <w:rsid w:val="00827365"/>
    <w:rPr>
      <w:rFonts w:ascii="Courier New" w:hAnsi="Courier New" w:cs="Courier New"/>
    </w:rPr>
  </w:style>
  <w:style w:type="character" w:customStyle="1" w:styleId="WW8Num21z2">
    <w:name w:val="WW8Num21z2"/>
    <w:rsid w:val="00827365"/>
    <w:rPr>
      <w:rFonts w:ascii="Wingdings" w:hAnsi="Wingdings"/>
    </w:rPr>
  </w:style>
  <w:style w:type="character" w:customStyle="1" w:styleId="WW8Num21z3">
    <w:name w:val="WW8Num21z3"/>
    <w:rsid w:val="00827365"/>
    <w:rPr>
      <w:rFonts w:ascii="Symbol" w:hAnsi="Symbol"/>
    </w:rPr>
  </w:style>
  <w:style w:type="character" w:customStyle="1" w:styleId="WW8Num22z0">
    <w:name w:val="WW8Num22z0"/>
    <w:rsid w:val="00827365"/>
    <w:rPr>
      <w:rFonts w:ascii="Symbol" w:hAnsi="Symbol"/>
    </w:rPr>
  </w:style>
  <w:style w:type="character" w:customStyle="1" w:styleId="WW8Num22z1">
    <w:name w:val="WW8Num22z1"/>
    <w:rsid w:val="00827365"/>
    <w:rPr>
      <w:rFonts w:ascii="Courier New" w:hAnsi="Courier New" w:cs="Courier New"/>
    </w:rPr>
  </w:style>
  <w:style w:type="character" w:customStyle="1" w:styleId="WW8Num22z2">
    <w:name w:val="WW8Num22z2"/>
    <w:rsid w:val="00827365"/>
    <w:rPr>
      <w:rFonts w:ascii="Wingdings" w:hAnsi="Wingdings"/>
    </w:rPr>
  </w:style>
  <w:style w:type="character" w:customStyle="1" w:styleId="WW8Num23z1">
    <w:name w:val="WW8Num23z1"/>
    <w:rsid w:val="00827365"/>
    <w:rPr>
      <w:rFonts w:ascii="Courier New" w:hAnsi="Courier New" w:cs="Courier New"/>
    </w:rPr>
  </w:style>
  <w:style w:type="character" w:customStyle="1" w:styleId="WW8Num23z2">
    <w:name w:val="WW8Num23z2"/>
    <w:rsid w:val="00827365"/>
    <w:rPr>
      <w:rFonts w:ascii="Wingdings" w:hAnsi="Wingdings"/>
    </w:rPr>
  </w:style>
  <w:style w:type="character" w:customStyle="1" w:styleId="WW8Num23z3">
    <w:name w:val="WW8Num23z3"/>
    <w:rsid w:val="00827365"/>
    <w:rPr>
      <w:rFonts w:ascii="Symbol" w:hAnsi="Symbol"/>
    </w:rPr>
  </w:style>
  <w:style w:type="character" w:customStyle="1" w:styleId="WW8Num24z0">
    <w:name w:val="WW8Num24z0"/>
    <w:rsid w:val="00827365"/>
    <w:rPr>
      <w:rFonts w:ascii="Symbol" w:hAnsi="Symbol"/>
    </w:rPr>
  </w:style>
  <w:style w:type="character" w:customStyle="1" w:styleId="WW8Num24z1">
    <w:name w:val="WW8Num24z1"/>
    <w:rsid w:val="00827365"/>
    <w:rPr>
      <w:rFonts w:ascii="Courier New" w:hAnsi="Courier New" w:cs="Courier New"/>
    </w:rPr>
  </w:style>
  <w:style w:type="character" w:customStyle="1" w:styleId="WW8Num24z2">
    <w:name w:val="WW8Num24z2"/>
    <w:rsid w:val="00827365"/>
    <w:rPr>
      <w:rFonts w:ascii="Wingdings" w:hAnsi="Wingdings"/>
    </w:rPr>
  </w:style>
  <w:style w:type="character" w:customStyle="1" w:styleId="WW8Num25z0">
    <w:name w:val="WW8Num25z0"/>
    <w:rsid w:val="00827365"/>
    <w:rPr>
      <w:rFonts w:ascii="Calibri" w:eastAsia="Calibri" w:hAnsi="Calibri" w:cs="Times New Roman"/>
    </w:rPr>
  </w:style>
  <w:style w:type="character" w:customStyle="1" w:styleId="WW8Num25z1">
    <w:name w:val="WW8Num25z1"/>
    <w:rsid w:val="00827365"/>
    <w:rPr>
      <w:rFonts w:ascii="Courier New" w:hAnsi="Courier New" w:cs="Courier New"/>
    </w:rPr>
  </w:style>
  <w:style w:type="character" w:customStyle="1" w:styleId="WW8Num25z2">
    <w:name w:val="WW8Num25z2"/>
    <w:rsid w:val="00827365"/>
    <w:rPr>
      <w:rFonts w:ascii="Wingdings" w:hAnsi="Wingdings"/>
    </w:rPr>
  </w:style>
  <w:style w:type="character" w:customStyle="1" w:styleId="WW8Num25z3">
    <w:name w:val="WW8Num25z3"/>
    <w:rsid w:val="00827365"/>
    <w:rPr>
      <w:rFonts w:ascii="Symbol" w:hAnsi="Symbol"/>
    </w:rPr>
  </w:style>
  <w:style w:type="character" w:customStyle="1" w:styleId="WW8Num26z0">
    <w:name w:val="WW8Num26z0"/>
    <w:rsid w:val="00827365"/>
    <w:rPr>
      <w:rFonts w:ascii="Symbol" w:hAnsi="Symbol"/>
    </w:rPr>
  </w:style>
  <w:style w:type="character" w:customStyle="1" w:styleId="WW8Num26z1">
    <w:name w:val="WW8Num26z1"/>
    <w:rsid w:val="00827365"/>
    <w:rPr>
      <w:rFonts w:ascii="Courier New" w:hAnsi="Courier New" w:cs="Courier New"/>
    </w:rPr>
  </w:style>
  <w:style w:type="character" w:customStyle="1" w:styleId="WW8Num26z2">
    <w:name w:val="WW8Num26z2"/>
    <w:rsid w:val="00827365"/>
    <w:rPr>
      <w:rFonts w:ascii="Wingdings" w:hAnsi="Wingdings"/>
    </w:rPr>
  </w:style>
  <w:style w:type="character" w:customStyle="1" w:styleId="WW8Num28z0">
    <w:name w:val="WW8Num28z0"/>
    <w:rsid w:val="00827365"/>
    <w:rPr>
      <w:rFonts w:ascii="Symbol" w:hAnsi="Symbol"/>
    </w:rPr>
  </w:style>
  <w:style w:type="character" w:customStyle="1" w:styleId="WW8Num28z1">
    <w:name w:val="WW8Num28z1"/>
    <w:rsid w:val="00827365"/>
    <w:rPr>
      <w:rFonts w:ascii="Courier New" w:hAnsi="Courier New" w:cs="Courier New"/>
    </w:rPr>
  </w:style>
  <w:style w:type="character" w:customStyle="1" w:styleId="WW8Num28z2">
    <w:name w:val="WW8Num28z2"/>
    <w:rsid w:val="00827365"/>
    <w:rPr>
      <w:rFonts w:ascii="Wingdings" w:hAnsi="Wingdings"/>
    </w:rPr>
  </w:style>
  <w:style w:type="character" w:customStyle="1" w:styleId="WW8Num29z1">
    <w:name w:val="WW8Num29z1"/>
    <w:rsid w:val="00827365"/>
    <w:rPr>
      <w:rFonts w:ascii="Courier New" w:hAnsi="Courier New" w:cs="Courier New"/>
    </w:rPr>
  </w:style>
  <w:style w:type="character" w:customStyle="1" w:styleId="WW8Num29z2">
    <w:name w:val="WW8Num29z2"/>
    <w:rsid w:val="00827365"/>
    <w:rPr>
      <w:rFonts w:ascii="Wingdings" w:hAnsi="Wingdings"/>
    </w:rPr>
  </w:style>
  <w:style w:type="character" w:customStyle="1" w:styleId="WW8Num29z3">
    <w:name w:val="WW8Num29z3"/>
    <w:rsid w:val="00827365"/>
    <w:rPr>
      <w:rFonts w:ascii="Symbol" w:hAnsi="Symbol"/>
    </w:rPr>
  </w:style>
  <w:style w:type="character" w:customStyle="1" w:styleId="WW8Num30z0">
    <w:name w:val="WW8Num30z0"/>
    <w:rsid w:val="00827365"/>
    <w:rPr>
      <w:rFonts w:ascii="Symbol" w:hAnsi="Symbol"/>
      <w:sz w:val="20"/>
    </w:rPr>
  </w:style>
  <w:style w:type="character" w:customStyle="1" w:styleId="WW8Num30z1">
    <w:name w:val="WW8Num30z1"/>
    <w:rsid w:val="00827365"/>
    <w:rPr>
      <w:rFonts w:ascii="Courier New" w:hAnsi="Courier New"/>
      <w:sz w:val="20"/>
    </w:rPr>
  </w:style>
  <w:style w:type="character" w:customStyle="1" w:styleId="WW8Num30z2">
    <w:name w:val="WW8Num30z2"/>
    <w:rsid w:val="00827365"/>
    <w:rPr>
      <w:rFonts w:ascii="Wingdings" w:hAnsi="Wingdings"/>
      <w:sz w:val="20"/>
    </w:rPr>
  </w:style>
  <w:style w:type="character" w:customStyle="1" w:styleId="WW8Num31z1">
    <w:name w:val="WW8Num31z1"/>
    <w:rsid w:val="00827365"/>
    <w:rPr>
      <w:rFonts w:ascii="Courier New" w:hAnsi="Courier New" w:cs="Courier New"/>
    </w:rPr>
  </w:style>
  <w:style w:type="character" w:customStyle="1" w:styleId="WW8Num31z2">
    <w:name w:val="WW8Num31z2"/>
    <w:rsid w:val="00827365"/>
    <w:rPr>
      <w:rFonts w:ascii="Wingdings" w:hAnsi="Wingdings"/>
    </w:rPr>
  </w:style>
  <w:style w:type="character" w:customStyle="1" w:styleId="WW8Num31z3">
    <w:name w:val="WW8Num31z3"/>
    <w:rsid w:val="00827365"/>
    <w:rPr>
      <w:rFonts w:ascii="Symbol" w:hAnsi="Symbol"/>
    </w:rPr>
  </w:style>
  <w:style w:type="character" w:customStyle="1" w:styleId="WW8Num32z0">
    <w:name w:val="WW8Num32z0"/>
    <w:rsid w:val="00827365"/>
    <w:rPr>
      <w:rFonts w:ascii="Symbol" w:hAnsi="Symbol"/>
    </w:rPr>
  </w:style>
  <w:style w:type="character" w:customStyle="1" w:styleId="WW8Num32z1">
    <w:name w:val="WW8Num32z1"/>
    <w:rsid w:val="00827365"/>
    <w:rPr>
      <w:rFonts w:ascii="Courier New" w:hAnsi="Courier New" w:cs="Courier New"/>
    </w:rPr>
  </w:style>
  <w:style w:type="character" w:customStyle="1" w:styleId="WW8Num32z2">
    <w:name w:val="WW8Num32z2"/>
    <w:rsid w:val="00827365"/>
    <w:rPr>
      <w:rFonts w:ascii="Wingdings" w:hAnsi="Wingdings"/>
    </w:rPr>
  </w:style>
  <w:style w:type="character" w:customStyle="1" w:styleId="WW8Num33z1">
    <w:name w:val="WW8Num33z1"/>
    <w:rsid w:val="00827365"/>
    <w:rPr>
      <w:rFonts w:ascii="Courier New" w:hAnsi="Courier New" w:cs="Courier New"/>
    </w:rPr>
  </w:style>
  <w:style w:type="character" w:customStyle="1" w:styleId="WW8Num33z2">
    <w:name w:val="WW8Num33z2"/>
    <w:rsid w:val="00827365"/>
    <w:rPr>
      <w:rFonts w:ascii="Wingdings" w:hAnsi="Wingdings"/>
    </w:rPr>
  </w:style>
  <w:style w:type="character" w:customStyle="1" w:styleId="WW8Num33z3">
    <w:name w:val="WW8Num33z3"/>
    <w:rsid w:val="00827365"/>
    <w:rPr>
      <w:rFonts w:ascii="Symbol" w:hAnsi="Symbol"/>
    </w:rPr>
  </w:style>
  <w:style w:type="character" w:customStyle="1" w:styleId="WW8Num34z0">
    <w:name w:val="WW8Num34z0"/>
    <w:rsid w:val="00827365"/>
    <w:rPr>
      <w:rFonts w:ascii="Calibri" w:eastAsia="Calibri" w:hAnsi="Calibri" w:cs="Times New Roman"/>
    </w:rPr>
  </w:style>
  <w:style w:type="character" w:customStyle="1" w:styleId="WW8Num34z1">
    <w:name w:val="WW8Num34z1"/>
    <w:rsid w:val="00827365"/>
    <w:rPr>
      <w:rFonts w:ascii="Courier New" w:hAnsi="Courier New" w:cs="Courier New"/>
    </w:rPr>
  </w:style>
  <w:style w:type="character" w:customStyle="1" w:styleId="WW8Num34z2">
    <w:name w:val="WW8Num34z2"/>
    <w:rsid w:val="00827365"/>
    <w:rPr>
      <w:rFonts w:ascii="Wingdings" w:hAnsi="Wingdings"/>
    </w:rPr>
  </w:style>
  <w:style w:type="character" w:customStyle="1" w:styleId="WW8Num34z3">
    <w:name w:val="WW8Num34z3"/>
    <w:rsid w:val="00827365"/>
    <w:rPr>
      <w:rFonts w:ascii="Symbol" w:hAnsi="Symbol"/>
    </w:rPr>
  </w:style>
  <w:style w:type="character" w:customStyle="1" w:styleId="WW8Num35z0">
    <w:name w:val="WW8Num35z0"/>
    <w:rsid w:val="00827365"/>
    <w:rPr>
      <w:rFonts w:ascii="Symbol" w:hAnsi="Symbol"/>
    </w:rPr>
  </w:style>
  <w:style w:type="character" w:customStyle="1" w:styleId="WW8Num35z1">
    <w:name w:val="WW8Num35z1"/>
    <w:rsid w:val="00827365"/>
    <w:rPr>
      <w:rFonts w:ascii="Courier New" w:hAnsi="Courier New" w:cs="Courier New"/>
    </w:rPr>
  </w:style>
  <w:style w:type="character" w:customStyle="1" w:styleId="WW8Num35z2">
    <w:name w:val="WW8Num35z2"/>
    <w:rsid w:val="00827365"/>
    <w:rPr>
      <w:rFonts w:ascii="Wingdings" w:hAnsi="Wingdings"/>
    </w:rPr>
  </w:style>
  <w:style w:type="character" w:customStyle="1" w:styleId="WW8Num36z0">
    <w:name w:val="WW8Num36z0"/>
    <w:rsid w:val="00827365"/>
    <w:rPr>
      <w:rFonts w:ascii="Symbol" w:hAnsi="Symbol"/>
    </w:rPr>
  </w:style>
  <w:style w:type="character" w:customStyle="1" w:styleId="WW8Num36z1">
    <w:name w:val="WW8Num36z1"/>
    <w:rsid w:val="00827365"/>
    <w:rPr>
      <w:rFonts w:ascii="Courier New" w:hAnsi="Courier New" w:cs="Courier New"/>
    </w:rPr>
  </w:style>
  <w:style w:type="character" w:customStyle="1" w:styleId="WW8Num36z2">
    <w:name w:val="WW8Num36z2"/>
    <w:rsid w:val="00827365"/>
    <w:rPr>
      <w:rFonts w:ascii="Wingdings" w:hAnsi="Wingdings"/>
    </w:rPr>
  </w:style>
  <w:style w:type="character" w:customStyle="1" w:styleId="WW8Num37z0">
    <w:name w:val="WW8Num37z0"/>
    <w:rsid w:val="00827365"/>
    <w:rPr>
      <w:rFonts w:ascii="Arial" w:eastAsia="Calibri" w:hAnsi="Arial" w:cs="Arial"/>
    </w:rPr>
  </w:style>
  <w:style w:type="character" w:customStyle="1" w:styleId="WW8Num37z1">
    <w:name w:val="WW8Num37z1"/>
    <w:rsid w:val="00827365"/>
    <w:rPr>
      <w:rFonts w:ascii="Courier New" w:hAnsi="Courier New" w:cs="Courier New"/>
    </w:rPr>
  </w:style>
  <w:style w:type="character" w:customStyle="1" w:styleId="WW8Num37z2">
    <w:name w:val="WW8Num37z2"/>
    <w:rsid w:val="00827365"/>
    <w:rPr>
      <w:rFonts w:ascii="Wingdings" w:hAnsi="Wingdings"/>
    </w:rPr>
  </w:style>
  <w:style w:type="character" w:customStyle="1" w:styleId="WW8Num37z3">
    <w:name w:val="WW8Num37z3"/>
    <w:rsid w:val="00827365"/>
    <w:rPr>
      <w:rFonts w:ascii="Symbol" w:hAnsi="Symbol"/>
    </w:rPr>
  </w:style>
  <w:style w:type="character" w:customStyle="1" w:styleId="WW8Num38z0">
    <w:name w:val="WW8Num38z0"/>
    <w:rsid w:val="00827365"/>
    <w:rPr>
      <w:rFonts w:ascii="Symbol" w:hAnsi="Symbol"/>
    </w:rPr>
  </w:style>
  <w:style w:type="character" w:customStyle="1" w:styleId="WW8Num38z1">
    <w:name w:val="WW8Num38z1"/>
    <w:rsid w:val="00827365"/>
    <w:rPr>
      <w:rFonts w:ascii="Courier New" w:hAnsi="Courier New" w:cs="Courier New"/>
    </w:rPr>
  </w:style>
  <w:style w:type="character" w:customStyle="1" w:styleId="WW8Num38z2">
    <w:name w:val="WW8Num38z2"/>
    <w:rsid w:val="00827365"/>
    <w:rPr>
      <w:rFonts w:ascii="Wingdings" w:hAnsi="Wingdings"/>
    </w:rPr>
  </w:style>
  <w:style w:type="character" w:customStyle="1" w:styleId="WW8Num41z0">
    <w:name w:val="WW8Num41z0"/>
    <w:rsid w:val="00827365"/>
    <w:rPr>
      <w:rFonts w:ascii="Symbol" w:hAnsi="Symbol"/>
    </w:rPr>
  </w:style>
  <w:style w:type="character" w:customStyle="1" w:styleId="WW8Num41z1">
    <w:name w:val="WW8Num41z1"/>
    <w:rsid w:val="00827365"/>
    <w:rPr>
      <w:rFonts w:ascii="Courier New" w:hAnsi="Courier New" w:cs="Courier New"/>
    </w:rPr>
  </w:style>
  <w:style w:type="character" w:customStyle="1" w:styleId="WW8Num41z2">
    <w:name w:val="WW8Num41z2"/>
    <w:rsid w:val="00827365"/>
    <w:rPr>
      <w:rFonts w:ascii="Wingdings" w:hAnsi="Wingdings"/>
    </w:rPr>
  </w:style>
  <w:style w:type="character" w:customStyle="1" w:styleId="Fuentedeprrafopredeter1">
    <w:name w:val="Fuente de párrafo predeter.1"/>
    <w:rsid w:val="00827365"/>
  </w:style>
  <w:style w:type="character" w:customStyle="1" w:styleId="TextodegloboCar">
    <w:name w:val="Texto de globo Car"/>
    <w:rsid w:val="00827365"/>
    <w:rPr>
      <w:rFonts w:ascii="Tahoma" w:hAnsi="Tahoma" w:cs="Tahoma"/>
      <w:sz w:val="16"/>
      <w:szCs w:val="16"/>
    </w:rPr>
  </w:style>
  <w:style w:type="character" w:customStyle="1" w:styleId="EncabezadoCar">
    <w:name w:val="Encabezado Car"/>
    <w:basedOn w:val="Fuentedeprrafopredeter1"/>
    <w:rsid w:val="00827365"/>
  </w:style>
  <w:style w:type="character" w:customStyle="1" w:styleId="PiedepginaCar">
    <w:name w:val="Pie de página Car"/>
    <w:basedOn w:val="Fuentedeprrafopredeter1"/>
    <w:rsid w:val="00827365"/>
  </w:style>
  <w:style w:type="character" w:styleId="Hipervnculo">
    <w:name w:val="Hyperlink"/>
    <w:uiPriority w:val="99"/>
    <w:rsid w:val="00827365"/>
    <w:rPr>
      <w:color w:val="0000FF"/>
      <w:u w:val="single"/>
    </w:rPr>
  </w:style>
  <w:style w:type="character" w:customStyle="1" w:styleId="google-src-text1">
    <w:name w:val="google-src-text1"/>
    <w:rsid w:val="00827365"/>
    <w:rPr>
      <w:vanish/>
    </w:rPr>
  </w:style>
  <w:style w:type="character" w:customStyle="1" w:styleId="Refdecomentario1">
    <w:name w:val="Ref. de comentario1"/>
    <w:rsid w:val="00827365"/>
    <w:rPr>
      <w:sz w:val="16"/>
      <w:szCs w:val="16"/>
    </w:rPr>
  </w:style>
  <w:style w:type="character" w:customStyle="1" w:styleId="TextocomentarioCar">
    <w:name w:val="Texto comentario Car"/>
    <w:rsid w:val="00827365"/>
    <w:rPr>
      <w:lang w:val="es-CL"/>
    </w:rPr>
  </w:style>
  <w:style w:type="character" w:customStyle="1" w:styleId="AsuntodelcomentarioCar">
    <w:name w:val="Asunto del comentario Car"/>
    <w:rsid w:val="00827365"/>
    <w:rPr>
      <w:b/>
      <w:bCs/>
      <w:lang w:val="es-CL"/>
    </w:rPr>
  </w:style>
  <w:style w:type="character" w:styleId="Textoennegrita">
    <w:name w:val="Strong"/>
    <w:qFormat/>
    <w:rsid w:val="00827365"/>
    <w:rPr>
      <w:b/>
      <w:bCs/>
    </w:rPr>
  </w:style>
  <w:style w:type="character" w:customStyle="1" w:styleId="NumberingSymbols">
    <w:name w:val="Numbering Symbols"/>
    <w:rsid w:val="00827365"/>
  </w:style>
  <w:style w:type="character" w:customStyle="1" w:styleId="Bullets">
    <w:name w:val="Bullets"/>
    <w:rsid w:val="00827365"/>
    <w:rPr>
      <w:rFonts w:ascii="OpenSymbol" w:eastAsia="OpenSymbol" w:hAnsi="OpenSymbol" w:cs="OpenSymbol"/>
    </w:rPr>
  </w:style>
  <w:style w:type="character" w:customStyle="1" w:styleId="Carcterdenumeracin">
    <w:name w:val="Carácter de numeración"/>
    <w:rsid w:val="00827365"/>
  </w:style>
  <w:style w:type="character" w:styleId="Hipervnculovisitado">
    <w:name w:val="FollowedHyperlink"/>
    <w:rsid w:val="00827365"/>
    <w:rPr>
      <w:color w:val="800000"/>
      <w:u w:val="single"/>
    </w:rPr>
  </w:style>
  <w:style w:type="character" w:customStyle="1" w:styleId="Vietas">
    <w:name w:val="Viñetas"/>
    <w:rsid w:val="00827365"/>
    <w:rPr>
      <w:rFonts w:ascii="OpenSymbol" w:eastAsia="OpenSymbol" w:hAnsi="OpenSymbol" w:cs="OpenSymbol"/>
    </w:rPr>
  </w:style>
  <w:style w:type="character" w:customStyle="1" w:styleId="Fuentedeprrafopredeter5">
    <w:name w:val="Fuente de párrafo predeter.5"/>
    <w:rsid w:val="00827365"/>
  </w:style>
  <w:style w:type="character" w:customStyle="1" w:styleId="Refdecomentario2">
    <w:name w:val="Ref. de comentario2"/>
    <w:rsid w:val="00827365"/>
    <w:rPr>
      <w:sz w:val="16"/>
      <w:szCs w:val="16"/>
    </w:rPr>
  </w:style>
  <w:style w:type="character" w:customStyle="1" w:styleId="Estilo14pt">
    <w:name w:val="Estilo 14 pt"/>
    <w:rsid w:val="00827365"/>
    <w:rPr>
      <w:rFonts w:ascii="Arial" w:hAnsi="Arial"/>
      <w:sz w:val="28"/>
    </w:rPr>
  </w:style>
  <w:style w:type="character" w:customStyle="1" w:styleId="Tesis-TtuloCarCar">
    <w:name w:val="Tesis-Título Car Car"/>
    <w:rsid w:val="00827365"/>
    <w:rPr>
      <w:rFonts w:ascii="Arial" w:eastAsia="Times New Roman" w:hAnsi="Arial" w:cs="Times New Roman"/>
      <w:b/>
      <w:bCs/>
      <w:kern w:val="1"/>
      <w:sz w:val="28"/>
      <w:szCs w:val="32"/>
      <w:lang w:val="es-CL"/>
    </w:rPr>
  </w:style>
  <w:style w:type="character" w:customStyle="1" w:styleId="Tesis-SubttuloCarCar">
    <w:name w:val="Tesis-Subtítulo Car Car"/>
    <w:rsid w:val="00827365"/>
    <w:rPr>
      <w:rFonts w:ascii="Arial" w:eastAsia="Times New Roman" w:hAnsi="Arial" w:cs="Times New Roman"/>
      <w:b/>
      <w:sz w:val="28"/>
      <w:szCs w:val="24"/>
    </w:rPr>
  </w:style>
  <w:style w:type="paragraph" w:customStyle="1" w:styleId="Heading">
    <w:name w:val="Heading"/>
    <w:basedOn w:val="Normal"/>
    <w:next w:val="Textoindependiente"/>
    <w:rsid w:val="00827365"/>
    <w:pPr>
      <w:keepNext/>
      <w:spacing w:before="240" w:after="120"/>
    </w:pPr>
    <w:rPr>
      <w:rFonts w:eastAsia="DejaVu Sans" w:cs="DejaVu Sans"/>
      <w:sz w:val="28"/>
      <w:szCs w:val="28"/>
    </w:rPr>
  </w:style>
  <w:style w:type="paragraph" w:styleId="Textoindependiente">
    <w:name w:val="Body Text"/>
    <w:basedOn w:val="Normal"/>
    <w:link w:val="TextoindependienteCar"/>
    <w:rsid w:val="00827365"/>
    <w:pPr>
      <w:spacing w:before="0" w:after="120"/>
    </w:pPr>
    <w:rPr>
      <w:rFonts w:cs="Times New Roman"/>
    </w:rPr>
  </w:style>
  <w:style w:type="paragraph" w:styleId="Lista">
    <w:name w:val="List"/>
    <w:basedOn w:val="Textoindependiente"/>
    <w:rsid w:val="00827365"/>
  </w:style>
  <w:style w:type="paragraph" w:customStyle="1" w:styleId="Epgrafe1">
    <w:name w:val="Epígrafe1"/>
    <w:basedOn w:val="Normal"/>
    <w:rsid w:val="00827365"/>
    <w:pPr>
      <w:suppressLineNumbers/>
      <w:spacing w:after="120"/>
    </w:pPr>
    <w:rPr>
      <w:i/>
      <w:iCs/>
      <w:szCs w:val="24"/>
    </w:rPr>
  </w:style>
  <w:style w:type="paragraph" w:customStyle="1" w:styleId="Index">
    <w:name w:val="Index"/>
    <w:basedOn w:val="Normal"/>
    <w:rsid w:val="00827365"/>
    <w:pPr>
      <w:suppressLineNumbers/>
    </w:pPr>
  </w:style>
  <w:style w:type="paragraph" w:customStyle="1" w:styleId="Epgrafe10">
    <w:name w:val="Epígrafe1"/>
    <w:basedOn w:val="Normal"/>
    <w:rsid w:val="00827365"/>
    <w:pPr>
      <w:suppressLineNumbers/>
      <w:spacing w:after="120"/>
    </w:pPr>
    <w:rPr>
      <w:i/>
      <w:iCs/>
      <w:szCs w:val="24"/>
    </w:rPr>
  </w:style>
  <w:style w:type="paragraph" w:customStyle="1" w:styleId="Encabezado2">
    <w:name w:val="Encabezado2"/>
    <w:basedOn w:val="Normal"/>
    <w:next w:val="Textoindependiente"/>
    <w:rsid w:val="00827365"/>
    <w:pPr>
      <w:keepNext/>
      <w:spacing w:before="240" w:after="120"/>
    </w:pPr>
    <w:rPr>
      <w:rFonts w:eastAsia="MS Mincho" w:cs="Tahoma"/>
      <w:sz w:val="28"/>
      <w:szCs w:val="28"/>
    </w:rPr>
  </w:style>
  <w:style w:type="paragraph" w:customStyle="1" w:styleId="Etiqueta">
    <w:name w:val="Etiqueta"/>
    <w:basedOn w:val="Normal"/>
    <w:rsid w:val="00827365"/>
    <w:pPr>
      <w:suppressLineNumbers/>
      <w:spacing w:after="120"/>
    </w:pPr>
    <w:rPr>
      <w:rFonts w:cs="Tahoma"/>
      <w:i/>
      <w:iCs/>
      <w:szCs w:val="24"/>
    </w:rPr>
  </w:style>
  <w:style w:type="paragraph" w:customStyle="1" w:styleId="ndice">
    <w:name w:val="Índice"/>
    <w:basedOn w:val="Normal"/>
    <w:rsid w:val="00827365"/>
    <w:pPr>
      <w:suppressLineNumbers/>
    </w:pPr>
    <w:rPr>
      <w:rFonts w:cs="Tahoma"/>
    </w:rPr>
  </w:style>
  <w:style w:type="paragraph" w:customStyle="1" w:styleId="Encabezado1">
    <w:name w:val="Encabezado1"/>
    <w:basedOn w:val="Normal"/>
    <w:next w:val="Textoindependiente"/>
    <w:rsid w:val="00827365"/>
    <w:pPr>
      <w:keepNext/>
      <w:spacing w:before="240" w:after="120"/>
    </w:pPr>
    <w:rPr>
      <w:rFonts w:eastAsia="MS Mincho" w:cs="Tahoma"/>
      <w:sz w:val="28"/>
      <w:szCs w:val="28"/>
    </w:rPr>
  </w:style>
  <w:style w:type="paragraph" w:styleId="Textodeglobo">
    <w:name w:val="Balloon Text"/>
    <w:basedOn w:val="Normal"/>
    <w:rsid w:val="00827365"/>
    <w:pPr>
      <w:spacing w:before="0" w:after="0" w:line="100" w:lineRule="atLeast"/>
    </w:pPr>
    <w:rPr>
      <w:rFonts w:ascii="Tahoma" w:hAnsi="Tahoma" w:cs="Tahoma"/>
      <w:sz w:val="16"/>
      <w:szCs w:val="16"/>
    </w:rPr>
  </w:style>
  <w:style w:type="paragraph" w:styleId="Sinespaciado">
    <w:name w:val="No Spacing"/>
    <w:uiPriority w:val="1"/>
    <w:qFormat/>
    <w:rsid w:val="00827365"/>
    <w:pPr>
      <w:suppressAutoHyphens/>
    </w:pPr>
    <w:rPr>
      <w:rFonts w:ascii="Arial" w:eastAsia="Calibri" w:hAnsi="Arial" w:cs="Calibri"/>
      <w:szCs w:val="22"/>
      <w:lang w:eastAsia="ar-SA"/>
    </w:rPr>
  </w:style>
  <w:style w:type="paragraph" w:styleId="Encabezado">
    <w:name w:val="header"/>
    <w:basedOn w:val="Normal"/>
    <w:rsid w:val="00827365"/>
    <w:pPr>
      <w:spacing w:before="0" w:after="0" w:line="100" w:lineRule="atLeast"/>
    </w:pPr>
  </w:style>
  <w:style w:type="paragraph" w:styleId="Piedepgina">
    <w:name w:val="footer"/>
    <w:basedOn w:val="Normal"/>
    <w:rsid w:val="00827365"/>
    <w:pPr>
      <w:spacing w:before="0" w:after="0" w:line="100" w:lineRule="atLeast"/>
    </w:pPr>
  </w:style>
  <w:style w:type="paragraph" w:styleId="NormalWeb">
    <w:name w:val="Normal (Web)"/>
    <w:basedOn w:val="Normal"/>
    <w:rsid w:val="00827365"/>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827365"/>
    <w:rPr>
      <w:sz w:val="20"/>
      <w:szCs w:val="20"/>
    </w:rPr>
  </w:style>
  <w:style w:type="paragraph" w:styleId="Asuntodelcomentario">
    <w:name w:val="annotation subject"/>
    <w:basedOn w:val="Textocomentario1"/>
    <w:next w:val="Textocomentario1"/>
    <w:rsid w:val="00827365"/>
    <w:rPr>
      <w:b/>
      <w:bCs/>
    </w:rPr>
  </w:style>
  <w:style w:type="paragraph" w:customStyle="1" w:styleId="TableContents">
    <w:name w:val="Table Contents"/>
    <w:basedOn w:val="Normal"/>
    <w:rsid w:val="00827365"/>
    <w:pPr>
      <w:suppressLineNumbers/>
    </w:pPr>
  </w:style>
  <w:style w:type="paragraph" w:customStyle="1" w:styleId="TableHeading">
    <w:name w:val="Table Heading"/>
    <w:basedOn w:val="TableContents"/>
    <w:rsid w:val="00827365"/>
    <w:pPr>
      <w:jc w:val="center"/>
    </w:pPr>
    <w:rPr>
      <w:b/>
      <w:bCs/>
    </w:rPr>
  </w:style>
  <w:style w:type="paragraph" w:customStyle="1" w:styleId="Contenidodelatabla">
    <w:name w:val="Contenido de la tabla"/>
    <w:basedOn w:val="Normal"/>
    <w:rsid w:val="00827365"/>
    <w:pPr>
      <w:suppressLineNumbers/>
    </w:pPr>
  </w:style>
  <w:style w:type="paragraph" w:customStyle="1" w:styleId="Encabezadodelatabla">
    <w:name w:val="Encabezado de la tabla"/>
    <w:basedOn w:val="Contenidodelatabla"/>
    <w:rsid w:val="00827365"/>
    <w:pPr>
      <w:jc w:val="center"/>
    </w:pPr>
    <w:rPr>
      <w:b/>
      <w:bCs/>
    </w:rPr>
  </w:style>
  <w:style w:type="paragraph" w:customStyle="1" w:styleId="Li">
    <w:name w:val="Li"/>
    <w:basedOn w:val="Normal"/>
    <w:rsid w:val="00827365"/>
    <w:pPr>
      <w:spacing w:before="0" w:after="0"/>
    </w:pPr>
  </w:style>
  <w:style w:type="paragraph" w:customStyle="1" w:styleId="Contenidodelista">
    <w:name w:val="Contenido de lista"/>
    <w:basedOn w:val="Normal"/>
    <w:rsid w:val="00827365"/>
    <w:pPr>
      <w:ind w:left="567"/>
    </w:pPr>
  </w:style>
  <w:style w:type="paragraph" w:customStyle="1" w:styleId="Encabezamientodelista">
    <w:name w:val="Encabezamiento de lista"/>
    <w:basedOn w:val="Normal"/>
    <w:next w:val="Contenidodelista"/>
    <w:rsid w:val="00827365"/>
  </w:style>
  <w:style w:type="paragraph" w:customStyle="1" w:styleId="Textocomentario2">
    <w:name w:val="Texto comentario2"/>
    <w:basedOn w:val="Normal"/>
    <w:rsid w:val="00827365"/>
    <w:rPr>
      <w:sz w:val="20"/>
      <w:szCs w:val="20"/>
    </w:rPr>
  </w:style>
  <w:style w:type="paragraph" w:customStyle="1" w:styleId="Estilo1">
    <w:name w:val="Estilo1"/>
    <w:basedOn w:val="Sinespaciado"/>
    <w:rsid w:val="00827365"/>
    <w:pPr>
      <w:pageBreakBefore/>
    </w:pPr>
    <w:rPr>
      <w:b/>
      <w:sz w:val="28"/>
      <w:szCs w:val="28"/>
    </w:rPr>
  </w:style>
  <w:style w:type="paragraph" w:customStyle="1" w:styleId="Estilo2">
    <w:name w:val="Estilo2"/>
    <w:basedOn w:val="Normal"/>
    <w:rsid w:val="00827365"/>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827365"/>
    <w:pPr>
      <w:spacing w:after="60"/>
      <w:jc w:val="left"/>
    </w:pPr>
    <w:rPr>
      <w:rFonts w:eastAsia="Times New Roman" w:cs="Times New Roman"/>
      <w:b/>
      <w:sz w:val="28"/>
      <w:szCs w:val="24"/>
    </w:rPr>
  </w:style>
  <w:style w:type="paragraph" w:customStyle="1" w:styleId="Lista21">
    <w:name w:val="Lista 21"/>
    <w:basedOn w:val="Normal"/>
    <w:rsid w:val="00827365"/>
    <w:pPr>
      <w:ind w:left="720" w:hanging="360"/>
    </w:pPr>
  </w:style>
  <w:style w:type="paragraph" w:customStyle="1" w:styleId="Lista31">
    <w:name w:val="Lista 31"/>
    <w:basedOn w:val="Normal"/>
    <w:rsid w:val="00827365"/>
    <w:pPr>
      <w:ind w:left="1080" w:hanging="360"/>
    </w:pPr>
  </w:style>
  <w:style w:type="paragraph" w:customStyle="1" w:styleId="Listaconvietas21">
    <w:name w:val="Lista con viñetas 21"/>
    <w:basedOn w:val="Normal"/>
    <w:rsid w:val="00827365"/>
  </w:style>
  <w:style w:type="paragraph" w:customStyle="1" w:styleId="Listaconvietas31">
    <w:name w:val="Lista con viñetas 31"/>
    <w:basedOn w:val="Normal"/>
    <w:rsid w:val="00827365"/>
  </w:style>
  <w:style w:type="paragraph" w:customStyle="1" w:styleId="Continuarlista1">
    <w:name w:val="Continuar lista1"/>
    <w:basedOn w:val="Normal"/>
    <w:rsid w:val="00827365"/>
    <w:pPr>
      <w:spacing w:after="120"/>
      <w:ind w:left="360"/>
    </w:pPr>
  </w:style>
  <w:style w:type="paragraph" w:customStyle="1" w:styleId="Continuarlista21">
    <w:name w:val="Continuar lista 21"/>
    <w:basedOn w:val="Normal"/>
    <w:rsid w:val="00827365"/>
    <w:pPr>
      <w:spacing w:after="120"/>
      <w:ind w:left="720"/>
    </w:pPr>
  </w:style>
  <w:style w:type="paragraph" w:customStyle="1" w:styleId="Epgrafe2">
    <w:name w:val="Epígrafe2"/>
    <w:basedOn w:val="Normal"/>
    <w:next w:val="Normal"/>
    <w:rsid w:val="00827365"/>
    <w:rPr>
      <w:b/>
      <w:bCs/>
      <w:sz w:val="20"/>
      <w:szCs w:val="20"/>
    </w:rPr>
  </w:style>
  <w:style w:type="paragraph" w:styleId="Sangradetextonormal">
    <w:name w:val="Body Text Indent"/>
    <w:basedOn w:val="Normal"/>
    <w:link w:val="SangradetextonormalCar"/>
    <w:rsid w:val="00827365"/>
    <w:pPr>
      <w:spacing w:before="240" w:after="120"/>
      <w:ind w:left="283"/>
    </w:pPr>
    <w:rPr>
      <w:rFonts w:cs="Times New Roman"/>
    </w:rPr>
  </w:style>
  <w:style w:type="paragraph" w:customStyle="1" w:styleId="Textoindependienteprimerasangra21">
    <w:name w:val="Texto independiente primera sangría 21"/>
    <w:basedOn w:val="Sangradetextonormal"/>
    <w:rsid w:val="00827365"/>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rPr>
  </w:style>
  <w:style w:type="character" w:customStyle="1" w:styleId="WW8Num2z0">
    <w:name w:val="WW8Num2z0"/>
    <w:rPr>
      <w:rFonts w:ascii="Symbol" w:hAnsi="Symbol"/>
    </w:rPr>
  </w:style>
  <w:style w:type="character" w:customStyle="1" w:styleId="WW8Num4z0">
    <w:name w:val="WW8Num4z0"/>
    <w:rPr>
      <w:rFonts w:ascii="Symbol" w:hAnsi="Symbol"/>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Absatz-Standardschriftart">
    <w:name w:val="Absatz-Standardschriftart"/>
  </w:style>
  <w:style w:type="character" w:customStyle="1" w:styleId="WW8Num3z0">
    <w:name w:val="WW8Num3z0"/>
    <w:rPr>
      <w:rFonts w:ascii="Symbol" w:hAnsi="Symbol"/>
    </w:rPr>
  </w:style>
  <w:style w:type="character" w:customStyle="1" w:styleId="WW8Num5z1">
    <w:name w:val="WW8Num5z1"/>
    <w:rPr>
      <w:rFonts w:ascii="OpenSymbol" w:hAnsi="OpenSymbol" w:cs="OpenSymbol"/>
    </w:rPr>
  </w:style>
  <w:style w:type="character" w:customStyle="1" w:styleId="WW8Num5z2">
    <w:name w:val="WW8Num5z2"/>
    <w:rPr>
      <w:rFonts w:ascii="Wingdings" w:hAnsi="Wingdings"/>
      <w:sz w:val="20"/>
    </w:rPr>
  </w:style>
  <w:style w:type="character" w:customStyle="1" w:styleId="WW8Num7z0">
    <w:name w:val="WW8Num7z0"/>
    <w:rPr>
      <w:rFonts w:ascii="Symbol" w:hAnsi="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rPr>
  </w:style>
  <w:style w:type="character" w:customStyle="1" w:styleId="WW8Num8z1">
    <w:name w:val="WW8Num8z1"/>
    <w:rPr>
      <w:rFonts w:ascii="OpenSymbol" w:hAnsi="OpenSymbol" w:cs="OpenSymbol"/>
    </w:rPr>
  </w:style>
  <w:style w:type="character" w:customStyle="1" w:styleId="WW8Num10z0">
    <w:name w:val="WW8Num10z0"/>
    <w:rPr>
      <w:rFonts w:ascii="Symbol" w:hAnsi="Symbol"/>
    </w:rPr>
  </w:style>
  <w:style w:type="character" w:customStyle="1" w:styleId="WW8Num10z1">
    <w:name w:val="WW8Num10z1"/>
    <w:rPr>
      <w:rFonts w:ascii="Courier New" w:hAnsi="Courier New"/>
      <w:sz w:val="20"/>
    </w:rPr>
  </w:style>
  <w:style w:type="character" w:customStyle="1" w:styleId="WW8Num10z2">
    <w:name w:val="WW8Num10z2"/>
    <w:rPr>
      <w:rFonts w:ascii="Wingdings" w:hAnsi="Wingdings"/>
      <w:sz w:val="20"/>
    </w:rPr>
  </w:style>
  <w:style w:type="character" w:customStyle="1" w:styleId="WW8Num11z0">
    <w:name w:val="WW8Num11z0"/>
    <w:rPr>
      <w:rFonts w:ascii="Wingdings" w:hAnsi="Wingding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Fuentedeprrafopredeter6">
    <w:name w:val="Fuente de párrafo predeter.6"/>
  </w:style>
  <w:style w:type="character" w:customStyle="1" w:styleId="WW8Num3z1">
    <w:name w:val="WW8Num3z1"/>
    <w:rPr>
      <w:rFonts w:ascii="Courier New" w:hAnsi="Courier New" w:cs="OpenSymbol"/>
    </w:rPr>
  </w:style>
  <w:style w:type="character" w:customStyle="1" w:styleId="WW8Num3z2">
    <w:name w:val="WW8Num3z2"/>
    <w:rPr>
      <w:rFonts w:ascii="Wingdings" w:hAnsi="Wingdings"/>
      <w:sz w:val="20"/>
    </w:rPr>
  </w:style>
  <w:style w:type="character" w:customStyle="1" w:styleId="WW8Num6z1">
    <w:name w:val="WW8Num6z1"/>
    <w:rPr>
      <w:rFonts w:ascii="OpenSymbol" w:hAnsi="OpenSymbol" w:cs="OpenSymbol"/>
    </w:rPr>
  </w:style>
  <w:style w:type="character" w:customStyle="1" w:styleId="WW-Absatz-Standardschriftart">
    <w:name w:val="WW-Absatz-Standardschriftart"/>
  </w:style>
  <w:style w:type="character" w:customStyle="1" w:styleId="WW8Num7z2">
    <w:name w:val="WW8Num7z2"/>
    <w:rPr>
      <w:rFonts w:ascii="Wingdings" w:hAnsi="Wingdings"/>
      <w:sz w:val="20"/>
    </w:rPr>
  </w:style>
  <w:style w:type="character" w:customStyle="1" w:styleId="Fuentedeprrafopredeter4">
    <w:name w:val="Fuente de párrafo predeter.4"/>
  </w:style>
  <w:style w:type="character" w:customStyle="1" w:styleId="WW-Absatz-Standardschriftart1">
    <w:name w:val="WW-Absatz-Standardschriftart1"/>
  </w:style>
  <w:style w:type="character" w:customStyle="1" w:styleId="WW8Num8z2">
    <w:name w:val="WW8Num8z2"/>
    <w:rPr>
      <w:rFonts w:ascii="Wingdings" w:hAnsi="Wingdings"/>
      <w:sz w:val="20"/>
    </w:rPr>
  </w:style>
  <w:style w:type="character" w:customStyle="1" w:styleId="Fuentedeprrafopredeter3">
    <w:name w:val="Fuente de párrafo predeter.3"/>
  </w:style>
  <w:style w:type="character" w:customStyle="1" w:styleId="Fuentedeprrafopredeter2">
    <w:name w:val="Fuente de párrafo predeter.2"/>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1z3">
    <w:name w:val="WW8Num11z3"/>
    <w:rPr>
      <w:rFonts w:ascii="Symbol" w:hAnsi="Symbol"/>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Arial" w:eastAsia="Calibri" w:hAnsi="Arial" w:cs="Aria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1z3">
    <w:name w:val="WW8Num21z3"/>
    <w:rPr>
      <w:rFonts w:ascii="Symbol" w:hAnsi="Symbol"/>
    </w:rPr>
  </w:style>
  <w:style w:type="character" w:customStyle="1" w:styleId="WW8Num22z0">
    <w:name w:val="WW8Num22z0"/>
    <w:rPr>
      <w:rFonts w:ascii="Symbol" w:hAnsi="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Calibri" w:eastAsia="Calibri" w:hAnsi="Calibri" w:cs="Times New Roman"/>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29z3">
    <w:name w:val="WW8Num29z3"/>
    <w:rPr>
      <w:rFonts w:ascii="Symbol" w:hAnsi="Symbol"/>
    </w:rPr>
  </w:style>
  <w:style w:type="character" w:customStyle="1" w:styleId="WW8Num30z0">
    <w:name w:val="WW8Num30z0"/>
    <w:rPr>
      <w:rFonts w:ascii="Symbol" w:hAnsi="Symbol"/>
      <w:sz w:val="20"/>
    </w:rPr>
  </w:style>
  <w:style w:type="character" w:customStyle="1" w:styleId="WW8Num30z1">
    <w:name w:val="WW8Num30z1"/>
    <w:rPr>
      <w:rFonts w:ascii="Courier New" w:hAnsi="Courier New"/>
      <w:sz w:val="20"/>
    </w:rPr>
  </w:style>
  <w:style w:type="character" w:customStyle="1" w:styleId="WW8Num30z2">
    <w:name w:val="WW8Num30z2"/>
    <w:rPr>
      <w:rFonts w:ascii="Wingdings" w:hAnsi="Wingdings"/>
      <w:sz w:val="20"/>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rPr>
  </w:style>
  <w:style w:type="character" w:customStyle="1" w:styleId="WW8Num33z3">
    <w:name w:val="WW8Num33z3"/>
    <w:rPr>
      <w:rFonts w:ascii="Symbol" w:hAnsi="Symbol"/>
    </w:rPr>
  </w:style>
  <w:style w:type="character" w:customStyle="1" w:styleId="WW8Num34z0">
    <w:name w:val="WW8Num34z0"/>
    <w:rPr>
      <w:rFonts w:ascii="Calibri" w:eastAsia="Calibri" w:hAnsi="Calibri" w:cs="Times New Roman"/>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4z3">
    <w:name w:val="WW8Num34z3"/>
    <w:rPr>
      <w:rFonts w:ascii="Symbol" w:hAnsi="Symbol"/>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6z0">
    <w:name w:val="WW8Num36z0"/>
    <w:rPr>
      <w:rFonts w:ascii="Symbol" w:hAnsi="Symbo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7z0">
    <w:name w:val="WW8Num37z0"/>
    <w:rPr>
      <w:rFonts w:ascii="Arial" w:eastAsia="Calibri" w:hAnsi="Arial" w:cs="Aria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rPr>
  </w:style>
  <w:style w:type="character" w:customStyle="1" w:styleId="WW8Num37z3">
    <w:name w:val="WW8Num37z3"/>
    <w:rPr>
      <w:rFonts w:ascii="Symbol" w:hAnsi="Symbol"/>
    </w:rPr>
  </w:style>
  <w:style w:type="character" w:customStyle="1" w:styleId="WW8Num38z0">
    <w:name w:val="WW8Num38z0"/>
    <w:rPr>
      <w:rFonts w:ascii="Symbol" w:hAnsi="Symbol"/>
    </w:rPr>
  </w:style>
  <w:style w:type="character" w:customStyle="1" w:styleId="WW8Num38z1">
    <w:name w:val="WW8Num38z1"/>
    <w:rPr>
      <w:rFonts w:ascii="Courier New" w:hAnsi="Courier New" w:cs="Courier New"/>
    </w:rPr>
  </w:style>
  <w:style w:type="character" w:customStyle="1" w:styleId="WW8Num38z2">
    <w:name w:val="WW8Num38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Fuentedeprrafopredeter1">
    <w:name w:val="Fuente de párrafo predeter.1"/>
  </w:style>
  <w:style w:type="character" w:customStyle="1" w:styleId="TextodegloboCar">
    <w:name w:val="Texto de globo Car"/>
    <w:rPr>
      <w:rFonts w:ascii="Tahoma" w:hAnsi="Tahoma" w:cs="Tahoma"/>
      <w:sz w:val="16"/>
      <w:szCs w:val="16"/>
    </w:rPr>
  </w:style>
  <w:style w:type="character" w:customStyle="1" w:styleId="EncabezadoCar">
    <w:name w:val="Encabezado Car"/>
    <w:basedOn w:val="Fuentedeprrafopredeter1"/>
  </w:style>
  <w:style w:type="character" w:customStyle="1" w:styleId="PiedepginaCar">
    <w:name w:val="Pie de página Car"/>
    <w:basedOn w:val="Fuentedeprrafopredeter1"/>
  </w:style>
  <w:style w:type="character" w:styleId="Hipervnculo">
    <w:name w:val="Hyperlink"/>
    <w:uiPriority w:val="99"/>
    <w:rPr>
      <w:color w:val="0000FF"/>
      <w:u w:val="single"/>
    </w:rPr>
  </w:style>
  <w:style w:type="character" w:customStyle="1" w:styleId="google-src-text1">
    <w:name w:val="google-src-text1"/>
    <w:rPr>
      <w:vanish/>
    </w:rPr>
  </w:style>
  <w:style w:type="character" w:customStyle="1" w:styleId="Refdecomentario1">
    <w:name w:val="Ref. de comentario1"/>
    <w:rPr>
      <w:sz w:val="16"/>
      <w:szCs w:val="16"/>
    </w:rPr>
  </w:style>
  <w:style w:type="character" w:customStyle="1" w:styleId="TextocomentarioCar">
    <w:name w:val="Texto comentario Car"/>
    <w:rPr>
      <w:lang w:val="es-CL"/>
    </w:rPr>
  </w:style>
  <w:style w:type="character" w:customStyle="1" w:styleId="AsuntodelcomentarioCar">
    <w:name w:val="Asunto del comentario Car"/>
    <w:rPr>
      <w:b/>
      <w:bCs/>
      <w:lang w:val="es-CL"/>
    </w:rPr>
  </w:style>
  <w:style w:type="character" w:styleId="Textoennegrita">
    <w:name w:val="Strong"/>
    <w:qFormat/>
    <w:rPr>
      <w:b/>
      <w:bCs/>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Carcterdenumeracin">
    <w:name w:val="Carácter de numeración"/>
  </w:style>
  <w:style w:type="character" w:styleId="Hipervnculovisitado">
    <w:name w:val="FollowedHyperlink"/>
    <w:rPr>
      <w:color w:val="800000"/>
      <w:u w:val="single"/>
    </w:rPr>
  </w:style>
  <w:style w:type="character" w:customStyle="1" w:styleId="Vietas">
    <w:name w:val="Viñetas"/>
    <w:rPr>
      <w:rFonts w:ascii="OpenSymbol" w:eastAsia="OpenSymbol" w:hAnsi="OpenSymbol" w:cs="OpenSymbol"/>
    </w:rPr>
  </w:style>
  <w:style w:type="character" w:customStyle="1" w:styleId="Fuentedeprrafopredeter5">
    <w:name w:val="Fuente de párrafo predeter.5"/>
  </w:style>
  <w:style w:type="character" w:customStyle="1" w:styleId="Refdecomentario2">
    <w:name w:val="Ref. de comentario2"/>
    <w:rPr>
      <w:sz w:val="16"/>
      <w:szCs w:val="16"/>
    </w:rPr>
  </w:style>
  <w:style w:type="character" w:customStyle="1" w:styleId="Estilo14pt">
    <w:name w:val="Estilo 14 pt"/>
    <w:rPr>
      <w:rFonts w:ascii="Arial" w:hAnsi="Arial"/>
      <w:sz w:val="28"/>
    </w:rPr>
  </w:style>
  <w:style w:type="character" w:customStyle="1" w:styleId="Tesis-TtuloCarCar">
    <w:name w:val="Tesis-Título Car Car"/>
    <w:rPr>
      <w:rFonts w:ascii="Arial" w:eastAsia="Times New Roman" w:hAnsi="Arial" w:cs="Times New Roman"/>
      <w:b/>
      <w:bCs/>
      <w:kern w:val="1"/>
      <w:sz w:val="28"/>
      <w:szCs w:val="32"/>
      <w:lang w:val="es-CL"/>
    </w:rPr>
  </w:style>
  <w:style w:type="character" w:customStyle="1" w:styleId="Tesis-SubttuloCarCar">
    <w:name w:val="Tesis-Subtítulo Car Car"/>
    <w:rPr>
      <w:rFonts w:ascii="Arial" w:eastAsia="Times New Roman" w:hAnsi="Arial" w:cs="Times New Roman"/>
      <w:b/>
      <w:sz w:val="28"/>
      <w:szCs w:val="24"/>
    </w:rPr>
  </w:style>
  <w:style w:type="paragraph" w:customStyle="1" w:styleId="Heading">
    <w:name w:val="Heading"/>
    <w:basedOn w:val="Normal"/>
    <w:next w:val="Textoindependiente"/>
    <w:pPr>
      <w:keepNext/>
      <w:spacing w:before="240" w:after="120"/>
    </w:pPr>
    <w:rPr>
      <w:rFonts w:eastAsia="DejaVu Sans" w:cs="DejaVu Sans"/>
      <w:sz w:val="28"/>
      <w:szCs w:val="28"/>
    </w:rPr>
  </w:style>
  <w:style w:type="paragraph" w:styleId="Textoindependiente">
    <w:name w:val="Body Text"/>
    <w:basedOn w:val="Normal"/>
    <w:link w:val="TextoindependienteCar"/>
    <w:pPr>
      <w:spacing w:before="0" w:after="120"/>
    </w:pPr>
    <w:rPr>
      <w:rFonts w:cs="Times New Roman"/>
    </w:rPr>
  </w:style>
  <w:style w:type="paragraph" w:styleId="Lista">
    <w:name w:val="List"/>
    <w:basedOn w:val="Textoindependiente"/>
  </w:style>
  <w:style w:type="paragraph" w:customStyle="1" w:styleId="Epgrafe1">
    <w:name w:val="Epígrafe1"/>
    <w:basedOn w:val="Normal"/>
    <w:pPr>
      <w:suppressLineNumbers/>
      <w:spacing w:after="120"/>
    </w:pPr>
    <w:rPr>
      <w:i/>
      <w:iCs/>
      <w:szCs w:val="24"/>
    </w:rPr>
  </w:style>
  <w:style w:type="paragraph" w:customStyle="1" w:styleId="Index">
    <w:name w:val="Index"/>
    <w:basedOn w:val="Normal"/>
    <w:pPr>
      <w:suppressLineNumbers/>
    </w:pPr>
  </w:style>
  <w:style w:type="paragraph" w:customStyle="1" w:styleId="Epgrafe10">
    <w:name w:val="Epígrafe1"/>
    <w:basedOn w:val="Normal"/>
    <w:pPr>
      <w:suppressLineNumbers/>
      <w:spacing w:after="120"/>
    </w:pPr>
    <w:rPr>
      <w:i/>
      <w:iCs/>
      <w:szCs w:val="24"/>
    </w:rPr>
  </w:style>
  <w:style w:type="paragraph" w:customStyle="1" w:styleId="Encabezado2">
    <w:name w:val="Encabezado2"/>
    <w:basedOn w:val="Normal"/>
    <w:next w:val="Textoindependiente"/>
    <w:pPr>
      <w:keepNext/>
      <w:spacing w:before="240" w:after="120"/>
    </w:pPr>
    <w:rPr>
      <w:rFonts w:eastAsia="MS Mincho" w:cs="Tahoma"/>
      <w:sz w:val="28"/>
      <w:szCs w:val="28"/>
    </w:rPr>
  </w:style>
  <w:style w:type="paragraph" w:customStyle="1" w:styleId="Etiqueta">
    <w:name w:val="Etiqueta"/>
    <w:basedOn w:val="Normal"/>
    <w:pPr>
      <w:suppressLineNumbers/>
      <w:spacing w:after="120"/>
    </w:pPr>
    <w:rPr>
      <w:rFonts w:cs="Tahoma"/>
      <w:i/>
      <w:iCs/>
      <w:szCs w:val="24"/>
    </w:rPr>
  </w:style>
  <w:style w:type="paragraph" w:customStyle="1" w:styleId="ndice">
    <w:name w:val="Índice"/>
    <w:basedOn w:val="Normal"/>
    <w:pPr>
      <w:suppressLineNumbers/>
    </w:pPr>
    <w:rPr>
      <w:rFonts w:cs="Tahoma"/>
    </w:rPr>
  </w:style>
  <w:style w:type="paragraph" w:customStyle="1" w:styleId="Encabezado1">
    <w:name w:val="Encabezado1"/>
    <w:basedOn w:val="Normal"/>
    <w:next w:val="Textoindependiente"/>
    <w:pPr>
      <w:keepNext/>
      <w:spacing w:before="240" w:after="120"/>
    </w:pPr>
    <w:rPr>
      <w:rFonts w:eastAsia="MS Mincho" w:cs="Tahoma"/>
      <w:sz w:val="28"/>
      <w:szCs w:val="28"/>
    </w:rPr>
  </w:style>
  <w:style w:type="paragraph" w:styleId="Textodeglobo">
    <w:name w:val="Balloon Text"/>
    <w:basedOn w:val="Normal"/>
    <w:pPr>
      <w:spacing w:before="0" w:after="0" w:line="100" w:lineRule="atLeast"/>
    </w:pPr>
    <w:rPr>
      <w:rFonts w:ascii="Tahoma" w:hAnsi="Tahoma" w:cs="Tahoma"/>
      <w:sz w:val="16"/>
      <w:szCs w:val="16"/>
    </w:rPr>
  </w:style>
  <w:style w:type="paragraph" w:styleId="Sinespaciado">
    <w:name w:val="No Spacing"/>
    <w:uiPriority w:val="1"/>
    <w:qFormat/>
    <w:pPr>
      <w:suppressAutoHyphens/>
    </w:pPr>
    <w:rPr>
      <w:rFonts w:ascii="Arial" w:eastAsia="Calibri" w:hAnsi="Arial" w:cs="Calibri"/>
      <w:szCs w:val="22"/>
      <w:lang w:eastAsia="ar-SA"/>
    </w:rPr>
  </w:style>
  <w:style w:type="paragraph" w:styleId="Encabezado">
    <w:name w:val="header"/>
    <w:basedOn w:val="Normal"/>
    <w:pPr>
      <w:spacing w:before="0" w:after="0" w:line="100" w:lineRule="atLeast"/>
    </w:pPr>
  </w:style>
  <w:style w:type="paragraph" w:styleId="Piedepgina">
    <w:name w:val="footer"/>
    <w:basedOn w:val="Normal"/>
    <w:pPr>
      <w:spacing w:before="0" w:after="0" w:line="100" w:lineRule="atLeast"/>
    </w:pPr>
  </w:style>
  <w:style w:type="paragraph" w:styleId="NormalWeb">
    <w:name w:val="Normal (Web)"/>
    <w:basedOn w:val="Normal"/>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Li">
    <w:name w:val="Li"/>
    <w:basedOn w:val="Normal"/>
    <w:pPr>
      <w:spacing w:before="0" w:after="0"/>
    </w:pPr>
  </w:style>
  <w:style w:type="paragraph" w:customStyle="1" w:styleId="Contenidodelista">
    <w:name w:val="Contenido de lista"/>
    <w:basedOn w:val="Normal"/>
    <w:pPr>
      <w:ind w:left="567"/>
    </w:pPr>
  </w:style>
  <w:style w:type="paragraph" w:customStyle="1" w:styleId="Encabezamientodelista">
    <w:name w:val="Encabezamiento de lista"/>
    <w:basedOn w:val="Normal"/>
    <w:next w:val="Contenidodelista"/>
  </w:style>
  <w:style w:type="paragraph" w:customStyle="1" w:styleId="Textocomentario2">
    <w:name w:val="Texto comentario2"/>
    <w:basedOn w:val="Normal"/>
    <w:rPr>
      <w:sz w:val="20"/>
      <w:szCs w:val="20"/>
    </w:rPr>
  </w:style>
  <w:style w:type="paragraph" w:customStyle="1" w:styleId="Estilo1">
    <w:name w:val="Estilo1"/>
    <w:basedOn w:val="Sinespaciado"/>
    <w:pPr>
      <w:pageBreakBefore/>
    </w:pPr>
    <w:rPr>
      <w:b/>
      <w:sz w:val="28"/>
      <w:szCs w:val="28"/>
    </w:rPr>
  </w:style>
  <w:style w:type="paragraph" w:customStyle="1" w:styleId="Estilo2">
    <w:name w:val="Estilo2"/>
    <w:basedOn w:val="Normal"/>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pPr>
      <w:spacing w:after="60"/>
      <w:jc w:val="left"/>
    </w:pPr>
    <w:rPr>
      <w:rFonts w:eastAsia="Times New Roman" w:cs="Times New Roman"/>
      <w:b/>
      <w:sz w:val="28"/>
      <w:szCs w:val="24"/>
    </w:rPr>
  </w:style>
  <w:style w:type="paragraph" w:customStyle="1" w:styleId="Lista21">
    <w:name w:val="Lista 21"/>
    <w:basedOn w:val="Normal"/>
    <w:pPr>
      <w:ind w:left="720" w:hanging="360"/>
    </w:pPr>
  </w:style>
  <w:style w:type="paragraph" w:customStyle="1" w:styleId="Lista31">
    <w:name w:val="Lista 31"/>
    <w:basedOn w:val="Normal"/>
    <w:pPr>
      <w:ind w:left="1080" w:hanging="360"/>
    </w:pPr>
  </w:style>
  <w:style w:type="paragraph" w:customStyle="1" w:styleId="Listaconvietas21">
    <w:name w:val="Lista con viñetas 21"/>
    <w:basedOn w:val="Normal"/>
  </w:style>
  <w:style w:type="paragraph" w:customStyle="1" w:styleId="Listaconvietas31">
    <w:name w:val="Lista con viñetas 31"/>
    <w:basedOn w:val="Normal"/>
  </w:style>
  <w:style w:type="paragraph" w:customStyle="1" w:styleId="Continuarlista1">
    <w:name w:val="Continuar lista1"/>
    <w:basedOn w:val="Normal"/>
    <w:pPr>
      <w:spacing w:after="120"/>
      <w:ind w:left="360"/>
    </w:pPr>
  </w:style>
  <w:style w:type="paragraph" w:customStyle="1" w:styleId="Continuarlista21">
    <w:name w:val="Continuar lista 21"/>
    <w:basedOn w:val="Normal"/>
    <w:pPr>
      <w:spacing w:after="120"/>
      <w:ind w:left="720"/>
    </w:pPr>
  </w:style>
  <w:style w:type="paragraph" w:customStyle="1" w:styleId="Epgrafe2">
    <w:name w:val="Epígrafe2"/>
    <w:basedOn w:val="Normal"/>
    <w:next w:val="Normal"/>
    <w:rPr>
      <w:b/>
      <w:bCs/>
      <w:sz w:val="20"/>
      <w:szCs w:val="20"/>
    </w:rPr>
  </w:style>
  <w:style w:type="paragraph" w:styleId="Sangradetextonormal">
    <w:name w:val="Body Text Indent"/>
    <w:basedOn w:val="Normal"/>
    <w:link w:val="SangradetextonormalCar"/>
    <w:pPr>
      <w:spacing w:before="240" w:after="120"/>
      <w:ind w:left="283"/>
    </w:pPr>
    <w:rPr>
      <w:rFonts w:cs="Times New Roman"/>
    </w:rPr>
  </w:style>
  <w:style w:type="paragraph" w:customStyle="1" w:styleId="Textoindependienteprimerasangra21">
    <w:name w:val="Texto independiente primera sangría 21"/>
    <w:basedOn w:val="Sangradetextonormal"/>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image" Target="media/image29.jpeg"/><Relationship Id="rId68" Type="http://schemas.openxmlformats.org/officeDocument/2006/relationships/hyperlink" Target="http://es.wikipedia.org/wiki/Acceso_Multimedia_Universa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code.google.com/intl/es/webtoolki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hyperlink" Target="http://java.ociweb.com/mark/programming/GWT.html" TargetMode="External"/><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hyperlink" Target="http://www.ffmpeg.org/"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png"/><Relationship Id="rId82" Type="http://schemas.microsoft.com/office/2007/relationships/stylesWithEffects" Target="stylesWithEffects.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image" Target="media/image20.png"/><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fmpeg.org/" TargetMode="External"/><Relationship Id="rId73" Type="http://schemas.openxmlformats.org/officeDocument/2006/relationships/hyperlink" Target="http://www.google.com/tv/"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hyperlink" Target="http://www.programania.net/otros/zend-framework-una-vision-general/" TargetMode="External"/><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hyperlink" Target="http://www.fayerwayer.com/2010/05/google-tv-ya-esta-al-aire/" TargetMode="External"/><Relationship Id="rId69" Type="http://schemas.openxmlformats.org/officeDocument/2006/relationships/hyperlink" Target="http://es.wikipedia.org/wiki/Acceso_Multimedia_Universal"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es.wikipedia.org/wiki/IPT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1.png"/><Relationship Id="rId59" Type="http://schemas.openxmlformats.org/officeDocument/2006/relationships/image" Target="media/image25.png"/><Relationship Id="rId67" Type="http://schemas.openxmlformats.org/officeDocument/2006/relationships/hyperlink" Target="http://es.wikipedia.org/wiki/Acceso_Multimedia_Universal" TargetMode="External"/><Relationship Id="rId20" Type="http://schemas.openxmlformats.org/officeDocument/2006/relationships/image" Target="media/image6.png"/><Relationship Id="rId41" Type="http://schemas.openxmlformats.org/officeDocument/2006/relationships/comments" Target="comments.xml"/><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www.dosideas.com/wiki/Agi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es.wikipedia.org/wiki/Acceso_Multimedia_Universal" TargetMode="External"/><Relationship Id="rId7" Type="http://schemas.openxmlformats.org/officeDocument/2006/relationships/hyperlink" Target="http://es.wikipedia.org/wiki/Google_Video"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5" Type="http://schemas.openxmlformats.org/officeDocument/2006/relationships/hyperlink" Target="http://helpdesk.doit.wisc.edu/helpdesk/page.php?id=5325" TargetMode="External"/><Relationship Id="rId4" Type="http://schemas.openxmlformats.org/officeDocument/2006/relationships/hyperlink" Target="http://helpdesk.doit.wisc.edu/helpdesk/page.php?id=5325"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38ABF31-A67D-4EB3-A5B3-E39DD93C3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72</Pages>
  <Words>8726</Words>
  <Characters>47996</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56609</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Riquelme</dc:creator>
  <cp:lastModifiedBy>Rodrigo Riquelme</cp:lastModifiedBy>
  <cp:revision>5</cp:revision>
  <cp:lastPrinted>2010-11-06T02:13:00Z</cp:lastPrinted>
  <dcterms:created xsi:type="dcterms:W3CDTF">2010-11-09T12:35:00Z</dcterms:created>
  <dcterms:modified xsi:type="dcterms:W3CDTF">2010-11-10T23:17:00Z</dcterms:modified>
</cp:coreProperties>
</file>