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12213C">
            <w:pPr>
              <w:pStyle w:val="Sinespaciado"/>
              <w:snapToGrid w:val="0"/>
              <w:jc w:val="both"/>
            </w:pPr>
            <w:hyperlink r:id="rId9" w:history="1">
              <w:r w:rsidR="00CC20D5">
                <w:rPr>
                  <w:rStyle w:val="Hipervnculo"/>
                </w:rPr>
                <w:t>Rogelio.elias@sonda.com</w:t>
              </w:r>
            </w:hyperlink>
          </w:p>
          <w:p w:rsidR="00CC20D5" w:rsidRDefault="0012213C">
            <w:pPr>
              <w:pStyle w:val="Sinespaciado"/>
              <w:snapToGrid w:val="0"/>
              <w:jc w:val="both"/>
            </w:pPr>
            <w:hyperlink r:id="rId10" w:history="1">
              <w:r w:rsidR="00CC20D5">
                <w:rPr>
                  <w:rStyle w:val="Hipervnculo"/>
                </w:rPr>
                <w:t>rodrigo.riquelme@latercera.com</w:t>
              </w:r>
            </w:hyperlink>
          </w:p>
          <w:p w:rsidR="00CC20D5" w:rsidRDefault="0012213C">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EC3C1C" w:rsidRDefault="0012213C">
      <w:pPr>
        <w:pStyle w:val="TDC1"/>
        <w:rPr>
          <w:rFonts w:asciiTheme="minorHAnsi" w:eastAsiaTheme="minorEastAsia" w:hAnsiTheme="minorHAnsi" w:cstheme="minorBidi"/>
          <w:b w:val="0"/>
          <w:sz w:val="22"/>
          <w:lang w:eastAsia="es-CL"/>
        </w:rPr>
      </w:pPr>
      <w:r w:rsidRPr="0012213C">
        <w:rPr>
          <w:lang w:val="es-ES"/>
        </w:rPr>
        <w:fldChar w:fldCharType="begin"/>
      </w:r>
      <w:r w:rsidR="00410993">
        <w:rPr>
          <w:lang w:val="es-ES"/>
        </w:rPr>
        <w:instrText xml:space="preserve"> TOC \o "1-3" \h \z \u </w:instrText>
      </w:r>
      <w:r w:rsidRPr="0012213C">
        <w:rPr>
          <w:lang w:val="es-ES"/>
        </w:rPr>
        <w:fldChar w:fldCharType="separate"/>
      </w:r>
      <w:hyperlink w:anchor="_Toc277546649" w:history="1">
        <w:r w:rsidR="00EC3C1C" w:rsidRPr="00CF4D68">
          <w:rPr>
            <w:rStyle w:val="Hipervnculo"/>
          </w:rPr>
          <w:t>Capítulo 1. Introducción</w:t>
        </w:r>
        <w:r w:rsidR="00EC3C1C">
          <w:rPr>
            <w:webHidden/>
          </w:rPr>
          <w:tab/>
        </w:r>
        <w:r w:rsidR="00EC3C1C">
          <w:rPr>
            <w:webHidden/>
          </w:rPr>
          <w:fldChar w:fldCharType="begin"/>
        </w:r>
        <w:r w:rsidR="00EC3C1C">
          <w:rPr>
            <w:webHidden/>
          </w:rPr>
          <w:instrText xml:space="preserve"> PAGEREF _Toc277546649 \h </w:instrText>
        </w:r>
        <w:r w:rsidR="00EC3C1C">
          <w:rPr>
            <w:webHidden/>
          </w:rPr>
        </w:r>
        <w:r w:rsidR="00EC3C1C">
          <w:rPr>
            <w:webHidden/>
          </w:rPr>
          <w:fldChar w:fldCharType="separate"/>
        </w:r>
        <w:r w:rsidR="00EC3C1C">
          <w:rPr>
            <w:webHidden/>
          </w:rPr>
          <w:t>9</w:t>
        </w:r>
        <w:r w:rsidR="00EC3C1C">
          <w:rPr>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0" w:history="1">
        <w:r w:rsidRPr="00CF4D68">
          <w:rPr>
            <w:rStyle w:val="Hipervnculo"/>
            <w:noProof/>
          </w:rPr>
          <w:t>Resumen</w:t>
        </w:r>
        <w:r>
          <w:rPr>
            <w:noProof/>
            <w:webHidden/>
          </w:rPr>
          <w:tab/>
        </w:r>
        <w:r>
          <w:rPr>
            <w:noProof/>
            <w:webHidden/>
          </w:rPr>
          <w:fldChar w:fldCharType="begin"/>
        </w:r>
        <w:r>
          <w:rPr>
            <w:noProof/>
            <w:webHidden/>
          </w:rPr>
          <w:instrText xml:space="preserve"> PAGEREF _Toc277546650 \h </w:instrText>
        </w:r>
        <w:r>
          <w:rPr>
            <w:noProof/>
            <w:webHidden/>
          </w:rPr>
        </w:r>
        <w:r>
          <w:rPr>
            <w:noProof/>
            <w:webHidden/>
          </w:rPr>
          <w:fldChar w:fldCharType="separate"/>
        </w:r>
        <w:r>
          <w:rPr>
            <w:noProof/>
            <w:webHidden/>
          </w:rPr>
          <w:t>9</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1" w:history="1">
        <w:r w:rsidRPr="00CF4D68">
          <w:rPr>
            <w:rStyle w:val="Hipervnculo"/>
            <w:noProof/>
          </w:rPr>
          <w:t>1.1. Formulación General del Proyecto</w:t>
        </w:r>
        <w:r>
          <w:rPr>
            <w:noProof/>
            <w:webHidden/>
          </w:rPr>
          <w:tab/>
        </w:r>
        <w:r>
          <w:rPr>
            <w:noProof/>
            <w:webHidden/>
          </w:rPr>
          <w:fldChar w:fldCharType="begin"/>
        </w:r>
        <w:r>
          <w:rPr>
            <w:noProof/>
            <w:webHidden/>
          </w:rPr>
          <w:instrText xml:space="preserve"> PAGEREF _Toc277546651 \h </w:instrText>
        </w:r>
        <w:r>
          <w:rPr>
            <w:noProof/>
            <w:webHidden/>
          </w:rPr>
        </w:r>
        <w:r>
          <w:rPr>
            <w:noProof/>
            <w:webHidden/>
          </w:rPr>
          <w:fldChar w:fldCharType="separate"/>
        </w:r>
        <w:r>
          <w:rPr>
            <w:noProof/>
            <w:webHidden/>
          </w:rPr>
          <w:t>12</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2" w:history="1">
        <w:r w:rsidRPr="00CF4D68">
          <w:rPr>
            <w:rStyle w:val="Hipervnculo"/>
            <w:noProof/>
            <w:kern w:val="1"/>
          </w:rPr>
          <w:t>1.2. Objetivos</w:t>
        </w:r>
        <w:r>
          <w:rPr>
            <w:noProof/>
            <w:webHidden/>
          </w:rPr>
          <w:tab/>
        </w:r>
        <w:r>
          <w:rPr>
            <w:noProof/>
            <w:webHidden/>
          </w:rPr>
          <w:fldChar w:fldCharType="begin"/>
        </w:r>
        <w:r>
          <w:rPr>
            <w:noProof/>
            <w:webHidden/>
          </w:rPr>
          <w:instrText xml:space="preserve"> PAGEREF _Toc277546652 \h </w:instrText>
        </w:r>
        <w:r>
          <w:rPr>
            <w:noProof/>
            <w:webHidden/>
          </w:rPr>
        </w:r>
        <w:r>
          <w:rPr>
            <w:noProof/>
            <w:webHidden/>
          </w:rPr>
          <w:fldChar w:fldCharType="separate"/>
        </w:r>
        <w:r>
          <w:rPr>
            <w:noProof/>
            <w:webHidden/>
          </w:rPr>
          <w:t>15</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53" w:history="1">
        <w:r w:rsidRPr="00CF4D68">
          <w:rPr>
            <w:rStyle w:val="Hipervnculo"/>
            <w:noProof/>
            <w:kern w:val="1"/>
          </w:rPr>
          <w:t>1.2.1. Objetivo General</w:t>
        </w:r>
        <w:r>
          <w:rPr>
            <w:noProof/>
            <w:webHidden/>
          </w:rPr>
          <w:tab/>
        </w:r>
        <w:r>
          <w:rPr>
            <w:noProof/>
            <w:webHidden/>
          </w:rPr>
          <w:fldChar w:fldCharType="begin"/>
        </w:r>
        <w:r>
          <w:rPr>
            <w:noProof/>
            <w:webHidden/>
          </w:rPr>
          <w:instrText xml:space="preserve"> PAGEREF _Toc277546653 \h </w:instrText>
        </w:r>
        <w:r>
          <w:rPr>
            <w:noProof/>
            <w:webHidden/>
          </w:rPr>
        </w:r>
        <w:r>
          <w:rPr>
            <w:noProof/>
            <w:webHidden/>
          </w:rPr>
          <w:fldChar w:fldCharType="separate"/>
        </w:r>
        <w:r>
          <w:rPr>
            <w:noProof/>
            <w:webHidden/>
          </w:rPr>
          <w:t>15</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54" w:history="1">
        <w:r w:rsidRPr="00CF4D68">
          <w:rPr>
            <w:rStyle w:val="Hipervnculo"/>
            <w:noProof/>
          </w:rPr>
          <w:t>1.2.1. Objetivos Específicos</w:t>
        </w:r>
        <w:r>
          <w:rPr>
            <w:noProof/>
            <w:webHidden/>
          </w:rPr>
          <w:tab/>
        </w:r>
        <w:r>
          <w:rPr>
            <w:noProof/>
            <w:webHidden/>
          </w:rPr>
          <w:fldChar w:fldCharType="begin"/>
        </w:r>
        <w:r>
          <w:rPr>
            <w:noProof/>
            <w:webHidden/>
          </w:rPr>
          <w:instrText xml:space="preserve"> PAGEREF _Toc277546654 \h </w:instrText>
        </w:r>
        <w:r>
          <w:rPr>
            <w:noProof/>
            <w:webHidden/>
          </w:rPr>
        </w:r>
        <w:r>
          <w:rPr>
            <w:noProof/>
            <w:webHidden/>
          </w:rPr>
          <w:fldChar w:fldCharType="separate"/>
        </w:r>
        <w:r>
          <w:rPr>
            <w:noProof/>
            <w:webHidden/>
          </w:rPr>
          <w:t>15</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5" w:history="1">
        <w:r w:rsidRPr="00CF4D68">
          <w:rPr>
            <w:rStyle w:val="Hipervnculo"/>
            <w:noProof/>
          </w:rPr>
          <w:t>1.3. Metodología a Emplear para Desarrollar el Proyecto</w:t>
        </w:r>
        <w:r>
          <w:rPr>
            <w:noProof/>
            <w:webHidden/>
          </w:rPr>
          <w:tab/>
        </w:r>
        <w:r>
          <w:rPr>
            <w:noProof/>
            <w:webHidden/>
          </w:rPr>
          <w:fldChar w:fldCharType="begin"/>
        </w:r>
        <w:r>
          <w:rPr>
            <w:noProof/>
            <w:webHidden/>
          </w:rPr>
          <w:instrText xml:space="preserve"> PAGEREF _Toc277546655 \h </w:instrText>
        </w:r>
        <w:r>
          <w:rPr>
            <w:noProof/>
            <w:webHidden/>
          </w:rPr>
        </w:r>
        <w:r>
          <w:rPr>
            <w:noProof/>
            <w:webHidden/>
          </w:rPr>
          <w:fldChar w:fldCharType="separate"/>
        </w:r>
        <w:r>
          <w:rPr>
            <w:noProof/>
            <w:webHidden/>
          </w:rPr>
          <w:t>16</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6" w:history="1">
        <w:r w:rsidRPr="00CF4D68">
          <w:rPr>
            <w:rStyle w:val="Hipervnculo"/>
            <w:noProof/>
          </w:rPr>
          <w:t>1.4. Planificación Inicial</w:t>
        </w:r>
        <w:r>
          <w:rPr>
            <w:noProof/>
            <w:webHidden/>
          </w:rPr>
          <w:tab/>
        </w:r>
        <w:r>
          <w:rPr>
            <w:noProof/>
            <w:webHidden/>
          </w:rPr>
          <w:fldChar w:fldCharType="begin"/>
        </w:r>
        <w:r>
          <w:rPr>
            <w:noProof/>
            <w:webHidden/>
          </w:rPr>
          <w:instrText xml:space="preserve"> PAGEREF _Toc277546656 \h </w:instrText>
        </w:r>
        <w:r>
          <w:rPr>
            <w:noProof/>
            <w:webHidden/>
          </w:rPr>
        </w:r>
        <w:r>
          <w:rPr>
            <w:noProof/>
            <w:webHidden/>
          </w:rPr>
          <w:fldChar w:fldCharType="separate"/>
        </w:r>
        <w:r>
          <w:rPr>
            <w:noProof/>
            <w:webHidden/>
          </w:rPr>
          <w:t>17</w:t>
        </w:r>
        <w:r>
          <w:rPr>
            <w:noProof/>
            <w:webHidden/>
          </w:rPr>
          <w:fldChar w:fldCharType="end"/>
        </w:r>
      </w:hyperlink>
    </w:p>
    <w:p w:rsidR="00EC3C1C" w:rsidRDefault="00EC3C1C">
      <w:pPr>
        <w:pStyle w:val="TDC1"/>
        <w:rPr>
          <w:rFonts w:asciiTheme="minorHAnsi" w:eastAsiaTheme="minorEastAsia" w:hAnsiTheme="minorHAnsi" w:cstheme="minorBidi"/>
          <w:b w:val="0"/>
          <w:sz w:val="22"/>
          <w:lang w:eastAsia="es-CL"/>
        </w:rPr>
      </w:pPr>
      <w:hyperlink w:anchor="_Toc277546657" w:history="1">
        <w:r w:rsidRPr="00CF4D68">
          <w:rPr>
            <w:rStyle w:val="Hipervnculo"/>
          </w:rPr>
          <w:t>Capítulo 2. Marco Teórico</w:t>
        </w:r>
        <w:r>
          <w:rPr>
            <w:webHidden/>
          </w:rPr>
          <w:tab/>
        </w:r>
        <w:r>
          <w:rPr>
            <w:webHidden/>
          </w:rPr>
          <w:fldChar w:fldCharType="begin"/>
        </w:r>
        <w:r>
          <w:rPr>
            <w:webHidden/>
          </w:rPr>
          <w:instrText xml:space="preserve"> PAGEREF _Toc277546657 \h </w:instrText>
        </w:r>
        <w:r>
          <w:rPr>
            <w:webHidden/>
          </w:rPr>
        </w:r>
        <w:r>
          <w:rPr>
            <w:webHidden/>
          </w:rPr>
          <w:fldChar w:fldCharType="separate"/>
        </w:r>
        <w:r>
          <w:rPr>
            <w:webHidden/>
          </w:rPr>
          <w:t>19</w:t>
        </w:r>
        <w:r>
          <w:rPr>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8" w:history="1">
        <w:r w:rsidRPr="00CF4D68">
          <w:rPr>
            <w:rStyle w:val="Hipervnculo"/>
            <w:noProof/>
          </w:rPr>
          <w:t>2.1. Acceso Multimedia Universal</w:t>
        </w:r>
        <w:r>
          <w:rPr>
            <w:noProof/>
            <w:webHidden/>
          </w:rPr>
          <w:tab/>
        </w:r>
        <w:r>
          <w:rPr>
            <w:noProof/>
            <w:webHidden/>
          </w:rPr>
          <w:fldChar w:fldCharType="begin"/>
        </w:r>
        <w:r>
          <w:rPr>
            <w:noProof/>
            <w:webHidden/>
          </w:rPr>
          <w:instrText xml:space="preserve"> PAGEREF _Toc277546658 \h </w:instrText>
        </w:r>
        <w:r>
          <w:rPr>
            <w:noProof/>
            <w:webHidden/>
          </w:rPr>
        </w:r>
        <w:r>
          <w:rPr>
            <w:noProof/>
            <w:webHidden/>
          </w:rPr>
          <w:fldChar w:fldCharType="separate"/>
        </w:r>
        <w:r>
          <w:rPr>
            <w:noProof/>
            <w:webHidden/>
          </w:rPr>
          <w:t>19</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59" w:history="1">
        <w:r w:rsidRPr="00CF4D68">
          <w:rPr>
            <w:rStyle w:val="Hipervnculo"/>
            <w:noProof/>
          </w:rPr>
          <w:t>2.2. Protocolo XML orientado a objetos</w:t>
        </w:r>
        <w:r>
          <w:rPr>
            <w:noProof/>
            <w:webHidden/>
          </w:rPr>
          <w:tab/>
        </w:r>
        <w:r>
          <w:rPr>
            <w:noProof/>
            <w:webHidden/>
          </w:rPr>
          <w:fldChar w:fldCharType="begin"/>
        </w:r>
        <w:r>
          <w:rPr>
            <w:noProof/>
            <w:webHidden/>
          </w:rPr>
          <w:instrText xml:space="preserve"> PAGEREF _Toc277546659 \h </w:instrText>
        </w:r>
        <w:r>
          <w:rPr>
            <w:noProof/>
            <w:webHidden/>
          </w:rPr>
        </w:r>
        <w:r>
          <w:rPr>
            <w:noProof/>
            <w:webHidden/>
          </w:rPr>
          <w:fldChar w:fldCharType="separate"/>
        </w:r>
        <w:r>
          <w:rPr>
            <w:noProof/>
            <w:webHidden/>
          </w:rPr>
          <w:t>23</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0" w:history="1">
        <w:r w:rsidRPr="00CF4D68">
          <w:rPr>
            <w:rStyle w:val="Hipervnculo"/>
            <w:noProof/>
          </w:rPr>
          <w:t>2.2.1. SOAP</w:t>
        </w:r>
        <w:r>
          <w:rPr>
            <w:noProof/>
            <w:webHidden/>
          </w:rPr>
          <w:tab/>
        </w:r>
        <w:r>
          <w:rPr>
            <w:noProof/>
            <w:webHidden/>
          </w:rPr>
          <w:fldChar w:fldCharType="begin"/>
        </w:r>
        <w:r>
          <w:rPr>
            <w:noProof/>
            <w:webHidden/>
          </w:rPr>
          <w:instrText xml:space="preserve"> PAGEREF _Toc277546660 \h </w:instrText>
        </w:r>
        <w:r>
          <w:rPr>
            <w:noProof/>
            <w:webHidden/>
          </w:rPr>
        </w:r>
        <w:r>
          <w:rPr>
            <w:noProof/>
            <w:webHidden/>
          </w:rPr>
          <w:fldChar w:fldCharType="separate"/>
        </w:r>
        <w:r>
          <w:rPr>
            <w:noProof/>
            <w:webHidden/>
          </w:rPr>
          <w:t>23</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1" w:history="1">
        <w:r w:rsidRPr="00CF4D68">
          <w:rPr>
            <w:rStyle w:val="Hipervnculo"/>
            <w:noProof/>
          </w:rPr>
          <w:t>2.2.2. REST</w:t>
        </w:r>
        <w:r>
          <w:rPr>
            <w:noProof/>
            <w:webHidden/>
          </w:rPr>
          <w:tab/>
        </w:r>
        <w:r>
          <w:rPr>
            <w:noProof/>
            <w:webHidden/>
          </w:rPr>
          <w:fldChar w:fldCharType="begin"/>
        </w:r>
        <w:r>
          <w:rPr>
            <w:noProof/>
            <w:webHidden/>
          </w:rPr>
          <w:instrText xml:space="preserve"> PAGEREF _Toc277546661 \h </w:instrText>
        </w:r>
        <w:r>
          <w:rPr>
            <w:noProof/>
            <w:webHidden/>
          </w:rPr>
        </w:r>
        <w:r>
          <w:rPr>
            <w:noProof/>
            <w:webHidden/>
          </w:rPr>
          <w:fldChar w:fldCharType="separate"/>
        </w:r>
        <w:r>
          <w:rPr>
            <w:noProof/>
            <w:webHidden/>
          </w:rPr>
          <w:t>25</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2" w:history="1">
        <w:r w:rsidRPr="00CF4D68">
          <w:rPr>
            <w:rStyle w:val="Hipervnculo"/>
            <w:noProof/>
          </w:rPr>
          <w:t>2.2.3. RSS</w:t>
        </w:r>
        <w:r>
          <w:rPr>
            <w:noProof/>
            <w:webHidden/>
          </w:rPr>
          <w:tab/>
        </w:r>
        <w:r>
          <w:rPr>
            <w:noProof/>
            <w:webHidden/>
          </w:rPr>
          <w:fldChar w:fldCharType="begin"/>
        </w:r>
        <w:r>
          <w:rPr>
            <w:noProof/>
            <w:webHidden/>
          </w:rPr>
          <w:instrText xml:space="preserve"> PAGEREF _Toc277546662 \h </w:instrText>
        </w:r>
        <w:r>
          <w:rPr>
            <w:noProof/>
            <w:webHidden/>
          </w:rPr>
        </w:r>
        <w:r>
          <w:rPr>
            <w:noProof/>
            <w:webHidden/>
          </w:rPr>
          <w:fldChar w:fldCharType="separate"/>
        </w:r>
        <w:r>
          <w:rPr>
            <w:noProof/>
            <w:webHidden/>
          </w:rPr>
          <w:t>26</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3" w:history="1">
        <w:r w:rsidRPr="00CF4D68">
          <w:rPr>
            <w:rStyle w:val="Hipervnculo"/>
            <w:noProof/>
          </w:rPr>
          <w:t>2.2.4. XML Orientado a MVC</w:t>
        </w:r>
        <w:r>
          <w:rPr>
            <w:noProof/>
            <w:webHidden/>
          </w:rPr>
          <w:tab/>
        </w:r>
        <w:r>
          <w:rPr>
            <w:noProof/>
            <w:webHidden/>
          </w:rPr>
          <w:fldChar w:fldCharType="begin"/>
        </w:r>
        <w:r>
          <w:rPr>
            <w:noProof/>
            <w:webHidden/>
          </w:rPr>
          <w:instrText xml:space="preserve"> PAGEREF _Toc277546663 \h </w:instrText>
        </w:r>
        <w:r>
          <w:rPr>
            <w:noProof/>
            <w:webHidden/>
          </w:rPr>
        </w:r>
        <w:r>
          <w:rPr>
            <w:noProof/>
            <w:webHidden/>
          </w:rPr>
          <w:fldChar w:fldCharType="separate"/>
        </w:r>
        <w:r>
          <w:rPr>
            <w:noProof/>
            <w:webHidden/>
          </w:rPr>
          <w:t>27</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4" w:history="1">
        <w:r w:rsidRPr="00CF4D68">
          <w:rPr>
            <w:rStyle w:val="Hipervnculo"/>
            <w:noProof/>
          </w:rPr>
          <w:t>2.3.1. Servidor  Web</w:t>
        </w:r>
        <w:r>
          <w:rPr>
            <w:noProof/>
            <w:webHidden/>
          </w:rPr>
          <w:tab/>
        </w:r>
        <w:r>
          <w:rPr>
            <w:noProof/>
            <w:webHidden/>
          </w:rPr>
          <w:fldChar w:fldCharType="begin"/>
        </w:r>
        <w:r>
          <w:rPr>
            <w:noProof/>
            <w:webHidden/>
          </w:rPr>
          <w:instrText xml:space="preserve"> PAGEREF _Toc277546664 \h </w:instrText>
        </w:r>
        <w:r>
          <w:rPr>
            <w:noProof/>
            <w:webHidden/>
          </w:rPr>
        </w:r>
        <w:r>
          <w:rPr>
            <w:noProof/>
            <w:webHidden/>
          </w:rPr>
          <w:fldChar w:fldCharType="separate"/>
        </w:r>
        <w:r>
          <w:rPr>
            <w:noProof/>
            <w:webHidden/>
          </w:rPr>
          <w:t>28</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5" w:history="1">
        <w:r w:rsidRPr="00CF4D68">
          <w:rPr>
            <w:rStyle w:val="Hipervnculo"/>
            <w:noProof/>
            <w:lang w:val="es-ES"/>
          </w:rPr>
          <w:t>2.3.2. Stream</w:t>
        </w:r>
        <w:r>
          <w:rPr>
            <w:noProof/>
            <w:webHidden/>
          </w:rPr>
          <w:tab/>
        </w:r>
        <w:r>
          <w:rPr>
            <w:noProof/>
            <w:webHidden/>
          </w:rPr>
          <w:fldChar w:fldCharType="begin"/>
        </w:r>
        <w:r>
          <w:rPr>
            <w:noProof/>
            <w:webHidden/>
          </w:rPr>
          <w:instrText xml:space="preserve"> PAGEREF _Toc277546665 \h </w:instrText>
        </w:r>
        <w:r>
          <w:rPr>
            <w:noProof/>
            <w:webHidden/>
          </w:rPr>
        </w:r>
        <w:r>
          <w:rPr>
            <w:noProof/>
            <w:webHidden/>
          </w:rPr>
          <w:fldChar w:fldCharType="separate"/>
        </w:r>
        <w:r>
          <w:rPr>
            <w:noProof/>
            <w:webHidden/>
          </w:rPr>
          <w:t>29</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6" w:history="1">
        <w:r w:rsidRPr="00CF4D68">
          <w:rPr>
            <w:rStyle w:val="Hipervnculo"/>
            <w:noProof/>
            <w:lang w:val="es-ES"/>
          </w:rPr>
          <w:t>2.3.2.1. HTTP Delivery</w:t>
        </w:r>
        <w:r>
          <w:rPr>
            <w:noProof/>
            <w:webHidden/>
          </w:rPr>
          <w:tab/>
        </w:r>
        <w:r>
          <w:rPr>
            <w:noProof/>
            <w:webHidden/>
          </w:rPr>
          <w:fldChar w:fldCharType="begin"/>
        </w:r>
        <w:r>
          <w:rPr>
            <w:noProof/>
            <w:webHidden/>
          </w:rPr>
          <w:instrText xml:space="preserve"> PAGEREF _Toc277546666 \h </w:instrText>
        </w:r>
        <w:r>
          <w:rPr>
            <w:noProof/>
            <w:webHidden/>
          </w:rPr>
        </w:r>
        <w:r>
          <w:rPr>
            <w:noProof/>
            <w:webHidden/>
          </w:rPr>
          <w:fldChar w:fldCharType="separate"/>
        </w:r>
        <w:r>
          <w:rPr>
            <w:noProof/>
            <w:webHidden/>
          </w:rPr>
          <w:t>29</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7" w:history="1">
        <w:r w:rsidRPr="00CF4D68">
          <w:rPr>
            <w:rStyle w:val="Hipervnculo"/>
            <w:noProof/>
          </w:rPr>
          <w:t>2.3.2.2. Streaming</w:t>
        </w:r>
        <w:r>
          <w:rPr>
            <w:noProof/>
            <w:webHidden/>
          </w:rPr>
          <w:tab/>
        </w:r>
        <w:r>
          <w:rPr>
            <w:noProof/>
            <w:webHidden/>
          </w:rPr>
          <w:fldChar w:fldCharType="begin"/>
        </w:r>
        <w:r>
          <w:rPr>
            <w:noProof/>
            <w:webHidden/>
          </w:rPr>
          <w:instrText xml:space="preserve"> PAGEREF _Toc277546667 \h </w:instrText>
        </w:r>
        <w:r>
          <w:rPr>
            <w:noProof/>
            <w:webHidden/>
          </w:rPr>
        </w:r>
        <w:r>
          <w:rPr>
            <w:noProof/>
            <w:webHidden/>
          </w:rPr>
          <w:fldChar w:fldCharType="separate"/>
        </w:r>
        <w:r>
          <w:rPr>
            <w:noProof/>
            <w:webHidden/>
          </w:rPr>
          <w:t>30</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68" w:history="1">
        <w:r w:rsidRPr="00CF4D68">
          <w:rPr>
            <w:rStyle w:val="Hipervnculo"/>
            <w:noProof/>
            <w:lang w:val="es-ES"/>
          </w:rPr>
          <w:t>2.3.2.3. Media Streaming</w:t>
        </w:r>
        <w:r>
          <w:rPr>
            <w:noProof/>
            <w:webHidden/>
          </w:rPr>
          <w:tab/>
        </w:r>
        <w:r>
          <w:rPr>
            <w:noProof/>
            <w:webHidden/>
          </w:rPr>
          <w:fldChar w:fldCharType="begin"/>
        </w:r>
        <w:r>
          <w:rPr>
            <w:noProof/>
            <w:webHidden/>
          </w:rPr>
          <w:instrText xml:space="preserve"> PAGEREF _Toc277546668 \h </w:instrText>
        </w:r>
        <w:r>
          <w:rPr>
            <w:noProof/>
            <w:webHidden/>
          </w:rPr>
        </w:r>
        <w:r>
          <w:rPr>
            <w:noProof/>
            <w:webHidden/>
          </w:rPr>
          <w:fldChar w:fldCharType="separate"/>
        </w:r>
        <w:r>
          <w:rPr>
            <w:noProof/>
            <w:webHidden/>
          </w:rPr>
          <w:t>31</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69" w:history="1">
        <w:r w:rsidRPr="00CF4D68">
          <w:rPr>
            <w:rStyle w:val="Hipervnculo"/>
            <w:noProof/>
          </w:rPr>
          <w:t>2.4. Codecs de Video</w:t>
        </w:r>
        <w:r>
          <w:rPr>
            <w:noProof/>
            <w:webHidden/>
          </w:rPr>
          <w:tab/>
        </w:r>
        <w:r>
          <w:rPr>
            <w:noProof/>
            <w:webHidden/>
          </w:rPr>
          <w:fldChar w:fldCharType="begin"/>
        </w:r>
        <w:r>
          <w:rPr>
            <w:noProof/>
            <w:webHidden/>
          </w:rPr>
          <w:instrText xml:space="preserve"> PAGEREF _Toc277546669 \h </w:instrText>
        </w:r>
        <w:r>
          <w:rPr>
            <w:noProof/>
            <w:webHidden/>
          </w:rPr>
        </w:r>
        <w:r>
          <w:rPr>
            <w:noProof/>
            <w:webHidden/>
          </w:rPr>
          <w:fldChar w:fldCharType="separate"/>
        </w:r>
        <w:r>
          <w:rPr>
            <w:noProof/>
            <w:webHidden/>
          </w:rPr>
          <w:t>34</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0" w:history="1">
        <w:r w:rsidRPr="00CF4D68">
          <w:rPr>
            <w:rStyle w:val="Hipervnculo"/>
            <w:noProof/>
            <w:lang w:val="es-ES"/>
          </w:rPr>
          <w:t>2.4.1. H263 Sorenson</w:t>
        </w:r>
        <w:r>
          <w:rPr>
            <w:noProof/>
            <w:webHidden/>
          </w:rPr>
          <w:tab/>
        </w:r>
        <w:r>
          <w:rPr>
            <w:noProof/>
            <w:webHidden/>
          </w:rPr>
          <w:fldChar w:fldCharType="begin"/>
        </w:r>
        <w:r>
          <w:rPr>
            <w:noProof/>
            <w:webHidden/>
          </w:rPr>
          <w:instrText xml:space="preserve"> PAGEREF _Toc277546670 \h </w:instrText>
        </w:r>
        <w:r>
          <w:rPr>
            <w:noProof/>
            <w:webHidden/>
          </w:rPr>
        </w:r>
        <w:r>
          <w:rPr>
            <w:noProof/>
            <w:webHidden/>
          </w:rPr>
          <w:fldChar w:fldCharType="separate"/>
        </w:r>
        <w:r>
          <w:rPr>
            <w:noProof/>
            <w:webHidden/>
          </w:rPr>
          <w:t>35</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1" w:history="1">
        <w:r w:rsidRPr="00CF4D68">
          <w:rPr>
            <w:rStyle w:val="Hipervnculo"/>
            <w:noProof/>
          </w:rPr>
          <w:t>2.4.2. H264 Mpeg-4 Parte 10</w:t>
        </w:r>
        <w:r>
          <w:rPr>
            <w:noProof/>
            <w:webHidden/>
          </w:rPr>
          <w:tab/>
        </w:r>
        <w:r>
          <w:rPr>
            <w:noProof/>
            <w:webHidden/>
          </w:rPr>
          <w:fldChar w:fldCharType="begin"/>
        </w:r>
        <w:r>
          <w:rPr>
            <w:noProof/>
            <w:webHidden/>
          </w:rPr>
          <w:instrText xml:space="preserve"> PAGEREF _Toc277546671 \h </w:instrText>
        </w:r>
        <w:r>
          <w:rPr>
            <w:noProof/>
            <w:webHidden/>
          </w:rPr>
        </w:r>
        <w:r>
          <w:rPr>
            <w:noProof/>
            <w:webHidden/>
          </w:rPr>
          <w:fldChar w:fldCharType="separate"/>
        </w:r>
        <w:r>
          <w:rPr>
            <w:noProof/>
            <w:webHidden/>
          </w:rPr>
          <w:t>35</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2" w:history="1">
        <w:r w:rsidRPr="00CF4D68">
          <w:rPr>
            <w:rStyle w:val="Hipervnculo"/>
            <w:noProof/>
          </w:rPr>
          <w:t>2.4.4. OGG Theora</w:t>
        </w:r>
        <w:r>
          <w:rPr>
            <w:noProof/>
            <w:webHidden/>
          </w:rPr>
          <w:tab/>
        </w:r>
        <w:r>
          <w:rPr>
            <w:noProof/>
            <w:webHidden/>
          </w:rPr>
          <w:fldChar w:fldCharType="begin"/>
        </w:r>
        <w:r>
          <w:rPr>
            <w:noProof/>
            <w:webHidden/>
          </w:rPr>
          <w:instrText xml:space="preserve"> PAGEREF _Toc277546672 \h </w:instrText>
        </w:r>
        <w:r>
          <w:rPr>
            <w:noProof/>
            <w:webHidden/>
          </w:rPr>
        </w:r>
        <w:r>
          <w:rPr>
            <w:noProof/>
            <w:webHidden/>
          </w:rPr>
          <w:fldChar w:fldCharType="separate"/>
        </w:r>
        <w:r>
          <w:rPr>
            <w:noProof/>
            <w:webHidden/>
          </w:rPr>
          <w:t>36</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3" w:history="1">
        <w:r w:rsidRPr="00CF4D68">
          <w:rPr>
            <w:rStyle w:val="Hipervnculo"/>
            <w:noProof/>
            <w:lang w:val="es-ES"/>
          </w:rPr>
          <w:t>2.4.5. MPEG-4</w:t>
        </w:r>
        <w:r>
          <w:rPr>
            <w:noProof/>
            <w:webHidden/>
          </w:rPr>
          <w:tab/>
        </w:r>
        <w:r>
          <w:rPr>
            <w:noProof/>
            <w:webHidden/>
          </w:rPr>
          <w:fldChar w:fldCharType="begin"/>
        </w:r>
        <w:r>
          <w:rPr>
            <w:noProof/>
            <w:webHidden/>
          </w:rPr>
          <w:instrText xml:space="preserve"> PAGEREF _Toc277546673 \h </w:instrText>
        </w:r>
        <w:r>
          <w:rPr>
            <w:noProof/>
            <w:webHidden/>
          </w:rPr>
        </w:r>
        <w:r>
          <w:rPr>
            <w:noProof/>
            <w:webHidden/>
          </w:rPr>
          <w:fldChar w:fldCharType="separate"/>
        </w:r>
        <w:r>
          <w:rPr>
            <w:noProof/>
            <w:webHidden/>
          </w:rPr>
          <w:t>36</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4" w:history="1">
        <w:r w:rsidRPr="00CF4D68">
          <w:rPr>
            <w:rStyle w:val="Hipervnculo"/>
            <w:noProof/>
            <w:lang w:val="es-ES"/>
          </w:rPr>
          <w:t>2.4.6. WMV</w:t>
        </w:r>
        <w:r>
          <w:rPr>
            <w:noProof/>
            <w:webHidden/>
          </w:rPr>
          <w:tab/>
        </w:r>
        <w:r>
          <w:rPr>
            <w:noProof/>
            <w:webHidden/>
          </w:rPr>
          <w:fldChar w:fldCharType="begin"/>
        </w:r>
        <w:r>
          <w:rPr>
            <w:noProof/>
            <w:webHidden/>
          </w:rPr>
          <w:instrText xml:space="preserve"> PAGEREF _Toc277546674 \h </w:instrText>
        </w:r>
        <w:r>
          <w:rPr>
            <w:noProof/>
            <w:webHidden/>
          </w:rPr>
        </w:r>
        <w:r>
          <w:rPr>
            <w:noProof/>
            <w:webHidden/>
          </w:rPr>
          <w:fldChar w:fldCharType="separate"/>
        </w:r>
        <w:r>
          <w:rPr>
            <w:noProof/>
            <w:webHidden/>
          </w:rPr>
          <w:t>37</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75" w:history="1">
        <w:r w:rsidRPr="00CF4D68">
          <w:rPr>
            <w:rStyle w:val="Hipervnculo"/>
            <w:noProof/>
          </w:rPr>
          <w:t>2.5. Tecnologías Clientes</w:t>
        </w:r>
        <w:r>
          <w:rPr>
            <w:noProof/>
            <w:webHidden/>
          </w:rPr>
          <w:tab/>
        </w:r>
        <w:r>
          <w:rPr>
            <w:noProof/>
            <w:webHidden/>
          </w:rPr>
          <w:fldChar w:fldCharType="begin"/>
        </w:r>
        <w:r>
          <w:rPr>
            <w:noProof/>
            <w:webHidden/>
          </w:rPr>
          <w:instrText xml:space="preserve"> PAGEREF _Toc277546675 \h </w:instrText>
        </w:r>
        <w:r>
          <w:rPr>
            <w:noProof/>
            <w:webHidden/>
          </w:rPr>
        </w:r>
        <w:r>
          <w:rPr>
            <w:noProof/>
            <w:webHidden/>
          </w:rPr>
          <w:fldChar w:fldCharType="separate"/>
        </w:r>
        <w:r>
          <w:rPr>
            <w:noProof/>
            <w:webHidden/>
          </w:rPr>
          <w:t>38</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6" w:history="1">
        <w:r w:rsidRPr="00CF4D68">
          <w:rPr>
            <w:rStyle w:val="Hipervnculo"/>
            <w:noProof/>
            <w:lang w:val="es-ES"/>
          </w:rPr>
          <w:t>2.5.1. Real Media Player</w:t>
        </w:r>
        <w:r>
          <w:rPr>
            <w:noProof/>
            <w:webHidden/>
          </w:rPr>
          <w:tab/>
        </w:r>
        <w:r>
          <w:rPr>
            <w:noProof/>
            <w:webHidden/>
          </w:rPr>
          <w:fldChar w:fldCharType="begin"/>
        </w:r>
        <w:r>
          <w:rPr>
            <w:noProof/>
            <w:webHidden/>
          </w:rPr>
          <w:instrText xml:space="preserve"> PAGEREF _Toc277546676 \h </w:instrText>
        </w:r>
        <w:r>
          <w:rPr>
            <w:noProof/>
            <w:webHidden/>
          </w:rPr>
        </w:r>
        <w:r>
          <w:rPr>
            <w:noProof/>
            <w:webHidden/>
          </w:rPr>
          <w:fldChar w:fldCharType="separate"/>
        </w:r>
        <w:r>
          <w:rPr>
            <w:noProof/>
            <w:webHidden/>
          </w:rPr>
          <w:t>39</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7" w:history="1">
        <w:r w:rsidRPr="00CF4D68">
          <w:rPr>
            <w:rStyle w:val="Hipervnculo"/>
            <w:noProof/>
            <w:lang w:val="es-ES"/>
          </w:rPr>
          <w:t>2.5.2. Windows Media Player</w:t>
        </w:r>
        <w:r>
          <w:rPr>
            <w:noProof/>
            <w:webHidden/>
          </w:rPr>
          <w:tab/>
        </w:r>
        <w:r>
          <w:rPr>
            <w:noProof/>
            <w:webHidden/>
          </w:rPr>
          <w:fldChar w:fldCharType="begin"/>
        </w:r>
        <w:r>
          <w:rPr>
            <w:noProof/>
            <w:webHidden/>
          </w:rPr>
          <w:instrText xml:space="preserve"> PAGEREF _Toc277546677 \h </w:instrText>
        </w:r>
        <w:r>
          <w:rPr>
            <w:noProof/>
            <w:webHidden/>
          </w:rPr>
        </w:r>
        <w:r>
          <w:rPr>
            <w:noProof/>
            <w:webHidden/>
          </w:rPr>
          <w:fldChar w:fldCharType="separate"/>
        </w:r>
        <w:r>
          <w:rPr>
            <w:noProof/>
            <w:webHidden/>
          </w:rPr>
          <w:t>40</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8" w:history="1">
        <w:r w:rsidRPr="00CF4D68">
          <w:rPr>
            <w:rStyle w:val="Hipervnculo"/>
            <w:noProof/>
            <w:lang w:val="es-ES"/>
          </w:rPr>
          <w:t>2.5.3. Quicktime Player</w:t>
        </w:r>
        <w:r>
          <w:rPr>
            <w:noProof/>
            <w:webHidden/>
          </w:rPr>
          <w:tab/>
        </w:r>
        <w:r>
          <w:rPr>
            <w:noProof/>
            <w:webHidden/>
          </w:rPr>
          <w:fldChar w:fldCharType="begin"/>
        </w:r>
        <w:r>
          <w:rPr>
            <w:noProof/>
            <w:webHidden/>
          </w:rPr>
          <w:instrText xml:space="preserve"> PAGEREF _Toc277546678 \h </w:instrText>
        </w:r>
        <w:r>
          <w:rPr>
            <w:noProof/>
            <w:webHidden/>
          </w:rPr>
        </w:r>
        <w:r>
          <w:rPr>
            <w:noProof/>
            <w:webHidden/>
          </w:rPr>
          <w:fldChar w:fldCharType="separate"/>
        </w:r>
        <w:r>
          <w:rPr>
            <w:noProof/>
            <w:webHidden/>
          </w:rPr>
          <w:t>41</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79" w:history="1">
        <w:r w:rsidRPr="00CF4D68">
          <w:rPr>
            <w:rStyle w:val="Hipervnculo"/>
            <w:noProof/>
          </w:rPr>
          <w:t>2.5.4. Adobe Flash</w:t>
        </w:r>
        <w:r>
          <w:rPr>
            <w:noProof/>
            <w:webHidden/>
          </w:rPr>
          <w:tab/>
        </w:r>
        <w:r>
          <w:rPr>
            <w:noProof/>
            <w:webHidden/>
          </w:rPr>
          <w:fldChar w:fldCharType="begin"/>
        </w:r>
        <w:r>
          <w:rPr>
            <w:noProof/>
            <w:webHidden/>
          </w:rPr>
          <w:instrText xml:space="preserve"> PAGEREF _Toc277546679 \h </w:instrText>
        </w:r>
        <w:r>
          <w:rPr>
            <w:noProof/>
            <w:webHidden/>
          </w:rPr>
        </w:r>
        <w:r>
          <w:rPr>
            <w:noProof/>
            <w:webHidden/>
          </w:rPr>
          <w:fldChar w:fldCharType="separate"/>
        </w:r>
        <w:r>
          <w:rPr>
            <w:noProof/>
            <w:webHidden/>
          </w:rPr>
          <w:t>42</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80" w:history="1">
        <w:r w:rsidRPr="00CF4D68">
          <w:rPr>
            <w:rStyle w:val="Hipervnculo"/>
            <w:noProof/>
            <w:lang w:val="es-ES"/>
          </w:rPr>
          <w:t>2.5.5. Video HTML 5</w:t>
        </w:r>
        <w:r>
          <w:rPr>
            <w:noProof/>
            <w:webHidden/>
          </w:rPr>
          <w:tab/>
        </w:r>
        <w:r>
          <w:rPr>
            <w:noProof/>
            <w:webHidden/>
          </w:rPr>
          <w:fldChar w:fldCharType="begin"/>
        </w:r>
        <w:r>
          <w:rPr>
            <w:noProof/>
            <w:webHidden/>
          </w:rPr>
          <w:instrText xml:space="preserve"> PAGEREF _Toc277546680 \h </w:instrText>
        </w:r>
        <w:r>
          <w:rPr>
            <w:noProof/>
            <w:webHidden/>
          </w:rPr>
        </w:r>
        <w:r>
          <w:rPr>
            <w:noProof/>
            <w:webHidden/>
          </w:rPr>
          <w:fldChar w:fldCharType="separate"/>
        </w:r>
        <w:r>
          <w:rPr>
            <w:noProof/>
            <w:webHidden/>
          </w:rPr>
          <w:t>45</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81" w:history="1">
        <w:r w:rsidRPr="00CF4D68">
          <w:rPr>
            <w:rStyle w:val="Hipervnculo"/>
            <w:noProof/>
          </w:rPr>
          <w:t>2.6. Conversión de videos</w:t>
        </w:r>
        <w:r>
          <w:rPr>
            <w:noProof/>
            <w:webHidden/>
          </w:rPr>
          <w:tab/>
        </w:r>
        <w:r>
          <w:rPr>
            <w:noProof/>
            <w:webHidden/>
          </w:rPr>
          <w:fldChar w:fldCharType="begin"/>
        </w:r>
        <w:r>
          <w:rPr>
            <w:noProof/>
            <w:webHidden/>
          </w:rPr>
          <w:instrText xml:space="preserve"> PAGEREF _Toc277546681 \h </w:instrText>
        </w:r>
        <w:r>
          <w:rPr>
            <w:noProof/>
            <w:webHidden/>
          </w:rPr>
        </w:r>
        <w:r>
          <w:rPr>
            <w:noProof/>
            <w:webHidden/>
          </w:rPr>
          <w:fldChar w:fldCharType="separate"/>
        </w:r>
        <w:r>
          <w:rPr>
            <w:noProof/>
            <w:webHidden/>
          </w:rPr>
          <w:t>46</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82" w:history="1">
        <w:r w:rsidRPr="00CF4D68">
          <w:rPr>
            <w:rStyle w:val="Hipervnculo"/>
            <w:noProof/>
          </w:rPr>
          <w:t>2.6.1. FFmpeg</w:t>
        </w:r>
        <w:r>
          <w:rPr>
            <w:noProof/>
            <w:webHidden/>
          </w:rPr>
          <w:tab/>
        </w:r>
        <w:r>
          <w:rPr>
            <w:noProof/>
            <w:webHidden/>
          </w:rPr>
          <w:fldChar w:fldCharType="begin"/>
        </w:r>
        <w:r>
          <w:rPr>
            <w:noProof/>
            <w:webHidden/>
          </w:rPr>
          <w:instrText xml:space="preserve"> PAGEREF _Toc277546682 \h </w:instrText>
        </w:r>
        <w:r>
          <w:rPr>
            <w:noProof/>
            <w:webHidden/>
          </w:rPr>
        </w:r>
        <w:r>
          <w:rPr>
            <w:noProof/>
            <w:webHidden/>
          </w:rPr>
          <w:fldChar w:fldCharType="separate"/>
        </w:r>
        <w:r>
          <w:rPr>
            <w:noProof/>
            <w:webHidden/>
          </w:rPr>
          <w:t>46</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83" w:history="1">
        <w:r w:rsidRPr="00CF4D68">
          <w:rPr>
            <w:rStyle w:val="Hipervnculo"/>
            <w:noProof/>
          </w:rPr>
          <w:t>2.7. IPTV</w:t>
        </w:r>
        <w:r>
          <w:rPr>
            <w:noProof/>
            <w:webHidden/>
          </w:rPr>
          <w:tab/>
        </w:r>
        <w:r>
          <w:rPr>
            <w:noProof/>
            <w:webHidden/>
          </w:rPr>
          <w:fldChar w:fldCharType="begin"/>
        </w:r>
        <w:r>
          <w:rPr>
            <w:noProof/>
            <w:webHidden/>
          </w:rPr>
          <w:instrText xml:space="preserve"> PAGEREF _Toc277546683 \h </w:instrText>
        </w:r>
        <w:r>
          <w:rPr>
            <w:noProof/>
            <w:webHidden/>
          </w:rPr>
        </w:r>
        <w:r>
          <w:rPr>
            <w:noProof/>
            <w:webHidden/>
          </w:rPr>
          <w:fldChar w:fldCharType="separate"/>
        </w:r>
        <w:r>
          <w:rPr>
            <w:noProof/>
            <w:webHidden/>
          </w:rPr>
          <w:t>48</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84" w:history="1">
        <w:r w:rsidRPr="00CF4D68">
          <w:rPr>
            <w:rStyle w:val="Hipervnculo"/>
            <w:noProof/>
          </w:rPr>
          <w:t>2.8. Metodología de Desarrollo</w:t>
        </w:r>
        <w:r>
          <w:rPr>
            <w:noProof/>
            <w:webHidden/>
          </w:rPr>
          <w:tab/>
        </w:r>
        <w:r>
          <w:rPr>
            <w:noProof/>
            <w:webHidden/>
          </w:rPr>
          <w:fldChar w:fldCharType="begin"/>
        </w:r>
        <w:r>
          <w:rPr>
            <w:noProof/>
            <w:webHidden/>
          </w:rPr>
          <w:instrText xml:space="preserve"> PAGEREF _Toc277546684 \h </w:instrText>
        </w:r>
        <w:r>
          <w:rPr>
            <w:noProof/>
            <w:webHidden/>
          </w:rPr>
        </w:r>
        <w:r>
          <w:rPr>
            <w:noProof/>
            <w:webHidden/>
          </w:rPr>
          <w:fldChar w:fldCharType="separate"/>
        </w:r>
        <w:r>
          <w:rPr>
            <w:noProof/>
            <w:webHidden/>
          </w:rPr>
          <w:t>50</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85" w:history="1">
        <w:r w:rsidRPr="00CF4D68">
          <w:rPr>
            <w:rStyle w:val="Hipervnculo"/>
            <w:noProof/>
          </w:rPr>
          <w:t>2.8.1. Extreme Programming</w:t>
        </w:r>
        <w:r>
          <w:rPr>
            <w:noProof/>
            <w:webHidden/>
          </w:rPr>
          <w:tab/>
        </w:r>
        <w:r>
          <w:rPr>
            <w:noProof/>
            <w:webHidden/>
          </w:rPr>
          <w:fldChar w:fldCharType="begin"/>
        </w:r>
        <w:r>
          <w:rPr>
            <w:noProof/>
            <w:webHidden/>
          </w:rPr>
          <w:instrText xml:space="preserve"> PAGEREF _Toc277546685 \h </w:instrText>
        </w:r>
        <w:r>
          <w:rPr>
            <w:noProof/>
            <w:webHidden/>
          </w:rPr>
        </w:r>
        <w:r>
          <w:rPr>
            <w:noProof/>
            <w:webHidden/>
          </w:rPr>
          <w:fldChar w:fldCharType="separate"/>
        </w:r>
        <w:r>
          <w:rPr>
            <w:noProof/>
            <w:webHidden/>
          </w:rPr>
          <w:t>51</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86" w:history="1">
        <w:r w:rsidRPr="00CF4D68">
          <w:rPr>
            <w:rStyle w:val="Hipervnculo"/>
            <w:noProof/>
          </w:rPr>
          <w:t>2.8.2. Scrum</w:t>
        </w:r>
        <w:r>
          <w:rPr>
            <w:noProof/>
            <w:webHidden/>
          </w:rPr>
          <w:tab/>
        </w:r>
        <w:r>
          <w:rPr>
            <w:noProof/>
            <w:webHidden/>
          </w:rPr>
          <w:fldChar w:fldCharType="begin"/>
        </w:r>
        <w:r>
          <w:rPr>
            <w:noProof/>
            <w:webHidden/>
          </w:rPr>
          <w:instrText xml:space="preserve"> PAGEREF _Toc277546686 \h </w:instrText>
        </w:r>
        <w:r>
          <w:rPr>
            <w:noProof/>
            <w:webHidden/>
          </w:rPr>
        </w:r>
        <w:r>
          <w:rPr>
            <w:noProof/>
            <w:webHidden/>
          </w:rPr>
          <w:fldChar w:fldCharType="separate"/>
        </w:r>
        <w:r>
          <w:rPr>
            <w:noProof/>
            <w:webHidden/>
          </w:rPr>
          <w:t>53</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87" w:history="1">
        <w:r w:rsidRPr="00CF4D68">
          <w:rPr>
            <w:rStyle w:val="Hipervnculo"/>
            <w:noProof/>
          </w:rPr>
          <w:t>2.8.3. Software Libre</w:t>
        </w:r>
        <w:r>
          <w:rPr>
            <w:noProof/>
            <w:webHidden/>
          </w:rPr>
          <w:tab/>
        </w:r>
        <w:r>
          <w:rPr>
            <w:noProof/>
            <w:webHidden/>
          </w:rPr>
          <w:fldChar w:fldCharType="begin"/>
        </w:r>
        <w:r>
          <w:rPr>
            <w:noProof/>
            <w:webHidden/>
          </w:rPr>
          <w:instrText xml:space="preserve"> PAGEREF _Toc277546687 \h </w:instrText>
        </w:r>
        <w:r>
          <w:rPr>
            <w:noProof/>
            <w:webHidden/>
          </w:rPr>
        </w:r>
        <w:r>
          <w:rPr>
            <w:noProof/>
            <w:webHidden/>
          </w:rPr>
          <w:fldChar w:fldCharType="separate"/>
        </w:r>
        <w:r>
          <w:rPr>
            <w:noProof/>
            <w:webHidden/>
          </w:rPr>
          <w:t>54</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88" w:history="1">
        <w:r w:rsidRPr="00CF4D68">
          <w:rPr>
            <w:rStyle w:val="Hipervnculo"/>
            <w:noProof/>
          </w:rPr>
          <w:t>2.8.3.1. Licencia GNU GPL v2</w:t>
        </w:r>
        <w:r>
          <w:rPr>
            <w:noProof/>
            <w:webHidden/>
          </w:rPr>
          <w:tab/>
        </w:r>
        <w:r>
          <w:rPr>
            <w:noProof/>
            <w:webHidden/>
          </w:rPr>
          <w:fldChar w:fldCharType="begin"/>
        </w:r>
        <w:r>
          <w:rPr>
            <w:noProof/>
            <w:webHidden/>
          </w:rPr>
          <w:instrText xml:space="preserve"> PAGEREF _Toc277546688 \h </w:instrText>
        </w:r>
        <w:r>
          <w:rPr>
            <w:noProof/>
            <w:webHidden/>
          </w:rPr>
        </w:r>
        <w:r>
          <w:rPr>
            <w:noProof/>
            <w:webHidden/>
          </w:rPr>
          <w:fldChar w:fldCharType="separate"/>
        </w:r>
        <w:r>
          <w:rPr>
            <w:noProof/>
            <w:webHidden/>
          </w:rPr>
          <w:t>57</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89" w:history="1">
        <w:r w:rsidRPr="00CF4D68">
          <w:rPr>
            <w:rStyle w:val="Hipervnculo"/>
            <w:noProof/>
          </w:rPr>
          <w:t>2.9. Frameworks</w:t>
        </w:r>
        <w:r>
          <w:rPr>
            <w:noProof/>
            <w:webHidden/>
          </w:rPr>
          <w:tab/>
        </w:r>
        <w:r>
          <w:rPr>
            <w:noProof/>
            <w:webHidden/>
          </w:rPr>
          <w:fldChar w:fldCharType="begin"/>
        </w:r>
        <w:r>
          <w:rPr>
            <w:noProof/>
            <w:webHidden/>
          </w:rPr>
          <w:instrText xml:space="preserve"> PAGEREF _Toc277546689 \h </w:instrText>
        </w:r>
        <w:r>
          <w:rPr>
            <w:noProof/>
            <w:webHidden/>
          </w:rPr>
        </w:r>
        <w:r>
          <w:rPr>
            <w:noProof/>
            <w:webHidden/>
          </w:rPr>
          <w:fldChar w:fldCharType="separate"/>
        </w:r>
        <w:r>
          <w:rPr>
            <w:noProof/>
            <w:webHidden/>
          </w:rPr>
          <w:t>58</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0" w:history="1">
        <w:r w:rsidRPr="00CF4D68">
          <w:rPr>
            <w:rStyle w:val="Hipervnculo"/>
            <w:noProof/>
          </w:rPr>
          <w:t>2.9.1. Zend Framework</w:t>
        </w:r>
        <w:r>
          <w:rPr>
            <w:noProof/>
            <w:webHidden/>
          </w:rPr>
          <w:tab/>
        </w:r>
        <w:r>
          <w:rPr>
            <w:noProof/>
            <w:webHidden/>
          </w:rPr>
          <w:fldChar w:fldCharType="begin"/>
        </w:r>
        <w:r>
          <w:rPr>
            <w:noProof/>
            <w:webHidden/>
          </w:rPr>
          <w:instrText xml:space="preserve"> PAGEREF _Toc277546690 \h </w:instrText>
        </w:r>
        <w:r>
          <w:rPr>
            <w:noProof/>
            <w:webHidden/>
          </w:rPr>
        </w:r>
        <w:r>
          <w:rPr>
            <w:noProof/>
            <w:webHidden/>
          </w:rPr>
          <w:fldChar w:fldCharType="separate"/>
        </w:r>
        <w:r>
          <w:rPr>
            <w:noProof/>
            <w:webHidden/>
          </w:rPr>
          <w:t>59</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1" w:history="1">
        <w:r w:rsidRPr="00CF4D68">
          <w:rPr>
            <w:rStyle w:val="Hipervnculo"/>
            <w:noProof/>
            <w:lang w:val="pt-BR"/>
          </w:rPr>
          <w:t>2.9.2. Google Web Toolkit</w:t>
        </w:r>
        <w:r>
          <w:rPr>
            <w:noProof/>
            <w:webHidden/>
          </w:rPr>
          <w:tab/>
        </w:r>
        <w:r>
          <w:rPr>
            <w:noProof/>
            <w:webHidden/>
          </w:rPr>
          <w:fldChar w:fldCharType="begin"/>
        </w:r>
        <w:r>
          <w:rPr>
            <w:noProof/>
            <w:webHidden/>
          </w:rPr>
          <w:instrText xml:space="preserve"> PAGEREF _Toc277546691 \h </w:instrText>
        </w:r>
        <w:r>
          <w:rPr>
            <w:noProof/>
            <w:webHidden/>
          </w:rPr>
        </w:r>
        <w:r>
          <w:rPr>
            <w:noProof/>
            <w:webHidden/>
          </w:rPr>
          <w:fldChar w:fldCharType="separate"/>
        </w:r>
        <w:r>
          <w:rPr>
            <w:noProof/>
            <w:webHidden/>
          </w:rPr>
          <w:t>60</w:t>
        </w:r>
        <w:r>
          <w:rPr>
            <w:noProof/>
            <w:webHidden/>
          </w:rPr>
          <w:fldChar w:fldCharType="end"/>
        </w:r>
      </w:hyperlink>
    </w:p>
    <w:p w:rsidR="00EC3C1C" w:rsidRDefault="00EC3C1C">
      <w:pPr>
        <w:pStyle w:val="TDC1"/>
        <w:rPr>
          <w:rFonts w:asciiTheme="minorHAnsi" w:eastAsiaTheme="minorEastAsia" w:hAnsiTheme="minorHAnsi" w:cstheme="minorBidi"/>
          <w:b w:val="0"/>
          <w:sz w:val="22"/>
          <w:lang w:eastAsia="es-CL"/>
        </w:rPr>
      </w:pPr>
      <w:hyperlink w:anchor="_Toc277546692" w:history="1">
        <w:r w:rsidRPr="00CF4D68">
          <w:rPr>
            <w:rStyle w:val="Hipervnculo"/>
          </w:rPr>
          <w:t>Capítulo 3: Estado del Arte</w:t>
        </w:r>
        <w:r>
          <w:rPr>
            <w:webHidden/>
          </w:rPr>
          <w:tab/>
        </w:r>
        <w:r>
          <w:rPr>
            <w:webHidden/>
          </w:rPr>
          <w:fldChar w:fldCharType="begin"/>
        </w:r>
        <w:r>
          <w:rPr>
            <w:webHidden/>
          </w:rPr>
          <w:instrText xml:space="preserve"> PAGEREF _Toc277546692 \h </w:instrText>
        </w:r>
        <w:r>
          <w:rPr>
            <w:webHidden/>
          </w:rPr>
        </w:r>
        <w:r>
          <w:rPr>
            <w:webHidden/>
          </w:rPr>
          <w:fldChar w:fldCharType="separate"/>
        </w:r>
        <w:r>
          <w:rPr>
            <w:webHidden/>
          </w:rPr>
          <w:t>61</w:t>
        </w:r>
        <w:r>
          <w:rPr>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93" w:history="1">
        <w:r w:rsidRPr="00CF4D68">
          <w:rPr>
            <w:rStyle w:val="Hipervnculo"/>
            <w:noProof/>
          </w:rPr>
          <w:t>3.1. Gestores de Contenidos multimedia existentes</w:t>
        </w:r>
        <w:r>
          <w:rPr>
            <w:noProof/>
            <w:webHidden/>
          </w:rPr>
          <w:tab/>
        </w:r>
        <w:r>
          <w:rPr>
            <w:noProof/>
            <w:webHidden/>
          </w:rPr>
          <w:fldChar w:fldCharType="begin"/>
        </w:r>
        <w:r>
          <w:rPr>
            <w:noProof/>
            <w:webHidden/>
          </w:rPr>
          <w:instrText xml:space="preserve"> PAGEREF _Toc277546693 \h </w:instrText>
        </w:r>
        <w:r>
          <w:rPr>
            <w:noProof/>
            <w:webHidden/>
          </w:rPr>
        </w:r>
        <w:r>
          <w:rPr>
            <w:noProof/>
            <w:webHidden/>
          </w:rPr>
          <w:fldChar w:fldCharType="separate"/>
        </w:r>
        <w:r>
          <w:rPr>
            <w:noProof/>
            <w:webHidden/>
          </w:rPr>
          <w:t>61</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4" w:history="1">
        <w:r w:rsidRPr="00CF4D68">
          <w:rPr>
            <w:rStyle w:val="Hipervnculo"/>
            <w:noProof/>
            <w:lang w:val="es-ES"/>
          </w:rPr>
          <w:t>3.1.1. PHPMotion</w:t>
        </w:r>
        <w:r>
          <w:rPr>
            <w:noProof/>
            <w:webHidden/>
          </w:rPr>
          <w:tab/>
        </w:r>
        <w:r>
          <w:rPr>
            <w:noProof/>
            <w:webHidden/>
          </w:rPr>
          <w:fldChar w:fldCharType="begin"/>
        </w:r>
        <w:r>
          <w:rPr>
            <w:noProof/>
            <w:webHidden/>
          </w:rPr>
          <w:instrText xml:space="preserve"> PAGEREF _Toc277546694 \h </w:instrText>
        </w:r>
        <w:r>
          <w:rPr>
            <w:noProof/>
            <w:webHidden/>
          </w:rPr>
        </w:r>
        <w:r>
          <w:rPr>
            <w:noProof/>
            <w:webHidden/>
          </w:rPr>
          <w:fldChar w:fldCharType="separate"/>
        </w:r>
        <w:r>
          <w:rPr>
            <w:noProof/>
            <w:webHidden/>
          </w:rPr>
          <w:t>61</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5" w:history="1">
        <w:r w:rsidRPr="00CF4D68">
          <w:rPr>
            <w:rStyle w:val="Hipervnculo"/>
            <w:noProof/>
            <w:lang w:val="es-ES"/>
          </w:rPr>
          <w:t>3.1.2. OsTube</w:t>
        </w:r>
        <w:r>
          <w:rPr>
            <w:noProof/>
            <w:webHidden/>
          </w:rPr>
          <w:tab/>
        </w:r>
        <w:r>
          <w:rPr>
            <w:noProof/>
            <w:webHidden/>
          </w:rPr>
          <w:fldChar w:fldCharType="begin"/>
        </w:r>
        <w:r>
          <w:rPr>
            <w:noProof/>
            <w:webHidden/>
          </w:rPr>
          <w:instrText xml:space="preserve"> PAGEREF _Toc277546695 \h </w:instrText>
        </w:r>
        <w:r>
          <w:rPr>
            <w:noProof/>
            <w:webHidden/>
          </w:rPr>
        </w:r>
        <w:r>
          <w:rPr>
            <w:noProof/>
            <w:webHidden/>
          </w:rPr>
          <w:fldChar w:fldCharType="separate"/>
        </w:r>
        <w:r>
          <w:rPr>
            <w:noProof/>
            <w:webHidden/>
          </w:rPr>
          <w:t>63</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696" w:history="1">
        <w:r w:rsidRPr="00CF4D68">
          <w:rPr>
            <w:rStyle w:val="Hipervnculo"/>
            <w:noProof/>
          </w:rPr>
          <w:t>3.2. Sitios de contenidos multimedia de referencia</w:t>
        </w:r>
        <w:r>
          <w:rPr>
            <w:noProof/>
            <w:webHidden/>
          </w:rPr>
          <w:tab/>
        </w:r>
        <w:r>
          <w:rPr>
            <w:noProof/>
            <w:webHidden/>
          </w:rPr>
          <w:fldChar w:fldCharType="begin"/>
        </w:r>
        <w:r>
          <w:rPr>
            <w:noProof/>
            <w:webHidden/>
          </w:rPr>
          <w:instrText xml:space="preserve"> PAGEREF _Toc277546696 \h </w:instrText>
        </w:r>
        <w:r>
          <w:rPr>
            <w:noProof/>
            <w:webHidden/>
          </w:rPr>
        </w:r>
        <w:r>
          <w:rPr>
            <w:noProof/>
            <w:webHidden/>
          </w:rPr>
          <w:fldChar w:fldCharType="separate"/>
        </w:r>
        <w:r>
          <w:rPr>
            <w:noProof/>
            <w:webHidden/>
          </w:rPr>
          <w:t>64</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7" w:history="1">
        <w:r w:rsidRPr="00CF4D68">
          <w:rPr>
            <w:rStyle w:val="Hipervnculo"/>
            <w:noProof/>
            <w:lang w:val="es-ES"/>
          </w:rPr>
          <w:t>3.2.1. Youtube</w:t>
        </w:r>
        <w:r>
          <w:rPr>
            <w:noProof/>
            <w:webHidden/>
          </w:rPr>
          <w:tab/>
        </w:r>
        <w:r>
          <w:rPr>
            <w:noProof/>
            <w:webHidden/>
          </w:rPr>
          <w:fldChar w:fldCharType="begin"/>
        </w:r>
        <w:r>
          <w:rPr>
            <w:noProof/>
            <w:webHidden/>
          </w:rPr>
          <w:instrText xml:space="preserve"> PAGEREF _Toc277546697 \h </w:instrText>
        </w:r>
        <w:r>
          <w:rPr>
            <w:noProof/>
            <w:webHidden/>
          </w:rPr>
        </w:r>
        <w:r>
          <w:rPr>
            <w:noProof/>
            <w:webHidden/>
          </w:rPr>
          <w:fldChar w:fldCharType="separate"/>
        </w:r>
        <w:r>
          <w:rPr>
            <w:noProof/>
            <w:webHidden/>
          </w:rPr>
          <w:t>64</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8" w:history="1">
        <w:r w:rsidRPr="00CF4D68">
          <w:rPr>
            <w:rStyle w:val="Hipervnculo"/>
            <w:noProof/>
            <w:lang w:val="es-ES"/>
          </w:rPr>
          <w:t>3.2.2. Google Video</w:t>
        </w:r>
        <w:r>
          <w:rPr>
            <w:noProof/>
            <w:webHidden/>
          </w:rPr>
          <w:tab/>
        </w:r>
        <w:r>
          <w:rPr>
            <w:noProof/>
            <w:webHidden/>
          </w:rPr>
          <w:fldChar w:fldCharType="begin"/>
        </w:r>
        <w:r>
          <w:rPr>
            <w:noProof/>
            <w:webHidden/>
          </w:rPr>
          <w:instrText xml:space="preserve"> PAGEREF _Toc277546698 \h </w:instrText>
        </w:r>
        <w:r>
          <w:rPr>
            <w:noProof/>
            <w:webHidden/>
          </w:rPr>
        </w:r>
        <w:r>
          <w:rPr>
            <w:noProof/>
            <w:webHidden/>
          </w:rPr>
          <w:fldChar w:fldCharType="separate"/>
        </w:r>
        <w:r>
          <w:rPr>
            <w:noProof/>
            <w:webHidden/>
          </w:rPr>
          <w:t>65</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699" w:history="1">
        <w:r w:rsidRPr="00CF4D68">
          <w:rPr>
            <w:rStyle w:val="Hipervnculo"/>
            <w:noProof/>
          </w:rPr>
          <w:t>3.2.3. Vimeo</w:t>
        </w:r>
        <w:r>
          <w:rPr>
            <w:noProof/>
            <w:webHidden/>
          </w:rPr>
          <w:tab/>
        </w:r>
        <w:r>
          <w:rPr>
            <w:noProof/>
            <w:webHidden/>
          </w:rPr>
          <w:fldChar w:fldCharType="begin"/>
        </w:r>
        <w:r>
          <w:rPr>
            <w:noProof/>
            <w:webHidden/>
          </w:rPr>
          <w:instrText xml:space="preserve"> PAGEREF _Toc277546699 \h </w:instrText>
        </w:r>
        <w:r>
          <w:rPr>
            <w:noProof/>
            <w:webHidden/>
          </w:rPr>
        </w:r>
        <w:r>
          <w:rPr>
            <w:noProof/>
            <w:webHidden/>
          </w:rPr>
          <w:fldChar w:fldCharType="separate"/>
        </w:r>
        <w:r>
          <w:rPr>
            <w:noProof/>
            <w:webHidden/>
          </w:rPr>
          <w:t>68</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700" w:history="1">
        <w:r w:rsidRPr="00CF4D68">
          <w:rPr>
            <w:rStyle w:val="Hipervnculo"/>
            <w:noProof/>
            <w:lang w:val="es-ES"/>
          </w:rPr>
          <w:t>3.2.4. Terra TV</w:t>
        </w:r>
        <w:r>
          <w:rPr>
            <w:noProof/>
            <w:webHidden/>
          </w:rPr>
          <w:tab/>
        </w:r>
        <w:r>
          <w:rPr>
            <w:noProof/>
            <w:webHidden/>
          </w:rPr>
          <w:fldChar w:fldCharType="begin"/>
        </w:r>
        <w:r>
          <w:rPr>
            <w:noProof/>
            <w:webHidden/>
          </w:rPr>
          <w:instrText xml:space="preserve"> PAGEREF _Toc277546700 \h </w:instrText>
        </w:r>
        <w:r>
          <w:rPr>
            <w:noProof/>
            <w:webHidden/>
          </w:rPr>
        </w:r>
        <w:r>
          <w:rPr>
            <w:noProof/>
            <w:webHidden/>
          </w:rPr>
          <w:fldChar w:fldCharType="separate"/>
        </w:r>
        <w:r>
          <w:rPr>
            <w:noProof/>
            <w:webHidden/>
          </w:rPr>
          <w:t>69</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701" w:history="1">
        <w:r w:rsidRPr="00CF4D68">
          <w:rPr>
            <w:rStyle w:val="Hipervnculo"/>
            <w:noProof/>
            <w:lang w:val="es-ES"/>
          </w:rPr>
          <w:t>3.2.6. 3TV</w:t>
        </w:r>
        <w:r>
          <w:rPr>
            <w:noProof/>
            <w:webHidden/>
          </w:rPr>
          <w:tab/>
        </w:r>
        <w:r>
          <w:rPr>
            <w:noProof/>
            <w:webHidden/>
          </w:rPr>
          <w:fldChar w:fldCharType="begin"/>
        </w:r>
        <w:r>
          <w:rPr>
            <w:noProof/>
            <w:webHidden/>
          </w:rPr>
          <w:instrText xml:space="preserve"> PAGEREF _Toc277546701 \h </w:instrText>
        </w:r>
        <w:r>
          <w:rPr>
            <w:noProof/>
            <w:webHidden/>
          </w:rPr>
        </w:r>
        <w:r>
          <w:rPr>
            <w:noProof/>
            <w:webHidden/>
          </w:rPr>
          <w:fldChar w:fldCharType="separate"/>
        </w:r>
        <w:r>
          <w:rPr>
            <w:noProof/>
            <w:webHidden/>
          </w:rPr>
          <w:t>71</w:t>
        </w:r>
        <w:r>
          <w:rPr>
            <w:noProof/>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702" w:history="1">
        <w:r w:rsidRPr="00CF4D68">
          <w:rPr>
            <w:rStyle w:val="Hipervnculo"/>
            <w:noProof/>
            <w:lang w:val="es-ES"/>
          </w:rPr>
          <w:t>3.3. Google TV</w:t>
        </w:r>
        <w:r>
          <w:rPr>
            <w:noProof/>
            <w:webHidden/>
          </w:rPr>
          <w:tab/>
        </w:r>
        <w:r>
          <w:rPr>
            <w:noProof/>
            <w:webHidden/>
          </w:rPr>
          <w:fldChar w:fldCharType="begin"/>
        </w:r>
        <w:r>
          <w:rPr>
            <w:noProof/>
            <w:webHidden/>
          </w:rPr>
          <w:instrText xml:space="preserve"> PAGEREF _Toc277546702 \h </w:instrText>
        </w:r>
        <w:r>
          <w:rPr>
            <w:noProof/>
            <w:webHidden/>
          </w:rPr>
        </w:r>
        <w:r>
          <w:rPr>
            <w:noProof/>
            <w:webHidden/>
          </w:rPr>
          <w:fldChar w:fldCharType="separate"/>
        </w:r>
        <w:r>
          <w:rPr>
            <w:noProof/>
            <w:webHidden/>
          </w:rPr>
          <w:t>72</w:t>
        </w:r>
        <w:r>
          <w:rPr>
            <w:noProof/>
            <w:webHidden/>
          </w:rPr>
          <w:fldChar w:fldCharType="end"/>
        </w:r>
      </w:hyperlink>
    </w:p>
    <w:p w:rsidR="00EC3C1C" w:rsidRDefault="00EC3C1C">
      <w:pPr>
        <w:pStyle w:val="TDC1"/>
        <w:rPr>
          <w:rFonts w:asciiTheme="minorHAnsi" w:eastAsiaTheme="minorEastAsia" w:hAnsiTheme="minorHAnsi" w:cstheme="minorBidi"/>
          <w:b w:val="0"/>
          <w:sz w:val="22"/>
          <w:lang w:eastAsia="es-CL"/>
        </w:rPr>
      </w:pPr>
      <w:hyperlink w:anchor="_Toc277546703" w:history="1">
        <w:r w:rsidRPr="00CF4D68">
          <w:rPr>
            <w:rStyle w:val="Hipervnculo"/>
            <w:lang w:val="en-GB"/>
          </w:rPr>
          <w:t>4. Desarrollo</w:t>
        </w:r>
        <w:r>
          <w:rPr>
            <w:webHidden/>
          </w:rPr>
          <w:tab/>
        </w:r>
        <w:r>
          <w:rPr>
            <w:webHidden/>
          </w:rPr>
          <w:fldChar w:fldCharType="begin"/>
        </w:r>
        <w:r>
          <w:rPr>
            <w:webHidden/>
          </w:rPr>
          <w:instrText xml:space="preserve"> PAGEREF _Toc277546703 \h </w:instrText>
        </w:r>
        <w:r>
          <w:rPr>
            <w:webHidden/>
          </w:rPr>
        </w:r>
        <w:r>
          <w:rPr>
            <w:webHidden/>
          </w:rPr>
          <w:fldChar w:fldCharType="separate"/>
        </w:r>
        <w:r>
          <w:rPr>
            <w:webHidden/>
          </w:rPr>
          <w:t>74</w:t>
        </w:r>
        <w:r>
          <w:rPr>
            <w:webHidden/>
          </w:rPr>
          <w:fldChar w:fldCharType="end"/>
        </w:r>
      </w:hyperlink>
    </w:p>
    <w:p w:rsidR="00EC3C1C" w:rsidRDefault="00EC3C1C">
      <w:pPr>
        <w:pStyle w:val="TDC2"/>
        <w:tabs>
          <w:tab w:val="right" w:leader="dot" w:pos="8828"/>
        </w:tabs>
        <w:rPr>
          <w:rFonts w:asciiTheme="minorHAnsi" w:eastAsiaTheme="minorEastAsia" w:hAnsiTheme="minorHAnsi" w:cstheme="minorBidi"/>
          <w:noProof/>
          <w:sz w:val="22"/>
          <w:lang w:eastAsia="es-CL"/>
        </w:rPr>
      </w:pPr>
      <w:hyperlink w:anchor="_Toc277546704" w:history="1">
        <w:r w:rsidRPr="00CF4D68">
          <w:rPr>
            <w:rStyle w:val="Hipervnculo"/>
            <w:noProof/>
            <w:lang w:val="en-GB"/>
          </w:rPr>
          <w:t>4.1. Tecnología a Utilizar</w:t>
        </w:r>
        <w:r>
          <w:rPr>
            <w:noProof/>
            <w:webHidden/>
          </w:rPr>
          <w:tab/>
        </w:r>
        <w:r>
          <w:rPr>
            <w:noProof/>
            <w:webHidden/>
          </w:rPr>
          <w:fldChar w:fldCharType="begin"/>
        </w:r>
        <w:r>
          <w:rPr>
            <w:noProof/>
            <w:webHidden/>
          </w:rPr>
          <w:instrText xml:space="preserve"> PAGEREF _Toc277546704 \h </w:instrText>
        </w:r>
        <w:r>
          <w:rPr>
            <w:noProof/>
            <w:webHidden/>
          </w:rPr>
        </w:r>
        <w:r>
          <w:rPr>
            <w:noProof/>
            <w:webHidden/>
          </w:rPr>
          <w:fldChar w:fldCharType="separate"/>
        </w:r>
        <w:r>
          <w:rPr>
            <w:noProof/>
            <w:webHidden/>
          </w:rPr>
          <w:t>74</w:t>
        </w:r>
        <w:r>
          <w:rPr>
            <w:noProof/>
            <w:webHidden/>
          </w:rPr>
          <w:fldChar w:fldCharType="end"/>
        </w:r>
      </w:hyperlink>
    </w:p>
    <w:p w:rsidR="00EC3C1C" w:rsidRDefault="00EC3C1C">
      <w:pPr>
        <w:pStyle w:val="TDC3"/>
        <w:tabs>
          <w:tab w:val="right" w:leader="dot" w:pos="8828"/>
        </w:tabs>
        <w:rPr>
          <w:rFonts w:asciiTheme="minorHAnsi" w:eastAsiaTheme="minorEastAsia" w:hAnsiTheme="minorHAnsi" w:cstheme="minorBidi"/>
          <w:noProof/>
          <w:sz w:val="22"/>
        </w:rPr>
      </w:pPr>
      <w:hyperlink w:anchor="_Toc277546705" w:history="1">
        <w:r w:rsidRPr="00CF4D68">
          <w:rPr>
            <w:rStyle w:val="Hipervnculo"/>
            <w:noProof/>
            <w:lang w:val="en-GB"/>
          </w:rPr>
          <w:t>4.1.1. Servidor</w:t>
        </w:r>
        <w:r>
          <w:rPr>
            <w:noProof/>
            <w:webHidden/>
          </w:rPr>
          <w:tab/>
        </w:r>
        <w:r>
          <w:rPr>
            <w:noProof/>
            <w:webHidden/>
          </w:rPr>
          <w:fldChar w:fldCharType="begin"/>
        </w:r>
        <w:r>
          <w:rPr>
            <w:noProof/>
            <w:webHidden/>
          </w:rPr>
          <w:instrText xml:space="preserve"> PAGEREF _Toc277546705 \h </w:instrText>
        </w:r>
        <w:r>
          <w:rPr>
            <w:noProof/>
            <w:webHidden/>
          </w:rPr>
        </w:r>
        <w:r>
          <w:rPr>
            <w:noProof/>
            <w:webHidden/>
          </w:rPr>
          <w:fldChar w:fldCharType="separate"/>
        </w:r>
        <w:r>
          <w:rPr>
            <w:noProof/>
            <w:webHidden/>
          </w:rPr>
          <w:t>74</w:t>
        </w:r>
        <w:r>
          <w:rPr>
            <w:noProof/>
            <w:webHidden/>
          </w:rPr>
          <w:fldChar w:fldCharType="end"/>
        </w:r>
      </w:hyperlink>
    </w:p>
    <w:p w:rsidR="00EC3C1C" w:rsidRDefault="00EC3C1C">
      <w:pPr>
        <w:pStyle w:val="TDC1"/>
        <w:rPr>
          <w:rFonts w:asciiTheme="minorHAnsi" w:eastAsiaTheme="minorEastAsia" w:hAnsiTheme="minorHAnsi" w:cstheme="minorBidi"/>
          <w:b w:val="0"/>
          <w:sz w:val="22"/>
          <w:lang w:eastAsia="es-CL"/>
        </w:rPr>
      </w:pPr>
      <w:hyperlink w:anchor="_Toc277546706" w:history="1">
        <w:r w:rsidRPr="00CF4D68">
          <w:rPr>
            <w:rStyle w:val="Hipervnculo"/>
            <w:lang w:val="en-GB"/>
          </w:rPr>
          <w:t xml:space="preserve">5. </w:t>
        </w:r>
        <w:r w:rsidRPr="00CF4D68">
          <w:rPr>
            <w:rStyle w:val="Hipervnculo"/>
            <w:lang w:val="en-US"/>
          </w:rPr>
          <w:t>Bibliografía</w:t>
        </w:r>
        <w:r>
          <w:rPr>
            <w:webHidden/>
          </w:rPr>
          <w:tab/>
        </w:r>
        <w:r>
          <w:rPr>
            <w:webHidden/>
          </w:rPr>
          <w:fldChar w:fldCharType="begin"/>
        </w:r>
        <w:r>
          <w:rPr>
            <w:webHidden/>
          </w:rPr>
          <w:instrText xml:space="preserve"> PAGEREF _Toc277546706 \h </w:instrText>
        </w:r>
        <w:r>
          <w:rPr>
            <w:webHidden/>
          </w:rPr>
        </w:r>
        <w:r>
          <w:rPr>
            <w:webHidden/>
          </w:rPr>
          <w:fldChar w:fldCharType="separate"/>
        </w:r>
        <w:r>
          <w:rPr>
            <w:webHidden/>
          </w:rPr>
          <w:t>77</w:t>
        </w:r>
        <w:r>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12213C">
      <w:pPr>
        <w:pStyle w:val="Tabladeilustraciones"/>
        <w:tabs>
          <w:tab w:val="right" w:leader="dot" w:pos="8828"/>
        </w:tabs>
        <w:rPr>
          <w:rFonts w:asciiTheme="minorHAnsi" w:eastAsiaTheme="minorEastAsia" w:hAnsiTheme="minorHAnsi" w:cstheme="minorBidi"/>
          <w:noProof/>
          <w:sz w:val="22"/>
          <w:szCs w:val="22"/>
          <w:lang w:val="es-ES" w:eastAsia="es-ES"/>
        </w:rPr>
      </w:pPr>
      <w:r w:rsidRPr="0012213C">
        <w:rPr>
          <w:lang w:val="es-ES"/>
        </w:rPr>
        <w:fldChar w:fldCharType="begin"/>
      </w:r>
      <w:r w:rsidR="00E010D5">
        <w:rPr>
          <w:lang w:val="es-ES"/>
        </w:rPr>
        <w:instrText xml:space="preserve"> TOC \c "Ilustración" </w:instrText>
      </w:r>
      <w:r w:rsidRPr="0012213C">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2213C">
        <w:rPr>
          <w:noProof/>
        </w:rPr>
        <w:fldChar w:fldCharType="begin"/>
      </w:r>
      <w:r>
        <w:rPr>
          <w:noProof/>
        </w:rPr>
        <w:instrText xml:space="preserve"> PAGEREF _Toc277260309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2213C">
        <w:rPr>
          <w:noProof/>
        </w:rPr>
        <w:fldChar w:fldCharType="begin"/>
      </w:r>
      <w:r>
        <w:rPr>
          <w:noProof/>
        </w:rPr>
        <w:instrText xml:space="preserve"> PAGEREF _Toc277260310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2213C">
        <w:rPr>
          <w:noProof/>
        </w:rPr>
        <w:fldChar w:fldCharType="begin"/>
      </w:r>
      <w:r>
        <w:rPr>
          <w:noProof/>
        </w:rPr>
        <w:instrText xml:space="preserve"> PAGEREF _Toc277260311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2213C">
        <w:rPr>
          <w:noProof/>
        </w:rPr>
        <w:fldChar w:fldCharType="begin"/>
      </w:r>
      <w:r>
        <w:rPr>
          <w:noProof/>
        </w:rPr>
        <w:instrText xml:space="preserve"> PAGEREF _Toc277260312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2213C">
        <w:rPr>
          <w:noProof/>
        </w:rPr>
        <w:fldChar w:fldCharType="begin"/>
      </w:r>
      <w:r>
        <w:rPr>
          <w:noProof/>
        </w:rPr>
        <w:instrText xml:space="preserve"> PAGEREF _Toc277260313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2213C">
        <w:rPr>
          <w:noProof/>
        </w:rPr>
        <w:fldChar w:fldCharType="begin"/>
      </w:r>
      <w:r>
        <w:rPr>
          <w:noProof/>
        </w:rPr>
        <w:instrText xml:space="preserve"> PAGEREF _Toc277260314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2213C">
        <w:rPr>
          <w:noProof/>
        </w:rPr>
        <w:fldChar w:fldCharType="begin"/>
      </w:r>
      <w:r>
        <w:rPr>
          <w:noProof/>
        </w:rPr>
        <w:instrText xml:space="preserve"> PAGEREF _Toc277260315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2213C">
        <w:rPr>
          <w:noProof/>
        </w:rPr>
        <w:fldChar w:fldCharType="begin"/>
      </w:r>
      <w:r>
        <w:rPr>
          <w:noProof/>
        </w:rPr>
        <w:instrText xml:space="preserve"> PAGEREF _Toc277260316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2213C">
        <w:rPr>
          <w:noProof/>
        </w:rPr>
        <w:fldChar w:fldCharType="begin"/>
      </w:r>
      <w:r>
        <w:rPr>
          <w:noProof/>
        </w:rPr>
        <w:instrText xml:space="preserve"> PAGEREF _Toc277260317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2213C">
        <w:rPr>
          <w:noProof/>
        </w:rPr>
        <w:fldChar w:fldCharType="begin"/>
      </w:r>
      <w:r>
        <w:rPr>
          <w:noProof/>
        </w:rPr>
        <w:instrText xml:space="preserve"> PAGEREF _Toc277260318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2213C">
        <w:rPr>
          <w:noProof/>
        </w:rPr>
        <w:fldChar w:fldCharType="begin"/>
      </w:r>
      <w:r>
        <w:rPr>
          <w:noProof/>
        </w:rPr>
        <w:instrText xml:space="preserve"> PAGEREF _Toc277260319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2213C">
        <w:rPr>
          <w:noProof/>
        </w:rPr>
        <w:fldChar w:fldCharType="begin"/>
      </w:r>
      <w:r>
        <w:rPr>
          <w:noProof/>
        </w:rPr>
        <w:instrText xml:space="preserve"> PAGEREF _Toc277260320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2213C">
        <w:rPr>
          <w:noProof/>
        </w:rPr>
        <w:fldChar w:fldCharType="begin"/>
      </w:r>
      <w:r>
        <w:rPr>
          <w:noProof/>
        </w:rPr>
        <w:instrText xml:space="preserve"> PAGEREF _Toc277260321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2213C">
        <w:rPr>
          <w:noProof/>
        </w:rPr>
        <w:fldChar w:fldCharType="begin"/>
      </w:r>
      <w:r>
        <w:rPr>
          <w:noProof/>
        </w:rPr>
        <w:instrText xml:space="preserve"> PAGEREF _Toc277260322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2213C">
        <w:rPr>
          <w:noProof/>
        </w:rPr>
        <w:fldChar w:fldCharType="begin"/>
      </w:r>
      <w:r>
        <w:rPr>
          <w:noProof/>
        </w:rPr>
        <w:instrText xml:space="preserve"> PAGEREF _Toc277260323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2213C">
        <w:rPr>
          <w:noProof/>
        </w:rPr>
        <w:fldChar w:fldCharType="begin"/>
      </w:r>
      <w:r>
        <w:rPr>
          <w:noProof/>
        </w:rPr>
        <w:instrText xml:space="preserve"> PAGEREF _Toc277260324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2213C">
        <w:rPr>
          <w:noProof/>
        </w:rPr>
        <w:fldChar w:fldCharType="begin"/>
      </w:r>
      <w:r>
        <w:rPr>
          <w:noProof/>
        </w:rPr>
        <w:instrText xml:space="preserve"> PAGEREF _Toc277260325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2213C">
        <w:rPr>
          <w:noProof/>
        </w:rPr>
        <w:fldChar w:fldCharType="begin"/>
      </w:r>
      <w:r>
        <w:rPr>
          <w:noProof/>
        </w:rPr>
        <w:instrText xml:space="preserve"> PAGEREF _Toc277260326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2213C">
        <w:rPr>
          <w:noProof/>
        </w:rPr>
        <w:fldChar w:fldCharType="begin"/>
      </w:r>
      <w:r>
        <w:rPr>
          <w:noProof/>
        </w:rPr>
        <w:instrText xml:space="preserve"> PAGEREF _Toc277260327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2213C">
        <w:rPr>
          <w:noProof/>
        </w:rPr>
        <w:fldChar w:fldCharType="begin"/>
      </w:r>
      <w:r>
        <w:rPr>
          <w:noProof/>
        </w:rPr>
        <w:instrText xml:space="preserve"> PAGEREF _Toc277260328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sidR="0012213C">
        <w:rPr>
          <w:noProof/>
        </w:rPr>
        <w:fldChar w:fldCharType="begin"/>
      </w:r>
      <w:r>
        <w:rPr>
          <w:noProof/>
        </w:rPr>
        <w:instrText xml:space="preserve"> PAGEREF _Toc277260329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2213C">
        <w:rPr>
          <w:noProof/>
        </w:rPr>
        <w:fldChar w:fldCharType="begin"/>
      </w:r>
      <w:r>
        <w:rPr>
          <w:noProof/>
        </w:rPr>
        <w:instrText xml:space="preserve"> PAGEREF _Toc277260330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2213C">
        <w:rPr>
          <w:noProof/>
        </w:rPr>
        <w:fldChar w:fldCharType="begin"/>
      </w:r>
      <w:r>
        <w:rPr>
          <w:noProof/>
        </w:rPr>
        <w:instrText xml:space="preserve"> PAGEREF _Toc277260331 \h </w:instrText>
      </w:r>
      <w:r w:rsidR="0012213C">
        <w:rPr>
          <w:noProof/>
        </w:rPr>
      </w:r>
      <w:r w:rsidR="0012213C">
        <w:rPr>
          <w:noProof/>
        </w:rPr>
        <w:fldChar w:fldCharType="separate"/>
      </w:r>
      <w:r w:rsidR="00B24502">
        <w:rPr>
          <w:noProof/>
        </w:rPr>
        <w:t>1</w:t>
      </w:r>
      <w:r w:rsidR="0012213C">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1" w:name="_Toc277546649"/>
      <w:r w:rsidR="007C0EE8" w:rsidRPr="001D2C1D">
        <w:lastRenderedPageBreak/>
        <w:t>Capítulo 1</w:t>
      </w:r>
      <w:r w:rsidR="003A19EE">
        <w:t>.</w:t>
      </w:r>
      <w:r w:rsidR="007C0EE8" w:rsidRPr="001D2C1D">
        <w:t xml:space="preserve"> Introducción</w:t>
      </w:r>
      <w:bookmarkEnd w:id="1"/>
    </w:p>
    <w:p w:rsidR="009A106D" w:rsidRDefault="002D7A96" w:rsidP="00460025">
      <w:pPr>
        <w:pStyle w:val="Subttulo"/>
        <w:outlineLvl w:val="1"/>
      </w:pPr>
      <w:bookmarkStart w:id="2" w:name="_Toc277546650"/>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12213C">
        <w:fldChar w:fldCharType="begin"/>
      </w:r>
      <w:r>
        <w:instrText xml:space="preserve"> SEQ Ilustración \* ARABIC </w:instrText>
      </w:r>
      <w:r w:rsidR="0012213C">
        <w:fldChar w:fldCharType="separate"/>
      </w:r>
      <w:r w:rsidR="00B24502">
        <w:rPr>
          <w:noProof/>
        </w:rPr>
        <w:t>1</w:t>
      </w:r>
      <w:r w:rsidR="0012213C">
        <w:fldChar w:fldCharType="end"/>
      </w:r>
      <w:r>
        <w:t xml:space="preserve"> - Componentes que intervienen en acceso multimedia web</w:t>
      </w:r>
      <w:bookmarkEnd w:id="3"/>
    </w:p>
    <w:p w:rsidR="009A106D" w:rsidRPr="00460025" w:rsidRDefault="0012213C"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546651"/>
      <w:r w:rsidR="00CC20D5" w:rsidRPr="00D56AA3">
        <w:lastRenderedPageBreak/>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12213C">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546652"/>
      <w:r>
        <w:rPr>
          <w:kern w:val="1"/>
        </w:rPr>
        <w:lastRenderedPageBreak/>
        <w:t>1.2. Objetivos</w:t>
      </w:r>
      <w:bookmarkEnd w:id="5"/>
    </w:p>
    <w:p w:rsidR="009A106D" w:rsidRPr="00460025" w:rsidRDefault="00C8251B" w:rsidP="00460025">
      <w:pPr>
        <w:pStyle w:val="Subttulo"/>
        <w:outlineLvl w:val="2"/>
        <w:rPr>
          <w:b w:val="0"/>
          <w:kern w:val="1"/>
          <w:u w:val="single"/>
        </w:rPr>
      </w:pPr>
      <w:bookmarkStart w:id="6" w:name="_Toc277546653"/>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546654"/>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546655"/>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546656"/>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546657"/>
            <w:r w:rsidRPr="00460025">
              <w:lastRenderedPageBreak/>
              <w:t>Capítulo 2. Marco Teórico</w:t>
            </w:r>
            <w:bookmarkEnd w:id="10"/>
          </w:p>
        </w:tc>
      </w:tr>
    </w:tbl>
    <w:p w:rsidR="009A106D" w:rsidRDefault="007C0EE8" w:rsidP="00460025">
      <w:pPr>
        <w:pStyle w:val="Subttulo"/>
        <w:outlineLvl w:val="1"/>
      </w:pPr>
      <w:bookmarkStart w:id="11" w:name="_Toc266039162"/>
      <w:bookmarkStart w:id="12" w:name="_Toc277546658"/>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3"/>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12213C">
        <w:fldChar w:fldCharType="begin"/>
      </w:r>
      <w:r>
        <w:instrText xml:space="preserve"> SEQ Ilustración \* ARABIC </w:instrText>
      </w:r>
      <w:r w:rsidR="0012213C">
        <w:fldChar w:fldCharType="separate"/>
      </w:r>
      <w:r w:rsidR="00B24502">
        <w:rPr>
          <w:noProof/>
        </w:rPr>
        <w:t>2</w:t>
      </w:r>
      <w:r w:rsidR="0012213C">
        <w:fldChar w:fldCharType="end"/>
      </w:r>
      <w:r>
        <w:t xml:space="preserve"> - </w:t>
      </w:r>
      <w:r w:rsidRPr="00464E84">
        <w:t>Adaptación de cont</w:t>
      </w:r>
      <w:r>
        <w:t>enidos para un acceso universal</w:t>
      </w:r>
      <w:bookmarkEnd w:id="14"/>
      <w:bookmarkEnd w:id="15"/>
    </w:p>
    <w:p w:rsidR="009A106D" w:rsidRPr="00460025" w:rsidRDefault="0012213C"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66039163"/>
      <w:r>
        <w:br w:type="page"/>
      </w:r>
    </w:p>
    <w:p w:rsidR="009A106D" w:rsidRDefault="001B5244" w:rsidP="00460025">
      <w:pPr>
        <w:pStyle w:val="Subttulo"/>
        <w:outlineLvl w:val="1"/>
      </w:pPr>
      <w:bookmarkStart w:id="18" w:name="_Toc277546659"/>
      <w:r>
        <w:lastRenderedPageBreak/>
        <w:t xml:space="preserve">2.2. Protocolo </w:t>
      </w:r>
      <w:r w:rsidR="00452D69">
        <w:t xml:space="preserve">XML </w:t>
      </w:r>
      <w:r>
        <w:t>orientado a objeto</w:t>
      </w:r>
      <w:r w:rsidR="00DB24E3">
        <w:t>s</w:t>
      </w:r>
      <w:bookmarkEnd w:id="18"/>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546660"/>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12213C">
        <w:fldChar w:fldCharType="begin"/>
      </w:r>
      <w:r>
        <w:instrText xml:space="preserve"> SEQ Ilustración \* ARABIC </w:instrText>
      </w:r>
      <w:r w:rsidR="0012213C">
        <w:fldChar w:fldCharType="separate"/>
      </w:r>
      <w:r w:rsidR="00B24502">
        <w:rPr>
          <w:noProof/>
        </w:rPr>
        <w:t>3</w:t>
      </w:r>
      <w:r w:rsidR="0012213C">
        <w:fldChar w:fldCharType="end"/>
      </w:r>
      <w:r>
        <w:t xml:space="preserve"> - </w:t>
      </w:r>
      <w:r w:rsidRPr="001D0396">
        <w:t>Esquema SOAP seg</w:t>
      </w:r>
      <w:r w:rsidR="00F8658A">
        <w:t>ú</w:t>
      </w:r>
      <w:r w:rsidRPr="001D0396">
        <w:t>n la W3C</w:t>
      </w:r>
      <w:bookmarkEnd w:id="20"/>
      <w:bookmarkEnd w:id="21"/>
    </w:p>
    <w:p w:rsidR="009A106D" w:rsidRPr="00460025" w:rsidRDefault="0012213C"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7546661"/>
      <w:r>
        <w:lastRenderedPageBreak/>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546662"/>
      <w:r>
        <w:lastRenderedPageBreak/>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12213C">
        <w:fldChar w:fldCharType="begin"/>
      </w:r>
      <w:r>
        <w:instrText xml:space="preserve"> SEQ Ilustración \* ARABIC </w:instrText>
      </w:r>
      <w:r w:rsidR="0012213C">
        <w:fldChar w:fldCharType="separate"/>
      </w:r>
      <w:r w:rsidR="00B24502">
        <w:rPr>
          <w:noProof/>
        </w:rPr>
        <w:t>4</w:t>
      </w:r>
      <w:r w:rsidR="0012213C">
        <w:fldChar w:fldCharType="end"/>
      </w:r>
      <w:r>
        <w:t xml:space="preserve"> - </w:t>
      </w:r>
      <w:r w:rsidRPr="008D05B2">
        <w:t>Esquema del funcionamiento de RSS</w:t>
      </w:r>
      <w:bookmarkEnd w:id="24"/>
    </w:p>
    <w:p w:rsidR="000262D2" w:rsidRDefault="0012213C"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546663"/>
      <w:r w:rsidR="00AC2D2B">
        <w:lastRenderedPageBreak/>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12213C">
        <w:fldChar w:fldCharType="begin"/>
      </w:r>
      <w:r>
        <w:instrText xml:space="preserve"> SEQ Ilustración \* ARABIC </w:instrText>
      </w:r>
      <w:r w:rsidR="0012213C">
        <w:fldChar w:fldCharType="separate"/>
      </w:r>
      <w:r w:rsidR="00B24502">
        <w:rPr>
          <w:noProof/>
        </w:rPr>
        <w:t>5</w:t>
      </w:r>
      <w:r w:rsidR="0012213C">
        <w:fldChar w:fldCharType="end"/>
      </w:r>
      <w:r>
        <w:t xml:space="preserve"> - </w:t>
      </w:r>
      <w:r w:rsidRPr="00E46373">
        <w:t>Esquema de XML Orientado a MVC</w:t>
      </w:r>
      <w:bookmarkEnd w:id="26"/>
      <w:bookmarkEnd w:id="27"/>
    </w:p>
    <w:p w:rsidR="00AC2D2B" w:rsidRDefault="0012213C"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546664"/>
      <w:r>
        <w:t>2.3</w:t>
      </w:r>
      <w:r w:rsidR="007C0EE8">
        <w:t>.</w:t>
      </w:r>
      <w:r w:rsidR="005E1AF4">
        <w:t>1.</w:t>
      </w:r>
      <w:r w:rsidR="006433BF">
        <w:t xml:space="preserve"> </w:t>
      </w:r>
      <w:r w:rsidR="007C0EE8">
        <w:t>Servi</w:t>
      </w:r>
      <w:r w:rsidR="006433BF">
        <w:t>do</w:t>
      </w:r>
      <w:r w:rsidR="007C0EE8">
        <w:t xml:space="preserve">r </w:t>
      </w:r>
      <w:r w:rsidR="006433BF">
        <w:t xml:space="preserve"> Web</w:t>
      </w:r>
      <w:bookmarkEnd w:id="17"/>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546665"/>
      <w:r w:rsidR="00D23AE3">
        <w:rPr>
          <w:lang w:val="es-ES"/>
        </w:rPr>
        <w:lastRenderedPageBreak/>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546666"/>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546667"/>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546668"/>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9A106D" w:rsidRDefault="007C0EE8">
      <w:r>
        <w:br w:type="page"/>
      </w:r>
    </w:p>
    <w:p w:rsidR="00BA71DB" w:rsidRPr="007E48E2" w:rsidRDefault="00BA71DB" w:rsidP="00BA71DB">
      <w:pPr>
        <w:pStyle w:val="Subttulo"/>
      </w:pPr>
      <w:bookmarkStart w:id="35"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12213C">
        <w:fldChar w:fldCharType="begin"/>
      </w:r>
      <w:r>
        <w:instrText xml:space="preserve"> SEQ Ilustración \* ARABIC </w:instrText>
      </w:r>
      <w:r w:rsidR="0012213C">
        <w:fldChar w:fldCharType="separate"/>
      </w:r>
      <w:r w:rsidR="00B24502">
        <w:rPr>
          <w:noProof/>
        </w:rPr>
        <w:t>6</w:t>
      </w:r>
      <w:r w:rsidR="0012213C">
        <w:fldChar w:fldCharType="end"/>
      </w:r>
      <w:r>
        <w:t xml:space="preserve"> - </w:t>
      </w:r>
      <w:r w:rsidRPr="00620C24">
        <w:t>Modelo típico de un servicio streaming</w:t>
      </w:r>
      <w:bookmarkEnd w:id="36"/>
    </w:p>
    <w:p w:rsidR="00BA71DB" w:rsidRPr="008551A5" w:rsidRDefault="0012213C"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546669"/>
      <w:r w:rsidR="00D23AE3">
        <w:lastRenderedPageBreak/>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8" w:name="_Toc277546670"/>
      <w:r>
        <w:rPr>
          <w:lang w:val="es-ES"/>
        </w:rPr>
        <w:lastRenderedPageBreak/>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546671"/>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546672"/>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546673"/>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546674"/>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546675"/>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12213C">
        <w:fldChar w:fldCharType="begin"/>
      </w:r>
      <w:r>
        <w:instrText xml:space="preserve"> SEQ Ilustración \* ARABIC </w:instrText>
      </w:r>
      <w:r w:rsidR="0012213C">
        <w:fldChar w:fldCharType="separate"/>
      </w:r>
      <w:r w:rsidR="00B24502">
        <w:rPr>
          <w:noProof/>
        </w:rPr>
        <w:t>7</w:t>
      </w:r>
      <w:r w:rsidR="0012213C">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546676"/>
      <w:r w:rsidR="003B2254">
        <w:rPr>
          <w:lang w:val="es-ES"/>
        </w:rPr>
        <w:lastRenderedPageBreak/>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12213C">
        <w:fldChar w:fldCharType="begin"/>
      </w:r>
      <w:r>
        <w:instrText xml:space="preserve"> SEQ Ilustración \* ARABIC </w:instrText>
      </w:r>
      <w:r w:rsidR="0012213C">
        <w:fldChar w:fldCharType="separate"/>
      </w:r>
      <w:r w:rsidR="00B24502">
        <w:rPr>
          <w:noProof/>
        </w:rPr>
        <w:t>8</w:t>
      </w:r>
      <w:r w:rsidR="0012213C">
        <w:fldChar w:fldCharType="end"/>
      </w:r>
      <w:r>
        <w:t xml:space="preserve"> - Real Player 11</w:t>
      </w:r>
      <w:bookmarkEnd w:id="48"/>
      <w:bookmarkEnd w:id="49"/>
    </w:p>
    <w:p w:rsidR="00B23E60" w:rsidRDefault="0012213C"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546677"/>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12213C">
        <w:fldChar w:fldCharType="begin"/>
      </w:r>
      <w:r>
        <w:instrText xml:space="preserve"> SEQ Ilustración \* ARABIC </w:instrText>
      </w:r>
      <w:r w:rsidR="0012213C">
        <w:fldChar w:fldCharType="separate"/>
      </w:r>
      <w:r w:rsidR="00B24502">
        <w:rPr>
          <w:noProof/>
        </w:rPr>
        <w:t>9</w:t>
      </w:r>
      <w:r w:rsidR="0012213C">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546678"/>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12213C">
        <w:fldChar w:fldCharType="begin"/>
      </w:r>
      <w:r>
        <w:instrText xml:space="preserve"> SEQ Ilustración \* ARABIC </w:instrText>
      </w:r>
      <w:r w:rsidR="0012213C">
        <w:fldChar w:fldCharType="separate"/>
      </w:r>
      <w:r w:rsidR="00B24502">
        <w:rPr>
          <w:noProof/>
        </w:rPr>
        <w:t>10</w:t>
      </w:r>
      <w:r w:rsidR="0012213C">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546679"/>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12213C">
        <w:fldChar w:fldCharType="begin"/>
      </w:r>
      <w:r>
        <w:instrText xml:space="preserve"> SEQ Ilustración \* ARABIC </w:instrText>
      </w:r>
      <w:r w:rsidR="0012213C">
        <w:fldChar w:fldCharType="separate"/>
      </w:r>
      <w:r w:rsidR="00B24502">
        <w:rPr>
          <w:noProof/>
        </w:rPr>
        <w:t>11</w:t>
      </w:r>
      <w:r w:rsidR="0012213C">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546680"/>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546681"/>
      <w:r w:rsidR="003D5D52">
        <w:lastRenderedPageBreak/>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66039182"/>
      <w:bookmarkStart w:id="65" w:name="_Toc277546682"/>
      <w:r>
        <w:t>2.</w:t>
      </w:r>
      <w:r w:rsidR="00CF4C85">
        <w:t>6</w:t>
      </w:r>
      <w:r w:rsidR="003D5D52">
        <w:t>.</w:t>
      </w:r>
      <w:r>
        <w:t>1</w:t>
      </w:r>
      <w:r w:rsidR="003D5D52">
        <w:t>.</w:t>
      </w:r>
      <w:r>
        <w:t xml:space="preserve"> FFmpeg</w:t>
      </w:r>
      <w:bookmarkEnd w:id="65"/>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12213C">
        <w:fldChar w:fldCharType="begin"/>
      </w:r>
      <w:r>
        <w:instrText xml:space="preserve"> SEQ Ilustración \* ARABIC </w:instrText>
      </w:r>
      <w:r w:rsidR="0012213C">
        <w:fldChar w:fldCharType="separate"/>
      </w:r>
      <w:r w:rsidR="00B24502">
        <w:rPr>
          <w:noProof/>
        </w:rPr>
        <w:t>12</w:t>
      </w:r>
      <w:r w:rsidR="0012213C">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546683"/>
      <w:r w:rsidR="00155E35">
        <w:lastRenderedPageBreak/>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LiveTV y VideoOnDemand.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WiMAX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12213C">
        <w:fldChar w:fldCharType="begin"/>
      </w:r>
      <w:r>
        <w:instrText xml:space="preserve"> SEQ Ilustración \* ARABIC </w:instrText>
      </w:r>
      <w:r w:rsidR="0012213C">
        <w:fldChar w:fldCharType="separate"/>
      </w:r>
      <w:r w:rsidR="00B24502">
        <w:rPr>
          <w:noProof/>
        </w:rPr>
        <w:t>13</w:t>
      </w:r>
      <w:r w:rsidR="0012213C">
        <w:fldChar w:fldCharType="end"/>
      </w:r>
      <w:r>
        <w:t xml:space="preserve"> - Infraestructura de redes IPTV</w:t>
      </w:r>
      <w:bookmarkEnd w:id="69"/>
      <w:bookmarkEnd w:id="70"/>
    </w:p>
    <w:p w:rsidR="006859D3" w:rsidRPr="00460025" w:rsidRDefault="0012213C"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546684"/>
      <w:r w:rsidR="007F68C8">
        <w:lastRenderedPageBreak/>
        <w:t>2.8. Metodología de Desarrollo</w:t>
      </w:r>
      <w:bookmarkEnd w:id="71"/>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546685"/>
      <w:r w:rsidRPr="00531853">
        <w:lastRenderedPageBreak/>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8"/>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9"/>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4" w:name="_Toc277546686"/>
      <w:r>
        <w:lastRenderedPageBreak/>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10"/>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546687"/>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1"/>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lastRenderedPageBreak/>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lastRenderedPageBreak/>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546688"/>
      <w:r>
        <w:lastRenderedPageBreak/>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2"/>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546689"/>
      <w:r>
        <w:lastRenderedPageBreak/>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546690"/>
      <w:r>
        <w:lastRenderedPageBreak/>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12213C">
        <w:fldChar w:fldCharType="begin"/>
      </w:r>
      <w:r w:rsidR="000051F5">
        <w:instrText xml:space="preserve"> SEQ Ilustración \* ARABIC </w:instrText>
      </w:r>
      <w:r w:rsidR="0012213C">
        <w:fldChar w:fldCharType="separate"/>
      </w:r>
      <w:r w:rsidR="00B24502">
        <w:rPr>
          <w:noProof/>
        </w:rPr>
        <w:t>14</w:t>
      </w:r>
      <w:r w:rsidR="0012213C">
        <w:rPr>
          <w:noProof/>
        </w:rPr>
        <w:fldChar w:fldCharType="end"/>
      </w:r>
      <w:r>
        <w:t xml:space="preserve"> - Visión general Zend Framework</w:t>
      </w:r>
      <w:bookmarkEnd w:id="79"/>
    </w:p>
    <w:p w:rsidR="003607CB" w:rsidRDefault="0012213C"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546691"/>
      <w:r w:rsidRPr="00460025">
        <w:rPr>
          <w:lang w:val="pt-BR"/>
        </w:rPr>
        <w:lastRenderedPageBreak/>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12213C">
        <w:fldChar w:fldCharType="begin"/>
      </w:r>
      <w:r w:rsidR="000051F5">
        <w:instrText xml:space="preserve"> SEQ Ilustración \* ARABIC </w:instrText>
      </w:r>
      <w:r w:rsidR="0012213C">
        <w:fldChar w:fldCharType="separate"/>
      </w:r>
      <w:r w:rsidR="00B24502">
        <w:rPr>
          <w:noProof/>
        </w:rPr>
        <w:t>15</w:t>
      </w:r>
      <w:r w:rsidR="0012213C">
        <w:rPr>
          <w:noProof/>
        </w:rPr>
        <w:fldChar w:fldCharType="end"/>
      </w:r>
      <w:r>
        <w:t xml:space="preserve"> - Esquema de Widgets GWT</w:t>
      </w:r>
      <w:bookmarkEnd w:id="81"/>
    </w:p>
    <w:p w:rsidR="003607CB" w:rsidRPr="00BE13A4" w:rsidRDefault="0012213C"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546692"/>
      <w:r w:rsidRPr="007E48E2">
        <w:lastRenderedPageBreak/>
        <w:t>Capítulo 3: Estado del Arte</w:t>
      </w:r>
      <w:bookmarkEnd w:id="82"/>
    </w:p>
    <w:p w:rsidR="009A106D" w:rsidRDefault="007C0EE8" w:rsidP="00460025">
      <w:pPr>
        <w:pStyle w:val="Subttulo"/>
        <w:outlineLvl w:val="1"/>
      </w:pPr>
      <w:bookmarkStart w:id="83" w:name="_Toc266039185"/>
      <w:bookmarkStart w:id="84" w:name="_Toc277546693"/>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546694"/>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12213C">
        <w:fldChar w:fldCharType="begin"/>
      </w:r>
      <w:r>
        <w:instrText xml:space="preserve"> SEQ Ilustración \* ARABIC </w:instrText>
      </w:r>
      <w:r w:rsidR="0012213C">
        <w:fldChar w:fldCharType="separate"/>
      </w:r>
      <w:r w:rsidR="00B24502">
        <w:rPr>
          <w:noProof/>
        </w:rPr>
        <w:t>16</w:t>
      </w:r>
      <w:r w:rsidR="0012213C">
        <w:fldChar w:fldCharType="end"/>
      </w:r>
      <w:r>
        <w:t xml:space="preserve"> - Web PHPMotion</w:t>
      </w:r>
      <w:bookmarkEnd w:id="86"/>
      <w:bookmarkEnd w:id="87"/>
    </w:p>
    <w:bookmarkStart w:id="88"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546695"/>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12213C">
        <w:fldChar w:fldCharType="begin"/>
      </w:r>
      <w:r>
        <w:instrText xml:space="preserve"> SEQ Ilustración \* ARABIC </w:instrText>
      </w:r>
      <w:r w:rsidR="0012213C">
        <w:fldChar w:fldCharType="separate"/>
      </w:r>
      <w:r w:rsidR="00B24502">
        <w:rPr>
          <w:noProof/>
        </w:rPr>
        <w:t>17</w:t>
      </w:r>
      <w:r w:rsidR="0012213C">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546696"/>
      <w:r w:rsidRPr="007E48E2">
        <w:lastRenderedPageBreak/>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546697"/>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12213C">
        <w:fldChar w:fldCharType="begin"/>
      </w:r>
      <w:r>
        <w:instrText xml:space="preserve"> SEQ Ilustración \* ARABIC </w:instrText>
      </w:r>
      <w:r w:rsidR="0012213C">
        <w:fldChar w:fldCharType="separate"/>
      </w:r>
      <w:r w:rsidR="00B24502">
        <w:rPr>
          <w:noProof/>
        </w:rPr>
        <w:t>18</w:t>
      </w:r>
      <w:r w:rsidR="0012213C">
        <w:fldChar w:fldCharType="end"/>
      </w:r>
      <w:r>
        <w:t xml:space="preserve"> - </w:t>
      </w:r>
      <w:r w:rsidRPr="001D6F6B">
        <w:t>Youtube</w:t>
      </w:r>
      <w:bookmarkEnd w:id="97"/>
      <w:bookmarkEnd w:id="98"/>
    </w:p>
    <w:bookmarkStart w:id="99"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546698"/>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3"/>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12213C">
        <w:fldChar w:fldCharType="begin"/>
      </w:r>
      <w:r>
        <w:instrText xml:space="preserve"> SEQ Ilustración \* ARABIC </w:instrText>
      </w:r>
      <w:r w:rsidR="0012213C">
        <w:fldChar w:fldCharType="separate"/>
      </w:r>
      <w:r w:rsidR="00B24502">
        <w:rPr>
          <w:noProof/>
        </w:rPr>
        <w:t>19</w:t>
      </w:r>
      <w:r w:rsidR="0012213C">
        <w:fldChar w:fldCharType="end"/>
      </w:r>
      <w:r>
        <w:t xml:space="preserve"> - Google Video</w:t>
      </w:r>
      <w:bookmarkEnd w:id="102"/>
    </w:p>
    <w:bookmarkStart w:id="103"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546699"/>
      <w:r w:rsidRPr="007E48E2">
        <w:lastRenderedPageBreak/>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12213C">
        <w:fldChar w:fldCharType="begin"/>
      </w:r>
      <w:r>
        <w:instrText xml:space="preserve"> SEQ Ilustración \* ARABIC </w:instrText>
      </w:r>
      <w:r w:rsidR="0012213C">
        <w:fldChar w:fldCharType="separate"/>
      </w:r>
      <w:r w:rsidR="00B24502">
        <w:rPr>
          <w:noProof/>
        </w:rPr>
        <w:t>20</w:t>
      </w:r>
      <w:r w:rsidR="0012213C">
        <w:fldChar w:fldCharType="end"/>
      </w:r>
      <w:r>
        <w:t xml:space="preserve"> - Vimeo</w:t>
      </w:r>
      <w:bookmarkEnd w:id="106"/>
    </w:p>
    <w:bookmarkStart w:id="107"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546700"/>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12213C">
        <w:fldChar w:fldCharType="begin"/>
      </w:r>
      <w:r>
        <w:instrText xml:space="preserve"> SEQ Ilustración \* ARABIC </w:instrText>
      </w:r>
      <w:r w:rsidR="0012213C">
        <w:fldChar w:fldCharType="separate"/>
      </w:r>
      <w:r w:rsidR="00B24502">
        <w:rPr>
          <w:noProof/>
        </w:rPr>
        <w:t>21</w:t>
      </w:r>
      <w:r w:rsidR="0012213C">
        <w:fldChar w:fldCharType="end"/>
      </w:r>
      <w:r>
        <w:t xml:space="preserve"> - Terra TV</w:t>
      </w:r>
      <w:bookmarkEnd w:id="110"/>
      <w:bookmarkEnd w:id="111"/>
    </w:p>
    <w:bookmarkStart w:id="112"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12213C">
        <w:fldChar w:fldCharType="begin"/>
      </w:r>
      <w:r>
        <w:instrText xml:space="preserve"> SEQ Ilustración \* ARABIC </w:instrText>
      </w:r>
      <w:r w:rsidR="0012213C">
        <w:fldChar w:fldCharType="separate"/>
      </w:r>
      <w:r w:rsidR="00B24502">
        <w:rPr>
          <w:noProof/>
        </w:rPr>
        <w:t>22</w:t>
      </w:r>
      <w:r w:rsidR="0012213C">
        <w:fldChar w:fldCharType="end"/>
      </w:r>
      <w:r>
        <w:t xml:space="preserve"> - Emol TV</w:t>
      </w:r>
      <w:bookmarkEnd w:id="114"/>
    </w:p>
    <w:bookmarkStart w:id="115"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r>
        <w:rPr>
          <w:lang w:val="es-ES"/>
        </w:rPr>
        <w:br w:type="page"/>
      </w:r>
    </w:p>
    <w:p w:rsidR="007C0EE8" w:rsidRPr="00460025" w:rsidRDefault="007C0EE8" w:rsidP="007C0EE8">
      <w:pPr>
        <w:pStyle w:val="Subttulo"/>
        <w:outlineLvl w:val="2"/>
        <w:rPr>
          <w:lang w:val="es-ES"/>
        </w:rPr>
      </w:pPr>
      <w:bookmarkStart w:id="117" w:name="_Toc277546701"/>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12213C">
        <w:fldChar w:fldCharType="begin"/>
      </w:r>
      <w:r>
        <w:instrText xml:space="preserve"> SEQ Ilustración \* ARABIC </w:instrText>
      </w:r>
      <w:r w:rsidR="0012213C">
        <w:fldChar w:fldCharType="separate"/>
      </w:r>
      <w:r w:rsidR="00B24502">
        <w:rPr>
          <w:noProof/>
        </w:rPr>
        <w:t>23</w:t>
      </w:r>
      <w:r w:rsidR="0012213C">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1" w:name="_Toc277546702"/>
      <w:r w:rsidRPr="00460025">
        <w:rPr>
          <w:lang w:val="es-ES"/>
        </w:rPr>
        <w:lastRenderedPageBreak/>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12213C">
        <w:fldChar w:fldCharType="begin"/>
      </w:r>
      <w:r>
        <w:instrText xml:space="preserve"> SEQ Ilustración \* ARABIC </w:instrText>
      </w:r>
      <w:r w:rsidR="0012213C">
        <w:fldChar w:fldCharType="separate"/>
      </w:r>
      <w:r w:rsidR="00B24502">
        <w:rPr>
          <w:noProof/>
        </w:rPr>
        <w:t>24</w:t>
      </w:r>
      <w:r w:rsidR="0012213C">
        <w:fldChar w:fldCharType="end"/>
      </w:r>
      <w:r>
        <w:t xml:space="preserve"> – Google TV en un televisor IPTV conectado a internet</w:t>
      </w:r>
      <w:bookmarkEnd w:id="122"/>
      <w:bookmarkEnd w:id="123"/>
    </w:p>
    <w:p w:rsidR="009A106D" w:rsidRPr="00460025" w:rsidRDefault="0012213C"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Default="00B53E02" w:rsidP="00B53E02">
      <w:pPr>
        <w:pStyle w:val="Ttulo"/>
        <w:pageBreakBefore/>
        <w:outlineLvl w:val="0"/>
        <w:rPr>
          <w:lang w:val="en-GB"/>
        </w:rPr>
      </w:pPr>
      <w:bookmarkStart w:id="124" w:name="_Toc277546703"/>
      <w:r>
        <w:rPr>
          <w:lang w:val="en-GB"/>
        </w:rPr>
        <w:lastRenderedPageBreak/>
        <w:t>4</w:t>
      </w:r>
      <w:r w:rsidRPr="00DA4F25">
        <w:rPr>
          <w:lang w:val="en-GB"/>
        </w:rPr>
        <w:t xml:space="preserve">. </w:t>
      </w:r>
      <w:r>
        <w:rPr>
          <w:lang w:val="en-GB"/>
        </w:rPr>
        <w:t>Desarrollo</w:t>
      </w:r>
      <w:bookmarkEnd w:id="124"/>
    </w:p>
    <w:p w:rsidR="00B53E02" w:rsidRDefault="00B53E02" w:rsidP="00EC3C1C">
      <w:pPr>
        <w:pStyle w:val="Subttulo"/>
        <w:outlineLvl w:val="1"/>
        <w:rPr>
          <w:lang w:val="en-GB"/>
        </w:rPr>
      </w:pPr>
      <w:bookmarkStart w:id="125" w:name="_Toc277546704"/>
      <w:r>
        <w:rPr>
          <w:lang w:val="en-GB"/>
        </w:rPr>
        <w:t>4.1. Tecnología a Utilizar</w:t>
      </w:r>
      <w:bookmarkEnd w:id="125"/>
    </w:p>
    <w:p w:rsidR="00B53E02" w:rsidRDefault="00B53E02" w:rsidP="00EC3C1C">
      <w:pPr>
        <w:pStyle w:val="Subttulo"/>
        <w:outlineLvl w:val="2"/>
        <w:rPr>
          <w:lang w:val="en-GB"/>
        </w:rPr>
      </w:pPr>
      <w:bookmarkStart w:id="126" w:name="_Toc277546705"/>
      <w:r>
        <w:rPr>
          <w:lang w:val="en-GB"/>
        </w:rPr>
        <w:t>4.1.1. Servidor</w:t>
      </w:r>
      <w:bookmarkEnd w:id="126"/>
    </w:p>
    <w:p w:rsidR="00B53E02" w:rsidRPr="00455B4F" w:rsidRDefault="00B53E02" w:rsidP="00B53E02">
      <w:pPr>
        <w:pStyle w:val="Subttulo"/>
        <w:rPr>
          <w:lang w:val="en-GB"/>
        </w:rPr>
      </w:pPr>
      <w:r>
        <w:rPr>
          <w:lang w:val="en-GB"/>
        </w:rPr>
        <w:t>PHP 5.3</w:t>
      </w:r>
    </w:p>
    <w:p w:rsidR="00B53E02" w:rsidRDefault="00B53E02" w:rsidP="00B53E02">
      <w:pPr>
        <w:rPr>
          <w:lang w:val="en-GB"/>
        </w:rPr>
      </w:pPr>
      <w:r>
        <w:rPr>
          <w:lang w:val="en-GB"/>
        </w:rPr>
        <w:t>Para la elección de la tecnología es importante privilegiar las que nos ofrezcan la posibilidad de un desarrollo rápido y a la vez escalable.</w:t>
      </w:r>
    </w:p>
    <w:p w:rsidR="00B53E02" w:rsidRDefault="00B53E02" w:rsidP="00B53E02">
      <w:pPr>
        <w:rPr>
          <w:lang w:val="en-GB"/>
        </w:rPr>
      </w:pPr>
      <w:r>
        <w:rPr>
          <w:lang w:val="en-GB"/>
        </w:rPr>
        <w:t xml:space="preserve">PHP es uno de los lenguajes web más orientados al desarrollo rápido además nos permite una orientación a objetos con las consiguientes ventajas en cuanto a escalabilidad y reusabilidad. </w:t>
      </w:r>
    </w:p>
    <w:p w:rsidR="00B53E02" w:rsidRDefault="00B53E02" w:rsidP="00B53E02">
      <w:pPr>
        <w:rPr>
          <w:lang w:val="en-GB"/>
        </w:rPr>
      </w:pPr>
      <w:r>
        <w:rPr>
          <w:lang w:val="en-GB"/>
        </w:rPr>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Default="00B53E02" w:rsidP="00B53E02">
      <w:pPr>
        <w:rPr>
          <w:lang w:val="en-GB"/>
        </w:rPr>
      </w:pPr>
    </w:p>
    <w:p w:rsidR="00B53E02" w:rsidRDefault="00B53E02" w:rsidP="00B53E02">
      <w:pPr>
        <w:suppressAutoHyphens w:val="0"/>
        <w:spacing w:before="0" w:after="0" w:line="240" w:lineRule="auto"/>
        <w:jc w:val="left"/>
        <w:rPr>
          <w:rFonts w:eastAsia="Times New Roman" w:cs="Times New Roman"/>
          <w:b/>
          <w:sz w:val="28"/>
          <w:szCs w:val="24"/>
          <w:lang w:val="en-GB"/>
        </w:rPr>
      </w:pPr>
      <w:r>
        <w:rPr>
          <w:lang w:val="en-GB"/>
        </w:rPr>
        <w:br w:type="page"/>
      </w:r>
    </w:p>
    <w:p w:rsidR="00B53E02" w:rsidRDefault="00B53E02" w:rsidP="00B53E02">
      <w:pPr>
        <w:pStyle w:val="Subttulo"/>
        <w:rPr>
          <w:lang w:val="en-GB"/>
        </w:rPr>
      </w:pPr>
      <w:r>
        <w:rPr>
          <w:lang w:val="en-GB"/>
        </w:rPr>
        <w:lastRenderedPageBreak/>
        <w:t xml:space="preserve">MySQL 5 </w:t>
      </w:r>
    </w:p>
    <w:p w:rsidR="00B53E02" w:rsidRDefault="00B53E02" w:rsidP="00B53E02">
      <w:pPr>
        <w:rPr>
          <w:lang w:val="en-GB"/>
        </w:rPr>
      </w:pPr>
      <w:r>
        <w:rPr>
          <w:lang w:val="en-GB"/>
        </w:rPr>
        <w:t>MySQL es uno de los motores Open Source más usados a nivel mundial es ligero y robust</w:t>
      </w:r>
      <w:r w:rsidR="007E132C">
        <w:rPr>
          <w:lang w:val="en-GB"/>
        </w:rPr>
        <w:t>o,</w:t>
      </w:r>
      <w:r>
        <w:rPr>
          <w:lang w:val="en-GB"/>
        </w:rPr>
        <w:t xml:space="preserve"> el motor de MySQL mas usado es MyIsam ya que es muy rápido en consulta</w:t>
      </w:r>
      <w:r w:rsidR="004D4C09">
        <w:rPr>
          <w:lang w:val="en-GB"/>
        </w:rPr>
        <w:t>s</w:t>
      </w:r>
      <w:r w:rsidR="00623537">
        <w:rPr>
          <w:lang w:val="en-GB"/>
        </w:rPr>
        <w:t xml:space="preserve"> tipo SELECT</w:t>
      </w:r>
      <w:r w:rsidR="004D4C09">
        <w:rPr>
          <w:lang w:val="en-GB"/>
        </w:rPr>
        <w:t>, por otra parte el motor</w:t>
      </w:r>
      <w:r>
        <w:rPr>
          <w:lang w:val="en-GB"/>
        </w:rPr>
        <w:t xml:space="preserve"> InnoDB nos permite usar caraterísticas transaccionales si bien</w:t>
      </w:r>
      <w:r w:rsidR="00AB0E90">
        <w:rPr>
          <w:lang w:val="en-GB"/>
        </w:rPr>
        <w:t xml:space="preserve"> no es tan rápido en los SELECT</w:t>
      </w:r>
      <w:r>
        <w:rPr>
          <w:lang w:val="en-GB"/>
        </w:rPr>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Default="00B53E02" w:rsidP="00B53E02">
      <w:pPr>
        <w:rPr>
          <w:lang w:val="en-GB"/>
        </w:rPr>
      </w:pPr>
      <w:r>
        <w:rPr>
          <w:lang w:val="en-GB"/>
        </w:rPr>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Default="00623537" w:rsidP="00B53E02">
      <w:pPr>
        <w:rPr>
          <w:lang w:val="en-GB"/>
        </w:rPr>
      </w:pPr>
      <w:r>
        <w:rPr>
          <w:lang w:val="en-GB"/>
        </w:rPr>
        <w:t>Podemos usar estos dos engines en la misma base de datos de modo que las tablas de listado recurrente y actualizaciones menos recu</w:t>
      </w:r>
      <w:r w:rsidR="000152FC">
        <w:rPr>
          <w:lang w:val="en-GB"/>
        </w:rPr>
        <w:t>rrentes manejen el engine MyIsam</w:t>
      </w:r>
      <w:r>
        <w:rPr>
          <w:lang w:val="en-GB"/>
        </w:rPr>
        <w:t xml:space="preserve"> y las tablas de actualizaciones mas fr</w:t>
      </w:r>
      <w:r w:rsidR="000152FC">
        <w:rPr>
          <w:lang w:val="en-GB"/>
        </w:rPr>
        <w:t>ecuentes tengan el engine InnoDB</w:t>
      </w:r>
      <w:r>
        <w:rPr>
          <w:lang w:val="en-GB"/>
        </w:rPr>
        <w:t>.</w:t>
      </w:r>
    </w:p>
    <w:p w:rsidR="00EC3C1C" w:rsidRDefault="00EC3C1C">
      <w:pPr>
        <w:suppressAutoHyphens w:val="0"/>
        <w:spacing w:before="0" w:after="0" w:line="240" w:lineRule="auto"/>
        <w:jc w:val="left"/>
        <w:rPr>
          <w:rFonts w:eastAsia="Times New Roman" w:cs="Times New Roman"/>
          <w:b/>
          <w:sz w:val="28"/>
          <w:szCs w:val="24"/>
          <w:lang w:val="en-GB"/>
        </w:rPr>
      </w:pPr>
      <w:r>
        <w:rPr>
          <w:lang w:val="en-GB"/>
        </w:rPr>
        <w:br w:type="page"/>
      </w:r>
    </w:p>
    <w:p w:rsidR="00EC3C1C" w:rsidRDefault="00EC3C1C" w:rsidP="00EC3C1C">
      <w:pPr>
        <w:pStyle w:val="Subttulo"/>
        <w:rPr>
          <w:lang w:val="en-GB"/>
        </w:rPr>
      </w:pPr>
      <w:r>
        <w:rPr>
          <w:lang w:val="en-GB"/>
        </w:rPr>
        <w:lastRenderedPageBreak/>
        <w:t>FFMPEG</w:t>
      </w:r>
    </w:p>
    <w:p w:rsidR="00EC3C1C" w:rsidRDefault="00EC3C1C" w:rsidP="00B53E02">
      <w:pPr>
        <w:rPr>
          <w:lang w:val="en-GB"/>
        </w:rPr>
      </w:pPr>
      <w:r w:rsidRPr="00EC3C1C">
        <w:t>FFMPEG Blabla</w:t>
      </w:r>
      <w:r>
        <w:rPr>
          <w:lang w:val="en-GB"/>
        </w:rPr>
        <w:t>.</w:t>
      </w:r>
    </w:p>
    <w:p w:rsidR="00EC3C1C" w:rsidRDefault="00EC3C1C" w:rsidP="00EC3C1C">
      <w:pPr>
        <w:pStyle w:val="Ttulo7"/>
      </w:pPr>
      <w:r w:rsidRPr="00EC3C1C">
        <w:t>ffmpeg -i INFILE -acodec ACODEC -ab 96k -vcodec VCODEC -b 500k OUTFILE</w:t>
      </w:r>
    </w:p>
    <w:p w:rsidR="00A24EAF" w:rsidRDefault="00A24EAF" w:rsidP="00B53E02">
      <w:pPr>
        <w:rPr>
          <w:lang w:val="en-GB"/>
        </w:rPr>
      </w:pPr>
    </w:p>
    <w:p w:rsidR="009A106D" w:rsidRDefault="00B53E02" w:rsidP="00460025">
      <w:pPr>
        <w:pStyle w:val="Ttulo"/>
        <w:pageBreakBefore/>
        <w:outlineLvl w:val="0"/>
        <w:rPr>
          <w:lang w:val="en-GB"/>
        </w:rPr>
      </w:pPr>
      <w:bookmarkStart w:id="127" w:name="_Toc277546706"/>
      <w:r>
        <w:rPr>
          <w:lang w:val="en-GB"/>
        </w:rPr>
        <w:lastRenderedPageBreak/>
        <w:t>5</w:t>
      </w:r>
      <w:r w:rsidR="00CC20D5" w:rsidRPr="00DA4F25">
        <w:rPr>
          <w:lang w:val="en-GB"/>
        </w:rPr>
        <w:t xml:space="preserve">. </w:t>
      </w:r>
      <w:r w:rsidR="00DF02B6" w:rsidRPr="00F36ACC">
        <w:rPr>
          <w:lang w:val="en-US"/>
        </w:rPr>
        <w:t>Bibliografía</w:t>
      </w:r>
      <w:bookmarkEnd w:id="127"/>
      <w:r w:rsidR="00DF02B6" w:rsidRPr="00F36ACC">
        <w:rPr>
          <w:lang w:val="en-US"/>
        </w:rPr>
        <w:t xml:space="preserve"> </w:t>
      </w:r>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2F3B" w:rsidRDefault="007A2F3B">
      <w:pPr>
        <w:spacing w:before="0" w:after="0" w:line="240" w:lineRule="auto"/>
      </w:pPr>
      <w:r>
        <w:separator/>
      </w:r>
    </w:p>
  </w:endnote>
  <w:endnote w:type="continuationSeparator" w:id="1">
    <w:p w:rsidR="007A2F3B" w:rsidRDefault="007A2F3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12213C">
            <w:rPr>
              <w:sz w:val="16"/>
              <w:szCs w:val="16"/>
            </w:rPr>
            <w:fldChar w:fldCharType="begin"/>
          </w:r>
          <w:r>
            <w:rPr>
              <w:sz w:val="16"/>
              <w:szCs w:val="16"/>
            </w:rPr>
            <w:instrText xml:space="preserve"> PAGE </w:instrText>
          </w:r>
          <w:r w:rsidR="0012213C">
            <w:rPr>
              <w:sz w:val="16"/>
              <w:szCs w:val="16"/>
            </w:rPr>
            <w:fldChar w:fldCharType="separate"/>
          </w:r>
          <w:r w:rsidR="006F1F67">
            <w:rPr>
              <w:noProof/>
              <w:sz w:val="16"/>
              <w:szCs w:val="16"/>
            </w:rPr>
            <w:t>76</w:t>
          </w:r>
          <w:r w:rsidR="0012213C">
            <w:rPr>
              <w:sz w:val="16"/>
              <w:szCs w:val="16"/>
            </w:rPr>
            <w:fldChar w:fldCharType="end"/>
          </w:r>
          <w:r>
            <w:rPr>
              <w:sz w:val="16"/>
              <w:szCs w:val="16"/>
            </w:rPr>
            <w:t xml:space="preserve"> de </w:t>
          </w:r>
          <w:fldSimple w:instr=" NUMPAGES   \* MERGEFORMAT ">
            <w:r w:rsidR="006F1F67" w:rsidRPr="006F1F67">
              <w:rPr>
                <w:noProof/>
                <w:sz w:val="16"/>
                <w:szCs w:val="16"/>
              </w:rPr>
              <w:t>78</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2F3B" w:rsidRDefault="007A2F3B">
      <w:pPr>
        <w:spacing w:before="0" w:after="0" w:line="240" w:lineRule="auto"/>
      </w:pPr>
      <w:r>
        <w:separator/>
      </w:r>
    </w:p>
  </w:footnote>
  <w:footnote w:type="continuationSeparator" w:id="1">
    <w:p w:rsidR="007A2F3B" w:rsidRDefault="007A2F3B">
      <w:pPr>
        <w:spacing w:before="0" w:after="0" w:line="240" w:lineRule="auto"/>
      </w:pPr>
      <w:r>
        <w:continuationSeparator/>
      </w:r>
    </w:p>
  </w:footnote>
  <w:footnote w:id="2">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3">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5">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6">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7">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9">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10">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1">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2">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3">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4"/>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61E7684-8EAC-4FA9-BE65-C67F3C53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9946</Words>
  <Characters>54705</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64522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 Riquelme</cp:lastModifiedBy>
  <cp:revision>2</cp:revision>
  <cp:lastPrinted>2010-11-11T20:38:00Z</cp:lastPrinted>
  <dcterms:created xsi:type="dcterms:W3CDTF">2010-11-17T00:39:00Z</dcterms:created>
  <dcterms:modified xsi:type="dcterms:W3CDTF">2010-11-17T00:39:00Z</dcterms:modified>
</cp:coreProperties>
</file>