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3E0368">
            <w:pPr>
              <w:pStyle w:val="Sinespaciado"/>
              <w:snapToGrid w:val="0"/>
              <w:jc w:val="both"/>
            </w:pPr>
            <w:hyperlink r:id="rId10" w:history="1">
              <w:r w:rsidR="00CC20D5">
                <w:rPr>
                  <w:rStyle w:val="Hipervnculo"/>
                </w:rPr>
                <w:t>Rogelio.elias@sonda.com</w:t>
              </w:r>
            </w:hyperlink>
          </w:p>
          <w:p w:rsidR="00CC20D5" w:rsidRDefault="003E0368">
            <w:pPr>
              <w:pStyle w:val="Sinespaciado"/>
              <w:snapToGrid w:val="0"/>
              <w:jc w:val="both"/>
            </w:pPr>
            <w:hyperlink r:id="rId11" w:history="1">
              <w:r w:rsidR="00CC20D5">
                <w:rPr>
                  <w:rStyle w:val="Hipervnculo"/>
                </w:rPr>
                <w:t>rodrigo.riquelme@latercera.com</w:t>
              </w:r>
            </w:hyperlink>
          </w:p>
          <w:p w:rsidR="00CC20D5" w:rsidRDefault="003E0368">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F83408" w:rsidRDefault="0012213C">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8135062" w:history="1">
        <w:r w:rsidR="00F83408" w:rsidRPr="00874A93">
          <w:rPr>
            <w:rStyle w:val="Hipervnculo"/>
          </w:rPr>
          <w:t>Capítulo 1. Introducción</w:t>
        </w:r>
        <w:r w:rsidR="00F83408">
          <w:rPr>
            <w:webHidden/>
          </w:rPr>
          <w:tab/>
        </w:r>
        <w:r w:rsidR="00F83408">
          <w:rPr>
            <w:webHidden/>
          </w:rPr>
          <w:fldChar w:fldCharType="begin"/>
        </w:r>
        <w:r w:rsidR="00F83408">
          <w:rPr>
            <w:webHidden/>
          </w:rPr>
          <w:instrText xml:space="preserve"> PAGEREF _Toc278135062 \h </w:instrText>
        </w:r>
        <w:r w:rsidR="00F83408">
          <w:rPr>
            <w:webHidden/>
          </w:rPr>
        </w:r>
        <w:r w:rsidR="00F83408">
          <w:rPr>
            <w:webHidden/>
          </w:rPr>
          <w:fldChar w:fldCharType="separate"/>
        </w:r>
        <w:r w:rsidR="00F83408">
          <w:rPr>
            <w:webHidden/>
          </w:rPr>
          <w:t>10</w:t>
        </w:r>
        <w:r w:rsidR="00F83408">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3" w:history="1">
        <w:r w:rsidRPr="00874A93">
          <w:rPr>
            <w:rStyle w:val="Hipervnculo"/>
            <w:noProof/>
          </w:rPr>
          <w:t>Resumen</w:t>
        </w:r>
        <w:r>
          <w:rPr>
            <w:noProof/>
            <w:webHidden/>
          </w:rPr>
          <w:tab/>
        </w:r>
        <w:r>
          <w:rPr>
            <w:noProof/>
            <w:webHidden/>
          </w:rPr>
          <w:fldChar w:fldCharType="begin"/>
        </w:r>
        <w:r>
          <w:rPr>
            <w:noProof/>
            <w:webHidden/>
          </w:rPr>
          <w:instrText xml:space="preserve"> PAGEREF _Toc278135063 \h </w:instrText>
        </w:r>
        <w:r>
          <w:rPr>
            <w:noProof/>
            <w:webHidden/>
          </w:rPr>
        </w:r>
        <w:r>
          <w:rPr>
            <w:noProof/>
            <w:webHidden/>
          </w:rPr>
          <w:fldChar w:fldCharType="separate"/>
        </w:r>
        <w:r>
          <w:rPr>
            <w:noProof/>
            <w:webHidden/>
          </w:rPr>
          <w:t>10</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4" w:history="1">
        <w:r w:rsidRPr="00874A93">
          <w:rPr>
            <w:rStyle w:val="Hipervnculo"/>
            <w:noProof/>
          </w:rPr>
          <w:t>1.1. Formulación General del Proyecto</w:t>
        </w:r>
        <w:r>
          <w:rPr>
            <w:noProof/>
            <w:webHidden/>
          </w:rPr>
          <w:tab/>
        </w:r>
        <w:r>
          <w:rPr>
            <w:noProof/>
            <w:webHidden/>
          </w:rPr>
          <w:fldChar w:fldCharType="begin"/>
        </w:r>
        <w:r>
          <w:rPr>
            <w:noProof/>
            <w:webHidden/>
          </w:rPr>
          <w:instrText xml:space="preserve"> PAGEREF _Toc278135064 \h </w:instrText>
        </w:r>
        <w:r>
          <w:rPr>
            <w:noProof/>
            <w:webHidden/>
          </w:rPr>
        </w:r>
        <w:r>
          <w:rPr>
            <w:noProof/>
            <w:webHidden/>
          </w:rPr>
          <w:fldChar w:fldCharType="separate"/>
        </w:r>
        <w:r>
          <w:rPr>
            <w:noProof/>
            <w:webHidden/>
          </w:rPr>
          <w:t>13</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5" w:history="1">
        <w:r w:rsidRPr="00874A93">
          <w:rPr>
            <w:rStyle w:val="Hipervnculo"/>
            <w:noProof/>
            <w:kern w:val="1"/>
          </w:rPr>
          <w:t>1.2. Objetivos</w:t>
        </w:r>
        <w:r>
          <w:rPr>
            <w:noProof/>
            <w:webHidden/>
          </w:rPr>
          <w:tab/>
        </w:r>
        <w:r>
          <w:rPr>
            <w:noProof/>
            <w:webHidden/>
          </w:rPr>
          <w:fldChar w:fldCharType="begin"/>
        </w:r>
        <w:r>
          <w:rPr>
            <w:noProof/>
            <w:webHidden/>
          </w:rPr>
          <w:instrText xml:space="preserve"> PAGEREF _Toc278135065 \h </w:instrText>
        </w:r>
        <w:r>
          <w:rPr>
            <w:noProof/>
            <w:webHidden/>
          </w:rPr>
        </w:r>
        <w:r>
          <w:rPr>
            <w:noProof/>
            <w:webHidden/>
          </w:rPr>
          <w:fldChar w:fldCharType="separate"/>
        </w:r>
        <w:r>
          <w:rPr>
            <w:noProof/>
            <w:webHidden/>
          </w:rPr>
          <w:t>16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66" w:history="1">
        <w:r w:rsidRPr="00874A93">
          <w:rPr>
            <w:rStyle w:val="Hipervnculo"/>
            <w:noProof/>
            <w:kern w:val="1"/>
          </w:rPr>
          <w:t>1.2.1. Objetivo General</w:t>
        </w:r>
        <w:r>
          <w:rPr>
            <w:noProof/>
            <w:webHidden/>
          </w:rPr>
          <w:tab/>
        </w:r>
        <w:r>
          <w:rPr>
            <w:noProof/>
            <w:webHidden/>
          </w:rPr>
          <w:fldChar w:fldCharType="begin"/>
        </w:r>
        <w:r>
          <w:rPr>
            <w:noProof/>
            <w:webHidden/>
          </w:rPr>
          <w:instrText xml:space="preserve"> PAGEREF _Toc278135066 \h </w:instrText>
        </w:r>
        <w:r>
          <w:rPr>
            <w:noProof/>
            <w:webHidden/>
          </w:rPr>
        </w:r>
        <w:r>
          <w:rPr>
            <w:noProof/>
            <w:webHidden/>
          </w:rPr>
          <w:fldChar w:fldCharType="separate"/>
        </w:r>
        <w:r>
          <w:rPr>
            <w:noProof/>
            <w:webHidden/>
          </w:rPr>
          <w:t>16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67" w:history="1">
        <w:r w:rsidRPr="00874A93">
          <w:rPr>
            <w:rStyle w:val="Hipervnculo"/>
            <w:noProof/>
          </w:rPr>
          <w:t>1.2.1. Objetivos Específicos</w:t>
        </w:r>
        <w:r>
          <w:rPr>
            <w:noProof/>
            <w:webHidden/>
          </w:rPr>
          <w:tab/>
        </w:r>
        <w:r>
          <w:rPr>
            <w:noProof/>
            <w:webHidden/>
          </w:rPr>
          <w:fldChar w:fldCharType="begin"/>
        </w:r>
        <w:r>
          <w:rPr>
            <w:noProof/>
            <w:webHidden/>
          </w:rPr>
          <w:instrText xml:space="preserve"> PAGEREF _Toc278135067 \h </w:instrText>
        </w:r>
        <w:r>
          <w:rPr>
            <w:noProof/>
            <w:webHidden/>
          </w:rPr>
        </w:r>
        <w:r>
          <w:rPr>
            <w:noProof/>
            <w:webHidden/>
          </w:rPr>
          <w:fldChar w:fldCharType="separate"/>
        </w:r>
        <w:r>
          <w:rPr>
            <w:noProof/>
            <w:webHidden/>
          </w:rPr>
          <w:t>16</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8" w:history="1">
        <w:r w:rsidRPr="00874A93">
          <w:rPr>
            <w:rStyle w:val="Hipervnculo"/>
            <w:noProof/>
          </w:rPr>
          <w:t>1.3. Metodología a Emplear para Desarrollar el Proyecto</w:t>
        </w:r>
        <w:r>
          <w:rPr>
            <w:noProof/>
            <w:webHidden/>
          </w:rPr>
          <w:tab/>
        </w:r>
        <w:r>
          <w:rPr>
            <w:noProof/>
            <w:webHidden/>
          </w:rPr>
          <w:fldChar w:fldCharType="begin"/>
        </w:r>
        <w:r>
          <w:rPr>
            <w:noProof/>
            <w:webHidden/>
          </w:rPr>
          <w:instrText xml:space="preserve"> PAGEREF _Toc278135068 \h </w:instrText>
        </w:r>
        <w:r>
          <w:rPr>
            <w:noProof/>
            <w:webHidden/>
          </w:rPr>
        </w:r>
        <w:r>
          <w:rPr>
            <w:noProof/>
            <w:webHidden/>
          </w:rPr>
          <w:fldChar w:fldCharType="separate"/>
        </w:r>
        <w:r>
          <w:rPr>
            <w:noProof/>
            <w:webHidden/>
          </w:rPr>
          <w:t>17</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69" w:history="1">
        <w:r w:rsidRPr="00874A93">
          <w:rPr>
            <w:rStyle w:val="Hipervnculo"/>
            <w:noProof/>
          </w:rPr>
          <w:t>1.4. Planificación Inicial</w:t>
        </w:r>
        <w:r>
          <w:rPr>
            <w:noProof/>
            <w:webHidden/>
          </w:rPr>
          <w:tab/>
        </w:r>
        <w:r>
          <w:rPr>
            <w:noProof/>
            <w:webHidden/>
          </w:rPr>
          <w:fldChar w:fldCharType="begin"/>
        </w:r>
        <w:r>
          <w:rPr>
            <w:noProof/>
            <w:webHidden/>
          </w:rPr>
          <w:instrText xml:space="preserve"> PAGEREF _Toc278135069 \h </w:instrText>
        </w:r>
        <w:r>
          <w:rPr>
            <w:noProof/>
            <w:webHidden/>
          </w:rPr>
        </w:r>
        <w:r>
          <w:rPr>
            <w:noProof/>
            <w:webHidden/>
          </w:rPr>
          <w:fldChar w:fldCharType="separate"/>
        </w:r>
        <w:r>
          <w:rPr>
            <w:noProof/>
            <w:webHidden/>
          </w:rPr>
          <w:t>18</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070" w:history="1">
        <w:r w:rsidRPr="00874A93">
          <w:rPr>
            <w:rStyle w:val="Hipervnculo"/>
          </w:rPr>
          <w:t>Capítulo 2. Marco Teórico</w:t>
        </w:r>
        <w:r>
          <w:rPr>
            <w:webHidden/>
          </w:rPr>
          <w:tab/>
        </w:r>
        <w:r>
          <w:rPr>
            <w:webHidden/>
          </w:rPr>
          <w:fldChar w:fldCharType="begin"/>
        </w:r>
        <w:r>
          <w:rPr>
            <w:webHidden/>
          </w:rPr>
          <w:instrText xml:space="preserve"> PAGEREF _Toc278135070 \h </w:instrText>
        </w:r>
        <w:r>
          <w:rPr>
            <w:webHidden/>
          </w:rPr>
        </w:r>
        <w:r>
          <w:rPr>
            <w:webHidden/>
          </w:rPr>
          <w:fldChar w:fldCharType="separate"/>
        </w:r>
        <w:r>
          <w:rPr>
            <w:webHidden/>
          </w:rPr>
          <w:t>20</w:t>
        </w:r>
        <w:r>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71" w:history="1">
        <w:r w:rsidRPr="00874A93">
          <w:rPr>
            <w:rStyle w:val="Hipervnculo"/>
            <w:noProof/>
          </w:rPr>
          <w:t>2.1. Acceso Multimedia Universal</w:t>
        </w:r>
        <w:r>
          <w:rPr>
            <w:noProof/>
            <w:webHidden/>
          </w:rPr>
          <w:tab/>
        </w:r>
        <w:r>
          <w:rPr>
            <w:noProof/>
            <w:webHidden/>
          </w:rPr>
          <w:fldChar w:fldCharType="begin"/>
        </w:r>
        <w:r>
          <w:rPr>
            <w:noProof/>
            <w:webHidden/>
          </w:rPr>
          <w:instrText xml:space="preserve"> PAGEREF _Toc278135071 \h </w:instrText>
        </w:r>
        <w:r>
          <w:rPr>
            <w:noProof/>
            <w:webHidden/>
          </w:rPr>
        </w:r>
        <w:r>
          <w:rPr>
            <w:noProof/>
            <w:webHidden/>
          </w:rPr>
          <w:fldChar w:fldCharType="separate"/>
        </w:r>
        <w:r>
          <w:rPr>
            <w:noProof/>
            <w:webHidden/>
          </w:rPr>
          <w:t>20</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72" w:history="1">
        <w:r w:rsidRPr="00874A93">
          <w:rPr>
            <w:rStyle w:val="Hipervnculo"/>
            <w:noProof/>
          </w:rPr>
          <w:t>2.2. Protocolo XML orientado a objetos</w:t>
        </w:r>
        <w:r>
          <w:rPr>
            <w:noProof/>
            <w:webHidden/>
          </w:rPr>
          <w:tab/>
        </w:r>
        <w:r>
          <w:rPr>
            <w:noProof/>
            <w:webHidden/>
          </w:rPr>
          <w:fldChar w:fldCharType="begin"/>
        </w:r>
        <w:r>
          <w:rPr>
            <w:noProof/>
            <w:webHidden/>
          </w:rPr>
          <w:instrText xml:space="preserve"> PAGEREF _Toc278135072 \h </w:instrText>
        </w:r>
        <w:r>
          <w:rPr>
            <w:noProof/>
            <w:webHidden/>
          </w:rPr>
        </w:r>
        <w:r>
          <w:rPr>
            <w:noProof/>
            <w:webHidden/>
          </w:rPr>
          <w:fldChar w:fldCharType="separate"/>
        </w:r>
        <w:r>
          <w:rPr>
            <w:noProof/>
            <w:webHidden/>
          </w:rPr>
          <w:t>24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3" w:history="1">
        <w:r w:rsidRPr="00874A93">
          <w:rPr>
            <w:rStyle w:val="Hipervnculo"/>
            <w:noProof/>
          </w:rPr>
          <w:t>2.2.1. SOAP</w:t>
        </w:r>
        <w:r>
          <w:rPr>
            <w:noProof/>
            <w:webHidden/>
          </w:rPr>
          <w:tab/>
        </w:r>
        <w:r>
          <w:rPr>
            <w:noProof/>
            <w:webHidden/>
          </w:rPr>
          <w:fldChar w:fldCharType="begin"/>
        </w:r>
        <w:r>
          <w:rPr>
            <w:noProof/>
            <w:webHidden/>
          </w:rPr>
          <w:instrText xml:space="preserve"> PAGEREF _Toc278135073 \h </w:instrText>
        </w:r>
        <w:r>
          <w:rPr>
            <w:noProof/>
            <w:webHidden/>
          </w:rPr>
        </w:r>
        <w:r>
          <w:rPr>
            <w:noProof/>
            <w:webHidden/>
          </w:rPr>
          <w:fldChar w:fldCharType="separate"/>
        </w:r>
        <w:r>
          <w:rPr>
            <w:noProof/>
            <w:webHidden/>
          </w:rPr>
          <w:t>24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4" w:history="1">
        <w:r w:rsidRPr="00874A93">
          <w:rPr>
            <w:rStyle w:val="Hipervnculo"/>
            <w:noProof/>
          </w:rPr>
          <w:t>2.2.2. REST</w:t>
        </w:r>
        <w:r>
          <w:rPr>
            <w:noProof/>
            <w:webHidden/>
          </w:rPr>
          <w:tab/>
        </w:r>
        <w:r>
          <w:rPr>
            <w:noProof/>
            <w:webHidden/>
          </w:rPr>
          <w:fldChar w:fldCharType="begin"/>
        </w:r>
        <w:r>
          <w:rPr>
            <w:noProof/>
            <w:webHidden/>
          </w:rPr>
          <w:instrText xml:space="preserve"> PAGEREF _Toc278135074 \h </w:instrText>
        </w:r>
        <w:r>
          <w:rPr>
            <w:noProof/>
            <w:webHidden/>
          </w:rPr>
        </w:r>
        <w:r>
          <w:rPr>
            <w:noProof/>
            <w:webHidden/>
          </w:rPr>
          <w:fldChar w:fldCharType="separate"/>
        </w:r>
        <w:r>
          <w:rPr>
            <w:noProof/>
            <w:webHidden/>
          </w:rPr>
          <w:t>26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5" w:history="1">
        <w:r w:rsidRPr="00874A93">
          <w:rPr>
            <w:rStyle w:val="Hipervnculo"/>
            <w:noProof/>
          </w:rPr>
          <w:t>2.2.3. RSS</w:t>
        </w:r>
        <w:r>
          <w:rPr>
            <w:noProof/>
            <w:webHidden/>
          </w:rPr>
          <w:tab/>
        </w:r>
        <w:r>
          <w:rPr>
            <w:noProof/>
            <w:webHidden/>
          </w:rPr>
          <w:fldChar w:fldCharType="begin"/>
        </w:r>
        <w:r>
          <w:rPr>
            <w:noProof/>
            <w:webHidden/>
          </w:rPr>
          <w:instrText xml:space="preserve"> PAGEREF _Toc278135075 \h </w:instrText>
        </w:r>
        <w:r>
          <w:rPr>
            <w:noProof/>
            <w:webHidden/>
          </w:rPr>
        </w:r>
        <w:r>
          <w:rPr>
            <w:noProof/>
            <w:webHidden/>
          </w:rPr>
          <w:fldChar w:fldCharType="separate"/>
        </w:r>
        <w:r>
          <w:rPr>
            <w:noProof/>
            <w:webHidden/>
          </w:rPr>
          <w:t>27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6" w:history="1">
        <w:r w:rsidRPr="00874A93">
          <w:rPr>
            <w:rStyle w:val="Hipervnculo"/>
            <w:noProof/>
          </w:rPr>
          <w:t>2.2.4. XML Orientado a MVC</w:t>
        </w:r>
        <w:r>
          <w:rPr>
            <w:noProof/>
            <w:webHidden/>
          </w:rPr>
          <w:tab/>
        </w:r>
        <w:r>
          <w:rPr>
            <w:noProof/>
            <w:webHidden/>
          </w:rPr>
          <w:fldChar w:fldCharType="begin"/>
        </w:r>
        <w:r>
          <w:rPr>
            <w:noProof/>
            <w:webHidden/>
          </w:rPr>
          <w:instrText xml:space="preserve"> PAGEREF _Toc278135076 \h </w:instrText>
        </w:r>
        <w:r>
          <w:rPr>
            <w:noProof/>
            <w:webHidden/>
          </w:rPr>
        </w:r>
        <w:r>
          <w:rPr>
            <w:noProof/>
            <w:webHidden/>
          </w:rPr>
          <w:fldChar w:fldCharType="separate"/>
        </w:r>
        <w:r>
          <w:rPr>
            <w:noProof/>
            <w:webHidden/>
          </w:rPr>
          <w:t>28</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7" w:history="1">
        <w:r w:rsidRPr="00874A93">
          <w:rPr>
            <w:rStyle w:val="Hipervnculo"/>
            <w:noProof/>
          </w:rPr>
          <w:t>2.3.1. Servidor  Web</w:t>
        </w:r>
        <w:r>
          <w:rPr>
            <w:noProof/>
            <w:webHidden/>
          </w:rPr>
          <w:tab/>
        </w:r>
        <w:r>
          <w:rPr>
            <w:noProof/>
            <w:webHidden/>
          </w:rPr>
          <w:fldChar w:fldCharType="begin"/>
        </w:r>
        <w:r>
          <w:rPr>
            <w:noProof/>
            <w:webHidden/>
          </w:rPr>
          <w:instrText xml:space="preserve"> PAGEREF _Toc278135077 \h </w:instrText>
        </w:r>
        <w:r>
          <w:rPr>
            <w:noProof/>
            <w:webHidden/>
          </w:rPr>
        </w:r>
        <w:r>
          <w:rPr>
            <w:noProof/>
            <w:webHidden/>
          </w:rPr>
          <w:fldChar w:fldCharType="separate"/>
        </w:r>
        <w:r>
          <w:rPr>
            <w:noProof/>
            <w:webHidden/>
          </w:rPr>
          <w:t>29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8" w:history="1">
        <w:r w:rsidRPr="00874A93">
          <w:rPr>
            <w:rStyle w:val="Hipervnculo"/>
            <w:noProof/>
            <w:lang w:val="es-ES"/>
          </w:rPr>
          <w:t>2.3.2. Stream</w:t>
        </w:r>
        <w:r>
          <w:rPr>
            <w:noProof/>
            <w:webHidden/>
          </w:rPr>
          <w:tab/>
        </w:r>
        <w:r>
          <w:rPr>
            <w:noProof/>
            <w:webHidden/>
          </w:rPr>
          <w:fldChar w:fldCharType="begin"/>
        </w:r>
        <w:r>
          <w:rPr>
            <w:noProof/>
            <w:webHidden/>
          </w:rPr>
          <w:instrText xml:space="preserve"> PAGEREF _Toc278135078 \h </w:instrText>
        </w:r>
        <w:r>
          <w:rPr>
            <w:noProof/>
            <w:webHidden/>
          </w:rPr>
        </w:r>
        <w:r>
          <w:rPr>
            <w:noProof/>
            <w:webHidden/>
          </w:rPr>
          <w:fldChar w:fldCharType="separate"/>
        </w:r>
        <w:r>
          <w:rPr>
            <w:noProof/>
            <w:webHidden/>
          </w:rPr>
          <w:t>30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79" w:history="1">
        <w:r w:rsidRPr="00874A93">
          <w:rPr>
            <w:rStyle w:val="Hipervnculo"/>
            <w:noProof/>
            <w:lang w:val="es-ES"/>
          </w:rPr>
          <w:t>2.3.2.1. HTTP Delivery</w:t>
        </w:r>
        <w:r>
          <w:rPr>
            <w:noProof/>
            <w:webHidden/>
          </w:rPr>
          <w:tab/>
        </w:r>
        <w:r>
          <w:rPr>
            <w:noProof/>
            <w:webHidden/>
          </w:rPr>
          <w:fldChar w:fldCharType="begin"/>
        </w:r>
        <w:r>
          <w:rPr>
            <w:noProof/>
            <w:webHidden/>
          </w:rPr>
          <w:instrText xml:space="preserve"> PAGEREF _Toc278135079 \h </w:instrText>
        </w:r>
        <w:r>
          <w:rPr>
            <w:noProof/>
            <w:webHidden/>
          </w:rPr>
        </w:r>
        <w:r>
          <w:rPr>
            <w:noProof/>
            <w:webHidden/>
          </w:rPr>
          <w:fldChar w:fldCharType="separate"/>
        </w:r>
        <w:r>
          <w:rPr>
            <w:noProof/>
            <w:webHidden/>
          </w:rPr>
          <w:t>30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0" w:history="1">
        <w:r w:rsidRPr="00874A93">
          <w:rPr>
            <w:rStyle w:val="Hipervnculo"/>
            <w:noProof/>
          </w:rPr>
          <w:t>2.3.2.2. Streaming</w:t>
        </w:r>
        <w:r>
          <w:rPr>
            <w:noProof/>
            <w:webHidden/>
          </w:rPr>
          <w:tab/>
        </w:r>
        <w:r>
          <w:rPr>
            <w:noProof/>
            <w:webHidden/>
          </w:rPr>
          <w:fldChar w:fldCharType="begin"/>
        </w:r>
        <w:r>
          <w:rPr>
            <w:noProof/>
            <w:webHidden/>
          </w:rPr>
          <w:instrText xml:space="preserve"> PAGEREF _Toc278135080 \h </w:instrText>
        </w:r>
        <w:r>
          <w:rPr>
            <w:noProof/>
            <w:webHidden/>
          </w:rPr>
        </w:r>
        <w:r>
          <w:rPr>
            <w:noProof/>
            <w:webHidden/>
          </w:rPr>
          <w:fldChar w:fldCharType="separate"/>
        </w:r>
        <w:r>
          <w:rPr>
            <w:noProof/>
            <w:webHidden/>
          </w:rPr>
          <w:t>31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1" w:history="1">
        <w:r w:rsidRPr="00874A93">
          <w:rPr>
            <w:rStyle w:val="Hipervnculo"/>
            <w:noProof/>
            <w:lang w:val="es-ES"/>
          </w:rPr>
          <w:t>2.3.2.3. Media Streaming</w:t>
        </w:r>
        <w:r>
          <w:rPr>
            <w:noProof/>
            <w:webHidden/>
          </w:rPr>
          <w:tab/>
        </w:r>
        <w:r>
          <w:rPr>
            <w:noProof/>
            <w:webHidden/>
          </w:rPr>
          <w:fldChar w:fldCharType="begin"/>
        </w:r>
        <w:r>
          <w:rPr>
            <w:noProof/>
            <w:webHidden/>
          </w:rPr>
          <w:instrText xml:space="preserve"> PAGEREF _Toc278135081 \h </w:instrText>
        </w:r>
        <w:r>
          <w:rPr>
            <w:noProof/>
            <w:webHidden/>
          </w:rPr>
        </w:r>
        <w:r>
          <w:rPr>
            <w:noProof/>
            <w:webHidden/>
          </w:rPr>
          <w:fldChar w:fldCharType="separate"/>
        </w:r>
        <w:r>
          <w:rPr>
            <w:noProof/>
            <w:webHidden/>
          </w:rPr>
          <w:t>32</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82" w:history="1">
        <w:r w:rsidRPr="00874A93">
          <w:rPr>
            <w:rStyle w:val="Hipervnculo"/>
            <w:noProof/>
          </w:rPr>
          <w:t>2.4. Codecs de Video</w:t>
        </w:r>
        <w:r>
          <w:rPr>
            <w:noProof/>
            <w:webHidden/>
          </w:rPr>
          <w:tab/>
        </w:r>
        <w:r>
          <w:rPr>
            <w:noProof/>
            <w:webHidden/>
          </w:rPr>
          <w:fldChar w:fldCharType="begin"/>
        </w:r>
        <w:r>
          <w:rPr>
            <w:noProof/>
            <w:webHidden/>
          </w:rPr>
          <w:instrText xml:space="preserve"> PAGEREF _Toc278135082 \h </w:instrText>
        </w:r>
        <w:r>
          <w:rPr>
            <w:noProof/>
            <w:webHidden/>
          </w:rPr>
        </w:r>
        <w:r>
          <w:rPr>
            <w:noProof/>
            <w:webHidden/>
          </w:rPr>
          <w:fldChar w:fldCharType="separate"/>
        </w:r>
        <w:r>
          <w:rPr>
            <w:noProof/>
            <w:webHidden/>
          </w:rPr>
          <w:t>35</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3" w:history="1">
        <w:r w:rsidRPr="00874A93">
          <w:rPr>
            <w:rStyle w:val="Hipervnculo"/>
            <w:noProof/>
            <w:lang w:val="es-ES"/>
          </w:rPr>
          <w:t>2.4.1. H263 Sorenson</w:t>
        </w:r>
        <w:r>
          <w:rPr>
            <w:noProof/>
            <w:webHidden/>
          </w:rPr>
          <w:tab/>
        </w:r>
        <w:r>
          <w:rPr>
            <w:noProof/>
            <w:webHidden/>
          </w:rPr>
          <w:fldChar w:fldCharType="begin"/>
        </w:r>
        <w:r>
          <w:rPr>
            <w:noProof/>
            <w:webHidden/>
          </w:rPr>
          <w:instrText xml:space="preserve"> PAGEREF _Toc278135083 \h </w:instrText>
        </w:r>
        <w:r>
          <w:rPr>
            <w:noProof/>
            <w:webHidden/>
          </w:rPr>
        </w:r>
        <w:r>
          <w:rPr>
            <w:noProof/>
            <w:webHidden/>
          </w:rPr>
          <w:fldChar w:fldCharType="separate"/>
        </w:r>
        <w:r>
          <w:rPr>
            <w:noProof/>
            <w:webHidden/>
          </w:rPr>
          <w:t>36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4" w:history="1">
        <w:r w:rsidRPr="00874A93">
          <w:rPr>
            <w:rStyle w:val="Hipervnculo"/>
            <w:noProof/>
          </w:rPr>
          <w:t>2.4.2. H264 Mpeg-4 Parte 10</w:t>
        </w:r>
        <w:r>
          <w:rPr>
            <w:noProof/>
            <w:webHidden/>
          </w:rPr>
          <w:tab/>
        </w:r>
        <w:r>
          <w:rPr>
            <w:noProof/>
            <w:webHidden/>
          </w:rPr>
          <w:fldChar w:fldCharType="begin"/>
        </w:r>
        <w:r>
          <w:rPr>
            <w:noProof/>
            <w:webHidden/>
          </w:rPr>
          <w:instrText xml:space="preserve"> PAGEREF _Toc278135084 \h </w:instrText>
        </w:r>
        <w:r>
          <w:rPr>
            <w:noProof/>
            <w:webHidden/>
          </w:rPr>
        </w:r>
        <w:r>
          <w:rPr>
            <w:noProof/>
            <w:webHidden/>
          </w:rPr>
          <w:fldChar w:fldCharType="separate"/>
        </w:r>
        <w:r>
          <w:rPr>
            <w:noProof/>
            <w:webHidden/>
          </w:rPr>
          <w:t>36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5" w:history="1">
        <w:r w:rsidRPr="00874A93">
          <w:rPr>
            <w:rStyle w:val="Hipervnculo"/>
            <w:noProof/>
          </w:rPr>
          <w:t>2.4.4. OGG Theora</w:t>
        </w:r>
        <w:r>
          <w:rPr>
            <w:noProof/>
            <w:webHidden/>
          </w:rPr>
          <w:tab/>
        </w:r>
        <w:r>
          <w:rPr>
            <w:noProof/>
            <w:webHidden/>
          </w:rPr>
          <w:fldChar w:fldCharType="begin"/>
        </w:r>
        <w:r>
          <w:rPr>
            <w:noProof/>
            <w:webHidden/>
          </w:rPr>
          <w:instrText xml:space="preserve"> PAGEREF _Toc278135085 \h </w:instrText>
        </w:r>
        <w:r>
          <w:rPr>
            <w:noProof/>
            <w:webHidden/>
          </w:rPr>
        </w:r>
        <w:r>
          <w:rPr>
            <w:noProof/>
            <w:webHidden/>
          </w:rPr>
          <w:fldChar w:fldCharType="separate"/>
        </w:r>
        <w:r>
          <w:rPr>
            <w:noProof/>
            <w:webHidden/>
          </w:rPr>
          <w:t>37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6" w:history="1">
        <w:r w:rsidRPr="00874A93">
          <w:rPr>
            <w:rStyle w:val="Hipervnculo"/>
            <w:noProof/>
            <w:lang w:val="es-ES"/>
          </w:rPr>
          <w:t>2.4.5. MPEG-4</w:t>
        </w:r>
        <w:r>
          <w:rPr>
            <w:noProof/>
            <w:webHidden/>
          </w:rPr>
          <w:tab/>
        </w:r>
        <w:r>
          <w:rPr>
            <w:noProof/>
            <w:webHidden/>
          </w:rPr>
          <w:fldChar w:fldCharType="begin"/>
        </w:r>
        <w:r>
          <w:rPr>
            <w:noProof/>
            <w:webHidden/>
          </w:rPr>
          <w:instrText xml:space="preserve"> PAGEREF _Toc278135086 \h </w:instrText>
        </w:r>
        <w:r>
          <w:rPr>
            <w:noProof/>
            <w:webHidden/>
          </w:rPr>
        </w:r>
        <w:r>
          <w:rPr>
            <w:noProof/>
            <w:webHidden/>
          </w:rPr>
          <w:fldChar w:fldCharType="separate"/>
        </w:r>
        <w:r>
          <w:rPr>
            <w:noProof/>
            <w:webHidden/>
          </w:rPr>
          <w:t>37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7" w:history="1">
        <w:r w:rsidRPr="00874A93">
          <w:rPr>
            <w:rStyle w:val="Hipervnculo"/>
            <w:noProof/>
            <w:lang w:val="es-ES"/>
          </w:rPr>
          <w:t>2.4.6. WMV</w:t>
        </w:r>
        <w:r>
          <w:rPr>
            <w:noProof/>
            <w:webHidden/>
          </w:rPr>
          <w:tab/>
        </w:r>
        <w:r>
          <w:rPr>
            <w:noProof/>
            <w:webHidden/>
          </w:rPr>
          <w:fldChar w:fldCharType="begin"/>
        </w:r>
        <w:r>
          <w:rPr>
            <w:noProof/>
            <w:webHidden/>
          </w:rPr>
          <w:instrText xml:space="preserve"> PAGEREF _Toc278135087 \h </w:instrText>
        </w:r>
        <w:r>
          <w:rPr>
            <w:noProof/>
            <w:webHidden/>
          </w:rPr>
        </w:r>
        <w:r>
          <w:rPr>
            <w:noProof/>
            <w:webHidden/>
          </w:rPr>
          <w:fldChar w:fldCharType="separate"/>
        </w:r>
        <w:r>
          <w:rPr>
            <w:noProof/>
            <w:webHidden/>
          </w:rPr>
          <w:t>38</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88" w:history="1">
        <w:r w:rsidRPr="00874A93">
          <w:rPr>
            <w:rStyle w:val="Hipervnculo"/>
            <w:noProof/>
          </w:rPr>
          <w:t>2.5. Tecnologías Clientes</w:t>
        </w:r>
        <w:r>
          <w:rPr>
            <w:noProof/>
            <w:webHidden/>
          </w:rPr>
          <w:tab/>
        </w:r>
        <w:r>
          <w:rPr>
            <w:noProof/>
            <w:webHidden/>
          </w:rPr>
          <w:fldChar w:fldCharType="begin"/>
        </w:r>
        <w:r>
          <w:rPr>
            <w:noProof/>
            <w:webHidden/>
          </w:rPr>
          <w:instrText xml:space="preserve"> PAGEREF _Toc278135088 \h </w:instrText>
        </w:r>
        <w:r>
          <w:rPr>
            <w:noProof/>
            <w:webHidden/>
          </w:rPr>
        </w:r>
        <w:r>
          <w:rPr>
            <w:noProof/>
            <w:webHidden/>
          </w:rPr>
          <w:fldChar w:fldCharType="separate"/>
        </w:r>
        <w:r>
          <w:rPr>
            <w:noProof/>
            <w:webHidden/>
          </w:rPr>
          <w:t>39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89" w:history="1">
        <w:r w:rsidRPr="00874A93">
          <w:rPr>
            <w:rStyle w:val="Hipervnculo"/>
            <w:noProof/>
            <w:lang w:val="es-ES"/>
          </w:rPr>
          <w:t>2.5.1. Real Media Player</w:t>
        </w:r>
        <w:r>
          <w:rPr>
            <w:noProof/>
            <w:webHidden/>
          </w:rPr>
          <w:tab/>
        </w:r>
        <w:r>
          <w:rPr>
            <w:noProof/>
            <w:webHidden/>
          </w:rPr>
          <w:fldChar w:fldCharType="begin"/>
        </w:r>
        <w:r>
          <w:rPr>
            <w:noProof/>
            <w:webHidden/>
          </w:rPr>
          <w:instrText xml:space="preserve"> PAGEREF _Toc278135089 \h </w:instrText>
        </w:r>
        <w:r>
          <w:rPr>
            <w:noProof/>
            <w:webHidden/>
          </w:rPr>
        </w:r>
        <w:r>
          <w:rPr>
            <w:noProof/>
            <w:webHidden/>
          </w:rPr>
          <w:fldChar w:fldCharType="separate"/>
        </w:r>
        <w:r>
          <w:rPr>
            <w:noProof/>
            <w:webHidden/>
          </w:rPr>
          <w:t>40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0" w:history="1">
        <w:r w:rsidRPr="00874A93">
          <w:rPr>
            <w:rStyle w:val="Hipervnculo"/>
            <w:noProof/>
            <w:lang w:val="es-ES"/>
          </w:rPr>
          <w:t>2.5.2. Windows Media Player</w:t>
        </w:r>
        <w:r>
          <w:rPr>
            <w:noProof/>
            <w:webHidden/>
          </w:rPr>
          <w:tab/>
        </w:r>
        <w:r>
          <w:rPr>
            <w:noProof/>
            <w:webHidden/>
          </w:rPr>
          <w:fldChar w:fldCharType="begin"/>
        </w:r>
        <w:r>
          <w:rPr>
            <w:noProof/>
            <w:webHidden/>
          </w:rPr>
          <w:instrText xml:space="preserve"> PAGEREF _Toc278135090 \h </w:instrText>
        </w:r>
        <w:r>
          <w:rPr>
            <w:noProof/>
            <w:webHidden/>
          </w:rPr>
        </w:r>
        <w:r>
          <w:rPr>
            <w:noProof/>
            <w:webHidden/>
          </w:rPr>
          <w:fldChar w:fldCharType="separate"/>
        </w:r>
        <w:r>
          <w:rPr>
            <w:noProof/>
            <w:webHidden/>
          </w:rPr>
          <w:t>41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1" w:history="1">
        <w:r w:rsidRPr="00874A93">
          <w:rPr>
            <w:rStyle w:val="Hipervnculo"/>
            <w:noProof/>
            <w:lang w:val="es-ES"/>
          </w:rPr>
          <w:t>2.5.3. Quicktime Player</w:t>
        </w:r>
        <w:r>
          <w:rPr>
            <w:noProof/>
            <w:webHidden/>
          </w:rPr>
          <w:tab/>
        </w:r>
        <w:r>
          <w:rPr>
            <w:noProof/>
            <w:webHidden/>
          </w:rPr>
          <w:fldChar w:fldCharType="begin"/>
        </w:r>
        <w:r>
          <w:rPr>
            <w:noProof/>
            <w:webHidden/>
          </w:rPr>
          <w:instrText xml:space="preserve"> PAGEREF _Toc278135091 \h </w:instrText>
        </w:r>
        <w:r>
          <w:rPr>
            <w:noProof/>
            <w:webHidden/>
          </w:rPr>
        </w:r>
        <w:r>
          <w:rPr>
            <w:noProof/>
            <w:webHidden/>
          </w:rPr>
          <w:fldChar w:fldCharType="separate"/>
        </w:r>
        <w:r>
          <w:rPr>
            <w:noProof/>
            <w:webHidden/>
          </w:rPr>
          <w:t>42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2" w:history="1">
        <w:r w:rsidRPr="00874A93">
          <w:rPr>
            <w:rStyle w:val="Hipervnculo"/>
            <w:noProof/>
          </w:rPr>
          <w:t>2.5.4. Adobe Flash</w:t>
        </w:r>
        <w:r>
          <w:rPr>
            <w:noProof/>
            <w:webHidden/>
          </w:rPr>
          <w:tab/>
        </w:r>
        <w:r>
          <w:rPr>
            <w:noProof/>
            <w:webHidden/>
          </w:rPr>
          <w:fldChar w:fldCharType="begin"/>
        </w:r>
        <w:r>
          <w:rPr>
            <w:noProof/>
            <w:webHidden/>
          </w:rPr>
          <w:instrText xml:space="preserve"> PAGEREF _Toc278135092 \h </w:instrText>
        </w:r>
        <w:r>
          <w:rPr>
            <w:noProof/>
            <w:webHidden/>
          </w:rPr>
        </w:r>
        <w:r>
          <w:rPr>
            <w:noProof/>
            <w:webHidden/>
          </w:rPr>
          <w:fldChar w:fldCharType="separate"/>
        </w:r>
        <w:r>
          <w:rPr>
            <w:noProof/>
            <w:webHidden/>
          </w:rPr>
          <w:t>43</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3" w:history="1">
        <w:r w:rsidRPr="00874A93">
          <w:rPr>
            <w:rStyle w:val="Hipervnculo"/>
            <w:noProof/>
            <w:lang w:val="es-ES"/>
          </w:rPr>
          <w:t>2.5.5. Video HTML 5</w:t>
        </w:r>
        <w:r>
          <w:rPr>
            <w:noProof/>
            <w:webHidden/>
          </w:rPr>
          <w:tab/>
        </w:r>
        <w:r>
          <w:rPr>
            <w:noProof/>
            <w:webHidden/>
          </w:rPr>
          <w:fldChar w:fldCharType="begin"/>
        </w:r>
        <w:r>
          <w:rPr>
            <w:noProof/>
            <w:webHidden/>
          </w:rPr>
          <w:instrText xml:space="preserve"> PAGEREF _Toc278135093 \h </w:instrText>
        </w:r>
        <w:r>
          <w:rPr>
            <w:noProof/>
            <w:webHidden/>
          </w:rPr>
        </w:r>
        <w:r>
          <w:rPr>
            <w:noProof/>
            <w:webHidden/>
          </w:rPr>
          <w:fldChar w:fldCharType="separate"/>
        </w:r>
        <w:r>
          <w:rPr>
            <w:noProof/>
            <w:webHidden/>
          </w:rPr>
          <w:t>46</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94" w:history="1">
        <w:r w:rsidRPr="00874A93">
          <w:rPr>
            <w:rStyle w:val="Hipervnculo"/>
            <w:noProof/>
          </w:rPr>
          <w:t>2.6. Conversión de videos</w:t>
        </w:r>
        <w:r>
          <w:rPr>
            <w:noProof/>
            <w:webHidden/>
          </w:rPr>
          <w:tab/>
        </w:r>
        <w:r>
          <w:rPr>
            <w:noProof/>
            <w:webHidden/>
          </w:rPr>
          <w:fldChar w:fldCharType="begin"/>
        </w:r>
        <w:r>
          <w:rPr>
            <w:noProof/>
            <w:webHidden/>
          </w:rPr>
          <w:instrText xml:space="preserve"> PAGEREF _Toc278135094 \h </w:instrText>
        </w:r>
        <w:r>
          <w:rPr>
            <w:noProof/>
            <w:webHidden/>
          </w:rPr>
        </w:r>
        <w:r>
          <w:rPr>
            <w:noProof/>
            <w:webHidden/>
          </w:rPr>
          <w:fldChar w:fldCharType="separate"/>
        </w:r>
        <w:r>
          <w:rPr>
            <w:noProof/>
            <w:webHidden/>
          </w:rPr>
          <w:t>47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5" w:history="1">
        <w:r w:rsidRPr="00874A93">
          <w:rPr>
            <w:rStyle w:val="Hipervnculo"/>
            <w:noProof/>
          </w:rPr>
          <w:t>2.6.1. FFmpeg</w:t>
        </w:r>
        <w:r>
          <w:rPr>
            <w:noProof/>
            <w:webHidden/>
          </w:rPr>
          <w:tab/>
        </w:r>
        <w:r>
          <w:rPr>
            <w:noProof/>
            <w:webHidden/>
          </w:rPr>
          <w:fldChar w:fldCharType="begin"/>
        </w:r>
        <w:r>
          <w:rPr>
            <w:noProof/>
            <w:webHidden/>
          </w:rPr>
          <w:instrText xml:space="preserve"> PAGEREF _Toc278135095 \h </w:instrText>
        </w:r>
        <w:r>
          <w:rPr>
            <w:noProof/>
            <w:webHidden/>
          </w:rPr>
        </w:r>
        <w:r>
          <w:rPr>
            <w:noProof/>
            <w:webHidden/>
          </w:rPr>
          <w:fldChar w:fldCharType="separate"/>
        </w:r>
        <w:r>
          <w:rPr>
            <w:noProof/>
            <w:webHidden/>
          </w:rPr>
          <w:t>47</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96" w:history="1">
        <w:r w:rsidRPr="00874A93">
          <w:rPr>
            <w:rStyle w:val="Hipervnculo"/>
            <w:noProof/>
          </w:rPr>
          <w:t>2.7. IPTV</w:t>
        </w:r>
        <w:r>
          <w:rPr>
            <w:noProof/>
            <w:webHidden/>
          </w:rPr>
          <w:tab/>
        </w:r>
        <w:r>
          <w:rPr>
            <w:noProof/>
            <w:webHidden/>
          </w:rPr>
          <w:fldChar w:fldCharType="begin"/>
        </w:r>
        <w:r>
          <w:rPr>
            <w:noProof/>
            <w:webHidden/>
          </w:rPr>
          <w:instrText xml:space="preserve"> PAGEREF _Toc278135096 \h </w:instrText>
        </w:r>
        <w:r>
          <w:rPr>
            <w:noProof/>
            <w:webHidden/>
          </w:rPr>
        </w:r>
        <w:r>
          <w:rPr>
            <w:noProof/>
            <w:webHidden/>
          </w:rPr>
          <w:fldChar w:fldCharType="separate"/>
        </w:r>
        <w:r>
          <w:rPr>
            <w:noProof/>
            <w:webHidden/>
          </w:rPr>
          <w:t>49</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097" w:history="1">
        <w:r w:rsidRPr="00874A93">
          <w:rPr>
            <w:rStyle w:val="Hipervnculo"/>
            <w:noProof/>
          </w:rPr>
          <w:t>2.8. Metodología de Desarrollo</w:t>
        </w:r>
        <w:r>
          <w:rPr>
            <w:noProof/>
            <w:webHidden/>
          </w:rPr>
          <w:tab/>
        </w:r>
        <w:r>
          <w:rPr>
            <w:noProof/>
            <w:webHidden/>
          </w:rPr>
          <w:fldChar w:fldCharType="begin"/>
        </w:r>
        <w:r>
          <w:rPr>
            <w:noProof/>
            <w:webHidden/>
          </w:rPr>
          <w:instrText xml:space="preserve"> PAGEREF _Toc278135097 \h </w:instrText>
        </w:r>
        <w:r>
          <w:rPr>
            <w:noProof/>
            <w:webHidden/>
          </w:rPr>
        </w:r>
        <w:r>
          <w:rPr>
            <w:noProof/>
            <w:webHidden/>
          </w:rPr>
          <w:fldChar w:fldCharType="separate"/>
        </w:r>
        <w:r>
          <w:rPr>
            <w:noProof/>
            <w:webHidden/>
          </w:rPr>
          <w:t>51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8" w:history="1">
        <w:r w:rsidRPr="00874A93">
          <w:rPr>
            <w:rStyle w:val="Hipervnculo"/>
            <w:noProof/>
          </w:rPr>
          <w:t>2.8.1. Extreme Programming</w:t>
        </w:r>
        <w:r>
          <w:rPr>
            <w:noProof/>
            <w:webHidden/>
          </w:rPr>
          <w:tab/>
        </w:r>
        <w:r>
          <w:rPr>
            <w:noProof/>
            <w:webHidden/>
          </w:rPr>
          <w:fldChar w:fldCharType="begin"/>
        </w:r>
        <w:r>
          <w:rPr>
            <w:noProof/>
            <w:webHidden/>
          </w:rPr>
          <w:instrText xml:space="preserve"> PAGEREF _Toc278135098 \h </w:instrText>
        </w:r>
        <w:r>
          <w:rPr>
            <w:noProof/>
            <w:webHidden/>
          </w:rPr>
        </w:r>
        <w:r>
          <w:rPr>
            <w:noProof/>
            <w:webHidden/>
          </w:rPr>
          <w:fldChar w:fldCharType="separate"/>
        </w:r>
        <w:r>
          <w:rPr>
            <w:noProof/>
            <w:webHidden/>
          </w:rPr>
          <w:t>52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099" w:history="1">
        <w:r w:rsidRPr="00874A93">
          <w:rPr>
            <w:rStyle w:val="Hipervnculo"/>
            <w:noProof/>
          </w:rPr>
          <w:t>2.8.2. Scrum</w:t>
        </w:r>
        <w:r>
          <w:rPr>
            <w:noProof/>
            <w:webHidden/>
          </w:rPr>
          <w:tab/>
        </w:r>
        <w:r>
          <w:rPr>
            <w:noProof/>
            <w:webHidden/>
          </w:rPr>
          <w:fldChar w:fldCharType="begin"/>
        </w:r>
        <w:r>
          <w:rPr>
            <w:noProof/>
            <w:webHidden/>
          </w:rPr>
          <w:instrText xml:space="preserve"> PAGEREF _Toc278135099 \h </w:instrText>
        </w:r>
        <w:r>
          <w:rPr>
            <w:noProof/>
            <w:webHidden/>
          </w:rPr>
        </w:r>
        <w:r>
          <w:rPr>
            <w:noProof/>
            <w:webHidden/>
          </w:rPr>
          <w:fldChar w:fldCharType="separate"/>
        </w:r>
        <w:r>
          <w:rPr>
            <w:noProof/>
            <w:webHidden/>
          </w:rPr>
          <w:t>54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0" w:history="1">
        <w:r w:rsidRPr="00874A93">
          <w:rPr>
            <w:rStyle w:val="Hipervnculo"/>
            <w:noProof/>
          </w:rPr>
          <w:t>2.8.3. Software Libre</w:t>
        </w:r>
        <w:r>
          <w:rPr>
            <w:noProof/>
            <w:webHidden/>
          </w:rPr>
          <w:tab/>
        </w:r>
        <w:r>
          <w:rPr>
            <w:noProof/>
            <w:webHidden/>
          </w:rPr>
          <w:fldChar w:fldCharType="begin"/>
        </w:r>
        <w:r>
          <w:rPr>
            <w:noProof/>
            <w:webHidden/>
          </w:rPr>
          <w:instrText xml:space="preserve"> PAGEREF _Toc278135100 \h </w:instrText>
        </w:r>
        <w:r>
          <w:rPr>
            <w:noProof/>
            <w:webHidden/>
          </w:rPr>
        </w:r>
        <w:r>
          <w:rPr>
            <w:noProof/>
            <w:webHidden/>
          </w:rPr>
          <w:fldChar w:fldCharType="separate"/>
        </w:r>
        <w:r>
          <w:rPr>
            <w:noProof/>
            <w:webHidden/>
          </w:rPr>
          <w:t>56</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1" w:history="1">
        <w:r w:rsidRPr="00874A93">
          <w:rPr>
            <w:rStyle w:val="Hipervnculo"/>
            <w:noProof/>
          </w:rPr>
          <w:t>2.8.3.1. Licencia GNU GPL v2</w:t>
        </w:r>
        <w:r>
          <w:rPr>
            <w:noProof/>
            <w:webHidden/>
          </w:rPr>
          <w:tab/>
        </w:r>
        <w:r>
          <w:rPr>
            <w:noProof/>
            <w:webHidden/>
          </w:rPr>
          <w:fldChar w:fldCharType="begin"/>
        </w:r>
        <w:r>
          <w:rPr>
            <w:noProof/>
            <w:webHidden/>
          </w:rPr>
          <w:instrText xml:space="preserve"> PAGEREF _Toc278135101 \h </w:instrText>
        </w:r>
        <w:r>
          <w:rPr>
            <w:noProof/>
            <w:webHidden/>
          </w:rPr>
        </w:r>
        <w:r>
          <w:rPr>
            <w:noProof/>
            <w:webHidden/>
          </w:rPr>
          <w:fldChar w:fldCharType="separate"/>
        </w:r>
        <w:r>
          <w:rPr>
            <w:noProof/>
            <w:webHidden/>
          </w:rPr>
          <w:t>60</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02" w:history="1">
        <w:r w:rsidRPr="00874A93">
          <w:rPr>
            <w:rStyle w:val="Hipervnculo"/>
            <w:noProof/>
          </w:rPr>
          <w:t>2.9. Frameworks</w:t>
        </w:r>
        <w:r>
          <w:rPr>
            <w:noProof/>
            <w:webHidden/>
          </w:rPr>
          <w:tab/>
        </w:r>
        <w:r>
          <w:rPr>
            <w:noProof/>
            <w:webHidden/>
          </w:rPr>
          <w:fldChar w:fldCharType="begin"/>
        </w:r>
        <w:r>
          <w:rPr>
            <w:noProof/>
            <w:webHidden/>
          </w:rPr>
          <w:instrText xml:space="preserve"> PAGEREF _Toc278135102 \h </w:instrText>
        </w:r>
        <w:r>
          <w:rPr>
            <w:noProof/>
            <w:webHidden/>
          </w:rPr>
        </w:r>
        <w:r>
          <w:rPr>
            <w:noProof/>
            <w:webHidden/>
          </w:rPr>
          <w:fldChar w:fldCharType="separate"/>
        </w:r>
        <w:r>
          <w:rPr>
            <w:noProof/>
            <w:webHidden/>
          </w:rPr>
          <w:t>61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3" w:history="1">
        <w:r w:rsidRPr="00874A93">
          <w:rPr>
            <w:rStyle w:val="Hipervnculo"/>
            <w:noProof/>
          </w:rPr>
          <w:t>2.9.1. Zend Framework</w:t>
        </w:r>
        <w:r>
          <w:rPr>
            <w:noProof/>
            <w:webHidden/>
          </w:rPr>
          <w:tab/>
        </w:r>
        <w:r>
          <w:rPr>
            <w:noProof/>
            <w:webHidden/>
          </w:rPr>
          <w:fldChar w:fldCharType="begin"/>
        </w:r>
        <w:r>
          <w:rPr>
            <w:noProof/>
            <w:webHidden/>
          </w:rPr>
          <w:instrText xml:space="preserve"> PAGEREF _Toc278135103 \h </w:instrText>
        </w:r>
        <w:r>
          <w:rPr>
            <w:noProof/>
            <w:webHidden/>
          </w:rPr>
        </w:r>
        <w:r>
          <w:rPr>
            <w:noProof/>
            <w:webHidden/>
          </w:rPr>
          <w:fldChar w:fldCharType="separate"/>
        </w:r>
        <w:r>
          <w:rPr>
            <w:noProof/>
            <w:webHidden/>
          </w:rPr>
          <w:t>62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4" w:history="1">
        <w:r w:rsidRPr="00874A93">
          <w:rPr>
            <w:rStyle w:val="Hipervnculo"/>
            <w:noProof/>
            <w:lang w:val="pt-BR"/>
          </w:rPr>
          <w:t>2.9.2. Google Web Toolkit</w:t>
        </w:r>
        <w:r>
          <w:rPr>
            <w:noProof/>
            <w:webHidden/>
          </w:rPr>
          <w:tab/>
        </w:r>
        <w:r>
          <w:rPr>
            <w:noProof/>
            <w:webHidden/>
          </w:rPr>
          <w:fldChar w:fldCharType="begin"/>
        </w:r>
        <w:r>
          <w:rPr>
            <w:noProof/>
            <w:webHidden/>
          </w:rPr>
          <w:instrText xml:space="preserve"> PAGEREF _Toc278135104 \h </w:instrText>
        </w:r>
        <w:r>
          <w:rPr>
            <w:noProof/>
            <w:webHidden/>
          </w:rPr>
        </w:r>
        <w:r>
          <w:rPr>
            <w:noProof/>
            <w:webHidden/>
          </w:rPr>
          <w:fldChar w:fldCharType="separate"/>
        </w:r>
        <w:r>
          <w:rPr>
            <w:noProof/>
            <w:webHidden/>
          </w:rPr>
          <w:t>63</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105" w:history="1">
        <w:r w:rsidRPr="00874A93">
          <w:rPr>
            <w:rStyle w:val="Hipervnculo"/>
          </w:rPr>
          <w:t>Capítulo 3: Estado del Arte</w:t>
        </w:r>
        <w:r>
          <w:rPr>
            <w:webHidden/>
          </w:rPr>
          <w:tab/>
        </w:r>
        <w:r>
          <w:rPr>
            <w:webHidden/>
          </w:rPr>
          <w:fldChar w:fldCharType="begin"/>
        </w:r>
        <w:r>
          <w:rPr>
            <w:webHidden/>
          </w:rPr>
          <w:instrText xml:space="preserve"> PAGEREF _Toc278135105 \h </w:instrText>
        </w:r>
        <w:r>
          <w:rPr>
            <w:webHidden/>
          </w:rPr>
        </w:r>
        <w:r>
          <w:rPr>
            <w:webHidden/>
          </w:rPr>
          <w:fldChar w:fldCharType="separate"/>
        </w:r>
        <w:r>
          <w:rPr>
            <w:webHidden/>
          </w:rPr>
          <w:t>64</w:t>
        </w:r>
        <w:r>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06" w:history="1">
        <w:r w:rsidRPr="00874A93">
          <w:rPr>
            <w:rStyle w:val="Hipervnculo"/>
            <w:noProof/>
          </w:rPr>
          <w:t>3.1. Gestores de Contenidos multimedia existentes</w:t>
        </w:r>
        <w:r>
          <w:rPr>
            <w:noProof/>
            <w:webHidden/>
          </w:rPr>
          <w:tab/>
        </w:r>
        <w:r>
          <w:rPr>
            <w:noProof/>
            <w:webHidden/>
          </w:rPr>
          <w:fldChar w:fldCharType="begin"/>
        </w:r>
        <w:r>
          <w:rPr>
            <w:noProof/>
            <w:webHidden/>
          </w:rPr>
          <w:instrText xml:space="preserve"> PAGEREF _Toc278135106 \h </w:instrText>
        </w:r>
        <w:r>
          <w:rPr>
            <w:noProof/>
            <w:webHidden/>
          </w:rPr>
        </w:r>
        <w:r>
          <w:rPr>
            <w:noProof/>
            <w:webHidden/>
          </w:rPr>
          <w:fldChar w:fldCharType="separate"/>
        </w:r>
        <w:r>
          <w:rPr>
            <w:noProof/>
            <w:webHidden/>
          </w:rPr>
          <w:t>64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7" w:history="1">
        <w:r w:rsidRPr="00874A93">
          <w:rPr>
            <w:rStyle w:val="Hipervnculo"/>
            <w:noProof/>
            <w:lang w:val="es-ES"/>
          </w:rPr>
          <w:t>3.1.1. PHPMotion</w:t>
        </w:r>
        <w:r>
          <w:rPr>
            <w:noProof/>
            <w:webHidden/>
          </w:rPr>
          <w:tab/>
        </w:r>
        <w:r>
          <w:rPr>
            <w:noProof/>
            <w:webHidden/>
          </w:rPr>
          <w:fldChar w:fldCharType="begin"/>
        </w:r>
        <w:r>
          <w:rPr>
            <w:noProof/>
            <w:webHidden/>
          </w:rPr>
          <w:instrText xml:space="preserve"> PAGEREF _Toc278135107 \h </w:instrText>
        </w:r>
        <w:r>
          <w:rPr>
            <w:noProof/>
            <w:webHidden/>
          </w:rPr>
        </w:r>
        <w:r>
          <w:rPr>
            <w:noProof/>
            <w:webHidden/>
          </w:rPr>
          <w:fldChar w:fldCharType="separate"/>
        </w:r>
        <w:r>
          <w:rPr>
            <w:noProof/>
            <w:webHidden/>
          </w:rPr>
          <w:t>64</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08" w:history="1">
        <w:r w:rsidRPr="00874A93">
          <w:rPr>
            <w:rStyle w:val="Hipervnculo"/>
            <w:noProof/>
            <w:lang w:val="es-ES"/>
          </w:rPr>
          <w:t>3.1.2. OsTube</w:t>
        </w:r>
        <w:r>
          <w:rPr>
            <w:noProof/>
            <w:webHidden/>
          </w:rPr>
          <w:tab/>
        </w:r>
        <w:r>
          <w:rPr>
            <w:noProof/>
            <w:webHidden/>
          </w:rPr>
          <w:fldChar w:fldCharType="begin"/>
        </w:r>
        <w:r>
          <w:rPr>
            <w:noProof/>
            <w:webHidden/>
          </w:rPr>
          <w:instrText xml:space="preserve"> PAGEREF _Toc278135108 \h </w:instrText>
        </w:r>
        <w:r>
          <w:rPr>
            <w:noProof/>
            <w:webHidden/>
          </w:rPr>
        </w:r>
        <w:r>
          <w:rPr>
            <w:noProof/>
            <w:webHidden/>
          </w:rPr>
          <w:fldChar w:fldCharType="separate"/>
        </w:r>
        <w:r>
          <w:rPr>
            <w:noProof/>
            <w:webHidden/>
          </w:rPr>
          <w:t>66</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09" w:history="1">
        <w:r w:rsidRPr="00874A93">
          <w:rPr>
            <w:rStyle w:val="Hipervnculo"/>
            <w:noProof/>
          </w:rPr>
          <w:t>3.2. Sitios de contenidos multimedia de referencia</w:t>
        </w:r>
        <w:r>
          <w:rPr>
            <w:noProof/>
            <w:webHidden/>
          </w:rPr>
          <w:tab/>
        </w:r>
        <w:r>
          <w:rPr>
            <w:noProof/>
            <w:webHidden/>
          </w:rPr>
          <w:fldChar w:fldCharType="begin"/>
        </w:r>
        <w:r>
          <w:rPr>
            <w:noProof/>
            <w:webHidden/>
          </w:rPr>
          <w:instrText xml:space="preserve"> PAGEREF _Toc278135109 \h </w:instrText>
        </w:r>
        <w:r>
          <w:rPr>
            <w:noProof/>
            <w:webHidden/>
          </w:rPr>
        </w:r>
        <w:r>
          <w:rPr>
            <w:noProof/>
            <w:webHidden/>
          </w:rPr>
          <w:fldChar w:fldCharType="separate"/>
        </w:r>
        <w:r>
          <w:rPr>
            <w:noProof/>
            <w:webHidden/>
          </w:rPr>
          <w:t>67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0" w:history="1">
        <w:r w:rsidRPr="00874A93">
          <w:rPr>
            <w:rStyle w:val="Hipervnculo"/>
            <w:noProof/>
            <w:lang w:val="es-ES"/>
          </w:rPr>
          <w:t>3.2.1. Youtube</w:t>
        </w:r>
        <w:r>
          <w:rPr>
            <w:noProof/>
            <w:webHidden/>
          </w:rPr>
          <w:tab/>
        </w:r>
        <w:r>
          <w:rPr>
            <w:noProof/>
            <w:webHidden/>
          </w:rPr>
          <w:fldChar w:fldCharType="begin"/>
        </w:r>
        <w:r>
          <w:rPr>
            <w:noProof/>
            <w:webHidden/>
          </w:rPr>
          <w:instrText xml:space="preserve"> PAGEREF _Toc278135110 \h </w:instrText>
        </w:r>
        <w:r>
          <w:rPr>
            <w:noProof/>
            <w:webHidden/>
          </w:rPr>
        </w:r>
        <w:r>
          <w:rPr>
            <w:noProof/>
            <w:webHidden/>
          </w:rPr>
          <w:fldChar w:fldCharType="separate"/>
        </w:r>
        <w:r>
          <w:rPr>
            <w:noProof/>
            <w:webHidden/>
          </w:rPr>
          <w:t>67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1" w:history="1">
        <w:r w:rsidRPr="00874A93">
          <w:rPr>
            <w:rStyle w:val="Hipervnculo"/>
            <w:noProof/>
            <w:lang w:val="es-ES"/>
          </w:rPr>
          <w:t>3.2.2. Google Video</w:t>
        </w:r>
        <w:r>
          <w:rPr>
            <w:noProof/>
            <w:webHidden/>
          </w:rPr>
          <w:tab/>
        </w:r>
        <w:r>
          <w:rPr>
            <w:noProof/>
            <w:webHidden/>
          </w:rPr>
          <w:fldChar w:fldCharType="begin"/>
        </w:r>
        <w:r>
          <w:rPr>
            <w:noProof/>
            <w:webHidden/>
          </w:rPr>
          <w:instrText xml:space="preserve"> PAGEREF _Toc278135111 \h </w:instrText>
        </w:r>
        <w:r>
          <w:rPr>
            <w:noProof/>
            <w:webHidden/>
          </w:rPr>
        </w:r>
        <w:r>
          <w:rPr>
            <w:noProof/>
            <w:webHidden/>
          </w:rPr>
          <w:fldChar w:fldCharType="separate"/>
        </w:r>
        <w:r>
          <w:rPr>
            <w:noProof/>
            <w:webHidden/>
          </w:rPr>
          <w:t>68</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2" w:history="1">
        <w:r w:rsidRPr="00874A93">
          <w:rPr>
            <w:rStyle w:val="Hipervnculo"/>
            <w:noProof/>
          </w:rPr>
          <w:t>3.2.3. Vimeo</w:t>
        </w:r>
        <w:r>
          <w:rPr>
            <w:noProof/>
            <w:webHidden/>
          </w:rPr>
          <w:tab/>
        </w:r>
        <w:r>
          <w:rPr>
            <w:noProof/>
            <w:webHidden/>
          </w:rPr>
          <w:fldChar w:fldCharType="begin"/>
        </w:r>
        <w:r>
          <w:rPr>
            <w:noProof/>
            <w:webHidden/>
          </w:rPr>
          <w:instrText xml:space="preserve"> PAGEREF _Toc278135112 \h </w:instrText>
        </w:r>
        <w:r>
          <w:rPr>
            <w:noProof/>
            <w:webHidden/>
          </w:rPr>
        </w:r>
        <w:r>
          <w:rPr>
            <w:noProof/>
            <w:webHidden/>
          </w:rPr>
          <w:fldChar w:fldCharType="separate"/>
        </w:r>
        <w:r>
          <w:rPr>
            <w:noProof/>
            <w:webHidden/>
          </w:rPr>
          <w:t>71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3" w:history="1">
        <w:r w:rsidRPr="00874A93">
          <w:rPr>
            <w:rStyle w:val="Hipervnculo"/>
            <w:noProof/>
            <w:lang w:val="es-ES"/>
          </w:rPr>
          <w:t>3.2.4. Terra TV</w:t>
        </w:r>
        <w:r>
          <w:rPr>
            <w:noProof/>
            <w:webHidden/>
          </w:rPr>
          <w:tab/>
        </w:r>
        <w:r>
          <w:rPr>
            <w:noProof/>
            <w:webHidden/>
          </w:rPr>
          <w:fldChar w:fldCharType="begin"/>
        </w:r>
        <w:r>
          <w:rPr>
            <w:noProof/>
            <w:webHidden/>
          </w:rPr>
          <w:instrText xml:space="preserve"> PAGEREF _Toc278135113 \h </w:instrText>
        </w:r>
        <w:r>
          <w:rPr>
            <w:noProof/>
            <w:webHidden/>
          </w:rPr>
        </w:r>
        <w:r>
          <w:rPr>
            <w:noProof/>
            <w:webHidden/>
          </w:rPr>
          <w:fldChar w:fldCharType="separate"/>
        </w:r>
        <w:r>
          <w:rPr>
            <w:noProof/>
            <w:webHidden/>
          </w:rPr>
          <w:t>72</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4" w:history="1">
        <w:r w:rsidRPr="00874A93">
          <w:rPr>
            <w:rStyle w:val="Hipervnculo"/>
            <w:noProof/>
            <w:lang w:val="es-ES"/>
          </w:rPr>
          <w:t>3.2.6. 3TV</w:t>
        </w:r>
        <w:r>
          <w:rPr>
            <w:noProof/>
            <w:webHidden/>
          </w:rPr>
          <w:tab/>
        </w:r>
        <w:r>
          <w:rPr>
            <w:noProof/>
            <w:webHidden/>
          </w:rPr>
          <w:fldChar w:fldCharType="begin"/>
        </w:r>
        <w:r>
          <w:rPr>
            <w:noProof/>
            <w:webHidden/>
          </w:rPr>
          <w:instrText xml:space="preserve"> PAGEREF _Toc278135114 \h </w:instrText>
        </w:r>
        <w:r>
          <w:rPr>
            <w:noProof/>
            <w:webHidden/>
          </w:rPr>
        </w:r>
        <w:r>
          <w:rPr>
            <w:noProof/>
            <w:webHidden/>
          </w:rPr>
          <w:fldChar w:fldCharType="separate"/>
        </w:r>
        <w:r>
          <w:rPr>
            <w:noProof/>
            <w:webHidden/>
          </w:rPr>
          <w:t>74</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15" w:history="1">
        <w:r w:rsidRPr="00874A93">
          <w:rPr>
            <w:rStyle w:val="Hipervnculo"/>
            <w:noProof/>
            <w:lang w:val="es-ES"/>
          </w:rPr>
          <w:t>3.3. Google TV</w:t>
        </w:r>
        <w:r>
          <w:rPr>
            <w:noProof/>
            <w:webHidden/>
          </w:rPr>
          <w:tab/>
        </w:r>
        <w:r>
          <w:rPr>
            <w:noProof/>
            <w:webHidden/>
          </w:rPr>
          <w:fldChar w:fldCharType="begin"/>
        </w:r>
        <w:r>
          <w:rPr>
            <w:noProof/>
            <w:webHidden/>
          </w:rPr>
          <w:instrText xml:space="preserve"> PAGEREF _Toc278135115 \h </w:instrText>
        </w:r>
        <w:r>
          <w:rPr>
            <w:noProof/>
            <w:webHidden/>
          </w:rPr>
        </w:r>
        <w:r>
          <w:rPr>
            <w:noProof/>
            <w:webHidden/>
          </w:rPr>
          <w:fldChar w:fldCharType="separate"/>
        </w:r>
        <w:r>
          <w:rPr>
            <w:noProof/>
            <w:webHidden/>
          </w:rPr>
          <w:t>75</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116" w:history="1">
        <w:r w:rsidRPr="00874A93">
          <w:rPr>
            <w:rStyle w:val="Hipervnculo"/>
          </w:rPr>
          <w:t>4. Desarrollo</w:t>
        </w:r>
        <w:r>
          <w:rPr>
            <w:webHidden/>
          </w:rPr>
          <w:tab/>
        </w:r>
        <w:r>
          <w:rPr>
            <w:webHidden/>
          </w:rPr>
          <w:fldChar w:fldCharType="begin"/>
        </w:r>
        <w:r>
          <w:rPr>
            <w:webHidden/>
          </w:rPr>
          <w:instrText xml:space="preserve"> PAGEREF _Toc278135116 \h </w:instrText>
        </w:r>
        <w:r>
          <w:rPr>
            <w:webHidden/>
          </w:rPr>
        </w:r>
        <w:r>
          <w:rPr>
            <w:webHidden/>
          </w:rPr>
          <w:fldChar w:fldCharType="separate"/>
        </w:r>
        <w:r>
          <w:rPr>
            <w:webHidden/>
          </w:rPr>
          <w:t>77</w:t>
        </w:r>
        <w:r>
          <w:rPr>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17" w:history="1">
        <w:r w:rsidRPr="00874A93">
          <w:rPr>
            <w:rStyle w:val="Hipervnculo"/>
            <w:noProof/>
          </w:rPr>
          <w:t>4.1. Toma de requerimientos</w:t>
        </w:r>
        <w:r>
          <w:rPr>
            <w:noProof/>
            <w:webHidden/>
          </w:rPr>
          <w:tab/>
        </w:r>
        <w:r>
          <w:rPr>
            <w:noProof/>
            <w:webHidden/>
          </w:rPr>
          <w:fldChar w:fldCharType="begin"/>
        </w:r>
        <w:r>
          <w:rPr>
            <w:noProof/>
            <w:webHidden/>
          </w:rPr>
          <w:instrText xml:space="preserve"> PAGEREF _Toc278135117 \h </w:instrText>
        </w:r>
        <w:r>
          <w:rPr>
            <w:noProof/>
            <w:webHidden/>
          </w:rPr>
        </w:r>
        <w:r>
          <w:rPr>
            <w:noProof/>
            <w:webHidden/>
          </w:rPr>
          <w:fldChar w:fldCharType="separate"/>
        </w:r>
        <w:r>
          <w:rPr>
            <w:noProof/>
            <w:webHidden/>
          </w:rPr>
          <w:t>77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8" w:history="1">
        <w:r w:rsidRPr="00874A93">
          <w:rPr>
            <w:rStyle w:val="Hipervnculo"/>
            <w:noProof/>
          </w:rPr>
          <w:t>4.1.1. Requerimientos Funcionales</w:t>
        </w:r>
        <w:r>
          <w:rPr>
            <w:noProof/>
            <w:webHidden/>
          </w:rPr>
          <w:tab/>
        </w:r>
        <w:r>
          <w:rPr>
            <w:noProof/>
            <w:webHidden/>
          </w:rPr>
          <w:fldChar w:fldCharType="begin"/>
        </w:r>
        <w:r>
          <w:rPr>
            <w:noProof/>
            <w:webHidden/>
          </w:rPr>
          <w:instrText xml:space="preserve"> PAGEREF _Toc278135118 \h </w:instrText>
        </w:r>
        <w:r>
          <w:rPr>
            <w:noProof/>
            <w:webHidden/>
          </w:rPr>
        </w:r>
        <w:r>
          <w:rPr>
            <w:noProof/>
            <w:webHidden/>
          </w:rPr>
          <w:fldChar w:fldCharType="separate"/>
        </w:r>
        <w:r>
          <w:rPr>
            <w:noProof/>
            <w:webHidden/>
          </w:rPr>
          <w:t>77</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19" w:history="1">
        <w:r w:rsidRPr="00874A93">
          <w:rPr>
            <w:rStyle w:val="Hipervnculo"/>
            <w:noProof/>
          </w:rPr>
          <w:t>4.1.2. Requerimientos No Funcionales</w:t>
        </w:r>
        <w:r>
          <w:rPr>
            <w:noProof/>
            <w:webHidden/>
          </w:rPr>
          <w:tab/>
        </w:r>
        <w:r>
          <w:rPr>
            <w:noProof/>
            <w:webHidden/>
          </w:rPr>
          <w:fldChar w:fldCharType="begin"/>
        </w:r>
        <w:r>
          <w:rPr>
            <w:noProof/>
            <w:webHidden/>
          </w:rPr>
          <w:instrText xml:space="preserve"> PAGEREF _Toc278135119 \h </w:instrText>
        </w:r>
        <w:r>
          <w:rPr>
            <w:noProof/>
            <w:webHidden/>
          </w:rPr>
        </w:r>
        <w:r>
          <w:rPr>
            <w:noProof/>
            <w:webHidden/>
          </w:rPr>
          <w:fldChar w:fldCharType="separate"/>
        </w:r>
        <w:r>
          <w:rPr>
            <w:noProof/>
            <w:webHidden/>
          </w:rPr>
          <w:t>78</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20" w:history="1">
        <w:r w:rsidRPr="00874A93">
          <w:rPr>
            <w:rStyle w:val="Hipervnculo"/>
            <w:noProof/>
          </w:rPr>
          <w:t>4.2. Tecnología a Utilizar</w:t>
        </w:r>
        <w:r>
          <w:rPr>
            <w:noProof/>
            <w:webHidden/>
          </w:rPr>
          <w:tab/>
        </w:r>
        <w:r>
          <w:rPr>
            <w:noProof/>
            <w:webHidden/>
          </w:rPr>
          <w:fldChar w:fldCharType="begin"/>
        </w:r>
        <w:r>
          <w:rPr>
            <w:noProof/>
            <w:webHidden/>
          </w:rPr>
          <w:instrText xml:space="preserve"> PAGEREF _Toc278135120 \h </w:instrText>
        </w:r>
        <w:r>
          <w:rPr>
            <w:noProof/>
            <w:webHidden/>
          </w:rPr>
        </w:r>
        <w:r>
          <w:rPr>
            <w:noProof/>
            <w:webHidden/>
          </w:rPr>
          <w:fldChar w:fldCharType="separate"/>
        </w:r>
        <w:r>
          <w:rPr>
            <w:noProof/>
            <w:webHidden/>
          </w:rPr>
          <w:t>79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1" w:history="1">
        <w:r w:rsidRPr="00874A93">
          <w:rPr>
            <w:rStyle w:val="Hipervnculo"/>
            <w:noProof/>
          </w:rPr>
          <w:t>4.2.1. Lado Servidor</w:t>
        </w:r>
        <w:r>
          <w:rPr>
            <w:noProof/>
            <w:webHidden/>
          </w:rPr>
          <w:tab/>
        </w:r>
        <w:r>
          <w:rPr>
            <w:noProof/>
            <w:webHidden/>
          </w:rPr>
          <w:fldChar w:fldCharType="begin"/>
        </w:r>
        <w:r>
          <w:rPr>
            <w:noProof/>
            <w:webHidden/>
          </w:rPr>
          <w:instrText xml:space="preserve"> PAGEREF _Toc278135121 \h </w:instrText>
        </w:r>
        <w:r>
          <w:rPr>
            <w:noProof/>
            <w:webHidden/>
          </w:rPr>
        </w:r>
        <w:r>
          <w:rPr>
            <w:noProof/>
            <w:webHidden/>
          </w:rPr>
          <w:fldChar w:fldCharType="separate"/>
        </w:r>
        <w:r>
          <w:rPr>
            <w:noProof/>
            <w:webHidden/>
          </w:rPr>
          <w:t>79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2" w:history="1">
        <w:r w:rsidRPr="00874A93">
          <w:rPr>
            <w:rStyle w:val="Hipervnculo"/>
            <w:noProof/>
          </w:rPr>
          <w:t>4.2.1.1. PHP 5.3</w:t>
        </w:r>
        <w:r>
          <w:rPr>
            <w:noProof/>
            <w:webHidden/>
          </w:rPr>
          <w:tab/>
        </w:r>
        <w:r>
          <w:rPr>
            <w:noProof/>
            <w:webHidden/>
          </w:rPr>
          <w:fldChar w:fldCharType="begin"/>
        </w:r>
        <w:r>
          <w:rPr>
            <w:noProof/>
            <w:webHidden/>
          </w:rPr>
          <w:instrText xml:space="preserve"> PAGEREF _Toc278135122 \h </w:instrText>
        </w:r>
        <w:r>
          <w:rPr>
            <w:noProof/>
            <w:webHidden/>
          </w:rPr>
        </w:r>
        <w:r>
          <w:rPr>
            <w:noProof/>
            <w:webHidden/>
          </w:rPr>
          <w:fldChar w:fldCharType="separate"/>
        </w:r>
        <w:r>
          <w:rPr>
            <w:noProof/>
            <w:webHidden/>
          </w:rPr>
          <w:t>79</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3" w:history="1">
        <w:r w:rsidRPr="00874A93">
          <w:rPr>
            <w:rStyle w:val="Hipervnculo"/>
            <w:noProof/>
          </w:rPr>
          <w:t>4.2.1.2. MySQL 5</w:t>
        </w:r>
        <w:r>
          <w:rPr>
            <w:noProof/>
            <w:webHidden/>
          </w:rPr>
          <w:tab/>
        </w:r>
        <w:r>
          <w:rPr>
            <w:noProof/>
            <w:webHidden/>
          </w:rPr>
          <w:fldChar w:fldCharType="begin"/>
        </w:r>
        <w:r>
          <w:rPr>
            <w:noProof/>
            <w:webHidden/>
          </w:rPr>
          <w:instrText xml:space="preserve"> PAGEREF _Toc278135123 \h </w:instrText>
        </w:r>
        <w:r>
          <w:rPr>
            <w:noProof/>
            <w:webHidden/>
          </w:rPr>
        </w:r>
        <w:r>
          <w:rPr>
            <w:noProof/>
            <w:webHidden/>
          </w:rPr>
          <w:fldChar w:fldCharType="separate"/>
        </w:r>
        <w:r>
          <w:rPr>
            <w:noProof/>
            <w:webHidden/>
          </w:rPr>
          <w:t>80</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4" w:history="1">
        <w:r w:rsidRPr="00874A93">
          <w:rPr>
            <w:rStyle w:val="Hipervnculo"/>
            <w:noProof/>
          </w:rPr>
          <w:t>4.2.1.3. FFmpeg</w:t>
        </w:r>
        <w:r>
          <w:rPr>
            <w:noProof/>
            <w:webHidden/>
          </w:rPr>
          <w:tab/>
        </w:r>
        <w:r>
          <w:rPr>
            <w:noProof/>
            <w:webHidden/>
          </w:rPr>
          <w:fldChar w:fldCharType="begin"/>
        </w:r>
        <w:r>
          <w:rPr>
            <w:noProof/>
            <w:webHidden/>
          </w:rPr>
          <w:instrText xml:space="preserve"> PAGEREF _Toc278135124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5" w:history="1">
        <w:r w:rsidRPr="00874A93">
          <w:rPr>
            <w:rStyle w:val="Hipervnculo"/>
            <w:noProof/>
          </w:rPr>
          <w:t>4.2.2. Lado Cliente</w:t>
        </w:r>
        <w:r>
          <w:rPr>
            <w:noProof/>
            <w:webHidden/>
          </w:rPr>
          <w:tab/>
        </w:r>
        <w:r>
          <w:rPr>
            <w:noProof/>
            <w:webHidden/>
          </w:rPr>
          <w:fldChar w:fldCharType="begin"/>
        </w:r>
        <w:r>
          <w:rPr>
            <w:noProof/>
            <w:webHidden/>
          </w:rPr>
          <w:instrText xml:space="preserve"> PAGEREF _Toc278135125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6" w:history="1">
        <w:r w:rsidRPr="00874A93">
          <w:rPr>
            <w:rStyle w:val="Hipervnculo"/>
            <w:noProof/>
          </w:rPr>
          <w:t>4.2.2.1 JQuery</w:t>
        </w:r>
        <w:r>
          <w:rPr>
            <w:noProof/>
            <w:webHidden/>
          </w:rPr>
          <w:tab/>
        </w:r>
        <w:r>
          <w:rPr>
            <w:noProof/>
            <w:webHidden/>
          </w:rPr>
          <w:fldChar w:fldCharType="begin"/>
        </w:r>
        <w:r>
          <w:rPr>
            <w:noProof/>
            <w:webHidden/>
          </w:rPr>
          <w:instrText xml:space="preserve"> PAGEREF _Toc278135126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3"/>
        <w:tabs>
          <w:tab w:val="right" w:leader="dot" w:pos="8828"/>
        </w:tabs>
        <w:rPr>
          <w:rFonts w:asciiTheme="minorHAnsi" w:eastAsiaTheme="minorEastAsia" w:hAnsiTheme="minorHAnsi" w:cstheme="minorBidi"/>
          <w:noProof/>
          <w:sz w:val="22"/>
        </w:rPr>
      </w:pPr>
      <w:hyperlink w:anchor="_Toc278135127" w:history="1">
        <w:r w:rsidRPr="00874A93">
          <w:rPr>
            <w:rStyle w:val="Hipervnculo"/>
            <w:noProof/>
          </w:rPr>
          <w:t>4.2.2.2 JW Player</w:t>
        </w:r>
        <w:r>
          <w:rPr>
            <w:noProof/>
            <w:webHidden/>
          </w:rPr>
          <w:tab/>
        </w:r>
        <w:r>
          <w:rPr>
            <w:noProof/>
            <w:webHidden/>
          </w:rPr>
          <w:fldChar w:fldCharType="begin"/>
        </w:r>
        <w:r>
          <w:rPr>
            <w:noProof/>
            <w:webHidden/>
          </w:rPr>
          <w:instrText xml:space="preserve"> PAGEREF _Toc278135127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28" w:history="1">
        <w:r w:rsidRPr="00874A93">
          <w:rPr>
            <w:rStyle w:val="Hipervnculo"/>
            <w:noProof/>
          </w:rPr>
          <w:t>4.3. Diagrama de Datos</w:t>
        </w:r>
        <w:r>
          <w:rPr>
            <w:noProof/>
            <w:webHidden/>
          </w:rPr>
          <w:tab/>
        </w:r>
        <w:r>
          <w:rPr>
            <w:noProof/>
            <w:webHidden/>
          </w:rPr>
          <w:fldChar w:fldCharType="begin"/>
        </w:r>
        <w:r>
          <w:rPr>
            <w:noProof/>
            <w:webHidden/>
          </w:rPr>
          <w:instrText xml:space="preserve"> PAGEREF _Toc278135128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29" w:history="1">
        <w:r w:rsidRPr="00874A93">
          <w:rPr>
            <w:rStyle w:val="Hipervnculo"/>
            <w:noProof/>
          </w:rPr>
          <w:t>4.4. Diagrama de Clases</w:t>
        </w:r>
        <w:r>
          <w:rPr>
            <w:noProof/>
            <w:webHidden/>
          </w:rPr>
          <w:tab/>
        </w:r>
        <w:r>
          <w:rPr>
            <w:noProof/>
            <w:webHidden/>
          </w:rPr>
          <w:fldChar w:fldCharType="begin"/>
        </w:r>
        <w:r>
          <w:rPr>
            <w:noProof/>
            <w:webHidden/>
          </w:rPr>
          <w:instrText xml:space="preserve"> PAGEREF _Toc278135129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30" w:history="1">
        <w:r w:rsidRPr="00874A93">
          <w:rPr>
            <w:rStyle w:val="Hipervnculo"/>
            <w:noProof/>
          </w:rPr>
          <w:t>4.5. Especificaciones back office</w:t>
        </w:r>
        <w:r>
          <w:rPr>
            <w:noProof/>
            <w:webHidden/>
          </w:rPr>
          <w:tab/>
        </w:r>
        <w:r>
          <w:rPr>
            <w:noProof/>
            <w:webHidden/>
          </w:rPr>
          <w:fldChar w:fldCharType="begin"/>
        </w:r>
        <w:r>
          <w:rPr>
            <w:noProof/>
            <w:webHidden/>
          </w:rPr>
          <w:instrText xml:space="preserve"> PAGEREF _Toc278135130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2"/>
        <w:tabs>
          <w:tab w:val="right" w:leader="dot" w:pos="8828"/>
        </w:tabs>
        <w:rPr>
          <w:rFonts w:asciiTheme="minorHAnsi" w:eastAsiaTheme="minorEastAsia" w:hAnsiTheme="minorHAnsi" w:cstheme="minorBidi"/>
          <w:noProof/>
          <w:sz w:val="22"/>
          <w:lang w:eastAsia="es-CL"/>
        </w:rPr>
      </w:pPr>
      <w:hyperlink w:anchor="_Toc278135131" w:history="1">
        <w:r w:rsidRPr="00874A93">
          <w:rPr>
            <w:rStyle w:val="Hipervnculo"/>
            <w:noProof/>
          </w:rPr>
          <w:t>4.6. Especificaciones front office</w:t>
        </w:r>
        <w:r>
          <w:rPr>
            <w:noProof/>
            <w:webHidden/>
          </w:rPr>
          <w:tab/>
        </w:r>
        <w:r>
          <w:rPr>
            <w:noProof/>
            <w:webHidden/>
          </w:rPr>
          <w:fldChar w:fldCharType="begin"/>
        </w:r>
        <w:r>
          <w:rPr>
            <w:noProof/>
            <w:webHidden/>
          </w:rPr>
          <w:instrText xml:space="preserve"> PAGEREF _Toc278135131 \h </w:instrText>
        </w:r>
        <w:r>
          <w:rPr>
            <w:noProof/>
            <w:webHidden/>
          </w:rPr>
        </w:r>
        <w:r>
          <w:rPr>
            <w:noProof/>
            <w:webHidden/>
          </w:rPr>
          <w:fldChar w:fldCharType="separate"/>
        </w:r>
        <w:r>
          <w:rPr>
            <w:noProof/>
            <w:webHidden/>
          </w:rPr>
          <w:t>81</w:t>
        </w:r>
        <w:r>
          <w:rPr>
            <w:noProof/>
            <w:webHidden/>
          </w:rPr>
          <w:fldChar w:fldCharType="end"/>
        </w:r>
      </w:hyperlink>
    </w:p>
    <w:p w:rsidR="00F83408" w:rsidRDefault="00F83408">
      <w:pPr>
        <w:pStyle w:val="TDC1"/>
        <w:rPr>
          <w:rFonts w:asciiTheme="minorHAnsi" w:eastAsiaTheme="minorEastAsia" w:hAnsiTheme="minorHAnsi" w:cstheme="minorBidi"/>
          <w:b w:val="0"/>
          <w:sz w:val="22"/>
          <w:lang w:eastAsia="es-CL"/>
        </w:rPr>
      </w:pPr>
      <w:hyperlink w:anchor="_Toc278135132" w:history="1">
        <w:r w:rsidRPr="00874A93">
          <w:rPr>
            <w:rStyle w:val="Hipervnculo"/>
          </w:rPr>
          <w:t>5. Bibliografía</w:t>
        </w:r>
        <w:r>
          <w:rPr>
            <w:webHidden/>
          </w:rPr>
          <w:tab/>
        </w:r>
        <w:r>
          <w:rPr>
            <w:webHidden/>
          </w:rPr>
          <w:fldChar w:fldCharType="begin"/>
        </w:r>
        <w:r>
          <w:rPr>
            <w:webHidden/>
          </w:rPr>
          <w:instrText xml:space="preserve"> PAGEREF _Toc278135132 \h </w:instrText>
        </w:r>
        <w:r>
          <w:rPr>
            <w:webHidden/>
          </w:rPr>
        </w:r>
        <w:r>
          <w:rPr>
            <w:webHidden/>
          </w:rPr>
          <w:fldChar w:fldCharType="separate"/>
        </w:r>
        <w:r>
          <w:rPr>
            <w:webHidden/>
          </w:rPr>
          <w:t>82</w:t>
        </w:r>
        <w:r>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F83408" w:rsidRDefault="0012213C">
      <w:pPr>
        <w:pStyle w:val="Tabladeilustraciones"/>
        <w:tabs>
          <w:tab w:val="right" w:leader="dot" w:pos="8828"/>
        </w:tabs>
        <w:rPr>
          <w:rFonts w:asciiTheme="minorHAnsi" w:eastAsiaTheme="minorEastAsia" w:hAnsiTheme="minorHAnsi" w:cstheme="minorBidi"/>
          <w:noProof/>
          <w:sz w:val="22"/>
          <w:szCs w:val="22"/>
          <w:lang w:eastAsia="es-CL"/>
        </w:rPr>
      </w:pPr>
      <w:r>
        <w:rPr>
          <w:lang w:val="es-ES"/>
        </w:rPr>
        <w:fldChar w:fldCharType="begin"/>
      </w:r>
      <w:r w:rsidR="00E010D5">
        <w:rPr>
          <w:lang w:val="es-ES"/>
        </w:rPr>
        <w:instrText xml:space="preserve"> TOC \c "Ilustración" </w:instrText>
      </w:r>
      <w:r>
        <w:rPr>
          <w:lang w:val="es-ES"/>
        </w:rPr>
        <w:fldChar w:fldCharType="separate"/>
      </w:r>
      <w:r w:rsidR="00F83408">
        <w:rPr>
          <w:noProof/>
        </w:rPr>
        <w:t>Ilustración 1 - Componentes que intervienen en acceso multimedia web</w:t>
      </w:r>
      <w:r w:rsidR="00F83408">
        <w:rPr>
          <w:noProof/>
        </w:rPr>
        <w:tab/>
      </w:r>
      <w:r w:rsidR="00F83408">
        <w:rPr>
          <w:noProof/>
        </w:rPr>
        <w:fldChar w:fldCharType="begin"/>
      </w:r>
      <w:r w:rsidR="00F83408">
        <w:rPr>
          <w:noProof/>
        </w:rPr>
        <w:instrText xml:space="preserve"> PAGEREF _Toc278135133 \h </w:instrText>
      </w:r>
      <w:r w:rsidR="00F83408">
        <w:rPr>
          <w:noProof/>
        </w:rPr>
      </w:r>
      <w:r w:rsidR="00F83408">
        <w:rPr>
          <w:noProof/>
        </w:rPr>
        <w:fldChar w:fldCharType="separate"/>
      </w:r>
      <w:r w:rsidR="00F83408">
        <w:rPr>
          <w:noProof/>
        </w:rPr>
        <w:t>12</w:t>
      </w:r>
      <w:r w:rsidR="00F83408">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Pr>
          <w:noProof/>
        </w:rPr>
        <w:fldChar w:fldCharType="begin"/>
      </w:r>
      <w:r>
        <w:rPr>
          <w:noProof/>
        </w:rPr>
        <w:instrText xml:space="preserve"> PAGEREF _Toc278135134 \h </w:instrText>
      </w:r>
      <w:r>
        <w:rPr>
          <w:noProof/>
        </w:rPr>
      </w:r>
      <w:r>
        <w:rPr>
          <w:noProof/>
        </w:rPr>
        <w:fldChar w:fldCharType="separate"/>
      </w:r>
      <w:r>
        <w:rPr>
          <w:noProof/>
        </w:rPr>
        <w:t>23</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Pr>
          <w:noProof/>
        </w:rPr>
        <w:fldChar w:fldCharType="begin"/>
      </w:r>
      <w:r>
        <w:rPr>
          <w:noProof/>
        </w:rPr>
        <w:instrText xml:space="preserve"> PAGEREF _Toc278135135 \h </w:instrText>
      </w:r>
      <w:r>
        <w:rPr>
          <w:noProof/>
        </w:rPr>
      </w:r>
      <w:r>
        <w:rPr>
          <w:noProof/>
        </w:rPr>
        <w:fldChar w:fldCharType="separate"/>
      </w:r>
      <w:r>
        <w:rPr>
          <w:noProof/>
        </w:rPr>
        <w:t>25</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Pr>
          <w:noProof/>
        </w:rPr>
        <w:fldChar w:fldCharType="begin"/>
      </w:r>
      <w:r>
        <w:rPr>
          <w:noProof/>
        </w:rPr>
        <w:instrText xml:space="preserve"> PAGEREF _Toc278135136 \h </w:instrText>
      </w:r>
      <w:r>
        <w:rPr>
          <w:noProof/>
        </w:rPr>
      </w:r>
      <w:r>
        <w:rPr>
          <w:noProof/>
        </w:rPr>
        <w:fldChar w:fldCharType="separate"/>
      </w:r>
      <w:r>
        <w:rPr>
          <w:noProof/>
        </w:rPr>
        <w:t>27</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Pr>
          <w:noProof/>
        </w:rPr>
        <w:fldChar w:fldCharType="begin"/>
      </w:r>
      <w:r>
        <w:rPr>
          <w:noProof/>
        </w:rPr>
        <w:instrText xml:space="preserve"> PAGEREF _Toc278135137 \h </w:instrText>
      </w:r>
      <w:r>
        <w:rPr>
          <w:noProof/>
        </w:rPr>
      </w:r>
      <w:r>
        <w:rPr>
          <w:noProof/>
        </w:rPr>
        <w:fldChar w:fldCharType="separate"/>
      </w:r>
      <w:r>
        <w:rPr>
          <w:noProof/>
        </w:rPr>
        <w:t>29</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Pr>
          <w:noProof/>
        </w:rPr>
        <w:fldChar w:fldCharType="begin"/>
      </w:r>
      <w:r>
        <w:rPr>
          <w:noProof/>
        </w:rPr>
        <w:instrText xml:space="preserve"> PAGEREF _Toc278135138 \h </w:instrText>
      </w:r>
      <w:r>
        <w:rPr>
          <w:noProof/>
        </w:rPr>
      </w:r>
      <w:r>
        <w:rPr>
          <w:noProof/>
        </w:rPr>
        <w:fldChar w:fldCharType="separate"/>
      </w:r>
      <w:r>
        <w:rPr>
          <w:noProof/>
        </w:rPr>
        <w:t>34</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Pr>
          <w:noProof/>
        </w:rPr>
        <w:fldChar w:fldCharType="begin"/>
      </w:r>
      <w:r>
        <w:rPr>
          <w:noProof/>
        </w:rPr>
        <w:instrText xml:space="preserve"> PAGEREF _Toc278135139 \h </w:instrText>
      </w:r>
      <w:r>
        <w:rPr>
          <w:noProof/>
        </w:rPr>
      </w:r>
      <w:r>
        <w:rPr>
          <w:noProof/>
        </w:rPr>
        <w:fldChar w:fldCharType="separate"/>
      </w:r>
      <w:r>
        <w:rPr>
          <w:noProof/>
        </w:rPr>
        <w:t>39</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Pr>
          <w:noProof/>
        </w:rPr>
        <w:fldChar w:fldCharType="begin"/>
      </w:r>
      <w:r>
        <w:rPr>
          <w:noProof/>
        </w:rPr>
        <w:instrText xml:space="preserve"> PAGEREF _Toc278135140 \h </w:instrText>
      </w:r>
      <w:r>
        <w:rPr>
          <w:noProof/>
        </w:rPr>
      </w:r>
      <w:r>
        <w:rPr>
          <w:noProof/>
        </w:rPr>
        <w:fldChar w:fldCharType="separate"/>
      </w:r>
      <w:r>
        <w:rPr>
          <w:noProof/>
        </w:rPr>
        <w:t>40</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Pr>
          <w:noProof/>
        </w:rPr>
        <w:fldChar w:fldCharType="begin"/>
      </w:r>
      <w:r>
        <w:rPr>
          <w:noProof/>
        </w:rPr>
        <w:instrText xml:space="preserve"> PAGEREF _Toc278135141 \h </w:instrText>
      </w:r>
      <w:r>
        <w:rPr>
          <w:noProof/>
        </w:rPr>
      </w:r>
      <w:r>
        <w:rPr>
          <w:noProof/>
        </w:rPr>
        <w:fldChar w:fldCharType="separate"/>
      </w:r>
      <w:r>
        <w:rPr>
          <w:noProof/>
        </w:rPr>
        <w:t>41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Pr>
          <w:noProof/>
        </w:rPr>
        <w:fldChar w:fldCharType="begin"/>
      </w:r>
      <w:r>
        <w:rPr>
          <w:noProof/>
        </w:rPr>
        <w:instrText xml:space="preserve"> PAGEREF _Toc278135142 \h </w:instrText>
      </w:r>
      <w:r>
        <w:rPr>
          <w:noProof/>
        </w:rPr>
      </w:r>
      <w:r>
        <w:rPr>
          <w:noProof/>
        </w:rPr>
        <w:fldChar w:fldCharType="separate"/>
      </w:r>
      <w:r>
        <w:rPr>
          <w:noProof/>
        </w:rPr>
        <w:t>42</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Pr>
          <w:noProof/>
        </w:rPr>
        <w:fldChar w:fldCharType="begin"/>
      </w:r>
      <w:r>
        <w:rPr>
          <w:noProof/>
        </w:rPr>
        <w:instrText xml:space="preserve"> PAGEREF _Toc278135143 \h </w:instrText>
      </w:r>
      <w:r>
        <w:rPr>
          <w:noProof/>
        </w:rPr>
      </w:r>
      <w:r>
        <w:rPr>
          <w:noProof/>
        </w:rPr>
        <w:fldChar w:fldCharType="separate"/>
      </w:r>
      <w:r>
        <w:rPr>
          <w:noProof/>
        </w:rPr>
        <w:t>44</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Pr>
          <w:noProof/>
        </w:rPr>
        <w:fldChar w:fldCharType="begin"/>
      </w:r>
      <w:r>
        <w:rPr>
          <w:noProof/>
        </w:rPr>
        <w:instrText xml:space="preserve"> PAGEREF _Toc278135144 \h </w:instrText>
      </w:r>
      <w:r>
        <w:rPr>
          <w:noProof/>
        </w:rPr>
      </w:r>
      <w:r>
        <w:rPr>
          <w:noProof/>
        </w:rPr>
        <w:fldChar w:fldCharType="separate"/>
      </w:r>
      <w:r>
        <w:rPr>
          <w:noProof/>
        </w:rPr>
        <w:t>48</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Pr>
          <w:noProof/>
        </w:rPr>
        <w:fldChar w:fldCharType="begin"/>
      </w:r>
      <w:r>
        <w:rPr>
          <w:noProof/>
        </w:rPr>
        <w:instrText xml:space="preserve"> PAGEREF _Toc278135145 \h </w:instrText>
      </w:r>
      <w:r>
        <w:rPr>
          <w:noProof/>
        </w:rPr>
      </w:r>
      <w:r>
        <w:rPr>
          <w:noProof/>
        </w:rPr>
        <w:fldChar w:fldCharType="separate"/>
      </w:r>
      <w:r>
        <w:rPr>
          <w:noProof/>
        </w:rPr>
        <w:t>50</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Pr>
          <w:noProof/>
        </w:rPr>
        <w:fldChar w:fldCharType="begin"/>
      </w:r>
      <w:r>
        <w:rPr>
          <w:noProof/>
        </w:rPr>
        <w:instrText xml:space="preserve"> PAGEREF _Toc278135146 \h </w:instrText>
      </w:r>
      <w:r>
        <w:rPr>
          <w:noProof/>
        </w:rPr>
      </w:r>
      <w:r>
        <w:rPr>
          <w:noProof/>
        </w:rPr>
        <w:fldChar w:fldCharType="separate"/>
      </w:r>
      <w:r>
        <w:rPr>
          <w:noProof/>
        </w:rPr>
        <w:t>62</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Pr>
          <w:noProof/>
        </w:rPr>
        <w:fldChar w:fldCharType="begin"/>
      </w:r>
      <w:r>
        <w:rPr>
          <w:noProof/>
        </w:rPr>
        <w:instrText xml:space="preserve"> PAGEREF _Toc278135147 \h </w:instrText>
      </w:r>
      <w:r>
        <w:rPr>
          <w:noProof/>
        </w:rPr>
      </w:r>
      <w:r>
        <w:rPr>
          <w:noProof/>
        </w:rPr>
        <w:fldChar w:fldCharType="separate"/>
      </w:r>
      <w:r>
        <w:rPr>
          <w:noProof/>
        </w:rPr>
        <w:t>63</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Pr>
          <w:noProof/>
        </w:rPr>
        <w:fldChar w:fldCharType="begin"/>
      </w:r>
      <w:r>
        <w:rPr>
          <w:noProof/>
        </w:rPr>
        <w:instrText xml:space="preserve"> PAGEREF _Toc278135148 \h </w:instrText>
      </w:r>
      <w:r>
        <w:rPr>
          <w:noProof/>
        </w:rPr>
      </w:r>
      <w:r>
        <w:rPr>
          <w:noProof/>
        </w:rPr>
        <w:fldChar w:fldCharType="separate"/>
      </w:r>
      <w:r>
        <w:rPr>
          <w:noProof/>
        </w:rPr>
        <w:t>65</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Pr>
          <w:noProof/>
        </w:rPr>
        <w:fldChar w:fldCharType="begin"/>
      </w:r>
      <w:r>
        <w:rPr>
          <w:noProof/>
        </w:rPr>
        <w:instrText xml:space="preserve"> PAGEREF _Toc278135149 \h </w:instrText>
      </w:r>
      <w:r>
        <w:rPr>
          <w:noProof/>
        </w:rPr>
      </w:r>
      <w:r>
        <w:rPr>
          <w:noProof/>
        </w:rPr>
        <w:fldChar w:fldCharType="separate"/>
      </w:r>
      <w:r>
        <w:rPr>
          <w:noProof/>
        </w:rPr>
        <w:t>66</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Pr>
          <w:noProof/>
        </w:rPr>
        <w:fldChar w:fldCharType="begin"/>
      </w:r>
      <w:r>
        <w:rPr>
          <w:noProof/>
        </w:rPr>
        <w:instrText xml:space="preserve"> PAGEREF _Toc278135150 \h </w:instrText>
      </w:r>
      <w:r>
        <w:rPr>
          <w:noProof/>
        </w:rPr>
      </w:r>
      <w:r>
        <w:rPr>
          <w:noProof/>
        </w:rPr>
        <w:fldChar w:fldCharType="separate"/>
      </w:r>
      <w:r>
        <w:rPr>
          <w:noProof/>
        </w:rPr>
        <w:t>68</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Pr>
          <w:noProof/>
        </w:rPr>
        <w:fldChar w:fldCharType="begin"/>
      </w:r>
      <w:r>
        <w:rPr>
          <w:noProof/>
        </w:rPr>
        <w:instrText xml:space="preserve"> PAGEREF _Toc278135151 \h </w:instrText>
      </w:r>
      <w:r>
        <w:rPr>
          <w:noProof/>
        </w:rPr>
      </w:r>
      <w:r>
        <w:rPr>
          <w:noProof/>
        </w:rPr>
        <w:fldChar w:fldCharType="separate"/>
      </w:r>
      <w:r>
        <w:rPr>
          <w:noProof/>
        </w:rPr>
        <w:t>69</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Pr>
          <w:noProof/>
        </w:rPr>
        <w:fldChar w:fldCharType="begin"/>
      </w:r>
      <w:r>
        <w:rPr>
          <w:noProof/>
        </w:rPr>
        <w:instrText xml:space="preserve"> PAGEREF _Toc278135152 \h </w:instrText>
      </w:r>
      <w:r>
        <w:rPr>
          <w:noProof/>
        </w:rPr>
      </w:r>
      <w:r>
        <w:rPr>
          <w:noProof/>
        </w:rPr>
        <w:fldChar w:fldCharType="separate"/>
      </w:r>
      <w:r>
        <w:rPr>
          <w:noProof/>
        </w:rPr>
        <w:t>71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Pr>
          <w:noProof/>
        </w:rPr>
        <w:fldChar w:fldCharType="begin"/>
      </w:r>
      <w:r>
        <w:rPr>
          <w:noProof/>
        </w:rPr>
        <w:instrText xml:space="preserve"> PAGEREF _Toc278135153 \h </w:instrText>
      </w:r>
      <w:r>
        <w:rPr>
          <w:noProof/>
        </w:rPr>
      </w:r>
      <w:r>
        <w:rPr>
          <w:noProof/>
        </w:rPr>
        <w:fldChar w:fldCharType="separate"/>
      </w:r>
      <w:r>
        <w:rPr>
          <w:noProof/>
        </w:rPr>
        <w:t>72</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lastRenderedPageBreak/>
        <w:t>Ilustración 22 - Emol TV</w:t>
      </w:r>
      <w:r>
        <w:rPr>
          <w:noProof/>
        </w:rPr>
        <w:tab/>
      </w:r>
      <w:r>
        <w:rPr>
          <w:noProof/>
        </w:rPr>
        <w:fldChar w:fldCharType="begin"/>
      </w:r>
      <w:r>
        <w:rPr>
          <w:noProof/>
        </w:rPr>
        <w:instrText xml:space="preserve"> PAGEREF _Toc278135154 \h </w:instrText>
      </w:r>
      <w:r>
        <w:rPr>
          <w:noProof/>
        </w:rPr>
      </w:r>
      <w:r>
        <w:rPr>
          <w:noProof/>
        </w:rPr>
        <w:fldChar w:fldCharType="separate"/>
      </w:r>
      <w:r>
        <w:rPr>
          <w:noProof/>
        </w:rPr>
        <w:t>73</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Pr>
          <w:noProof/>
        </w:rPr>
        <w:fldChar w:fldCharType="begin"/>
      </w:r>
      <w:r>
        <w:rPr>
          <w:noProof/>
        </w:rPr>
        <w:instrText xml:space="preserve"> PAGEREF _Toc278135155 \h </w:instrText>
      </w:r>
      <w:r>
        <w:rPr>
          <w:noProof/>
        </w:rPr>
      </w:r>
      <w:r>
        <w:rPr>
          <w:noProof/>
        </w:rPr>
        <w:fldChar w:fldCharType="separate"/>
      </w:r>
      <w:r>
        <w:rPr>
          <w:noProof/>
        </w:rPr>
        <w:t>74</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Pr>
          <w:noProof/>
        </w:rPr>
        <w:fldChar w:fldCharType="begin"/>
      </w:r>
      <w:r>
        <w:rPr>
          <w:noProof/>
        </w:rPr>
        <w:instrText xml:space="preserve"> PAGEREF _Toc278135156 \h </w:instrText>
      </w:r>
      <w:r>
        <w:rPr>
          <w:noProof/>
        </w:rPr>
      </w:r>
      <w:r>
        <w:rPr>
          <w:noProof/>
        </w:rPr>
        <w:fldChar w:fldCharType="separate"/>
      </w:r>
      <w:r>
        <w:rPr>
          <w:noProof/>
        </w:rPr>
        <w:t>76</w:t>
      </w:r>
      <w:r>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0" w:name="_Toc278135062"/>
      <w:r w:rsidR="007C0EE8" w:rsidRPr="001D2C1D">
        <w:lastRenderedPageBreak/>
        <w:t>Capítulo 1</w:t>
      </w:r>
      <w:r w:rsidR="003A19EE">
        <w:t>.</w:t>
      </w:r>
      <w:r w:rsidR="007C0EE8" w:rsidRPr="001D2C1D">
        <w:t xml:space="preserve"> Introducción</w:t>
      </w:r>
      <w:bookmarkEnd w:id="0"/>
    </w:p>
    <w:p w:rsidR="009A106D" w:rsidRDefault="002D7A96" w:rsidP="00460025">
      <w:pPr>
        <w:pStyle w:val="Subttulo"/>
        <w:outlineLvl w:val="1"/>
      </w:pPr>
      <w:bookmarkStart w:id="1" w:name="_Toc278135063"/>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135133"/>
      <w:r>
        <w:t xml:space="preserve">Ilustración </w:t>
      </w:r>
      <w:r w:rsidR="0012213C">
        <w:fldChar w:fldCharType="begin"/>
      </w:r>
      <w:r>
        <w:instrText xml:space="preserve"> SEQ Ilustración \* ARABIC </w:instrText>
      </w:r>
      <w:r w:rsidR="0012213C">
        <w:fldChar w:fldCharType="separate"/>
      </w:r>
      <w:r w:rsidR="000E1C37">
        <w:rPr>
          <w:noProof/>
        </w:rPr>
        <w:t>1</w:t>
      </w:r>
      <w:r w:rsidR="0012213C">
        <w:fldChar w:fldCharType="end"/>
      </w:r>
      <w:r>
        <w:t xml:space="preserve"> - Componentes que intervienen en acceso multimedia web</w:t>
      </w:r>
      <w:bookmarkEnd w:id="2"/>
    </w:p>
    <w:p w:rsidR="009A106D" w:rsidRPr="00460025" w:rsidRDefault="003E0368"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135064"/>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3E0368">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135065"/>
      <w:r>
        <w:rPr>
          <w:kern w:val="1"/>
        </w:rPr>
        <w:lastRenderedPageBreak/>
        <w:t>1.2. Objetivos</w:t>
      </w:r>
      <w:bookmarkEnd w:id="4"/>
    </w:p>
    <w:p w:rsidR="009A106D" w:rsidRPr="00460025" w:rsidRDefault="00C8251B" w:rsidP="00460025">
      <w:pPr>
        <w:pStyle w:val="Subttulo"/>
        <w:outlineLvl w:val="2"/>
        <w:rPr>
          <w:b w:val="0"/>
          <w:kern w:val="1"/>
          <w:u w:val="single"/>
        </w:rPr>
      </w:pPr>
      <w:bookmarkStart w:id="5" w:name="_Toc278135066"/>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135067"/>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135068"/>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135069"/>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135070"/>
            <w:r w:rsidRPr="00460025">
              <w:lastRenderedPageBreak/>
              <w:t>Capítulo 2. Marco Teórico</w:t>
            </w:r>
            <w:bookmarkEnd w:id="9"/>
          </w:p>
        </w:tc>
      </w:tr>
    </w:tbl>
    <w:p w:rsidR="009A106D" w:rsidRDefault="007C0EE8" w:rsidP="00460025">
      <w:pPr>
        <w:pStyle w:val="Subttulo"/>
        <w:outlineLvl w:val="1"/>
      </w:pPr>
      <w:bookmarkStart w:id="10" w:name="_Toc266039162"/>
      <w:bookmarkStart w:id="11" w:name="_Toc278135071"/>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135134"/>
      <w:r>
        <w:t xml:space="preserve">Ilustración </w:t>
      </w:r>
      <w:r w:rsidR="0012213C">
        <w:fldChar w:fldCharType="begin"/>
      </w:r>
      <w:r>
        <w:instrText xml:space="preserve"> SEQ Ilustración \* ARABIC </w:instrText>
      </w:r>
      <w:r w:rsidR="0012213C">
        <w:fldChar w:fldCharType="separate"/>
      </w:r>
      <w:r w:rsidR="000E1C37">
        <w:rPr>
          <w:noProof/>
        </w:rPr>
        <w:t>2</w:t>
      </w:r>
      <w:r w:rsidR="0012213C">
        <w:fldChar w:fldCharType="end"/>
      </w:r>
      <w:r>
        <w:t xml:space="preserve"> - </w:t>
      </w:r>
      <w:r w:rsidRPr="00464E84">
        <w:t>Adaptación de cont</w:t>
      </w:r>
      <w:r>
        <w:t>enidos para un acceso universal</w:t>
      </w:r>
      <w:bookmarkEnd w:id="13"/>
      <w:bookmarkEnd w:id="14"/>
    </w:p>
    <w:p w:rsidR="009A106D" w:rsidRPr="00460025" w:rsidRDefault="003E0368"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135072"/>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135073"/>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135135"/>
      <w:r>
        <w:t xml:space="preserve">Ilustración </w:t>
      </w:r>
      <w:r w:rsidR="0012213C">
        <w:fldChar w:fldCharType="begin"/>
      </w:r>
      <w:r>
        <w:instrText xml:space="preserve"> SEQ Ilustración \* ARABIC </w:instrText>
      </w:r>
      <w:r w:rsidR="0012213C">
        <w:fldChar w:fldCharType="separate"/>
      </w:r>
      <w:r w:rsidR="000E1C37">
        <w:rPr>
          <w:noProof/>
        </w:rPr>
        <w:t>3</w:t>
      </w:r>
      <w:r w:rsidR="0012213C">
        <w:fldChar w:fldCharType="end"/>
      </w:r>
      <w:r>
        <w:t xml:space="preserve"> - </w:t>
      </w:r>
      <w:r w:rsidRPr="001D0396">
        <w:t>Esquema SOAP seg</w:t>
      </w:r>
      <w:r w:rsidR="00F8658A">
        <w:t>ú</w:t>
      </w:r>
      <w:r w:rsidRPr="001D0396">
        <w:t>n la W3C</w:t>
      </w:r>
      <w:bookmarkEnd w:id="19"/>
      <w:bookmarkEnd w:id="20"/>
    </w:p>
    <w:p w:rsidR="009A106D" w:rsidRPr="00460025" w:rsidRDefault="003E0368"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135074"/>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135075"/>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135136"/>
      <w:r>
        <w:t xml:space="preserve">Ilustración </w:t>
      </w:r>
      <w:r w:rsidR="0012213C">
        <w:fldChar w:fldCharType="begin"/>
      </w:r>
      <w:r>
        <w:instrText xml:space="preserve"> SEQ Ilustración \* ARABIC </w:instrText>
      </w:r>
      <w:r w:rsidR="0012213C">
        <w:fldChar w:fldCharType="separate"/>
      </w:r>
      <w:r w:rsidR="000E1C37">
        <w:rPr>
          <w:noProof/>
        </w:rPr>
        <w:t>4</w:t>
      </w:r>
      <w:r w:rsidR="0012213C">
        <w:fldChar w:fldCharType="end"/>
      </w:r>
      <w:r>
        <w:t xml:space="preserve"> - </w:t>
      </w:r>
      <w:r w:rsidRPr="008D05B2">
        <w:t>Esquema del funcionamiento de RSS</w:t>
      </w:r>
      <w:bookmarkEnd w:id="23"/>
    </w:p>
    <w:p w:rsidR="000262D2" w:rsidRDefault="003E0368"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135076"/>
      <w:r w:rsidR="00AC2D2B">
        <w:lastRenderedPageBreak/>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135137"/>
      <w:r>
        <w:t xml:space="preserve">Ilustración </w:t>
      </w:r>
      <w:r w:rsidR="0012213C">
        <w:fldChar w:fldCharType="begin"/>
      </w:r>
      <w:r>
        <w:instrText xml:space="preserve"> SEQ Ilustración \* ARABIC </w:instrText>
      </w:r>
      <w:r w:rsidR="0012213C">
        <w:fldChar w:fldCharType="separate"/>
      </w:r>
      <w:r w:rsidR="000E1C37">
        <w:rPr>
          <w:noProof/>
        </w:rPr>
        <w:t>5</w:t>
      </w:r>
      <w:r w:rsidR="0012213C">
        <w:fldChar w:fldCharType="end"/>
      </w:r>
      <w:r>
        <w:t xml:space="preserve"> - </w:t>
      </w:r>
      <w:r w:rsidRPr="00E46373">
        <w:t>Esquema de XML Orientado a MVC</w:t>
      </w:r>
      <w:bookmarkEnd w:id="25"/>
      <w:bookmarkEnd w:id="26"/>
    </w:p>
    <w:p w:rsidR="00AC2D2B" w:rsidRDefault="003E0368"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135077"/>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135078"/>
      <w:r w:rsidR="00D23AE3">
        <w:rPr>
          <w:lang w:val="es-ES"/>
        </w:rPr>
        <w:lastRenderedPageBreak/>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135079"/>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135080"/>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135081"/>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135138"/>
      <w:r>
        <w:t xml:space="preserve">Ilustración </w:t>
      </w:r>
      <w:r w:rsidR="0012213C">
        <w:fldChar w:fldCharType="begin"/>
      </w:r>
      <w:r>
        <w:instrText xml:space="preserve"> SEQ Ilustración \* ARABIC </w:instrText>
      </w:r>
      <w:r w:rsidR="0012213C">
        <w:fldChar w:fldCharType="separate"/>
      </w:r>
      <w:r w:rsidR="000E1C37">
        <w:rPr>
          <w:noProof/>
        </w:rPr>
        <w:t>6</w:t>
      </w:r>
      <w:r w:rsidR="0012213C">
        <w:fldChar w:fldCharType="end"/>
      </w:r>
      <w:r>
        <w:t xml:space="preserve"> - </w:t>
      </w:r>
      <w:r w:rsidRPr="00620C24">
        <w:t>Modelo típico de un servicio streaming</w:t>
      </w:r>
      <w:bookmarkEnd w:id="35"/>
    </w:p>
    <w:p w:rsidR="00BA71DB" w:rsidRPr="008551A5" w:rsidRDefault="003E0368"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135082"/>
      <w:r w:rsidR="00D23AE3">
        <w:lastRenderedPageBreak/>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135083"/>
      <w:r>
        <w:rPr>
          <w:lang w:val="es-ES"/>
        </w:rPr>
        <w:lastRenderedPageBreak/>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135084"/>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135085"/>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135086"/>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135087"/>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135088"/>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135139"/>
      <w:r>
        <w:t xml:space="preserve">Ilustración </w:t>
      </w:r>
      <w:r w:rsidR="0012213C">
        <w:fldChar w:fldCharType="begin"/>
      </w:r>
      <w:r>
        <w:instrText xml:space="preserve"> SEQ Ilustración \* ARABIC </w:instrText>
      </w:r>
      <w:r w:rsidR="0012213C">
        <w:fldChar w:fldCharType="separate"/>
      </w:r>
      <w:r w:rsidR="000E1C37">
        <w:rPr>
          <w:noProof/>
        </w:rPr>
        <w:t>7</w:t>
      </w:r>
      <w:r w:rsidR="0012213C">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135089"/>
      <w:r w:rsidR="003B2254">
        <w:rPr>
          <w:lang w:val="es-ES"/>
        </w:rPr>
        <w:lastRenderedPageBreak/>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135140"/>
      <w:r>
        <w:t xml:space="preserve">Ilustración </w:t>
      </w:r>
      <w:r w:rsidR="0012213C">
        <w:fldChar w:fldCharType="begin"/>
      </w:r>
      <w:r>
        <w:instrText xml:space="preserve"> SEQ Ilustración \* ARABIC </w:instrText>
      </w:r>
      <w:r w:rsidR="0012213C">
        <w:fldChar w:fldCharType="separate"/>
      </w:r>
      <w:r w:rsidR="000E1C37">
        <w:rPr>
          <w:noProof/>
        </w:rPr>
        <w:t>8</w:t>
      </w:r>
      <w:r w:rsidR="0012213C">
        <w:fldChar w:fldCharType="end"/>
      </w:r>
      <w:r>
        <w:t xml:space="preserve"> - Real Player 11</w:t>
      </w:r>
      <w:bookmarkEnd w:id="47"/>
      <w:bookmarkEnd w:id="48"/>
    </w:p>
    <w:p w:rsidR="00B23E60" w:rsidRDefault="003E0368"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135090"/>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135141"/>
      <w:r>
        <w:t xml:space="preserve">Ilustración </w:t>
      </w:r>
      <w:r w:rsidR="0012213C">
        <w:fldChar w:fldCharType="begin"/>
      </w:r>
      <w:r>
        <w:instrText xml:space="preserve"> SEQ Ilustración \* ARABIC </w:instrText>
      </w:r>
      <w:r w:rsidR="0012213C">
        <w:fldChar w:fldCharType="separate"/>
      </w:r>
      <w:r w:rsidR="000E1C37">
        <w:rPr>
          <w:noProof/>
        </w:rPr>
        <w:t>9</w:t>
      </w:r>
      <w:r w:rsidR="0012213C">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135091"/>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135142"/>
      <w:r>
        <w:t xml:space="preserve">Ilustración </w:t>
      </w:r>
      <w:r w:rsidR="0012213C">
        <w:fldChar w:fldCharType="begin"/>
      </w:r>
      <w:r>
        <w:instrText xml:space="preserve"> SEQ Ilustración \* ARABIC </w:instrText>
      </w:r>
      <w:r w:rsidR="0012213C">
        <w:fldChar w:fldCharType="separate"/>
      </w:r>
      <w:r w:rsidR="000E1C37">
        <w:rPr>
          <w:noProof/>
        </w:rPr>
        <w:t>10</w:t>
      </w:r>
      <w:r w:rsidR="0012213C">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135092"/>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135143"/>
      <w:r>
        <w:t xml:space="preserve">Ilustración </w:t>
      </w:r>
      <w:r w:rsidR="0012213C">
        <w:fldChar w:fldCharType="begin"/>
      </w:r>
      <w:r>
        <w:instrText xml:space="preserve"> SEQ Ilustración \* ARABIC </w:instrText>
      </w:r>
      <w:r w:rsidR="0012213C">
        <w:fldChar w:fldCharType="separate"/>
      </w:r>
      <w:r w:rsidR="000E1C37">
        <w:rPr>
          <w:noProof/>
        </w:rPr>
        <w:t>11</w:t>
      </w:r>
      <w:r w:rsidR="0012213C">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6" w:history="1">
        <w:r w:rsidRPr="007C0EE8">
          <w:rPr>
            <w:rStyle w:val="Hipervnculo"/>
          </w:rPr>
          <w:t>http://www.longtailvideo.com</w:t>
        </w:r>
        <w:bookmarkEnd w:id="59"/>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135093"/>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135094"/>
      <w:r w:rsidR="003D5D52">
        <w:lastRenderedPageBreak/>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66039182"/>
      <w:bookmarkStart w:id="64" w:name="_Toc278135095"/>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135144"/>
      <w:r>
        <w:t xml:space="preserve">Ilustración </w:t>
      </w:r>
      <w:r w:rsidR="0012213C">
        <w:fldChar w:fldCharType="begin"/>
      </w:r>
      <w:r>
        <w:instrText xml:space="preserve"> SEQ Ilustración \* ARABIC </w:instrText>
      </w:r>
      <w:r w:rsidR="0012213C">
        <w:fldChar w:fldCharType="separate"/>
      </w:r>
      <w:r w:rsidR="000E1C37">
        <w:rPr>
          <w:noProof/>
        </w:rPr>
        <w:t>12</w:t>
      </w:r>
      <w:r w:rsidR="0012213C">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135096"/>
      <w:r w:rsidR="00155E35">
        <w:lastRenderedPageBreak/>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135145"/>
      <w:r>
        <w:t xml:space="preserve">Ilustración </w:t>
      </w:r>
      <w:r w:rsidR="0012213C">
        <w:fldChar w:fldCharType="begin"/>
      </w:r>
      <w:r>
        <w:instrText xml:space="preserve"> SEQ Ilustración \* ARABIC </w:instrText>
      </w:r>
      <w:r w:rsidR="0012213C">
        <w:fldChar w:fldCharType="separate"/>
      </w:r>
      <w:r w:rsidR="000E1C37">
        <w:rPr>
          <w:noProof/>
        </w:rPr>
        <w:t>13</w:t>
      </w:r>
      <w:r w:rsidR="0012213C">
        <w:fldChar w:fldCharType="end"/>
      </w:r>
      <w:r>
        <w:t xml:space="preserve"> - Infraestructura de redes IPTV</w:t>
      </w:r>
      <w:bookmarkEnd w:id="68"/>
      <w:bookmarkEnd w:id="69"/>
    </w:p>
    <w:p w:rsidR="006859D3" w:rsidRPr="00460025" w:rsidRDefault="003E0368"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135097"/>
      <w:r w:rsidR="007F68C8">
        <w:lastRenderedPageBreak/>
        <w:t>2.8. Metodología de Desarrollo</w:t>
      </w:r>
      <w:bookmarkEnd w:id="70"/>
    </w:p>
    <w:bookmarkEnd w:id="63"/>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135098"/>
      <w:r w:rsidRPr="00531853">
        <w:lastRenderedPageBreak/>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135099"/>
      <w:r>
        <w:lastRenderedPageBreak/>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 xml:space="preserve">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r w:rsidRPr="000B4B81">
        <w:lastRenderedPageBreak/>
        <w:t>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135100"/>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lastRenderedPageBreak/>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lastRenderedPageBreak/>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lastRenderedPageBreak/>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135101"/>
      <w:r>
        <w:lastRenderedPageBreak/>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135102"/>
      <w:r>
        <w:lastRenderedPageBreak/>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135103"/>
      <w:r>
        <w:lastRenderedPageBreak/>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135146"/>
      <w:r>
        <w:t xml:space="preserve">Ilustración </w:t>
      </w:r>
      <w:r w:rsidR="0012213C">
        <w:fldChar w:fldCharType="begin"/>
      </w:r>
      <w:r w:rsidR="000051F5">
        <w:instrText xml:space="preserve"> SEQ Ilustración \* ARABIC </w:instrText>
      </w:r>
      <w:r w:rsidR="0012213C">
        <w:fldChar w:fldCharType="separate"/>
      </w:r>
      <w:r w:rsidR="000E1C37">
        <w:rPr>
          <w:noProof/>
        </w:rPr>
        <w:t>14</w:t>
      </w:r>
      <w:r w:rsidR="0012213C">
        <w:rPr>
          <w:noProof/>
        </w:rPr>
        <w:fldChar w:fldCharType="end"/>
      </w:r>
      <w:r>
        <w:t xml:space="preserve"> - Visión general Zend Framework</w:t>
      </w:r>
      <w:bookmarkEnd w:id="78"/>
    </w:p>
    <w:p w:rsidR="003607CB" w:rsidRDefault="003E0368"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135104"/>
      <w:r w:rsidRPr="00460025">
        <w:rPr>
          <w:lang w:val="pt-BR"/>
        </w:rPr>
        <w:lastRenderedPageBreak/>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135147"/>
      <w:r>
        <w:t xml:space="preserve">Ilustración </w:t>
      </w:r>
      <w:r w:rsidR="0012213C">
        <w:fldChar w:fldCharType="begin"/>
      </w:r>
      <w:r w:rsidR="000051F5">
        <w:instrText xml:space="preserve"> SEQ Ilustración \* ARABIC </w:instrText>
      </w:r>
      <w:r w:rsidR="0012213C">
        <w:fldChar w:fldCharType="separate"/>
      </w:r>
      <w:r w:rsidR="000E1C37">
        <w:rPr>
          <w:noProof/>
        </w:rPr>
        <w:t>15</w:t>
      </w:r>
      <w:r w:rsidR="0012213C">
        <w:rPr>
          <w:noProof/>
        </w:rPr>
        <w:fldChar w:fldCharType="end"/>
      </w:r>
      <w:r>
        <w:t xml:space="preserve"> - Esquema de Widgets GWT</w:t>
      </w:r>
      <w:bookmarkEnd w:id="80"/>
    </w:p>
    <w:p w:rsidR="003607CB" w:rsidRPr="00BE13A4" w:rsidRDefault="003E0368"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135105"/>
      <w:r w:rsidRPr="007E48E2">
        <w:lastRenderedPageBreak/>
        <w:t>Capítulo 3: Estado del Arte</w:t>
      </w:r>
      <w:bookmarkEnd w:id="81"/>
    </w:p>
    <w:p w:rsidR="009A106D" w:rsidRDefault="007C0EE8" w:rsidP="00460025">
      <w:pPr>
        <w:pStyle w:val="Subttulo"/>
        <w:outlineLvl w:val="1"/>
      </w:pPr>
      <w:bookmarkStart w:id="82" w:name="_Toc266039185"/>
      <w:bookmarkStart w:id="83" w:name="_Toc278135106"/>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135107"/>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135148"/>
      <w:r>
        <w:t xml:space="preserve">Ilustración </w:t>
      </w:r>
      <w:r w:rsidR="0012213C">
        <w:fldChar w:fldCharType="begin"/>
      </w:r>
      <w:r>
        <w:instrText xml:space="preserve"> SEQ Ilustración \* ARABIC </w:instrText>
      </w:r>
      <w:r w:rsidR="0012213C">
        <w:fldChar w:fldCharType="separate"/>
      </w:r>
      <w:r w:rsidR="000E1C37">
        <w:rPr>
          <w:noProof/>
        </w:rPr>
        <w:t>16</w:t>
      </w:r>
      <w:r w:rsidR="0012213C">
        <w:fldChar w:fldCharType="end"/>
      </w:r>
      <w:r>
        <w:t xml:space="preserve"> - Web PHPMotion</w:t>
      </w:r>
      <w:bookmarkEnd w:id="85"/>
      <w:bookmarkEnd w:id="86"/>
    </w:p>
    <w:bookmarkStart w:id="87"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135108"/>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135149"/>
      <w:r>
        <w:t xml:space="preserve">Ilustración </w:t>
      </w:r>
      <w:r w:rsidR="0012213C">
        <w:fldChar w:fldCharType="begin"/>
      </w:r>
      <w:r>
        <w:instrText xml:space="preserve"> SEQ Ilustración \* ARABIC </w:instrText>
      </w:r>
      <w:r w:rsidR="0012213C">
        <w:fldChar w:fldCharType="separate"/>
      </w:r>
      <w:r w:rsidR="000E1C37">
        <w:rPr>
          <w:noProof/>
        </w:rPr>
        <w:t>17</w:t>
      </w:r>
      <w:r w:rsidR="0012213C">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8"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135109"/>
      <w:r w:rsidRPr="007E48E2">
        <w:lastRenderedPageBreak/>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135110"/>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135150"/>
      <w:r>
        <w:t xml:space="preserve">Ilustración </w:t>
      </w:r>
      <w:r w:rsidR="0012213C">
        <w:fldChar w:fldCharType="begin"/>
      </w:r>
      <w:r>
        <w:instrText xml:space="preserve"> SEQ Ilustración \* ARABIC </w:instrText>
      </w:r>
      <w:r w:rsidR="0012213C">
        <w:fldChar w:fldCharType="separate"/>
      </w:r>
      <w:r w:rsidR="000E1C37">
        <w:rPr>
          <w:noProof/>
        </w:rPr>
        <w:t>18</w:t>
      </w:r>
      <w:r w:rsidR="0012213C">
        <w:fldChar w:fldCharType="end"/>
      </w:r>
      <w:r>
        <w:t xml:space="preserve"> - </w:t>
      </w:r>
      <w:r w:rsidRPr="001D6F6B">
        <w:t>Youtube</w:t>
      </w:r>
      <w:bookmarkEnd w:id="96"/>
      <w:bookmarkEnd w:id="97"/>
    </w:p>
    <w:bookmarkStart w:id="98"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135111"/>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135151"/>
      <w:r>
        <w:t xml:space="preserve">Ilustración </w:t>
      </w:r>
      <w:r w:rsidR="0012213C">
        <w:fldChar w:fldCharType="begin"/>
      </w:r>
      <w:r>
        <w:instrText xml:space="preserve"> SEQ Ilustración \* ARABIC </w:instrText>
      </w:r>
      <w:r w:rsidR="0012213C">
        <w:fldChar w:fldCharType="separate"/>
      </w:r>
      <w:r w:rsidR="000E1C37">
        <w:rPr>
          <w:noProof/>
        </w:rPr>
        <w:t>19</w:t>
      </w:r>
      <w:r w:rsidR="0012213C">
        <w:fldChar w:fldCharType="end"/>
      </w:r>
      <w:r>
        <w:t xml:space="preserve"> - Google Video</w:t>
      </w:r>
      <w:bookmarkEnd w:id="101"/>
    </w:p>
    <w:bookmarkStart w:id="102"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135112"/>
      <w:r w:rsidRPr="007E48E2">
        <w:lastRenderedPageBreak/>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135152"/>
      <w:r>
        <w:t xml:space="preserve">Ilustración </w:t>
      </w:r>
      <w:r w:rsidR="0012213C">
        <w:fldChar w:fldCharType="begin"/>
      </w:r>
      <w:r>
        <w:instrText xml:space="preserve"> SEQ Ilustración \* ARABIC </w:instrText>
      </w:r>
      <w:r w:rsidR="0012213C">
        <w:fldChar w:fldCharType="separate"/>
      </w:r>
      <w:r w:rsidR="000E1C37">
        <w:rPr>
          <w:noProof/>
        </w:rPr>
        <w:t>20</w:t>
      </w:r>
      <w:r w:rsidR="0012213C">
        <w:fldChar w:fldCharType="end"/>
      </w:r>
      <w:r>
        <w:t xml:space="preserve"> - Vimeo</w:t>
      </w:r>
      <w:bookmarkEnd w:id="105"/>
    </w:p>
    <w:bookmarkStart w:id="106"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135113"/>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135153"/>
      <w:r>
        <w:t xml:space="preserve">Ilustración </w:t>
      </w:r>
      <w:r w:rsidR="0012213C">
        <w:fldChar w:fldCharType="begin"/>
      </w:r>
      <w:r>
        <w:instrText xml:space="preserve"> SEQ Ilustración \* ARABIC </w:instrText>
      </w:r>
      <w:r w:rsidR="0012213C">
        <w:fldChar w:fldCharType="separate"/>
      </w:r>
      <w:r w:rsidR="000E1C37">
        <w:rPr>
          <w:noProof/>
        </w:rPr>
        <w:t>21</w:t>
      </w:r>
      <w:r w:rsidR="0012213C">
        <w:fldChar w:fldCharType="end"/>
      </w:r>
      <w:r>
        <w:t xml:space="preserve"> - Terra TV</w:t>
      </w:r>
      <w:bookmarkEnd w:id="109"/>
      <w:bookmarkEnd w:id="110"/>
    </w:p>
    <w:bookmarkStart w:id="111"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135154"/>
      <w:r>
        <w:t xml:space="preserve">Ilustración </w:t>
      </w:r>
      <w:r w:rsidR="0012213C">
        <w:fldChar w:fldCharType="begin"/>
      </w:r>
      <w:r>
        <w:instrText xml:space="preserve"> SEQ Ilustración \* ARABIC </w:instrText>
      </w:r>
      <w:r w:rsidR="0012213C">
        <w:fldChar w:fldCharType="separate"/>
      </w:r>
      <w:r w:rsidR="000E1C37">
        <w:rPr>
          <w:noProof/>
        </w:rPr>
        <w:t>22</w:t>
      </w:r>
      <w:r w:rsidR="0012213C">
        <w:fldChar w:fldCharType="end"/>
      </w:r>
      <w:r>
        <w:t xml:space="preserve"> - Emol TV</w:t>
      </w:r>
      <w:bookmarkEnd w:id="113"/>
    </w:p>
    <w:bookmarkStart w:id="114"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135114"/>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135155"/>
      <w:r>
        <w:t xml:space="preserve">Ilustración </w:t>
      </w:r>
      <w:r w:rsidR="0012213C">
        <w:fldChar w:fldCharType="begin"/>
      </w:r>
      <w:r>
        <w:instrText xml:space="preserve"> SEQ Ilustración \* ARABIC </w:instrText>
      </w:r>
      <w:r w:rsidR="0012213C">
        <w:fldChar w:fldCharType="separate"/>
      </w:r>
      <w:r w:rsidR="000E1C37">
        <w:rPr>
          <w:noProof/>
        </w:rPr>
        <w:t>23</w:t>
      </w:r>
      <w:r w:rsidR="0012213C">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4"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135115"/>
      <w:r w:rsidRPr="00460025">
        <w:rPr>
          <w:lang w:val="es-ES"/>
        </w:rPr>
        <w:lastRenderedPageBreak/>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135156"/>
      <w:r>
        <w:t xml:space="preserve">Ilustración </w:t>
      </w:r>
      <w:r w:rsidR="0012213C">
        <w:fldChar w:fldCharType="begin"/>
      </w:r>
      <w:r>
        <w:instrText xml:space="preserve"> SEQ Ilustración \* ARABIC </w:instrText>
      </w:r>
      <w:r w:rsidR="0012213C">
        <w:fldChar w:fldCharType="separate"/>
      </w:r>
      <w:r w:rsidR="000E1C37">
        <w:rPr>
          <w:noProof/>
        </w:rPr>
        <w:t>24</w:t>
      </w:r>
      <w:r w:rsidR="0012213C">
        <w:fldChar w:fldCharType="end"/>
      </w:r>
      <w:r>
        <w:t xml:space="preserve"> – Google TV en un televisor IPTV conectado a internet</w:t>
      </w:r>
      <w:bookmarkEnd w:id="121"/>
      <w:bookmarkEnd w:id="122"/>
    </w:p>
    <w:p w:rsidR="009A106D" w:rsidRPr="00460025" w:rsidRDefault="003E0368"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135116"/>
      <w:r w:rsidRPr="000B5660">
        <w:lastRenderedPageBreak/>
        <w:t>4. Desarrollo</w:t>
      </w:r>
      <w:bookmarkEnd w:id="123"/>
    </w:p>
    <w:p w:rsidR="000E1C37" w:rsidRDefault="000E1C37" w:rsidP="000B5660">
      <w:pPr>
        <w:pStyle w:val="Subttulo"/>
        <w:outlineLvl w:val="1"/>
      </w:pPr>
      <w:bookmarkStart w:id="124" w:name="_Toc278135117"/>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135118"/>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135119"/>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135120"/>
      <w:r w:rsidRPr="000B5660">
        <w:lastRenderedPageBreak/>
        <w:t>4.2</w:t>
      </w:r>
      <w:r w:rsidR="00B53E02" w:rsidRPr="000B5660">
        <w:t>. Tecnología a Utilizar</w:t>
      </w:r>
      <w:bookmarkEnd w:id="127"/>
    </w:p>
    <w:p w:rsidR="00F83408" w:rsidRPr="00F83408" w:rsidRDefault="00F83408" w:rsidP="00F83408">
      <w:r>
        <w:t>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el navegador web.</w:t>
      </w:r>
      <w:bookmarkStart w:id="128" w:name="_GoBack"/>
      <w:bookmarkEnd w:id="128"/>
    </w:p>
    <w:p w:rsidR="00B53E02" w:rsidRPr="000B5660" w:rsidRDefault="000E1C37" w:rsidP="00EC3C1C">
      <w:pPr>
        <w:pStyle w:val="Subttulo"/>
        <w:outlineLvl w:val="2"/>
      </w:pPr>
      <w:bookmarkStart w:id="129" w:name="_Toc278135121"/>
      <w:r w:rsidRPr="000B5660">
        <w:t>4.2</w:t>
      </w:r>
      <w:r w:rsidR="00B53E02" w:rsidRPr="000B5660">
        <w:t xml:space="preserve">.1. </w:t>
      </w:r>
      <w:r w:rsidRPr="000B5660">
        <w:t>Lado S</w:t>
      </w:r>
      <w:r w:rsidR="00B53E02" w:rsidRPr="000B5660">
        <w:t>ervidor</w:t>
      </w:r>
      <w:bookmarkEnd w:id="129"/>
    </w:p>
    <w:p w:rsidR="00B53E02" w:rsidRPr="000B5660" w:rsidRDefault="000E1C37" w:rsidP="000E1C37">
      <w:pPr>
        <w:pStyle w:val="Subttulo"/>
        <w:outlineLvl w:val="2"/>
      </w:pPr>
      <w:bookmarkStart w:id="130" w:name="_Toc278135122"/>
      <w:r w:rsidRPr="000B5660">
        <w:t xml:space="preserve">4.2.1.1. </w:t>
      </w:r>
      <w:r w:rsidR="00B53E02" w:rsidRPr="000B5660">
        <w:t>PHP 5.3</w:t>
      </w:r>
      <w:bookmarkEnd w:id="130"/>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0B5660" w:rsidRDefault="00B53E02" w:rsidP="00B53E02"/>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lastRenderedPageBreak/>
        <w:br w:type="page"/>
      </w:r>
    </w:p>
    <w:p w:rsidR="00B53E02" w:rsidRPr="000B5660" w:rsidRDefault="000E1C37" w:rsidP="000E1C37">
      <w:pPr>
        <w:pStyle w:val="Subttulo"/>
        <w:outlineLvl w:val="2"/>
      </w:pPr>
      <w:bookmarkStart w:id="131" w:name="_Toc278135123"/>
      <w:r w:rsidRPr="000B5660">
        <w:lastRenderedPageBreak/>
        <w:t xml:space="preserve">4.2.1.2. </w:t>
      </w:r>
      <w:r w:rsidR="00B53E02" w:rsidRPr="000B5660">
        <w:t>MySQL 5</w:t>
      </w:r>
      <w:bookmarkEnd w:id="131"/>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F83408" w:rsidRDefault="00B53E02" w:rsidP="00B53E02">
      <w:pPr>
        <w:rPr>
          <w:u w:val="single"/>
        </w:rPr>
      </w:pPr>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2" w:name="_Toc278135124"/>
      <w:r w:rsidRPr="000B5660">
        <w:lastRenderedPageBreak/>
        <w:t xml:space="preserve">4.2.1.3. </w:t>
      </w:r>
      <w:r w:rsidR="00EC3C1C" w:rsidRPr="000B5660">
        <w:t>FF</w:t>
      </w:r>
      <w:r w:rsidR="00383797">
        <w:t>mpeg</w:t>
      </w:r>
      <w:bookmarkEnd w:id="132"/>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bookmarkStart w:id="133" w:name="_Toc278135125"/>
      <w:r>
        <w:br w:type="page"/>
      </w:r>
    </w:p>
    <w:p w:rsidR="000E1C37" w:rsidRPr="000B5660" w:rsidRDefault="000E1C37" w:rsidP="000E1C37">
      <w:pPr>
        <w:pStyle w:val="Subttulo"/>
        <w:outlineLvl w:val="2"/>
      </w:pPr>
      <w:r w:rsidRPr="000B5660">
        <w:lastRenderedPageBreak/>
        <w:t>4.2.2. Lado Cliente</w:t>
      </w:r>
      <w:bookmarkEnd w:id="133"/>
    </w:p>
    <w:p w:rsidR="000E1C37" w:rsidRPr="000B5660" w:rsidRDefault="000E1C37" w:rsidP="000E1C37">
      <w:pPr>
        <w:pStyle w:val="Subttulo"/>
        <w:outlineLvl w:val="2"/>
      </w:pPr>
      <w:bookmarkStart w:id="134" w:name="_Toc278135126"/>
      <w:r w:rsidRPr="000B5660">
        <w:t>4.2.2.1 JQuery</w:t>
      </w:r>
      <w:bookmarkEnd w:id="134"/>
    </w:p>
    <w:p w:rsidR="000E1C37" w:rsidRPr="000B5660" w:rsidRDefault="000E1C37" w:rsidP="000E1C37">
      <w:pPr>
        <w:pStyle w:val="Subttulo"/>
        <w:outlineLvl w:val="2"/>
      </w:pPr>
      <w:bookmarkStart w:id="135" w:name="_Toc278135127"/>
      <w:r w:rsidRPr="000B5660">
        <w:t>4.2.2.2 JW Player</w:t>
      </w:r>
      <w:bookmarkEnd w:id="135"/>
    </w:p>
    <w:p w:rsidR="000E1C37" w:rsidRPr="000B5660" w:rsidRDefault="000E1C37" w:rsidP="000E1C37">
      <w:pPr>
        <w:pStyle w:val="Subttulo"/>
        <w:outlineLvl w:val="1"/>
      </w:pPr>
      <w:bookmarkStart w:id="136" w:name="_Toc278135128"/>
      <w:r w:rsidRPr="000B5660">
        <w:t>4.3. Diagrama de Datos</w:t>
      </w:r>
      <w:bookmarkEnd w:id="136"/>
    </w:p>
    <w:p w:rsidR="000E1C37" w:rsidRPr="000B5660" w:rsidRDefault="000E1C37" w:rsidP="000E1C37">
      <w:pPr>
        <w:pStyle w:val="Subttulo"/>
        <w:outlineLvl w:val="1"/>
      </w:pPr>
      <w:bookmarkStart w:id="137" w:name="_Toc278135129"/>
      <w:r w:rsidRPr="000B5660">
        <w:t>4.4. Diagrama de Clases</w:t>
      </w:r>
      <w:bookmarkEnd w:id="137"/>
    </w:p>
    <w:p w:rsidR="000E1C37" w:rsidRPr="000B5660" w:rsidRDefault="000E1C37" w:rsidP="000E1C37">
      <w:pPr>
        <w:pStyle w:val="Subttulo"/>
        <w:outlineLvl w:val="1"/>
      </w:pPr>
      <w:bookmarkStart w:id="138" w:name="_Toc278135130"/>
      <w:r w:rsidRPr="000B5660">
        <w:t>4.5. Especificaciones back office</w:t>
      </w:r>
      <w:bookmarkEnd w:id="138"/>
    </w:p>
    <w:p w:rsidR="000E1C37" w:rsidRPr="000B5660" w:rsidRDefault="000E1C37" w:rsidP="000E1C37">
      <w:pPr>
        <w:pStyle w:val="Subttulo"/>
        <w:outlineLvl w:val="1"/>
      </w:pPr>
      <w:bookmarkStart w:id="139" w:name="_Toc278135131"/>
      <w:r w:rsidRPr="000B5660">
        <w:t>4.6. Especificaciones front office</w:t>
      </w:r>
      <w:bookmarkEnd w:id="139"/>
    </w:p>
    <w:p w:rsidR="000E1C37" w:rsidRPr="000B5660" w:rsidRDefault="000E1C37" w:rsidP="00B53E02">
      <w:pPr>
        <w:rPr>
          <w:u w:val="single"/>
        </w:rPr>
      </w:pPr>
    </w:p>
    <w:p w:rsidR="009A106D" w:rsidRPr="000B5660" w:rsidRDefault="00B53E02" w:rsidP="00460025">
      <w:pPr>
        <w:pStyle w:val="Ttulo"/>
        <w:pageBreakBefore/>
        <w:outlineLvl w:val="0"/>
      </w:pPr>
      <w:bookmarkStart w:id="140" w:name="_Toc278135132"/>
      <w:r w:rsidRPr="000B5660">
        <w:lastRenderedPageBreak/>
        <w:t>5</w:t>
      </w:r>
      <w:r w:rsidR="00CC20D5" w:rsidRPr="000B5660">
        <w:t xml:space="preserve">. </w:t>
      </w:r>
      <w:r w:rsidR="00DF02B6" w:rsidRPr="000B5660">
        <w:t>Bibliografía</w:t>
      </w:r>
      <w:bookmarkEnd w:id="140"/>
      <w:r w:rsidR="00DF02B6" w:rsidRPr="000B5660">
        <w:t xml:space="preserve"> </w:t>
      </w:r>
    </w:p>
    <w:p w:rsidR="00CC20D5" w:rsidRPr="000B5660" w:rsidRDefault="00CC20D5" w:rsidP="00460025">
      <w:pPr>
        <w:pStyle w:val="Lista21"/>
        <w:ind w:left="360"/>
      </w:pPr>
      <w:r w:rsidRPr="000B5660">
        <w:t>a)</w:t>
      </w:r>
      <w:r w:rsidRPr="000B5660">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368" w:rsidRDefault="003E0368">
      <w:pPr>
        <w:spacing w:before="0" w:after="0" w:line="240" w:lineRule="auto"/>
      </w:pPr>
      <w:r>
        <w:separator/>
      </w:r>
    </w:p>
  </w:endnote>
  <w:endnote w:type="continuationSeparator" w:id="0">
    <w:p w:rsidR="003E0368" w:rsidRDefault="003E03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6029" w:usb3="00000000" w:csb0="8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0B4B81">
      <w:tc>
        <w:tcPr>
          <w:tcW w:w="1242" w:type="dxa"/>
          <w:shd w:val="clear" w:color="auto" w:fill="auto"/>
        </w:tcPr>
        <w:p w:rsidR="000B4B81" w:rsidRDefault="000B4B81">
          <w:pPr>
            <w:pStyle w:val="Piedepgina"/>
            <w:snapToGrid w:val="0"/>
            <w:rPr>
              <w:b/>
              <w:sz w:val="16"/>
              <w:szCs w:val="16"/>
            </w:rPr>
          </w:pPr>
          <w:r>
            <w:rPr>
              <w:b/>
              <w:sz w:val="16"/>
              <w:szCs w:val="16"/>
            </w:rPr>
            <w:t>Profesor:</w:t>
          </w:r>
        </w:p>
      </w:tc>
      <w:tc>
        <w:tcPr>
          <w:tcW w:w="7668" w:type="dxa"/>
          <w:shd w:val="clear" w:color="auto" w:fill="auto"/>
        </w:tcPr>
        <w:p w:rsidR="000B4B81" w:rsidRDefault="000B4B81"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F83408">
            <w:rPr>
              <w:noProof/>
              <w:sz w:val="16"/>
              <w:szCs w:val="16"/>
            </w:rPr>
            <w:t>79</w:t>
          </w:r>
          <w:r>
            <w:rPr>
              <w:sz w:val="16"/>
              <w:szCs w:val="16"/>
            </w:rPr>
            <w:fldChar w:fldCharType="end"/>
          </w:r>
          <w:r>
            <w:rPr>
              <w:sz w:val="16"/>
              <w:szCs w:val="16"/>
            </w:rPr>
            <w:t xml:space="preserve"> de </w:t>
          </w:r>
          <w:r w:rsidR="003E0368">
            <w:fldChar w:fldCharType="begin"/>
          </w:r>
          <w:r w:rsidR="003E0368">
            <w:instrText xml:space="preserve"> NUMPAGES   \* MERGEFORMAT </w:instrText>
          </w:r>
          <w:r w:rsidR="003E0368">
            <w:fldChar w:fldCharType="separate"/>
          </w:r>
          <w:r w:rsidR="00F83408" w:rsidRPr="00F83408">
            <w:rPr>
              <w:noProof/>
              <w:sz w:val="16"/>
              <w:szCs w:val="16"/>
            </w:rPr>
            <w:t>85</w:t>
          </w:r>
          <w:r w:rsidR="003E0368">
            <w:rPr>
              <w:noProof/>
              <w:sz w:val="16"/>
              <w:szCs w:val="16"/>
            </w:rPr>
            <w:fldChar w:fldCharType="end"/>
          </w:r>
        </w:p>
      </w:tc>
    </w:tr>
    <w:tr w:rsidR="000B4B81">
      <w:tc>
        <w:tcPr>
          <w:tcW w:w="1242" w:type="dxa"/>
          <w:shd w:val="clear" w:color="auto" w:fill="auto"/>
        </w:tcPr>
        <w:p w:rsidR="000B4B81" w:rsidRDefault="000B4B81">
          <w:pPr>
            <w:pStyle w:val="Piedepgina"/>
            <w:snapToGrid w:val="0"/>
            <w:rPr>
              <w:b/>
              <w:sz w:val="16"/>
              <w:szCs w:val="16"/>
            </w:rPr>
          </w:pPr>
          <w:r>
            <w:rPr>
              <w:b/>
              <w:sz w:val="16"/>
              <w:szCs w:val="16"/>
            </w:rPr>
            <w:t>Alumnos:</w:t>
          </w:r>
        </w:p>
      </w:tc>
      <w:tc>
        <w:tcPr>
          <w:tcW w:w="7668" w:type="dxa"/>
          <w:shd w:val="clear" w:color="auto" w:fill="auto"/>
        </w:tcPr>
        <w:p w:rsidR="000B4B81" w:rsidRDefault="000B4B81">
          <w:pPr>
            <w:pStyle w:val="Piedepgina"/>
            <w:snapToGrid w:val="0"/>
            <w:rPr>
              <w:sz w:val="16"/>
              <w:szCs w:val="16"/>
            </w:rPr>
          </w:pPr>
          <w:r>
            <w:rPr>
              <w:sz w:val="16"/>
              <w:szCs w:val="16"/>
            </w:rPr>
            <w:t>Rogelio Elías, Rodrigo Riquelme, Manuel Canales</w:t>
          </w:r>
        </w:p>
      </w:tc>
    </w:tr>
    <w:tr w:rsidR="000B4B81">
      <w:tc>
        <w:tcPr>
          <w:tcW w:w="1242" w:type="dxa"/>
          <w:shd w:val="clear" w:color="auto" w:fill="auto"/>
        </w:tcPr>
        <w:p w:rsidR="000B4B81" w:rsidRDefault="000B4B81">
          <w:pPr>
            <w:pStyle w:val="Piedepgina"/>
            <w:snapToGrid w:val="0"/>
            <w:rPr>
              <w:b/>
              <w:sz w:val="16"/>
              <w:szCs w:val="16"/>
            </w:rPr>
          </w:pPr>
          <w:r>
            <w:rPr>
              <w:b/>
              <w:sz w:val="16"/>
              <w:szCs w:val="16"/>
            </w:rPr>
            <w:t>Tema:</w:t>
          </w:r>
        </w:p>
      </w:tc>
      <w:tc>
        <w:tcPr>
          <w:tcW w:w="7668" w:type="dxa"/>
          <w:shd w:val="clear" w:color="auto" w:fill="auto"/>
        </w:tcPr>
        <w:p w:rsidR="000B4B81" w:rsidRDefault="000B4B81">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0B4B81" w:rsidRDefault="000B4B81">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368" w:rsidRDefault="003E0368">
      <w:pPr>
        <w:spacing w:before="0" w:after="0" w:line="240" w:lineRule="auto"/>
      </w:pPr>
      <w:r>
        <w:separator/>
      </w:r>
    </w:p>
  </w:footnote>
  <w:footnote w:type="continuationSeparator" w:id="0">
    <w:p w:rsidR="003E0368" w:rsidRDefault="003E0368">
      <w:pPr>
        <w:spacing w:before="0" w:after="0" w:line="240" w:lineRule="auto"/>
      </w:pPr>
      <w:r>
        <w:continuationSeparator/>
      </w:r>
    </w:p>
  </w:footnote>
  <w:footnote w:id="1">
    <w:p w:rsidR="000B4B81" w:rsidRDefault="000B4B81"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0B4B81" w:rsidRPr="007C0EE8" w:rsidRDefault="000B4B81"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0B4B81" w:rsidRPr="00750000" w:rsidRDefault="000B4B81"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0B4B81" w:rsidRPr="007C34C3" w:rsidRDefault="000B4B81"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0B4B81" w:rsidRPr="007C34C3" w:rsidRDefault="000B4B81" w:rsidP="007C0EE8">
      <w:pPr>
        <w:pStyle w:val="Textonotapie"/>
        <w:rPr>
          <w:lang w:val="en-US"/>
        </w:rPr>
      </w:pPr>
    </w:p>
  </w:footnote>
  <w:footnote w:id="5">
    <w:p w:rsidR="000B4B81" w:rsidRPr="00FF7249" w:rsidRDefault="000B4B81"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0B4B81" w:rsidRPr="00894735" w:rsidRDefault="000B4B81"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0B4B81" w:rsidRPr="007C0EE8" w:rsidRDefault="000B4B81"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0B4B81" w:rsidRPr="00621B28" w:rsidRDefault="000B4B81"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0B4B81" w:rsidRDefault="000B4B81" w:rsidP="007C0EE8">
      <w:pPr>
        <w:pStyle w:val="Textonotapie"/>
      </w:pPr>
    </w:p>
    <w:p w:rsidR="000B4B81" w:rsidRPr="00621B28" w:rsidRDefault="000B4B81" w:rsidP="007C0EE8">
      <w:pPr>
        <w:pStyle w:val="Textonotapie"/>
      </w:pPr>
    </w:p>
  </w:footnote>
  <w:footnote w:id="9">
    <w:p w:rsidR="000B4B81" w:rsidRDefault="000B4B81"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0B4B81" w:rsidRPr="00460025" w:rsidRDefault="000B4B81">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0B4B81" w:rsidRDefault="000B4B81">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0B4B81" w:rsidRPr="00621B28" w:rsidRDefault="000B4B81"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Encabezado"/>
    </w:pPr>
  </w:p>
  <w:tbl>
    <w:tblPr>
      <w:tblW w:w="0" w:type="auto"/>
      <w:tblLayout w:type="fixed"/>
      <w:tblLook w:val="0000" w:firstRow="0" w:lastRow="0" w:firstColumn="0" w:lastColumn="0" w:noHBand="0" w:noVBand="0"/>
    </w:tblPr>
    <w:tblGrid>
      <w:gridCol w:w="2277"/>
      <w:gridCol w:w="4377"/>
      <w:gridCol w:w="2277"/>
    </w:tblGrid>
    <w:tr w:rsidR="000B4B81">
      <w:trPr>
        <w:trHeight w:val="899"/>
      </w:trPr>
      <w:tc>
        <w:tcPr>
          <w:tcW w:w="2277" w:type="dxa"/>
          <w:shd w:val="clear" w:color="auto" w:fill="auto"/>
        </w:tcPr>
        <w:p w:rsidR="000B4B81" w:rsidRDefault="000B4B81">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0B4B81" w:rsidRDefault="000B4B81">
          <w:pPr>
            <w:pStyle w:val="Encabezado"/>
            <w:snapToGrid w:val="0"/>
            <w:jc w:val="center"/>
            <w:rPr>
              <w:sz w:val="16"/>
              <w:szCs w:val="16"/>
            </w:rPr>
          </w:pPr>
          <w:r>
            <w:rPr>
              <w:sz w:val="16"/>
              <w:szCs w:val="16"/>
            </w:rPr>
            <w:t>Universidad de Viña del Mar</w:t>
          </w:r>
        </w:p>
        <w:p w:rsidR="000B4B81" w:rsidRDefault="000B4B81">
          <w:pPr>
            <w:pStyle w:val="Encabezado"/>
            <w:jc w:val="center"/>
            <w:rPr>
              <w:sz w:val="16"/>
              <w:szCs w:val="16"/>
            </w:rPr>
          </w:pPr>
          <w:r>
            <w:rPr>
              <w:sz w:val="16"/>
              <w:szCs w:val="16"/>
            </w:rPr>
            <w:t>Ingeniería en Informática</w:t>
          </w:r>
        </w:p>
        <w:p w:rsidR="000B4B81" w:rsidRDefault="000B4B81">
          <w:pPr>
            <w:pStyle w:val="Encabezado"/>
            <w:jc w:val="center"/>
            <w:rPr>
              <w:sz w:val="16"/>
              <w:szCs w:val="16"/>
            </w:rPr>
          </w:pPr>
          <w:r>
            <w:rPr>
              <w:sz w:val="16"/>
              <w:szCs w:val="16"/>
            </w:rPr>
            <w:t>Propuesta Proyecto de Titulo –  Septiembre 2010</w:t>
          </w:r>
        </w:p>
        <w:p w:rsidR="000B4B81" w:rsidRDefault="000B4B81">
          <w:pPr>
            <w:pStyle w:val="Encabezado"/>
            <w:jc w:val="center"/>
          </w:pPr>
        </w:p>
      </w:tc>
      <w:tc>
        <w:tcPr>
          <w:tcW w:w="2277" w:type="dxa"/>
          <w:shd w:val="clear" w:color="auto" w:fill="auto"/>
        </w:tcPr>
        <w:p w:rsidR="000B4B81" w:rsidRDefault="000B4B81">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0B4B81" w:rsidRDefault="000B4B81"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E036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hyperlink" Target="http://www.ffmpeg.org/"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822CD75-8168-41A9-8C84-7414E0DB9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85</Pages>
  <Words>10668</Words>
  <Characters>58677</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69207</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cp:lastModifiedBy>
  <cp:revision>18</cp:revision>
  <cp:lastPrinted>2010-11-11T20:38:00Z</cp:lastPrinted>
  <dcterms:created xsi:type="dcterms:W3CDTF">2010-11-17T00:39:00Z</dcterms:created>
  <dcterms:modified xsi:type="dcterms:W3CDTF">2010-11-22T01:41:00Z</dcterms:modified>
</cp:coreProperties>
</file>