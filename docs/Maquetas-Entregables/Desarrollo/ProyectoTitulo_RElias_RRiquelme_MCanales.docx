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644432">
            <w:pPr>
              <w:pStyle w:val="Sinespaciado"/>
              <w:snapToGrid w:val="0"/>
              <w:jc w:val="both"/>
            </w:pPr>
            <w:hyperlink r:id="rId9" w:history="1">
              <w:r w:rsidR="00CC20D5">
                <w:rPr>
                  <w:rStyle w:val="Hipervnculo"/>
                </w:rPr>
                <w:t>Rogelio.elias@sonda.com</w:t>
              </w:r>
            </w:hyperlink>
          </w:p>
          <w:p w:rsidR="00CC20D5" w:rsidRDefault="00644432">
            <w:pPr>
              <w:pStyle w:val="Sinespaciado"/>
              <w:snapToGrid w:val="0"/>
              <w:jc w:val="both"/>
            </w:pPr>
            <w:hyperlink r:id="rId10" w:history="1">
              <w:r w:rsidR="00CC20D5">
                <w:rPr>
                  <w:rStyle w:val="Hipervnculo"/>
                </w:rPr>
                <w:t>rodrigo.riquelme@latercera.com</w:t>
              </w:r>
            </w:hyperlink>
          </w:p>
          <w:p w:rsidR="00CC20D5" w:rsidRDefault="00644432">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644432">
      <w:pPr>
        <w:pStyle w:val="TDC1"/>
        <w:rPr>
          <w:rFonts w:asciiTheme="minorHAnsi" w:eastAsiaTheme="minorEastAsia" w:hAnsiTheme="minorHAnsi" w:cstheme="minorBidi"/>
          <w:b w:val="0"/>
          <w:sz w:val="22"/>
          <w:lang w:eastAsia="es-CL"/>
        </w:rPr>
      </w:pPr>
      <w:r w:rsidRPr="00644432">
        <w:rPr>
          <w:lang w:val="es-ES"/>
        </w:rPr>
        <w:fldChar w:fldCharType="begin"/>
      </w:r>
      <w:r w:rsidR="00410993">
        <w:rPr>
          <w:lang w:val="es-ES"/>
        </w:rPr>
        <w:instrText xml:space="preserve"> TOC \o "1-3" \h \z \u </w:instrText>
      </w:r>
      <w:r w:rsidRPr="00644432">
        <w:rPr>
          <w:lang w:val="es-ES"/>
        </w:rPr>
        <w:fldChar w:fldCharType="separate"/>
      </w:r>
      <w:hyperlink w:anchor="_Toc277243256" w:history="1">
        <w:r w:rsidR="00063B5E" w:rsidRPr="00FE4380">
          <w:rPr>
            <w:rStyle w:val="Hipervnculo"/>
          </w:rPr>
          <w:t>Capítulo 1. Introducción</w:t>
        </w:r>
        <w:r w:rsidR="00063B5E">
          <w:rPr>
            <w:webHidden/>
          </w:rPr>
          <w:tab/>
        </w:r>
        <w:r>
          <w:rPr>
            <w:webHidden/>
          </w:rPr>
          <w:fldChar w:fldCharType="begin"/>
        </w:r>
        <w:r w:rsidR="00063B5E">
          <w:rPr>
            <w:webHidden/>
          </w:rPr>
          <w:instrText xml:space="preserve"> PAGEREF _Toc277243256 \h </w:instrText>
        </w:r>
        <w:r>
          <w:rPr>
            <w:webHidden/>
          </w:rPr>
        </w:r>
        <w:r>
          <w:rPr>
            <w:webHidden/>
          </w:rPr>
          <w:fldChar w:fldCharType="separate"/>
        </w:r>
        <w:r w:rsidR="00B24502">
          <w:rPr>
            <w:webHidden/>
          </w:rPr>
          <w:t>1</w:t>
        </w:r>
        <w:r>
          <w:rPr>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Pr>
            <w:noProof/>
            <w:webHidden/>
          </w:rPr>
          <w:fldChar w:fldCharType="begin"/>
        </w:r>
        <w:r w:rsidR="00063B5E">
          <w:rPr>
            <w:noProof/>
            <w:webHidden/>
          </w:rPr>
          <w:instrText xml:space="preserve"> PAGEREF _Toc277243257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Pr>
            <w:noProof/>
            <w:webHidden/>
          </w:rPr>
          <w:fldChar w:fldCharType="begin"/>
        </w:r>
        <w:r w:rsidR="00063B5E">
          <w:rPr>
            <w:noProof/>
            <w:webHidden/>
          </w:rPr>
          <w:instrText xml:space="preserve"> PAGEREF _Toc277243258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Pr>
            <w:noProof/>
            <w:webHidden/>
          </w:rPr>
          <w:fldChar w:fldCharType="begin"/>
        </w:r>
        <w:r w:rsidR="00063B5E">
          <w:rPr>
            <w:noProof/>
            <w:webHidden/>
          </w:rPr>
          <w:instrText xml:space="preserve"> PAGEREF _Toc277243259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Pr>
            <w:noProof/>
            <w:webHidden/>
          </w:rPr>
          <w:fldChar w:fldCharType="begin"/>
        </w:r>
        <w:r w:rsidR="00063B5E">
          <w:rPr>
            <w:noProof/>
            <w:webHidden/>
          </w:rPr>
          <w:instrText xml:space="preserve"> PAGEREF _Toc277243260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Pr>
            <w:noProof/>
            <w:webHidden/>
          </w:rPr>
          <w:fldChar w:fldCharType="begin"/>
        </w:r>
        <w:r w:rsidR="00063B5E">
          <w:rPr>
            <w:noProof/>
            <w:webHidden/>
          </w:rPr>
          <w:instrText xml:space="preserve"> PAGEREF _Toc277243261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Pr>
            <w:noProof/>
            <w:webHidden/>
          </w:rPr>
          <w:fldChar w:fldCharType="begin"/>
        </w:r>
        <w:r w:rsidR="00063B5E">
          <w:rPr>
            <w:noProof/>
            <w:webHidden/>
          </w:rPr>
          <w:instrText xml:space="preserve"> PAGEREF _Toc277243262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Pr>
            <w:noProof/>
            <w:webHidden/>
          </w:rPr>
          <w:fldChar w:fldCharType="begin"/>
        </w:r>
        <w:r w:rsidR="00063B5E">
          <w:rPr>
            <w:noProof/>
            <w:webHidden/>
          </w:rPr>
          <w:instrText xml:space="preserve"> PAGEREF _Toc277243263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Pr>
            <w:webHidden/>
          </w:rPr>
          <w:fldChar w:fldCharType="begin"/>
        </w:r>
        <w:r w:rsidR="00063B5E">
          <w:rPr>
            <w:webHidden/>
          </w:rPr>
          <w:instrText xml:space="preserve"> PAGEREF _Toc277243264 \h </w:instrText>
        </w:r>
        <w:r>
          <w:rPr>
            <w:webHidden/>
          </w:rPr>
        </w:r>
        <w:r>
          <w:rPr>
            <w:webHidden/>
          </w:rPr>
          <w:fldChar w:fldCharType="separate"/>
        </w:r>
        <w:r w:rsidR="00B24502">
          <w:rPr>
            <w:webHidden/>
          </w:rPr>
          <w:t>1</w:t>
        </w:r>
        <w:r>
          <w:rPr>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Pr>
            <w:noProof/>
            <w:webHidden/>
          </w:rPr>
          <w:fldChar w:fldCharType="begin"/>
        </w:r>
        <w:r w:rsidR="00063B5E">
          <w:rPr>
            <w:noProof/>
            <w:webHidden/>
          </w:rPr>
          <w:instrText xml:space="preserve"> PAGEREF _Toc277243265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Pr>
            <w:noProof/>
            <w:webHidden/>
          </w:rPr>
          <w:fldChar w:fldCharType="begin"/>
        </w:r>
        <w:r w:rsidR="00063B5E">
          <w:rPr>
            <w:noProof/>
            <w:webHidden/>
          </w:rPr>
          <w:instrText xml:space="preserve"> PAGEREF _Toc277243266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Pr>
            <w:noProof/>
            <w:webHidden/>
          </w:rPr>
          <w:fldChar w:fldCharType="begin"/>
        </w:r>
        <w:r w:rsidR="00063B5E">
          <w:rPr>
            <w:noProof/>
            <w:webHidden/>
          </w:rPr>
          <w:instrText xml:space="preserve"> PAGEREF _Toc277243267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Pr>
            <w:noProof/>
            <w:webHidden/>
          </w:rPr>
          <w:fldChar w:fldCharType="begin"/>
        </w:r>
        <w:r w:rsidR="00063B5E">
          <w:rPr>
            <w:noProof/>
            <w:webHidden/>
          </w:rPr>
          <w:instrText xml:space="preserve"> PAGEREF _Toc277243268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Pr>
            <w:noProof/>
            <w:webHidden/>
          </w:rPr>
          <w:fldChar w:fldCharType="begin"/>
        </w:r>
        <w:r w:rsidR="00063B5E">
          <w:rPr>
            <w:noProof/>
            <w:webHidden/>
          </w:rPr>
          <w:instrText xml:space="preserve"> PAGEREF _Toc277243269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Pr>
            <w:noProof/>
            <w:webHidden/>
          </w:rPr>
          <w:fldChar w:fldCharType="begin"/>
        </w:r>
        <w:r w:rsidR="00063B5E">
          <w:rPr>
            <w:noProof/>
            <w:webHidden/>
          </w:rPr>
          <w:instrText xml:space="preserve"> PAGEREF _Toc277243270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Pr>
            <w:noProof/>
            <w:webHidden/>
          </w:rPr>
          <w:fldChar w:fldCharType="begin"/>
        </w:r>
        <w:r w:rsidR="00063B5E">
          <w:rPr>
            <w:noProof/>
            <w:webHidden/>
          </w:rPr>
          <w:instrText xml:space="preserve"> PAGEREF _Toc277243271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Pr>
            <w:noProof/>
            <w:webHidden/>
          </w:rPr>
          <w:fldChar w:fldCharType="begin"/>
        </w:r>
        <w:r w:rsidR="00063B5E">
          <w:rPr>
            <w:noProof/>
            <w:webHidden/>
          </w:rPr>
          <w:instrText xml:space="preserve"> PAGEREF _Toc277243272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Pr>
            <w:noProof/>
            <w:webHidden/>
          </w:rPr>
          <w:fldChar w:fldCharType="begin"/>
        </w:r>
        <w:r w:rsidR="00063B5E">
          <w:rPr>
            <w:noProof/>
            <w:webHidden/>
          </w:rPr>
          <w:instrText xml:space="preserve"> PAGEREF _Toc277243273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Pr>
            <w:noProof/>
            <w:webHidden/>
          </w:rPr>
          <w:fldChar w:fldCharType="begin"/>
        </w:r>
        <w:r w:rsidR="00063B5E">
          <w:rPr>
            <w:noProof/>
            <w:webHidden/>
          </w:rPr>
          <w:instrText xml:space="preserve"> PAGEREF _Toc277243274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Pr>
            <w:noProof/>
            <w:webHidden/>
          </w:rPr>
          <w:fldChar w:fldCharType="begin"/>
        </w:r>
        <w:r w:rsidR="00063B5E">
          <w:rPr>
            <w:noProof/>
            <w:webHidden/>
          </w:rPr>
          <w:instrText xml:space="preserve"> PAGEREF _Toc277243275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Pr>
            <w:noProof/>
            <w:webHidden/>
          </w:rPr>
          <w:fldChar w:fldCharType="begin"/>
        </w:r>
        <w:r w:rsidR="00063B5E">
          <w:rPr>
            <w:noProof/>
            <w:webHidden/>
          </w:rPr>
          <w:instrText xml:space="preserve"> PAGEREF _Toc277243276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Pr>
            <w:noProof/>
            <w:webHidden/>
          </w:rPr>
          <w:fldChar w:fldCharType="begin"/>
        </w:r>
        <w:r w:rsidR="00063B5E">
          <w:rPr>
            <w:noProof/>
            <w:webHidden/>
          </w:rPr>
          <w:instrText xml:space="preserve"> PAGEREF _Toc277243277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Pr>
            <w:noProof/>
            <w:webHidden/>
          </w:rPr>
          <w:fldChar w:fldCharType="begin"/>
        </w:r>
        <w:r w:rsidR="00063B5E">
          <w:rPr>
            <w:noProof/>
            <w:webHidden/>
          </w:rPr>
          <w:instrText xml:space="preserve"> PAGEREF _Toc277243278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Pr>
            <w:noProof/>
            <w:webHidden/>
          </w:rPr>
          <w:fldChar w:fldCharType="begin"/>
        </w:r>
        <w:r w:rsidR="00063B5E">
          <w:rPr>
            <w:noProof/>
            <w:webHidden/>
          </w:rPr>
          <w:instrText xml:space="preserve"> PAGEREF _Toc277243279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Pr>
            <w:noProof/>
            <w:webHidden/>
          </w:rPr>
          <w:fldChar w:fldCharType="begin"/>
        </w:r>
        <w:r w:rsidR="00063B5E">
          <w:rPr>
            <w:noProof/>
            <w:webHidden/>
          </w:rPr>
          <w:instrText xml:space="preserve"> PAGEREF _Toc277243280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Pr>
            <w:noProof/>
            <w:webHidden/>
          </w:rPr>
          <w:fldChar w:fldCharType="begin"/>
        </w:r>
        <w:r w:rsidR="00063B5E">
          <w:rPr>
            <w:noProof/>
            <w:webHidden/>
          </w:rPr>
          <w:instrText xml:space="preserve"> PAGEREF _Toc277243281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Pr>
            <w:noProof/>
            <w:webHidden/>
          </w:rPr>
          <w:fldChar w:fldCharType="begin"/>
        </w:r>
        <w:r w:rsidR="00063B5E">
          <w:rPr>
            <w:noProof/>
            <w:webHidden/>
          </w:rPr>
          <w:instrText xml:space="preserve"> PAGEREF _Toc277243282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Pr>
            <w:noProof/>
            <w:webHidden/>
          </w:rPr>
          <w:fldChar w:fldCharType="begin"/>
        </w:r>
        <w:r w:rsidR="00063B5E">
          <w:rPr>
            <w:noProof/>
            <w:webHidden/>
          </w:rPr>
          <w:instrText xml:space="preserve"> PAGEREF _Toc277243283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Pr>
            <w:noProof/>
            <w:webHidden/>
          </w:rPr>
          <w:fldChar w:fldCharType="begin"/>
        </w:r>
        <w:r w:rsidR="00063B5E">
          <w:rPr>
            <w:noProof/>
            <w:webHidden/>
          </w:rPr>
          <w:instrText xml:space="preserve"> PAGEREF _Toc277243284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Pr>
            <w:noProof/>
            <w:webHidden/>
          </w:rPr>
          <w:fldChar w:fldCharType="begin"/>
        </w:r>
        <w:r w:rsidR="00063B5E">
          <w:rPr>
            <w:noProof/>
            <w:webHidden/>
          </w:rPr>
          <w:instrText xml:space="preserve"> PAGEREF _Toc277243285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Pr>
            <w:noProof/>
            <w:webHidden/>
          </w:rPr>
          <w:fldChar w:fldCharType="begin"/>
        </w:r>
        <w:r w:rsidR="00063B5E">
          <w:rPr>
            <w:noProof/>
            <w:webHidden/>
          </w:rPr>
          <w:instrText xml:space="preserve"> PAGEREF _Toc277243286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Pr>
            <w:noProof/>
            <w:webHidden/>
          </w:rPr>
          <w:fldChar w:fldCharType="begin"/>
        </w:r>
        <w:r w:rsidR="00063B5E">
          <w:rPr>
            <w:noProof/>
            <w:webHidden/>
          </w:rPr>
          <w:instrText xml:space="preserve"> PAGEREF _Toc277243287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Pr>
            <w:noProof/>
            <w:webHidden/>
          </w:rPr>
          <w:fldChar w:fldCharType="begin"/>
        </w:r>
        <w:r w:rsidR="00063B5E">
          <w:rPr>
            <w:noProof/>
            <w:webHidden/>
          </w:rPr>
          <w:instrText xml:space="preserve"> PAGEREF _Toc277243288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Pr>
            <w:noProof/>
            <w:webHidden/>
          </w:rPr>
          <w:fldChar w:fldCharType="begin"/>
        </w:r>
        <w:r w:rsidR="00063B5E">
          <w:rPr>
            <w:noProof/>
            <w:webHidden/>
          </w:rPr>
          <w:instrText xml:space="preserve"> PAGEREF _Toc277243289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Pr>
            <w:noProof/>
            <w:webHidden/>
          </w:rPr>
          <w:fldChar w:fldCharType="begin"/>
        </w:r>
        <w:r w:rsidR="00063B5E">
          <w:rPr>
            <w:noProof/>
            <w:webHidden/>
          </w:rPr>
          <w:instrText xml:space="preserve"> PAGEREF _Toc277243290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Pr>
            <w:noProof/>
            <w:webHidden/>
          </w:rPr>
          <w:fldChar w:fldCharType="begin"/>
        </w:r>
        <w:r w:rsidR="00063B5E">
          <w:rPr>
            <w:noProof/>
            <w:webHidden/>
          </w:rPr>
          <w:instrText xml:space="preserve"> PAGEREF _Toc277243291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Pr>
            <w:noProof/>
            <w:webHidden/>
          </w:rPr>
          <w:fldChar w:fldCharType="begin"/>
        </w:r>
        <w:r w:rsidR="00063B5E">
          <w:rPr>
            <w:noProof/>
            <w:webHidden/>
          </w:rPr>
          <w:instrText xml:space="preserve"> PAGEREF _Toc277243292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Pr>
            <w:noProof/>
            <w:webHidden/>
          </w:rPr>
          <w:fldChar w:fldCharType="begin"/>
        </w:r>
        <w:r w:rsidR="00063B5E">
          <w:rPr>
            <w:noProof/>
            <w:webHidden/>
          </w:rPr>
          <w:instrText xml:space="preserve"> PAGEREF _Toc277243293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Pr>
            <w:noProof/>
            <w:webHidden/>
          </w:rPr>
          <w:fldChar w:fldCharType="begin"/>
        </w:r>
        <w:r w:rsidR="00063B5E">
          <w:rPr>
            <w:noProof/>
            <w:webHidden/>
          </w:rPr>
          <w:instrText xml:space="preserve"> PAGEREF _Toc277243294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Pr>
            <w:noProof/>
            <w:webHidden/>
          </w:rPr>
          <w:fldChar w:fldCharType="begin"/>
        </w:r>
        <w:r w:rsidR="00063B5E">
          <w:rPr>
            <w:noProof/>
            <w:webHidden/>
          </w:rPr>
          <w:instrText xml:space="preserve"> PAGEREF _Toc277243295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Pr>
            <w:noProof/>
            <w:webHidden/>
          </w:rPr>
          <w:fldChar w:fldCharType="begin"/>
        </w:r>
        <w:r w:rsidR="00063B5E">
          <w:rPr>
            <w:noProof/>
            <w:webHidden/>
          </w:rPr>
          <w:instrText xml:space="preserve"> PAGEREF _Toc277243296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Pr>
            <w:noProof/>
            <w:webHidden/>
          </w:rPr>
          <w:fldChar w:fldCharType="begin"/>
        </w:r>
        <w:r w:rsidR="00063B5E">
          <w:rPr>
            <w:noProof/>
            <w:webHidden/>
          </w:rPr>
          <w:instrText xml:space="preserve"> PAGEREF _Toc277243297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Pr>
            <w:noProof/>
            <w:webHidden/>
          </w:rPr>
          <w:fldChar w:fldCharType="begin"/>
        </w:r>
        <w:r w:rsidR="00063B5E">
          <w:rPr>
            <w:noProof/>
            <w:webHidden/>
          </w:rPr>
          <w:instrText xml:space="preserve"> PAGEREF _Toc277243298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Pr>
            <w:webHidden/>
          </w:rPr>
          <w:fldChar w:fldCharType="begin"/>
        </w:r>
        <w:r w:rsidR="00063B5E">
          <w:rPr>
            <w:webHidden/>
          </w:rPr>
          <w:instrText xml:space="preserve"> PAGEREF _Toc277243299 \h </w:instrText>
        </w:r>
        <w:r>
          <w:rPr>
            <w:webHidden/>
          </w:rPr>
        </w:r>
        <w:r>
          <w:rPr>
            <w:webHidden/>
          </w:rPr>
          <w:fldChar w:fldCharType="separate"/>
        </w:r>
        <w:r w:rsidR="00B24502">
          <w:rPr>
            <w:webHidden/>
          </w:rPr>
          <w:t>1</w:t>
        </w:r>
        <w:r>
          <w:rPr>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Pr>
            <w:noProof/>
            <w:webHidden/>
          </w:rPr>
          <w:fldChar w:fldCharType="begin"/>
        </w:r>
        <w:r w:rsidR="00063B5E">
          <w:rPr>
            <w:noProof/>
            <w:webHidden/>
          </w:rPr>
          <w:instrText xml:space="preserve"> PAGEREF _Toc277243300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Pr>
            <w:noProof/>
            <w:webHidden/>
          </w:rPr>
          <w:fldChar w:fldCharType="begin"/>
        </w:r>
        <w:r w:rsidR="00063B5E">
          <w:rPr>
            <w:noProof/>
            <w:webHidden/>
          </w:rPr>
          <w:instrText xml:space="preserve"> PAGEREF _Toc277243301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Pr>
            <w:noProof/>
            <w:webHidden/>
          </w:rPr>
          <w:fldChar w:fldCharType="begin"/>
        </w:r>
        <w:r w:rsidR="00063B5E">
          <w:rPr>
            <w:noProof/>
            <w:webHidden/>
          </w:rPr>
          <w:instrText xml:space="preserve"> PAGEREF _Toc277243302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Pr>
            <w:noProof/>
            <w:webHidden/>
          </w:rPr>
          <w:fldChar w:fldCharType="begin"/>
        </w:r>
        <w:r w:rsidR="00063B5E">
          <w:rPr>
            <w:noProof/>
            <w:webHidden/>
          </w:rPr>
          <w:instrText xml:space="preserve"> PAGEREF _Toc277243303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Pr>
            <w:noProof/>
            <w:webHidden/>
          </w:rPr>
          <w:fldChar w:fldCharType="begin"/>
        </w:r>
        <w:r w:rsidR="00063B5E">
          <w:rPr>
            <w:noProof/>
            <w:webHidden/>
          </w:rPr>
          <w:instrText xml:space="preserve"> PAGEREF _Toc277243304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Pr>
            <w:noProof/>
            <w:webHidden/>
          </w:rPr>
          <w:fldChar w:fldCharType="begin"/>
        </w:r>
        <w:r w:rsidR="00063B5E">
          <w:rPr>
            <w:noProof/>
            <w:webHidden/>
          </w:rPr>
          <w:instrText xml:space="preserve"> PAGEREF _Toc277243305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Pr>
            <w:noProof/>
            <w:webHidden/>
          </w:rPr>
          <w:fldChar w:fldCharType="begin"/>
        </w:r>
        <w:r w:rsidR="00063B5E">
          <w:rPr>
            <w:noProof/>
            <w:webHidden/>
          </w:rPr>
          <w:instrText xml:space="preserve"> PAGEREF _Toc277243306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Pr>
            <w:noProof/>
            <w:webHidden/>
          </w:rPr>
          <w:fldChar w:fldCharType="begin"/>
        </w:r>
        <w:r w:rsidR="00063B5E">
          <w:rPr>
            <w:noProof/>
            <w:webHidden/>
          </w:rPr>
          <w:instrText xml:space="preserve"> PAGEREF _Toc277243307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Pr>
            <w:noProof/>
            <w:webHidden/>
          </w:rPr>
          <w:fldChar w:fldCharType="begin"/>
        </w:r>
        <w:r w:rsidR="00063B5E">
          <w:rPr>
            <w:noProof/>
            <w:webHidden/>
          </w:rPr>
          <w:instrText xml:space="preserve"> PAGEREF _Toc277243308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Pr>
            <w:noProof/>
            <w:webHidden/>
          </w:rPr>
          <w:fldChar w:fldCharType="begin"/>
        </w:r>
        <w:r w:rsidR="00063B5E">
          <w:rPr>
            <w:noProof/>
            <w:webHidden/>
          </w:rPr>
          <w:instrText xml:space="preserve"> PAGEREF _Toc277243309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644432">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Pr>
            <w:webHidden/>
          </w:rPr>
          <w:fldChar w:fldCharType="begin"/>
        </w:r>
        <w:r w:rsidR="00063B5E">
          <w:rPr>
            <w:webHidden/>
          </w:rPr>
          <w:instrText xml:space="preserve"> PAGEREF _Toc277243310 \h </w:instrText>
        </w:r>
        <w:r>
          <w:rPr>
            <w:webHidden/>
          </w:rPr>
        </w:r>
        <w:r>
          <w:rPr>
            <w:webHidden/>
          </w:rPr>
          <w:fldChar w:fldCharType="separate"/>
        </w:r>
        <w:r w:rsidR="00B24502">
          <w:rPr>
            <w:webHidden/>
          </w:rPr>
          <w:t>1</w:t>
        </w:r>
        <w:r>
          <w:rPr>
            <w:webHidden/>
          </w:rPr>
          <w:fldChar w:fldCharType="end"/>
        </w:r>
      </w:hyperlink>
    </w:p>
    <w:p w:rsidR="00391FD4" w:rsidRDefault="00644432">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644432">
      <w:pPr>
        <w:pStyle w:val="Tabladeilustraciones"/>
        <w:tabs>
          <w:tab w:val="right" w:leader="dot" w:pos="8828"/>
        </w:tabs>
        <w:rPr>
          <w:rFonts w:asciiTheme="minorHAnsi" w:eastAsiaTheme="minorEastAsia" w:hAnsiTheme="minorHAnsi" w:cstheme="minorBidi"/>
          <w:noProof/>
          <w:sz w:val="22"/>
          <w:szCs w:val="22"/>
          <w:lang w:val="es-ES" w:eastAsia="es-ES"/>
        </w:rPr>
      </w:pPr>
      <w:r w:rsidRPr="00644432">
        <w:rPr>
          <w:lang w:val="es-ES"/>
        </w:rPr>
        <w:fldChar w:fldCharType="begin"/>
      </w:r>
      <w:r w:rsidR="00E010D5">
        <w:rPr>
          <w:lang w:val="es-ES"/>
        </w:rPr>
        <w:instrText xml:space="preserve"> TOC \c "Ilustración" </w:instrText>
      </w:r>
      <w:r w:rsidRPr="00644432">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644432">
        <w:rPr>
          <w:noProof/>
        </w:rPr>
        <w:fldChar w:fldCharType="begin"/>
      </w:r>
      <w:r>
        <w:rPr>
          <w:noProof/>
        </w:rPr>
        <w:instrText xml:space="preserve"> PAGEREF _Toc277260309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644432">
        <w:rPr>
          <w:noProof/>
        </w:rPr>
        <w:fldChar w:fldCharType="begin"/>
      </w:r>
      <w:r>
        <w:rPr>
          <w:noProof/>
        </w:rPr>
        <w:instrText xml:space="preserve"> PAGEREF _Toc277260310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644432">
        <w:rPr>
          <w:noProof/>
        </w:rPr>
        <w:fldChar w:fldCharType="begin"/>
      </w:r>
      <w:r>
        <w:rPr>
          <w:noProof/>
        </w:rPr>
        <w:instrText xml:space="preserve"> PAGEREF _Toc277260311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644432">
        <w:rPr>
          <w:noProof/>
        </w:rPr>
        <w:fldChar w:fldCharType="begin"/>
      </w:r>
      <w:r>
        <w:rPr>
          <w:noProof/>
        </w:rPr>
        <w:instrText xml:space="preserve"> PAGEREF _Toc277260312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644432">
        <w:rPr>
          <w:noProof/>
        </w:rPr>
        <w:fldChar w:fldCharType="begin"/>
      </w:r>
      <w:r>
        <w:rPr>
          <w:noProof/>
        </w:rPr>
        <w:instrText xml:space="preserve"> PAGEREF _Toc277260313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644432">
        <w:rPr>
          <w:noProof/>
        </w:rPr>
        <w:fldChar w:fldCharType="begin"/>
      </w:r>
      <w:r>
        <w:rPr>
          <w:noProof/>
        </w:rPr>
        <w:instrText xml:space="preserve"> PAGEREF _Toc277260314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644432">
        <w:rPr>
          <w:noProof/>
        </w:rPr>
        <w:fldChar w:fldCharType="begin"/>
      </w:r>
      <w:r>
        <w:rPr>
          <w:noProof/>
        </w:rPr>
        <w:instrText xml:space="preserve"> PAGEREF _Toc277260315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644432">
        <w:rPr>
          <w:noProof/>
        </w:rPr>
        <w:fldChar w:fldCharType="begin"/>
      </w:r>
      <w:r>
        <w:rPr>
          <w:noProof/>
        </w:rPr>
        <w:instrText xml:space="preserve"> PAGEREF _Toc277260316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644432">
        <w:rPr>
          <w:noProof/>
        </w:rPr>
        <w:fldChar w:fldCharType="begin"/>
      </w:r>
      <w:r>
        <w:rPr>
          <w:noProof/>
        </w:rPr>
        <w:instrText xml:space="preserve"> PAGEREF _Toc277260317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644432">
        <w:rPr>
          <w:noProof/>
        </w:rPr>
        <w:fldChar w:fldCharType="begin"/>
      </w:r>
      <w:r>
        <w:rPr>
          <w:noProof/>
        </w:rPr>
        <w:instrText xml:space="preserve"> PAGEREF _Toc277260318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644432">
        <w:rPr>
          <w:noProof/>
        </w:rPr>
        <w:fldChar w:fldCharType="begin"/>
      </w:r>
      <w:r>
        <w:rPr>
          <w:noProof/>
        </w:rPr>
        <w:instrText xml:space="preserve"> PAGEREF _Toc277260319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644432">
        <w:rPr>
          <w:noProof/>
        </w:rPr>
        <w:fldChar w:fldCharType="begin"/>
      </w:r>
      <w:r>
        <w:rPr>
          <w:noProof/>
        </w:rPr>
        <w:instrText xml:space="preserve"> PAGEREF _Toc277260320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644432">
        <w:rPr>
          <w:noProof/>
        </w:rPr>
        <w:fldChar w:fldCharType="begin"/>
      </w:r>
      <w:r>
        <w:rPr>
          <w:noProof/>
        </w:rPr>
        <w:instrText xml:space="preserve"> PAGEREF _Toc277260321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644432">
        <w:rPr>
          <w:noProof/>
        </w:rPr>
        <w:fldChar w:fldCharType="begin"/>
      </w:r>
      <w:r>
        <w:rPr>
          <w:noProof/>
        </w:rPr>
        <w:instrText xml:space="preserve"> PAGEREF _Toc277260322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644432">
        <w:rPr>
          <w:noProof/>
        </w:rPr>
        <w:fldChar w:fldCharType="begin"/>
      </w:r>
      <w:r>
        <w:rPr>
          <w:noProof/>
        </w:rPr>
        <w:instrText xml:space="preserve"> PAGEREF _Toc277260323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644432">
        <w:rPr>
          <w:noProof/>
        </w:rPr>
        <w:fldChar w:fldCharType="begin"/>
      </w:r>
      <w:r>
        <w:rPr>
          <w:noProof/>
        </w:rPr>
        <w:instrText xml:space="preserve"> PAGEREF _Toc277260324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644432">
        <w:rPr>
          <w:noProof/>
        </w:rPr>
        <w:fldChar w:fldCharType="begin"/>
      </w:r>
      <w:r>
        <w:rPr>
          <w:noProof/>
        </w:rPr>
        <w:instrText xml:space="preserve"> PAGEREF _Toc277260325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644432">
        <w:rPr>
          <w:noProof/>
        </w:rPr>
        <w:fldChar w:fldCharType="begin"/>
      </w:r>
      <w:r>
        <w:rPr>
          <w:noProof/>
        </w:rPr>
        <w:instrText xml:space="preserve"> PAGEREF _Toc277260326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644432">
        <w:rPr>
          <w:noProof/>
        </w:rPr>
        <w:fldChar w:fldCharType="begin"/>
      </w:r>
      <w:r>
        <w:rPr>
          <w:noProof/>
        </w:rPr>
        <w:instrText xml:space="preserve"> PAGEREF _Toc277260327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644432">
        <w:rPr>
          <w:noProof/>
        </w:rPr>
        <w:fldChar w:fldCharType="begin"/>
      </w:r>
      <w:r>
        <w:rPr>
          <w:noProof/>
        </w:rPr>
        <w:instrText xml:space="preserve"> PAGEREF _Toc277260328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sidR="00644432">
        <w:rPr>
          <w:noProof/>
        </w:rPr>
        <w:fldChar w:fldCharType="begin"/>
      </w:r>
      <w:r>
        <w:rPr>
          <w:noProof/>
        </w:rPr>
        <w:instrText xml:space="preserve"> PAGEREF _Toc277260329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644432">
        <w:rPr>
          <w:noProof/>
        </w:rPr>
        <w:fldChar w:fldCharType="begin"/>
      </w:r>
      <w:r>
        <w:rPr>
          <w:noProof/>
        </w:rPr>
        <w:instrText xml:space="preserve"> PAGEREF _Toc277260330 \h </w:instrText>
      </w:r>
      <w:r w:rsidR="00644432">
        <w:rPr>
          <w:noProof/>
        </w:rPr>
      </w:r>
      <w:r w:rsidR="00644432">
        <w:rPr>
          <w:noProof/>
        </w:rPr>
        <w:fldChar w:fldCharType="separate"/>
      </w:r>
      <w:r w:rsidR="00B24502">
        <w:rPr>
          <w:noProof/>
        </w:rPr>
        <w:t>1</w:t>
      </w:r>
      <w:r w:rsidR="00644432">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644432">
        <w:rPr>
          <w:noProof/>
        </w:rPr>
        <w:fldChar w:fldCharType="begin"/>
      </w:r>
      <w:r>
        <w:rPr>
          <w:noProof/>
        </w:rPr>
        <w:instrText xml:space="preserve"> PAGEREF _Toc277260331 \h </w:instrText>
      </w:r>
      <w:r w:rsidR="00644432">
        <w:rPr>
          <w:noProof/>
        </w:rPr>
      </w:r>
      <w:r w:rsidR="00644432">
        <w:rPr>
          <w:noProof/>
        </w:rPr>
        <w:fldChar w:fldCharType="separate"/>
      </w:r>
      <w:r w:rsidR="00B24502">
        <w:rPr>
          <w:noProof/>
        </w:rPr>
        <w:t>1</w:t>
      </w:r>
      <w:r w:rsidR="00644432">
        <w:rPr>
          <w:noProof/>
        </w:rPr>
        <w:fldChar w:fldCharType="end"/>
      </w:r>
    </w:p>
    <w:p w:rsidR="009A106D" w:rsidRDefault="00644432" w:rsidP="00460025">
      <w:pPr>
        <w:pStyle w:val="Ttulo"/>
        <w:outlineLvl w:val="0"/>
      </w:pPr>
      <w:r>
        <w:rPr>
          <w:lang w:val="es-ES"/>
        </w:rPr>
        <w:fldChar w:fldCharType="end"/>
      </w:r>
      <w:r w:rsidR="00391FD4">
        <w:rPr>
          <w:lang w:val="es-ES"/>
        </w:rPr>
        <w:br w:type="page"/>
      </w:r>
      <w:bookmarkStart w:id="1" w:name="_Toc277243256"/>
      <w:r w:rsidR="007C0EE8" w:rsidRPr="001D2C1D">
        <w:lastRenderedPageBreak/>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644432">
        <w:fldChar w:fldCharType="begin"/>
      </w:r>
      <w:r>
        <w:instrText xml:space="preserve"> SEQ Ilustración \* ARABIC </w:instrText>
      </w:r>
      <w:r w:rsidR="00644432">
        <w:fldChar w:fldCharType="separate"/>
      </w:r>
      <w:r w:rsidR="00B24502">
        <w:rPr>
          <w:noProof/>
        </w:rPr>
        <w:t>1</w:t>
      </w:r>
      <w:r w:rsidR="00644432">
        <w:fldChar w:fldCharType="end"/>
      </w:r>
      <w:r>
        <w:t xml:space="preserve"> - Componentes que intervienen en acceso multimedia web</w:t>
      </w:r>
      <w:bookmarkEnd w:id="3"/>
    </w:p>
    <w:p w:rsidR="009A106D" w:rsidRPr="00460025" w:rsidRDefault="00644432"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lastRenderedPageBreak/>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644432">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lastRenderedPageBreak/>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lastRenderedPageBreak/>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3"/>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644432">
        <w:fldChar w:fldCharType="begin"/>
      </w:r>
      <w:r>
        <w:instrText xml:space="preserve"> SEQ Ilustración \* ARABIC </w:instrText>
      </w:r>
      <w:r w:rsidR="00644432">
        <w:fldChar w:fldCharType="separate"/>
      </w:r>
      <w:r w:rsidR="00B24502">
        <w:rPr>
          <w:noProof/>
        </w:rPr>
        <w:t>2</w:t>
      </w:r>
      <w:r w:rsidR="00644432">
        <w:fldChar w:fldCharType="end"/>
      </w:r>
      <w:r>
        <w:t xml:space="preserve"> - </w:t>
      </w:r>
      <w:r w:rsidRPr="00464E84">
        <w:t>Adaptación de cont</w:t>
      </w:r>
      <w:r>
        <w:t>enidos para un acceso universal</w:t>
      </w:r>
      <w:bookmarkEnd w:id="14"/>
      <w:bookmarkEnd w:id="15"/>
    </w:p>
    <w:p w:rsidR="009A106D" w:rsidRPr="00460025" w:rsidRDefault="00644432"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644432">
        <w:fldChar w:fldCharType="begin"/>
      </w:r>
      <w:r>
        <w:instrText xml:space="preserve"> SEQ Ilustración \* ARABIC </w:instrText>
      </w:r>
      <w:r w:rsidR="00644432">
        <w:fldChar w:fldCharType="separate"/>
      </w:r>
      <w:r w:rsidR="00B24502">
        <w:rPr>
          <w:noProof/>
        </w:rPr>
        <w:t>3</w:t>
      </w:r>
      <w:r w:rsidR="00644432">
        <w:fldChar w:fldCharType="end"/>
      </w:r>
      <w:r>
        <w:t xml:space="preserve"> - </w:t>
      </w:r>
      <w:r w:rsidRPr="001D0396">
        <w:t>Esquema SOAP seg</w:t>
      </w:r>
      <w:r w:rsidR="00F8658A">
        <w:t>ú</w:t>
      </w:r>
      <w:r w:rsidRPr="001D0396">
        <w:t>n la W3C</w:t>
      </w:r>
      <w:bookmarkEnd w:id="20"/>
      <w:bookmarkEnd w:id="21"/>
    </w:p>
    <w:p w:rsidR="009A106D" w:rsidRPr="00460025" w:rsidRDefault="00644432"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lastRenderedPageBreak/>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lastRenderedPageBreak/>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644432">
        <w:fldChar w:fldCharType="begin"/>
      </w:r>
      <w:r>
        <w:instrText xml:space="preserve"> SEQ Ilustración \* ARABIC </w:instrText>
      </w:r>
      <w:r w:rsidR="00644432">
        <w:fldChar w:fldCharType="separate"/>
      </w:r>
      <w:r w:rsidR="00B24502">
        <w:rPr>
          <w:noProof/>
        </w:rPr>
        <w:t>4</w:t>
      </w:r>
      <w:r w:rsidR="00644432">
        <w:fldChar w:fldCharType="end"/>
      </w:r>
      <w:r>
        <w:t xml:space="preserve"> - </w:t>
      </w:r>
      <w:r w:rsidRPr="008D05B2">
        <w:t>Esquema del funcionamiento de RSS</w:t>
      </w:r>
      <w:bookmarkEnd w:id="24"/>
    </w:p>
    <w:p w:rsidR="000262D2" w:rsidRDefault="00644432"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lastRenderedPageBreak/>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644432">
        <w:fldChar w:fldCharType="begin"/>
      </w:r>
      <w:r>
        <w:instrText xml:space="preserve"> SEQ Ilustración \* ARABIC </w:instrText>
      </w:r>
      <w:r w:rsidR="00644432">
        <w:fldChar w:fldCharType="separate"/>
      </w:r>
      <w:r w:rsidR="00B24502">
        <w:rPr>
          <w:noProof/>
        </w:rPr>
        <w:t>5</w:t>
      </w:r>
      <w:r w:rsidR="00644432">
        <w:fldChar w:fldCharType="end"/>
      </w:r>
      <w:r>
        <w:t xml:space="preserve"> - </w:t>
      </w:r>
      <w:r w:rsidRPr="00E46373">
        <w:t>Esquema de XML Orientado a MVC</w:t>
      </w:r>
      <w:bookmarkEnd w:id="26"/>
      <w:bookmarkEnd w:id="27"/>
    </w:p>
    <w:p w:rsidR="00AC2D2B" w:rsidRDefault="00644432"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lastRenderedPageBreak/>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9A106D" w:rsidRDefault="007C0EE8">
      <w:r>
        <w:br w:type="page"/>
      </w:r>
    </w:p>
    <w:p w:rsidR="00BA71DB" w:rsidRPr="007E48E2" w:rsidRDefault="00BA71DB" w:rsidP="00BA71DB">
      <w:pPr>
        <w:pStyle w:val="Subttulo"/>
      </w:pPr>
      <w:bookmarkStart w:id="35"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644432">
        <w:fldChar w:fldCharType="begin"/>
      </w:r>
      <w:r>
        <w:instrText xml:space="preserve"> SEQ Ilustración \* ARABIC </w:instrText>
      </w:r>
      <w:r w:rsidR="00644432">
        <w:fldChar w:fldCharType="separate"/>
      </w:r>
      <w:r w:rsidR="00B24502">
        <w:rPr>
          <w:noProof/>
        </w:rPr>
        <w:t>6</w:t>
      </w:r>
      <w:r w:rsidR="00644432">
        <w:fldChar w:fldCharType="end"/>
      </w:r>
      <w:r>
        <w:t xml:space="preserve"> - </w:t>
      </w:r>
      <w:r w:rsidRPr="00620C24">
        <w:t>Modelo típico de un servicio streaming</w:t>
      </w:r>
      <w:bookmarkEnd w:id="36"/>
    </w:p>
    <w:p w:rsidR="00BA71DB" w:rsidRPr="008551A5" w:rsidRDefault="00644432"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lastRenderedPageBreak/>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lastRenderedPageBreak/>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243279"/>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644432">
        <w:fldChar w:fldCharType="begin"/>
      </w:r>
      <w:r>
        <w:instrText xml:space="preserve"> SEQ Ilustración \* ARABIC </w:instrText>
      </w:r>
      <w:r w:rsidR="00644432">
        <w:fldChar w:fldCharType="separate"/>
      </w:r>
      <w:r w:rsidR="00B24502">
        <w:rPr>
          <w:noProof/>
        </w:rPr>
        <w:t>7</w:t>
      </w:r>
      <w:r w:rsidR="00644432">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lastRenderedPageBreak/>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644432">
        <w:fldChar w:fldCharType="begin"/>
      </w:r>
      <w:r>
        <w:instrText xml:space="preserve"> SEQ Ilustración \* ARABIC </w:instrText>
      </w:r>
      <w:r w:rsidR="00644432">
        <w:fldChar w:fldCharType="separate"/>
      </w:r>
      <w:r w:rsidR="00B24502">
        <w:rPr>
          <w:noProof/>
        </w:rPr>
        <w:t>8</w:t>
      </w:r>
      <w:r w:rsidR="00644432">
        <w:fldChar w:fldCharType="end"/>
      </w:r>
      <w:r>
        <w:t xml:space="preserve"> - Real Player 11</w:t>
      </w:r>
      <w:bookmarkEnd w:id="48"/>
      <w:bookmarkEnd w:id="49"/>
    </w:p>
    <w:p w:rsidR="00B23E60" w:rsidRDefault="00644432"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644432">
        <w:fldChar w:fldCharType="begin"/>
      </w:r>
      <w:r>
        <w:instrText xml:space="preserve"> SEQ Ilustración \* ARABIC </w:instrText>
      </w:r>
      <w:r w:rsidR="00644432">
        <w:fldChar w:fldCharType="separate"/>
      </w:r>
      <w:r w:rsidR="00B24502">
        <w:rPr>
          <w:noProof/>
        </w:rPr>
        <w:t>9</w:t>
      </w:r>
      <w:r w:rsidR="00644432">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644432">
        <w:fldChar w:fldCharType="begin"/>
      </w:r>
      <w:r>
        <w:instrText xml:space="preserve"> SEQ Ilustración \* ARABIC </w:instrText>
      </w:r>
      <w:r w:rsidR="00644432">
        <w:fldChar w:fldCharType="separate"/>
      </w:r>
      <w:r w:rsidR="00B24502">
        <w:rPr>
          <w:noProof/>
        </w:rPr>
        <w:t>10</w:t>
      </w:r>
      <w:r w:rsidR="00644432">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644432">
        <w:fldChar w:fldCharType="begin"/>
      </w:r>
      <w:r>
        <w:instrText xml:space="preserve"> SEQ Ilustración \* ARABIC </w:instrText>
      </w:r>
      <w:r w:rsidR="00644432">
        <w:fldChar w:fldCharType="separate"/>
      </w:r>
      <w:r w:rsidR="00B24502">
        <w:rPr>
          <w:noProof/>
        </w:rPr>
        <w:t>11</w:t>
      </w:r>
      <w:r w:rsidR="00644432">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lastRenderedPageBreak/>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644432">
        <w:fldChar w:fldCharType="begin"/>
      </w:r>
      <w:r>
        <w:instrText xml:space="preserve"> SEQ Ilustración \* ARABIC </w:instrText>
      </w:r>
      <w:r w:rsidR="00644432">
        <w:fldChar w:fldCharType="separate"/>
      </w:r>
      <w:r w:rsidR="00B24502">
        <w:rPr>
          <w:noProof/>
        </w:rPr>
        <w:t>12</w:t>
      </w:r>
      <w:r w:rsidR="00644432">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lastRenderedPageBreak/>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LiveTV y VideoOnDemand.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WiMAX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644432">
        <w:fldChar w:fldCharType="begin"/>
      </w:r>
      <w:r>
        <w:instrText xml:space="preserve"> SEQ Ilustración \* ARABIC </w:instrText>
      </w:r>
      <w:r w:rsidR="00644432">
        <w:fldChar w:fldCharType="separate"/>
      </w:r>
      <w:r w:rsidR="00B24502">
        <w:rPr>
          <w:noProof/>
        </w:rPr>
        <w:t>13</w:t>
      </w:r>
      <w:r w:rsidR="00644432">
        <w:fldChar w:fldCharType="end"/>
      </w:r>
      <w:r>
        <w:t xml:space="preserve"> - Infraestructura de redes IPTV</w:t>
      </w:r>
      <w:bookmarkEnd w:id="69"/>
      <w:bookmarkEnd w:id="70"/>
    </w:p>
    <w:p w:rsidR="006859D3" w:rsidRPr="00460025" w:rsidRDefault="00644432"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lastRenderedPageBreak/>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lastRenderedPageBreak/>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8"/>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9"/>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lastRenderedPageBreak/>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10"/>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1"/>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lastRenderedPageBreak/>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lastRenderedPageBreak/>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lastRenderedPageBreak/>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2"/>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lastRenderedPageBreak/>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lastRenderedPageBreak/>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644432">
        <w:fldChar w:fldCharType="begin"/>
      </w:r>
      <w:r w:rsidR="000051F5">
        <w:instrText xml:space="preserve"> SEQ Ilustración \* ARABIC </w:instrText>
      </w:r>
      <w:r w:rsidR="00644432">
        <w:fldChar w:fldCharType="separate"/>
      </w:r>
      <w:r w:rsidR="00B24502">
        <w:rPr>
          <w:noProof/>
        </w:rPr>
        <w:t>14</w:t>
      </w:r>
      <w:r w:rsidR="00644432">
        <w:rPr>
          <w:noProof/>
        </w:rPr>
        <w:fldChar w:fldCharType="end"/>
      </w:r>
      <w:r>
        <w:t xml:space="preserve"> - Visión general Zend Framework</w:t>
      </w:r>
      <w:bookmarkEnd w:id="79"/>
    </w:p>
    <w:p w:rsidR="003607CB" w:rsidRDefault="00644432"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lastRenderedPageBreak/>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644432">
        <w:fldChar w:fldCharType="begin"/>
      </w:r>
      <w:r w:rsidR="000051F5">
        <w:instrText xml:space="preserve"> SEQ Ilustración \* ARABIC </w:instrText>
      </w:r>
      <w:r w:rsidR="00644432">
        <w:fldChar w:fldCharType="separate"/>
      </w:r>
      <w:r w:rsidR="00B24502">
        <w:rPr>
          <w:noProof/>
        </w:rPr>
        <w:t>15</w:t>
      </w:r>
      <w:r w:rsidR="00644432">
        <w:rPr>
          <w:noProof/>
        </w:rPr>
        <w:fldChar w:fldCharType="end"/>
      </w:r>
      <w:r>
        <w:t xml:space="preserve"> - Esquema de Widgets GWT</w:t>
      </w:r>
      <w:bookmarkEnd w:id="81"/>
    </w:p>
    <w:p w:rsidR="003607CB" w:rsidRPr="00BE13A4" w:rsidRDefault="00644432"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lastRenderedPageBreak/>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644432">
        <w:fldChar w:fldCharType="begin"/>
      </w:r>
      <w:r>
        <w:instrText xml:space="preserve"> SEQ Ilustración \* ARABIC </w:instrText>
      </w:r>
      <w:r w:rsidR="00644432">
        <w:fldChar w:fldCharType="separate"/>
      </w:r>
      <w:r w:rsidR="00B24502">
        <w:rPr>
          <w:noProof/>
        </w:rPr>
        <w:t>16</w:t>
      </w:r>
      <w:r w:rsidR="00644432">
        <w:fldChar w:fldCharType="end"/>
      </w:r>
      <w:r>
        <w:t xml:space="preserve"> - Web PHPMotion</w:t>
      </w:r>
      <w:bookmarkEnd w:id="86"/>
      <w:bookmarkEnd w:id="87"/>
    </w:p>
    <w:bookmarkStart w:id="88" w:name="_Toc266039206"/>
    <w:p w:rsidR="007C0EE8" w:rsidRPr="00460025" w:rsidRDefault="00644432"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644432">
        <w:fldChar w:fldCharType="begin"/>
      </w:r>
      <w:r>
        <w:instrText xml:space="preserve"> SEQ Ilustración \* ARABIC </w:instrText>
      </w:r>
      <w:r w:rsidR="00644432">
        <w:fldChar w:fldCharType="separate"/>
      </w:r>
      <w:r w:rsidR="00B24502">
        <w:rPr>
          <w:noProof/>
        </w:rPr>
        <w:t>17</w:t>
      </w:r>
      <w:r w:rsidR="00644432">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lastRenderedPageBreak/>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644432">
        <w:fldChar w:fldCharType="begin"/>
      </w:r>
      <w:r>
        <w:instrText xml:space="preserve"> SEQ Ilustración \* ARABIC </w:instrText>
      </w:r>
      <w:r w:rsidR="00644432">
        <w:fldChar w:fldCharType="separate"/>
      </w:r>
      <w:r w:rsidR="00B24502">
        <w:rPr>
          <w:noProof/>
        </w:rPr>
        <w:t>18</w:t>
      </w:r>
      <w:r w:rsidR="00644432">
        <w:fldChar w:fldCharType="end"/>
      </w:r>
      <w:r>
        <w:t xml:space="preserve"> - </w:t>
      </w:r>
      <w:r w:rsidRPr="001D6F6B">
        <w:t>Youtube</w:t>
      </w:r>
      <w:bookmarkEnd w:id="97"/>
      <w:bookmarkEnd w:id="98"/>
    </w:p>
    <w:bookmarkStart w:id="99" w:name="_Toc266039208"/>
    <w:p w:rsidR="007C0EE8" w:rsidRPr="0026694D" w:rsidRDefault="00644432"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3"/>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644432">
        <w:fldChar w:fldCharType="begin"/>
      </w:r>
      <w:r>
        <w:instrText xml:space="preserve"> SEQ Ilustración \* ARABIC </w:instrText>
      </w:r>
      <w:r w:rsidR="00644432">
        <w:fldChar w:fldCharType="separate"/>
      </w:r>
      <w:r w:rsidR="00B24502">
        <w:rPr>
          <w:noProof/>
        </w:rPr>
        <w:t>19</w:t>
      </w:r>
      <w:r w:rsidR="00644432">
        <w:fldChar w:fldCharType="end"/>
      </w:r>
      <w:r>
        <w:t xml:space="preserve"> - Google Video</w:t>
      </w:r>
      <w:bookmarkEnd w:id="102"/>
    </w:p>
    <w:bookmarkStart w:id="103" w:name="_Toc266039209"/>
    <w:p w:rsidR="007C0EE8" w:rsidRPr="00460025" w:rsidRDefault="00644432"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lastRenderedPageBreak/>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644432">
        <w:fldChar w:fldCharType="begin"/>
      </w:r>
      <w:r>
        <w:instrText xml:space="preserve"> SEQ Ilustración \* ARABIC </w:instrText>
      </w:r>
      <w:r w:rsidR="00644432">
        <w:fldChar w:fldCharType="separate"/>
      </w:r>
      <w:r w:rsidR="00B24502">
        <w:rPr>
          <w:noProof/>
        </w:rPr>
        <w:t>20</w:t>
      </w:r>
      <w:r w:rsidR="00644432">
        <w:fldChar w:fldCharType="end"/>
      </w:r>
      <w:r>
        <w:t xml:space="preserve"> - Vimeo</w:t>
      </w:r>
      <w:bookmarkEnd w:id="106"/>
    </w:p>
    <w:bookmarkStart w:id="107" w:name="_Toc266039210"/>
    <w:p w:rsidR="007C0EE8" w:rsidRPr="00460025" w:rsidRDefault="00644432"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644432">
        <w:fldChar w:fldCharType="begin"/>
      </w:r>
      <w:r>
        <w:instrText xml:space="preserve"> SEQ Ilustración \* ARABIC </w:instrText>
      </w:r>
      <w:r w:rsidR="00644432">
        <w:fldChar w:fldCharType="separate"/>
      </w:r>
      <w:r w:rsidR="00B24502">
        <w:rPr>
          <w:noProof/>
        </w:rPr>
        <w:t>21</w:t>
      </w:r>
      <w:r w:rsidR="00644432">
        <w:fldChar w:fldCharType="end"/>
      </w:r>
      <w:r>
        <w:t xml:space="preserve"> - Terra TV</w:t>
      </w:r>
      <w:bookmarkEnd w:id="110"/>
      <w:bookmarkEnd w:id="111"/>
    </w:p>
    <w:bookmarkStart w:id="112" w:name="_Toc266039211"/>
    <w:p w:rsidR="007C0EE8" w:rsidRPr="00460025" w:rsidRDefault="00644432"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644432">
        <w:fldChar w:fldCharType="begin"/>
      </w:r>
      <w:r>
        <w:instrText xml:space="preserve"> SEQ Ilustración \* ARABIC </w:instrText>
      </w:r>
      <w:r w:rsidR="00644432">
        <w:fldChar w:fldCharType="separate"/>
      </w:r>
      <w:r w:rsidR="00B24502">
        <w:rPr>
          <w:noProof/>
        </w:rPr>
        <w:t>22</w:t>
      </w:r>
      <w:r w:rsidR="00644432">
        <w:fldChar w:fldCharType="end"/>
      </w:r>
      <w:r>
        <w:t xml:space="preserve"> - Emol TV</w:t>
      </w:r>
      <w:bookmarkEnd w:id="114"/>
    </w:p>
    <w:bookmarkStart w:id="115" w:name="_Toc266039212"/>
    <w:p w:rsidR="007C0EE8" w:rsidRPr="00460025" w:rsidRDefault="00644432"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644432">
        <w:fldChar w:fldCharType="begin"/>
      </w:r>
      <w:r>
        <w:instrText xml:space="preserve"> SEQ Ilustración \* ARABIC </w:instrText>
      </w:r>
      <w:r w:rsidR="00644432">
        <w:fldChar w:fldCharType="separate"/>
      </w:r>
      <w:r w:rsidR="00B24502">
        <w:rPr>
          <w:noProof/>
        </w:rPr>
        <w:t>23</w:t>
      </w:r>
      <w:r w:rsidR="00644432">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lastRenderedPageBreak/>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644432">
        <w:fldChar w:fldCharType="begin"/>
      </w:r>
      <w:r>
        <w:instrText xml:space="preserve"> SEQ Ilustración \* ARABIC </w:instrText>
      </w:r>
      <w:r w:rsidR="00644432">
        <w:fldChar w:fldCharType="separate"/>
      </w:r>
      <w:r w:rsidR="00B24502">
        <w:rPr>
          <w:noProof/>
        </w:rPr>
        <w:t>24</w:t>
      </w:r>
      <w:r w:rsidR="00644432">
        <w:fldChar w:fldCharType="end"/>
      </w:r>
      <w:r>
        <w:t xml:space="preserve"> – Google TV en un televisor IPTV conectado a internet</w:t>
      </w:r>
      <w:bookmarkEnd w:id="122"/>
      <w:bookmarkEnd w:id="123"/>
    </w:p>
    <w:p w:rsidR="009A106D" w:rsidRPr="00460025" w:rsidRDefault="00644432"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Default="00B53E02" w:rsidP="00B53E02">
      <w:pPr>
        <w:pStyle w:val="Ttulo"/>
        <w:pageBreakBefore/>
        <w:outlineLvl w:val="0"/>
        <w:rPr>
          <w:lang w:val="en-GB"/>
        </w:rPr>
      </w:pPr>
      <w:bookmarkStart w:id="124" w:name="_Toc277243310"/>
      <w:r>
        <w:rPr>
          <w:lang w:val="en-GB"/>
        </w:rPr>
        <w:lastRenderedPageBreak/>
        <w:t>4</w:t>
      </w:r>
      <w:r w:rsidRPr="00DA4F25">
        <w:rPr>
          <w:lang w:val="en-GB"/>
        </w:rPr>
        <w:t xml:space="preserve">. </w:t>
      </w:r>
      <w:r>
        <w:rPr>
          <w:lang w:val="en-GB"/>
        </w:rPr>
        <w:t>Desarrollo</w:t>
      </w:r>
    </w:p>
    <w:p w:rsidR="00B53E02" w:rsidRDefault="00B53E02" w:rsidP="00B53E02">
      <w:pPr>
        <w:pStyle w:val="Subttulo"/>
        <w:rPr>
          <w:lang w:val="en-GB"/>
        </w:rPr>
      </w:pPr>
      <w:r>
        <w:rPr>
          <w:lang w:val="en-GB"/>
        </w:rPr>
        <w:t>4.1. Tecnología a Utilizar</w:t>
      </w:r>
    </w:p>
    <w:p w:rsidR="00B53E02" w:rsidRDefault="00B53E02" w:rsidP="00B53E02">
      <w:pPr>
        <w:pStyle w:val="Subttulo"/>
        <w:rPr>
          <w:lang w:val="en-GB"/>
        </w:rPr>
      </w:pPr>
      <w:r>
        <w:rPr>
          <w:lang w:val="en-GB"/>
        </w:rPr>
        <w:t>4.1.1. Servidor</w:t>
      </w:r>
    </w:p>
    <w:p w:rsidR="00B53E02" w:rsidRPr="00455B4F" w:rsidRDefault="00B53E02" w:rsidP="00B53E02">
      <w:pPr>
        <w:pStyle w:val="Subttulo"/>
        <w:rPr>
          <w:lang w:val="en-GB"/>
        </w:rPr>
      </w:pPr>
      <w:r>
        <w:rPr>
          <w:lang w:val="en-GB"/>
        </w:rPr>
        <w:t>PHP 5.3</w:t>
      </w:r>
    </w:p>
    <w:p w:rsidR="00B53E02" w:rsidRDefault="00B53E02" w:rsidP="00B53E02">
      <w:pPr>
        <w:rPr>
          <w:lang w:val="en-GB"/>
        </w:rPr>
      </w:pPr>
      <w:r>
        <w:rPr>
          <w:lang w:val="en-GB"/>
        </w:rPr>
        <w:t>Para la elección de la tecnología es importante privilegiar las que nos ofrezcan la posibilidad de un desarrollo rápido y a la vez escalable.</w:t>
      </w:r>
    </w:p>
    <w:p w:rsidR="00B53E02" w:rsidRDefault="00B53E02" w:rsidP="00B53E02">
      <w:pPr>
        <w:rPr>
          <w:lang w:val="en-GB"/>
        </w:rPr>
      </w:pPr>
      <w:r>
        <w:rPr>
          <w:lang w:val="en-GB"/>
        </w:rPr>
        <w:t xml:space="preserve">PHP es uno de los lenguajes web más orientados al desarrollo rápido además nos permite una orientación a objetos con las consiguientes ventajas en cuanto a escalabilidad y reusabilidad. </w:t>
      </w:r>
    </w:p>
    <w:p w:rsidR="00B53E02" w:rsidRDefault="00B53E02" w:rsidP="00B53E02">
      <w:pPr>
        <w:rPr>
          <w:lang w:val="en-GB"/>
        </w:rPr>
      </w:pPr>
      <w:r>
        <w:rPr>
          <w:lang w:val="en-GB"/>
        </w:rPr>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Default="00B53E02" w:rsidP="00B53E02">
      <w:pPr>
        <w:rPr>
          <w:lang w:val="en-GB"/>
        </w:rPr>
      </w:pPr>
    </w:p>
    <w:p w:rsidR="00B53E02" w:rsidRDefault="00B53E02" w:rsidP="00B53E02">
      <w:pPr>
        <w:suppressAutoHyphens w:val="0"/>
        <w:spacing w:before="0" w:after="0" w:line="240" w:lineRule="auto"/>
        <w:jc w:val="left"/>
        <w:rPr>
          <w:rFonts w:eastAsia="Times New Roman" w:cs="Times New Roman"/>
          <w:b/>
          <w:sz w:val="28"/>
          <w:szCs w:val="24"/>
          <w:lang w:val="en-GB"/>
        </w:rPr>
      </w:pPr>
      <w:r>
        <w:rPr>
          <w:lang w:val="en-GB"/>
        </w:rPr>
        <w:br w:type="page"/>
      </w:r>
    </w:p>
    <w:p w:rsidR="00B53E02" w:rsidRDefault="00B53E02" w:rsidP="00B53E02">
      <w:pPr>
        <w:pStyle w:val="Subttulo"/>
        <w:rPr>
          <w:lang w:val="en-GB"/>
        </w:rPr>
      </w:pPr>
      <w:r>
        <w:rPr>
          <w:lang w:val="en-GB"/>
        </w:rPr>
        <w:lastRenderedPageBreak/>
        <w:t xml:space="preserve">MySQL 5 </w:t>
      </w:r>
    </w:p>
    <w:p w:rsidR="00B53E02" w:rsidRDefault="00B53E02" w:rsidP="00B53E02">
      <w:pPr>
        <w:rPr>
          <w:lang w:val="en-GB"/>
        </w:rPr>
      </w:pPr>
      <w:r>
        <w:rPr>
          <w:lang w:val="en-GB"/>
        </w:rPr>
        <w:t>MySQL es uno de los motores Open Source más usados a nivel mundial es ligero y robust, si bien el motor de MySQL mas usado es MyIsam ya que es muy rápido en consulta tipo “SELECT” el engine InnoDB nos permite usar caraterísticas transaccionales si bien no es tan rápido en los SELECTS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455B4F" w:rsidRDefault="00B53E02" w:rsidP="00B53E02">
      <w:pPr>
        <w:rPr>
          <w:lang w:val="en-GB"/>
        </w:rPr>
      </w:pPr>
      <w:r>
        <w:rPr>
          <w:lang w:val="en-GB"/>
        </w:rPr>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9A106D" w:rsidRDefault="00B53E02" w:rsidP="00460025">
      <w:pPr>
        <w:pStyle w:val="Ttulo"/>
        <w:pageBreakBefore/>
        <w:outlineLvl w:val="0"/>
        <w:rPr>
          <w:lang w:val="en-GB"/>
        </w:rPr>
      </w:pPr>
      <w:r>
        <w:rPr>
          <w:lang w:val="en-GB"/>
        </w:rPr>
        <w:lastRenderedPageBreak/>
        <w:t>5</w:t>
      </w:r>
      <w:r w:rsidR="00CC20D5" w:rsidRPr="00DA4F25">
        <w:rPr>
          <w:lang w:val="en-GB"/>
        </w:rPr>
        <w:t xml:space="preserve">. </w:t>
      </w:r>
      <w:r w:rsidR="00DF02B6" w:rsidRPr="00F36ACC">
        <w:rPr>
          <w:lang w:val="en-US"/>
        </w:rPr>
        <w:t xml:space="preserve">Bibliografía </w:t>
      </w:r>
      <w:bookmarkEnd w:id="124"/>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5A3D" w:rsidRDefault="00305A3D">
      <w:pPr>
        <w:spacing w:before="0" w:after="0" w:line="240" w:lineRule="auto"/>
      </w:pPr>
      <w:r>
        <w:separator/>
      </w:r>
    </w:p>
  </w:endnote>
  <w:endnote w:type="continuationSeparator" w:id="1">
    <w:p w:rsidR="00305A3D" w:rsidRDefault="00305A3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644432">
            <w:rPr>
              <w:sz w:val="16"/>
              <w:szCs w:val="16"/>
            </w:rPr>
            <w:fldChar w:fldCharType="begin"/>
          </w:r>
          <w:r>
            <w:rPr>
              <w:sz w:val="16"/>
              <w:szCs w:val="16"/>
            </w:rPr>
            <w:instrText xml:space="preserve"> PAGE </w:instrText>
          </w:r>
          <w:r w:rsidR="00644432">
            <w:rPr>
              <w:sz w:val="16"/>
              <w:szCs w:val="16"/>
            </w:rPr>
            <w:fldChar w:fldCharType="separate"/>
          </w:r>
          <w:r w:rsidR="00B53E02">
            <w:rPr>
              <w:noProof/>
              <w:sz w:val="16"/>
              <w:szCs w:val="16"/>
            </w:rPr>
            <w:t>75</w:t>
          </w:r>
          <w:r w:rsidR="00644432">
            <w:rPr>
              <w:sz w:val="16"/>
              <w:szCs w:val="16"/>
            </w:rPr>
            <w:fldChar w:fldCharType="end"/>
          </w:r>
          <w:r>
            <w:rPr>
              <w:sz w:val="16"/>
              <w:szCs w:val="16"/>
            </w:rPr>
            <w:t xml:space="preserve"> de </w:t>
          </w:r>
          <w:fldSimple w:instr=" NUMPAGES   \* MERGEFORMAT ">
            <w:r w:rsidR="00B53E02" w:rsidRPr="00B53E02">
              <w:rPr>
                <w:noProof/>
                <w:sz w:val="16"/>
                <w:szCs w:val="16"/>
              </w:rPr>
              <w:t>77</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5A3D" w:rsidRDefault="00305A3D">
      <w:pPr>
        <w:spacing w:before="0" w:after="0" w:line="240" w:lineRule="auto"/>
      </w:pPr>
      <w:r>
        <w:separator/>
      </w:r>
    </w:p>
  </w:footnote>
  <w:footnote w:type="continuationSeparator" w:id="1">
    <w:p w:rsidR="00305A3D" w:rsidRDefault="00305A3D">
      <w:pPr>
        <w:spacing w:before="0" w:after="0" w:line="240" w:lineRule="auto"/>
      </w:pPr>
      <w:r>
        <w:continuationSeparator/>
      </w:r>
    </w:p>
  </w:footnote>
  <w:footnote w:id="2">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3">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5">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6">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7">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9">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10">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1">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2">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3">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1F5"/>
    <w:rsid w:val="00005BCC"/>
    <w:rsid w:val="00014739"/>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D3C7E6C-4B2E-4198-8FFA-09E8D5A8E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77</Pages>
  <Words>9821</Words>
  <Characters>54017</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63711</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Rodrigo Riquelme</cp:lastModifiedBy>
  <cp:revision>6</cp:revision>
  <cp:lastPrinted>2010-11-11T20:38:00Z</cp:lastPrinted>
  <dcterms:created xsi:type="dcterms:W3CDTF">2010-11-11T20:37:00Z</dcterms:created>
  <dcterms:modified xsi:type="dcterms:W3CDTF">2010-11-14T19:42:00Z</dcterms:modified>
</cp:coreProperties>
</file>