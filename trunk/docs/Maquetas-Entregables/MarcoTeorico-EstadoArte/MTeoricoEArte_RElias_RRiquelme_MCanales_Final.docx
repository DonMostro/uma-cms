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bookmarkStart w:id="0" w:name="_GoBack"/>
      <w:bookmarkEnd w:id="0"/>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B24502">
      <w:pPr>
        <w:pStyle w:val="Sinespaciado"/>
        <w:jc w:val="center"/>
        <w:rPr>
          <w:b/>
          <w:sz w:val="44"/>
          <w:szCs w:val="44"/>
        </w:rPr>
      </w:pPr>
      <w:r>
        <w:rPr>
          <w:b/>
          <w:sz w:val="44"/>
          <w:szCs w:val="44"/>
        </w:rPr>
        <w:t>a</w:t>
      </w: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1E464F">
            <w:pPr>
              <w:pStyle w:val="Sinespaciado"/>
              <w:snapToGrid w:val="0"/>
              <w:jc w:val="both"/>
            </w:pPr>
            <w:hyperlink r:id="rId9" w:history="1">
              <w:r w:rsidR="00CC20D5">
                <w:rPr>
                  <w:rStyle w:val="Hipervnculo"/>
                </w:rPr>
                <w:t>Rogelio.elias@sonda.com</w:t>
              </w:r>
            </w:hyperlink>
          </w:p>
          <w:p w:rsidR="00CC20D5" w:rsidRDefault="001E464F">
            <w:pPr>
              <w:pStyle w:val="Sinespaciado"/>
              <w:snapToGrid w:val="0"/>
              <w:jc w:val="both"/>
            </w:pPr>
            <w:hyperlink r:id="rId10" w:history="1">
              <w:r w:rsidR="00CC20D5">
                <w:rPr>
                  <w:rStyle w:val="Hipervnculo"/>
                </w:rPr>
                <w:t>rodrigo.riquelme@latercera.com</w:t>
              </w:r>
            </w:hyperlink>
          </w:p>
          <w:p w:rsidR="00CC20D5" w:rsidRDefault="001E464F">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t>Í</w:t>
      </w:r>
      <w:r w:rsidR="00427C5E" w:rsidRPr="00460025">
        <w:t>ndice</w:t>
      </w:r>
      <w:r w:rsidR="00D45E01">
        <w:t xml:space="preserve"> General</w:t>
      </w:r>
    </w:p>
    <w:p w:rsidR="0038599E" w:rsidRDefault="0038599E">
      <w:pPr>
        <w:pStyle w:val="TDC2"/>
        <w:tabs>
          <w:tab w:val="right" w:leader="dot" w:pos="8828"/>
        </w:tabs>
        <w:rPr>
          <w:lang w:val="es-ES"/>
        </w:rPr>
      </w:pPr>
    </w:p>
    <w:p w:rsidR="00063B5E" w:rsidRDefault="001E464F">
      <w:pPr>
        <w:pStyle w:val="TDC1"/>
        <w:rPr>
          <w:rFonts w:asciiTheme="minorHAnsi" w:eastAsiaTheme="minorEastAsia" w:hAnsiTheme="minorHAnsi" w:cstheme="minorBidi"/>
          <w:b w:val="0"/>
          <w:sz w:val="22"/>
          <w:lang w:eastAsia="es-CL"/>
        </w:rPr>
      </w:pPr>
      <w:r w:rsidRPr="001E464F">
        <w:rPr>
          <w:lang w:val="es-ES"/>
        </w:rPr>
        <w:fldChar w:fldCharType="begin"/>
      </w:r>
      <w:r w:rsidR="00410993">
        <w:rPr>
          <w:lang w:val="es-ES"/>
        </w:rPr>
        <w:instrText xml:space="preserve"> TOC \o "1-3" \h \z \u </w:instrText>
      </w:r>
      <w:r w:rsidRPr="001E464F">
        <w:rPr>
          <w:lang w:val="es-ES"/>
        </w:rPr>
        <w:fldChar w:fldCharType="separate"/>
      </w:r>
      <w:hyperlink w:anchor="_Toc277243256" w:history="1">
        <w:r w:rsidR="00063B5E" w:rsidRPr="00FE4380">
          <w:rPr>
            <w:rStyle w:val="Hipervnculo"/>
          </w:rPr>
          <w:t>Capítulo 1. Introducción</w:t>
        </w:r>
        <w:r w:rsidR="00063B5E">
          <w:rPr>
            <w:webHidden/>
          </w:rPr>
          <w:tab/>
        </w:r>
        <w:r>
          <w:rPr>
            <w:webHidden/>
          </w:rPr>
          <w:fldChar w:fldCharType="begin"/>
        </w:r>
        <w:r w:rsidR="00063B5E">
          <w:rPr>
            <w:webHidden/>
          </w:rPr>
          <w:instrText xml:space="preserve"> PAGEREF _Toc277243256 \h </w:instrText>
        </w:r>
        <w:r>
          <w:rPr>
            <w:webHidden/>
          </w:rPr>
        </w:r>
        <w:r>
          <w:rPr>
            <w:webHidden/>
          </w:rPr>
          <w:fldChar w:fldCharType="separate"/>
        </w:r>
        <w:r w:rsidR="00B24502">
          <w:rPr>
            <w:webHidden/>
          </w:rPr>
          <w:t>1</w:t>
        </w:r>
        <w:r>
          <w:rPr>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57" w:history="1">
        <w:r w:rsidR="00063B5E" w:rsidRPr="00FE4380">
          <w:rPr>
            <w:rStyle w:val="Hipervnculo"/>
            <w:noProof/>
          </w:rPr>
          <w:t>Resumen</w:t>
        </w:r>
        <w:r w:rsidR="00063B5E">
          <w:rPr>
            <w:noProof/>
            <w:webHidden/>
          </w:rPr>
          <w:tab/>
        </w:r>
        <w:r>
          <w:rPr>
            <w:noProof/>
            <w:webHidden/>
          </w:rPr>
          <w:fldChar w:fldCharType="begin"/>
        </w:r>
        <w:r w:rsidR="00063B5E">
          <w:rPr>
            <w:noProof/>
            <w:webHidden/>
          </w:rPr>
          <w:instrText xml:space="preserve"> PAGEREF _Toc277243257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58" w:history="1">
        <w:r w:rsidR="00063B5E" w:rsidRPr="00FE4380">
          <w:rPr>
            <w:rStyle w:val="Hipervnculo"/>
            <w:noProof/>
          </w:rPr>
          <w:t>1.1. Formulación General del Proyecto</w:t>
        </w:r>
        <w:r w:rsidR="00063B5E">
          <w:rPr>
            <w:noProof/>
            <w:webHidden/>
          </w:rPr>
          <w:tab/>
        </w:r>
        <w:r>
          <w:rPr>
            <w:noProof/>
            <w:webHidden/>
          </w:rPr>
          <w:fldChar w:fldCharType="begin"/>
        </w:r>
        <w:r w:rsidR="00063B5E">
          <w:rPr>
            <w:noProof/>
            <w:webHidden/>
          </w:rPr>
          <w:instrText xml:space="preserve"> PAGEREF _Toc277243258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59" w:history="1">
        <w:r w:rsidR="00063B5E" w:rsidRPr="00FE4380">
          <w:rPr>
            <w:rStyle w:val="Hipervnculo"/>
            <w:noProof/>
            <w:kern w:val="1"/>
          </w:rPr>
          <w:t>1.2. Objetivos</w:t>
        </w:r>
        <w:r w:rsidR="00063B5E">
          <w:rPr>
            <w:noProof/>
            <w:webHidden/>
          </w:rPr>
          <w:tab/>
        </w:r>
        <w:r>
          <w:rPr>
            <w:noProof/>
            <w:webHidden/>
          </w:rPr>
          <w:fldChar w:fldCharType="begin"/>
        </w:r>
        <w:r w:rsidR="00063B5E">
          <w:rPr>
            <w:noProof/>
            <w:webHidden/>
          </w:rPr>
          <w:instrText xml:space="preserve"> PAGEREF _Toc277243259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60" w:history="1">
        <w:r w:rsidR="00063B5E" w:rsidRPr="00FE4380">
          <w:rPr>
            <w:rStyle w:val="Hipervnculo"/>
            <w:noProof/>
            <w:kern w:val="1"/>
          </w:rPr>
          <w:t>1.2.1. Objetivo General</w:t>
        </w:r>
        <w:r w:rsidR="00063B5E">
          <w:rPr>
            <w:noProof/>
            <w:webHidden/>
          </w:rPr>
          <w:tab/>
        </w:r>
        <w:r>
          <w:rPr>
            <w:noProof/>
            <w:webHidden/>
          </w:rPr>
          <w:fldChar w:fldCharType="begin"/>
        </w:r>
        <w:r w:rsidR="00063B5E">
          <w:rPr>
            <w:noProof/>
            <w:webHidden/>
          </w:rPr>
          <w:instrText xml:space="preserve"> PAGEREF _Toc277243260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61" w:history="1">
        <w:r w:rsidR="00063B5E" w:rsidRPr="00FE4380">
          <w:rPr>
            <w:rStyle w:val="Hipervnculo"/>
            <w:noProof/>
          </w:rPr>
          <w:t>1.2.1. Objetivos Específicos</w:t>
        </w:r>
        <w:r w:rsidR="00063B5E">
          <w:rPr>
            <w:noProof/>
            <w:webHidden/>
          </w:rPr>
          <w:tab/>
        </w:r>
        <w:r>
          <w:rPr>
            <w:noProof/>
            <w:webHidden/>
          </w:rPr>
          <w:fldChar w:fldCharType="begin"/>
        </w:r>
        <w:r w:rsidR="00063B5E">
          <w:rPr>
            <w:noProof/>
            <w:webHidden/>
          </w:rPr>
          <w:instrText xml:space="preserve"> PAGEREF _Toc277243261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62" w:history="1">
        <w:r w:rsidR="00063B5E" w:rsidRPr="00FE4380">
          <w:rPr>
            <w:rStyle w:val="Hipervnculo"/>
            <w:noProof/>
          </w:rPr>
          <w:t>1.3. Metodología a Emplear para Desarrollar el Proyecto</w:t>
        </w:r>
        <w:r w:rsidR="00063B5E">
          <w:rPr>
            <w:noProof/>
            <w:webHidden/>
          </w:rPr>
          <w:tab/>
        </w:r>
        <w:r>
          <w:rPr>
            <w:noProof/>
            <w:webHidden/>
          </w:rPr>
          <w:fldChar w:fldCharType="begin"/>
        </w:r>
        <w:r w:rsidR="00063B5E">
          <w:rPr>
            <w:noProof/>
            <w:webHidden/>
          </w:rPr>
          <w:instrText xml:space="preserve"> PAGEREF _Toc277243262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63" w:history="1">
        <w:r w:rsidR="00063B5E" w:rsidRPr="00FE4380">
          <w:rPr>
            <w:rStyle w:val="Hipervnculo"/>
            <w:noProof/>
          </w:rPr>
          <w:t>1.4. Planificacion Inicial</w:t>
        </w:r>
        <w:r w:rsidR="00063B5E">
          <w:rPr>
            <w:noProof/>
            <w:webHidden/>
          </w:rPr>
          <w:tab/>
        </w:r>
        <w:r>
          <w:rPr>
            <w:noProof/>
            <w:webHidden/>
          </w:rPr>
          <w:fldChar w:fldCharType="begin"/>
        </w:r>
        <w:r w:rsidR="00063B5E">
          <w:rPr>
            <w:noProof/>
            <w:webHidden/>
          </w:rPr>
          <w:instrText xml:space="preserve"> PAGEREF _Toc277243263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1"/>
        <w:rPr>
          <w:rFonts w:asciiTheme="minorHAnsi" w:eastAsiaTheme="minorEastAsia" w:hAnsiTheme="minorHAnsi" w:cstheme="minorBidi"/>
          <w:b w:val="0"/>
          <w:sz w:val="22"/>
          <w:lang w:eastAsia="es-CL"/>
        </w:rPr>
      </w:pPr>
      <w:hyperlink w:anchor="_Toc277243264" w:history="1">
        <w:r w:rsidR="00063B5E" w:rsidRPr="00FE4380">
          <w:rPr>
            <w:rStyle w:val="Hipervnculo"/>
          </w:rPr>
          <w:t>Capítulo 2. Marco Teórico</w:t>
        </w:r>
        <w:r w:rsidR="00063B5E">
          <w:rPr>
            <w:webHidden/>
          </w:rPr>
          <w:tab/>
        </w:r>
        <w:r>
          <w:rPr>
            <w:webHidden/>
          </w:rPr>
          <w:fldChar w:fldCharType="begin"/>
        </w:r>
        <w:r w:rsidR="00063B5E">
          <w:rPr>
            <w:webHidden/>
          </w:rPr>
          <w:instrText xml:space="preserve"> PAGEREF _Toc277243264 \h </w:instrText>
        </w:r>
        <w:r>
          <w:rPr>
            <w:webHidden/>
          </w:rPr>
        </w:r>
        <w:r>
          <w:rPr>
            <w:webHidden/>
          </w:rPr>
          <w:fldChar w:fldCharType="separate"/>
        </w:r>
        <w:r w:rsidR="00B24502">
          <w:rPr>
            <w:webHidden/>
          </w:rPr>
          <w:t>1</w:t>
        </w:r>
        <w:r>
          <w:rPr>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65" w:history="1">
        <w:r w:rsidR="00063B5E" w:rsidRPr="00FE4380">
          <w:rPr>
            <w:rStyle w:val="Hipervnculo"/>
            <w:noProof/>
          </w:rPr>
          <w:t>2.1. Acceso Multimedia Universal</w:t>
        </w:r>
        <w:r w:rsidR="00063B5E">
          <w:rPr>
            <w:noProof/>
            <w:webHidden/>
          </w:rPr>
          <w:tab/>
        </w:r>
        <w:r>
          <w:rPr>
            <w:noProof/>
            <w:webHidden/>
          </w:rPr>
          <w:fldChar w:fldCharType="begin"/>
        </w:r>
        <w:r w:rsidR="00063B5E">
          <w:rPr>
            <w:noProof/>
            <w:webHidden/>
          </w:rPr>
          <w:instrText xml:space="preserve"> PAGEREF _Toc277243265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66" w:history="1">
        <w:r w:rsidR="00063B5E" w:rsidRPr="00FE4380">
          <w:rPr>
            <w:rStyle w:val="Hipervnculo"/>
            <w:noProof/>
          </w:rPr>
          <w:t>2.2. Protocolo XML orientado a objetos</w:t>
        </w:r>
        <w:r w:rsidR="00063B5E">
          <w:rPr>
            <w:noProof/>
            <w:webHidden/>
          </w:rPr>
          <w:tab/>
        </w:r>
        <w:r>
          <w:rPr>
            <w:noProof/>
            <w:webHidden/>
          </w:rPr>
          <w:fldChar w:fldCharType="begin"/>
        </w:r>
        <w:r w:rsidR="00063B5E">
          <w:rPr>
            <w:noProof/>
            <w:webHidden/>
          </w:rPr>
          <w:instrText xml:space="preserve"> PAGEREF _Toc277243266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67" w:history="1">
        <w:r w:rsidR="00063B5E" w:rsidRPr="00FE4380">
          <w:rPr>
            <w:rStyle w:val="Hipervnculo"/>
            <w:noProof/>
          </w:rPr>
          <w:t>2.2.1. SOAP</w:t>
        </w:r>
        <w:r w:rsidR="00063B5E">
          <w:rPr>
            <w:noProof/>
            <w:webHidden/>
          </w:rPr>
          <w:tab/>
        </w:r>
        <w:r>
          <w:rPr>
            <w:noProof/>
            <w:webHidden/>
          </w:rPr>
          <w:fldChar w:fldCharType="begin"/>
        </w:r>
        <w:r w:rsidR="00063B5E">
          <w:rPr>
            <w:noProof/>
            <w:webHidden/>
          </w:rPr>
          <w:instrText xml:space="preserve"> PAGEREF _Toc277243267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68" w:history="1">
        <w:r w:rsidR="00063B5E" w:rsidRPr="00FE4380">
          <w:rPr>
            <w:rStyle w:val="Hipervnculo"/>
            <w:noProof/>
          </w:rPr>
          <w:t>2.2.2. REST</w:t>
        </w:r>
        <w:r w:rsidR="00063B5E">
          <w:rPr>
            <w:noProof/>
            <w:webHidden/>
          </w:rPr>
          <w:tab/>
        </w:r>
        <w:r>
          <w:rPr>
            <w:noProof/>
            <w:webHidden/>
          </w:rPr>
          <w:fldChar w:fldCharType="begin"/>
        </w:r>
        <w:r w:rsidR="00063B5E">
          <w:rPr>
            <w:noProof/>
            <w:webHidden/>
          </w:rPr>
          <w:instrText xml:space="preserve"> PAGEREF _Toc277243268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69" w:history="1">
        <w:r w:rsidR="00063B5E" w:rsidRPr="00FE4380">
          <w:rPr>
            <w:rStyle w:val="Hipervnculo"/>
            <w:noProof/>
          </w:rPr>
          <w:t>2.2.3. RSS</w:t>
        </w:r>
        <w:r w:rsidR="00063B5E">
          <w:rPr>
            <w:noProof/>
            <w:webHidden/>
          </w:rPr>
          <w:tab/>
        </w:r>
        <w:r>
          <w:rPr>
            <w:noProof/>
            <w:webHidden/>
          </w:rPr>
          <w:fldChar w:fldCharType="begin"/>
        </w:r>
        <w:r w:rsidR="00063B5E">
          <w:rPr>
            <w:noProof/>
            <w:webHidden/>
          </w:rPr>
          <w:instrText xml:space="preserve"> PAGEREF _Toc277243269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70" w:history="1">
        <w:r w:rsidR="00063B5E" w:rsidRPr="00FE4380">
          <w:rPr>
            <w:rStyle w:val="Hipervnculo"/>
            <w:noProof/>
          </w:rPr>
          <w:t>2.2.4. XML Orientado a MVC</w:t>
        </w:r>
        <w:r w:rsidR="00063B5E">
          <w:rPr>
            <w:noProof/>
            <w:webHidden/>
          </w:rPr>
          <w:tab/>
        </w:r>
        <w:r>
          <w:rPr>
            <w:noProof/>
            <w:webHidden/>
          </w:rPr>
          <w:fldChar w:fldCharType="begin"/>
        </w:r>
        <w:r w:rsidR="00063B5E">
          <w:rPr>
            <w:noProof/>
            <w:webHidden/>
          </w:rPr>
          <w:instrText xml:space="preserve"> PAGEREF _Toc277243270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71" w:history="1">
        <w:r w:rsidR="00063B5E" w:rsidRPr="00FE4380">
          <w:rPr>
            <w:rStyle w:val="Hipervnculo"/>
            <w:noProof/>
          </w:rPr>
          <w:t>2.3.1. Servidor  Web</w:t>
        </w:r>
        <w:r w:rsidR="00063B5E">
          <w:rPr>
            <w:noProof/>
            <w:webHidden/>
          </w:rPr>
          <w:tab/>
        </w:r>
        <w:r>
          <w:rPr>
            <w:noProof/>
            <w:webHidden/>
          </w:rPr>
          <w:fldChar w:fldCharType="begin"/>
        </w:r>
        <w:r w:rsidR="00063B5E">
          <w:rPr>
            <w:noProof/>
            <w:webHidden/>
          </w:rPr>
          <w:instrText xml:space="preserve"> PAGEREF _Toc277243271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72" w:history="1">
        <w:r w:rsidR="00063B5E" w:rsidRPr="00FE4380">
          <w:rPr>
            <w:rStyle w:val="Hipervnculo"/>
            <w:noProof/>
            <w:lang w:val="es-ES"/>
          </w:rPr>
          <w:t>2.3.2. Stream</w:t>
        </w:r>
        <w:r w:rsidR="00063B5E">
          <w:rPr>
            <w:noProof/>
            <w:webHidden/>
          </w:rPr>
          <w:tab/>
        </w:r>
        <w:r>
          <w:rPr>
            <w:noProof/>
            <w:webHidden/>
          </w:rPr>
          <w:fldChar w:fldCharType="begin"/>
        </w:r>
        <w:r w:rsidR="00063B5E">
          <w:rPr>
            <w:noProof/>
            <w:webHidden/>
          </w:rPr>
          <w:instrText xml:space="preserve"> PAGEREF _Toc277243272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73" w:history="1">
        <w:r w:rsidR="00063B5E" w:rsidRPr="00FE4380">
          <w:rPr>
            <w:rStyle w:val="Hipervnculo"/>
            <w:noProof/>
            <w:lang w:val="es-ES"/>
          </w:rPr>
          <w:t>2.3.2.1. HTTP Delivery</w:t>
        </w:r>
        <w:r w:rsidR="00063B5E">
          <w:rPr>
            <w:noProof/>
            <w:webHidden/>
          </w:rPr>
          <w:tab/>
        </w:r>
        <w:r>
          <w:rPr>
            <w:noProof/>
            <w:webHidden/>
          </w:rPr>
          <w:fldChar w:fldCharType="begin"/>
        </w:r>
        <w:r w:rsidR="00063B5E">
          <w:rPr>
            <w:noProof/>
            <w:webHidden/>
          </w:rPr>
          <w:instrText xml:space="preserve"> PAGEREF _Toc277243273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74" w:history="1">
        <w:r w:rsidR="00063B5E" w:rsidRPr="00FE4380">
          <w:rPr>
            <w:rStyle w:val="Hipervnculo"/>
            <w:noProof/>
          </w:rPr>
          <w:t>2.3.2.2. Streaming</w:t>
        </w:r>
        <w:r w:rsidR="00063B5E">
          <w:rPr>
            <w:noProof/>
            <w:webHidden/>
          </w:rPr>
          <w:tab/>
        </w:r>
        <w:r>
          <w:rPr>
            <w:noProof/>
            <w:webHidden/>
          </w:rPr>
          <w:fldChar w:fldCharType="begin"/>
        </w:r>
        <w:r w:rsidR="00063B5E">
          <w:rPr>
            <w:noProof/>
            <w:webHidden/>
          </w:rPr>
          <w:instrText xml:space="preserve"> PAGEREF _Toc277243274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75" w:history="1">
        <w:r w:rsidR="00063B5E" w:rsidRPr="00FE4380">
          <w:rPr>
            <w:rStyle w:val="Hipervnculo"/>
            <w:noProof/>
            <w:lang w:val="es-ES"/>
          </w:rPr>
          <w:t>2.3.2.3. Media Streaming</w:t>
        </w:r>
        <w:r w:rsidR="00063B5E">
          <w:rPr>
            <w:noProof/>
            <w:webHidden/>
          </w:rPr>
          <w:tab/>
        </w:r>
        <w:r>
          <w:rPr>
            <w:noProof/>
            <w:webHidden/>
          </w:rPr>
          <w:fldChar w:fldCharType="begin"/>
        </w:r>
        <w:r w:rsidR="00063B5E">
          <w:rPr>
            <w:noProof/>
            <w:webHidden/>
          </w:rPr>
          <w:instrText xml:space="preserve"> PAGEREF _Toc277243275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76" w:history="1">
        <w:r w:rsidR="00063B5E" w:rsidRPr="00FE4380">
          <w:rPr>
            <w:rStyle w:val="Hipervnculo"/>
            <w:noProof/>
          </w:rPr>
          <w:t>2.4. Codecs de Video</w:t>
        </w:r>
        <w:r w:rsidR="00063B5E">
          <w:rPr>
            <w:noProof/>
            <w:webHidden/>
          </w:rPr>
          <w:tab/>
        </w:r>
        <w:r>
          <w:rPr>
            <w:noProof/>
            <w:webHidden/>
          </w:rPr>
          <w:fldChar w:fldCharType="begin"/>
        </w:r>
        <w:r w:rsidR="00063B5E">
          <w:rPr>
            <w:noProof/>
            <w:webHidden/>
          </w:rPr>
          <w:instrText xml:space="preserve"> PAGEREF _Toc277243276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77" w:history="1">
        <w:r w:rsidR="00063B5E" w:rsidRPr="00FE4380">
          <w:rPr>
            <w:rStyle w:val="Hipervnculo"/>
            <w:noProof/>
            <w:lang w:val="es-ES"/>
          </w:rPr>
          <w:t>2.4.1. H263 Sorenson</w:t>
        </w:r>
        <w:r w:rsidR="00063B5E">
          <w:rPr>
            <w:noProof/>
            <w:webHidden/>
          </w:rPr>
          <w:tab/>
        </w:r>
        <w:r>
          <w:rPr>
            <w:noProof/>
            <w:webHidden/>
          </w:rPr>
          <w:fldChar w:fldCharType="begin"/>
        </w:r>
        <w:r w:rsidR="00063B5E">
          <w:rPr>
            <w:noProof/>
            <w:webHidden/>
          </w:rPr>
          <w:instrText xml:space="preserve"> PAGEREF _Toc277243277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78" w:history="1">
        <w:r w:rsidR="00063B5E" w:rsidRPr="00FE4380">
          <w:rPr>
            <w:rStyle w:val="Hipervnculo"/>
            <w:noProof/>
          </w:rPr>
          <w:t>2.4.2. H264 Mpeg-4 Parte 10</w:t>
        </w:r>
        <w:r w:rsidR="00063B5E">
          <w:rPr>
            <w:noProof/>
            <w:webHidden/>
          </w:rPr>
          <w:tab/>
        </w:r>
        <w:r>
          <w:rPr>
            <w:noProof/>
            <w:webHidden/>
          </w:rPr>
          <w:fldChar w:fldCharType="begin"/>
        </w:r>
        <w:r w:rsidR="00063B5E">
          <w:rPr>
            <w:noProof/>
            <w:webHidden/>
          </w:rPr>
          <w:instrText xml:space="preserve"> PAGEREF _Toc277243278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79" w:history="1">
        <w:r w:rsidR="00063B5E" w:rsidRPr="00FE4380">
          <w:rPr>
            <w:rStyle w:val="Hipervnculo"/>
            <w:noProof/>
          </w:rPr>
          <w:t>2.4.4. OGG Theora</w:t>
        </w:r>
        <w:r w:rsidR="00063B5E">
          <w:rPr>
            <w:noProof/>
            <w:webHidden/>
          </w:rPr>
          <w:tab/>
        </w:r>
        <w:r>
          <w:rPr>
            <w:noProof/>
            <w:webHidden/>
          </w:rPr>
          <w:fldChar w:fldCharType="begin"/>
        </w:r>
        <w:r w:rsidR="00063B5E">
          <w:rPr>
            <w:noProof/>
            <w:webHidden/>
          </w:rPr>
          <w:instrText xml:space="preserve"> PAGEREF _Toc277243279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80" w:history="1">
        <w:r w:rsidR="00063B5E" w:rsidRPr="00FE4380">
          <w:rPr>
            <w:rStyle w:val="Hipervnculo"/>
            <w:noProof/>
            <w:lang w:val="es-ES"/>
          </w:rPr>
          <w:t>2.4.5. MPEG-4</w:t>
        </w:r>
        <w:r w:rsidR="00063B5E">
          <w:rPr>
            <w:noProof/>
            <w:webHidden/>
          </w:rPr>
          <w:tab/>
        </w:r>
        <w:r>
          <w:rPr>
            <w:noProof/>
            <w:webHidden/>
          </w:rPr>
          <w:fldChar w:fldCharType="begin"/>
        </w:r>
        <w:r w:rsidR="00063B5E">
          <w:rPr>
            <w:noProof/>
            <w:webHidden/>
          </w:rPr>
          <w:instrText xml:space="preserve"> PAGEREF _Toc277243280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81" w:history="1">
        <w:r w:rsidR="00063B5E" w:rsidRPr="00FE4380">
          <w:rPr>
            <w:rStyle w:val="Hipervnculo"/>
            <w:noProof/>
            <w:lang w:val="es-ES"/>
          </w:rPr>
          <w:t>2.4.6. WMV</w:t>
        </w:r>
        <w:r w:rsidR="00063B5E">
          <w:rPr>
            <w:noProof/>
            <w:webHidden/>
          </w:rPr>
          <w:tab/>
        </w:r>
        <w:r>
          <w:rPr>
            <w:noProof/>
            <w:webHidden/>
          </w:rPr>
          <w:fldChar w:fldCharType="begin"/>
        </w:r>
        <w:r w:rsidR="00063B5E">
          <w:rPr>
            <w:noProof/>
            <w:webHidden/>
          </w:rPr>
          <w:instrText xml:space="preserve"> PAGEREF _Toc277243281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82" w:history="1">
        <w:r w:rsidR="00063B5E" w:rsidRPr="00FE4380">
          <w:rPr>
            <w:rStyle w:val="Hipervnculo"/>
            <w:noProof/>
          </w:rPr>
          <w:t>2.5. Tecnologías Clientes</w:t>
        </w:r>
        <w:r w:rsidR="00063B5E">
          <w:rPr>
            <w:noProof/>
            <w:webHidden/>
          </w:rPr>
          <w:tab/>
        </w:r>
        <w:r>
          <w:rPr>
            <w:noProof/>
            <w:webHidden/>
          </w:rPr>
          <w:fldChar w:fldCharType="begin"/>
        </w:r>
        <w:r w:rsidR="00063B5E">
          <w:rPr>
            <w:noProof/>
            <w:webHidden/>
          </w:rPr>
          <w:instrText xml:space="preserve"> PAGEREF _Toc277243282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83" w:history="1">
        <w:r w:rsidR="00063B5E" w:rsidRPr="00FE4380">
          <w:rPr>
            <w:rStyle w:val="Hipervnculo"/>
            <w:noProof/>
            <w:lang w:val="es-ES"/>
          </w:rPr>
          <w:t>2.5.1. Real Media Player</w:t>
        </w:r>
        <w:r w:rsidR="00063B5E">
          <w:rPr>
            <w:noProof/>
            <w:webHidden/>
          </w:rPr>
          <w:tab/>
        </w:r>
        <w:r>
          <w:rPr>
            <w:noProof/>
            <w:webHidden/>
          </w:rPr>
          <w:fldChar w:fldCharType="begin"/>
        </w:r>
        <w:r w:rsidR="00063B5E">
          <w:rPr>
            <w:noProof/>
            <w:webHidden/>
          </w:rPr>
          <w:instrText xml:space="preserve"> PAGEREF _Toc277243283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84" w:history="1">
        <w:r w:rsidR="00063B5E" w:rsidRPr="00FE4380">
          <w:rPr>
            <w:rStyle w:val="Hipervnculo"/>
            <w:noProof/>
            <w:lang w:val="es-ES"/>
          </w:rPr>
          <w:t>2.5.2. Windows Media Player</w:t>
        </w:r>
        <w:r w:rsidR="00063B5E">
          <w:rPr>
            <w:noProof/>
            <w:webHidden/>
          </w:rPr>
          <w:tab/>
        </w:r>
        <w:r>
          <w:rPr>
            <w:noProof/>
            <w:webHidden/>
          </w:rPr>
          <w:fldChar w:fldCharType="begin"/>
        </w:r>
        <w:r w:rsidR="00063B5E">
          <w:rPr>
            <w:noProof/>
            <w:webHidden/>
          </w:rPr>
          <w:instrText xml:space="preserve"> PAGEREF _Toc277243284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85" w:history="1">
        <w:r w:rsidR="00063B5E" w:rsidRPr="00FE4380">
          <w:rPr>
            <w:rStyle w:val="Hipervnculo"/>
            <w:noProof/>
            <w:lang w:val="es-ES"/>
          </w:rPr>
          <w:t>2.5.3. Quicktime Player</w:t>
        </w:r>
        <w:r w:rsidR="00063B5E">
          <w:rPr>
            <w:noProof/>
            <w:webHidden/>
          </w:rPr>
          <w:tab/>
        </w:r>
        <w:r>
          <w:rPr>
            <w:noProof/>
            <w:webHidden/>
          </w:rPr>
          <w:fldChar w:fldCharType="begin"/>
        </w:r>
        <w:r w:rsidR="00063B5E">
          <w:rPr>
            <w:noProof/>
            <w:webHidden/>
          </w:rPr>
          <w:instrText xml:space="preserve"> PAGEREF _Toc277243285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86" w:history="1">
        <w:r w:rsidR="00063B5E" w:rsidRPr="00FE4380">
          <w:rPr>
            <w:rStyle w:val="Hipervnculo"/>
            <w:noProof/>
          </w:rPr>
          <w:t>2.5.4. Adobe Flash</w:t>
        </w:r>
        <w:r w:rsidR="00063B5E">
          <w:rPr>
            <w:noProof/>
            <w:webHidden/>
          </w:rPr>
          <w:tab/>
        </w:r>
        <w:r>
          <w:rPr>
            <w:noProof/>
            <w:webHidden/>
          </w:rPr>
          <w:fldChar w:fldCharType="begin"/>
        </w:r>
        <w:r w:rsidR="00063B5E">
          <w:rPr>
            <w:noProof/>
            <w:webHidden/>
          </w:rPr>
          <w:instrText xml:space="preserve"> PAGEREF _Toc277243286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87" w:history="1">
        <w:r w:rsidR="00063B5E" w:rsidRPr="00FE4380">
          <w:rPr>
            <w:rStyle w:val="Hipervnculo"/>
            <w:noProof/>
            <w:lang w:val="es-ES"/>
          </w:rPr>
          <w:t>2.5.5. Video HTML 5</w:t>
        </w:r>
        <w:r w:rsidR="00063B5E">
          <w:rPr>
            <w:noProof/>
            <w:webHidden/>
          </w:rPr>
          <w:tab/>
        </w:r>
        <w:r>
          <w:rPr>
            <w:noProof/>
            <w:webHidden/>
          </w:rPr>
          <w:fldChar w:fldCharType="begin"/>
        </w:r>
        <w:r w:rsidR="00063B5E">
          <w:rPr>
            <w:noProof/>
            <w:webHidden/>
          </w:rPr>
          <w:instrText xml:space="preserve"> PAGEREF _Toc277243287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88" w:history="1">
        <w:r w:rsidR="00063B5E" w:rsidRPr="00FE4380">
          <w:rPr>
            <w:rStyle w:val="Hipervnculo"/>
            <w:noProof/>
          </w:rPr>
          <w:t>2.6. Conversión de videos</w:t>
        </w:r>
        <w:r w:rsidR="00063B5E">
          <w:rPr>
            <w:noProof/>
            <w:webHidden/>
          </w:rPr>
          <w:tab/>
        </w:r>
        <w:r>
          <w:rPr>
            <w:noProof/>
            <w:webHidden/>
          </w:rPr>
          <w:fldChar w:fldCharType="begin"/>
        </w:r>
        <w:r w:rsidR="00063B5E">
          <w:rPr>
            <w:noProof/>
            <w:webHidden/>
          </w:rPr>
          <w:instrText xml:space="preserve"> PAGEREF _Toc277243288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89" w:history="1">
        <w:r w:rsidR="00063B5E" w:rsidRPr="00FE4380">
          <w:rPr>
            <w:rStyle w:val="Hipervnculo"/>
            <w:noProof/>
          </w:rPr>
          <w:t>2.6.1. FFmpeg</w:t>
        </w:r>
        <w:r w:rsidR="00063B5E">
          <w:rPr>
            <w:noProof/>
            <w:webHidden/>
          </w:rPr>
          <w:tab/>
        </w:r>
        <w:r>
          <w:rPr>
            <w:noProof/>
            <w:webHidden/>
          </w:rPr>
          <w:fldChar w:fldCharType="begin"/>
        </w:r>
        <w:r w:rsidR="00063B5E">
          <w:rPr>
            <w:noProof/>
            <w:webHidden/>
          </w:rPr>
          <w:instrText xml:space="preserve"> PAGEREF _Toc277243289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90" w:history="1">
        <w:r w:rsidR="00063B5E" w:rsidRPr="00FE4380">
          <w:rPr>
            <w:rStyle w:val="Hipervnculo"/>
            <w:noProof/>
          </w:rPr>
          <w:t>2.7. IPTV</w:t>
        </w:r>
        <w:r w:rsidR="00063B5E">
          <w:rPr>
            <w:noProof/>
            <w:webHidden/>
          </w:rPr>
          <w:tab/>
        </w:r>
        <w:r>
          <w:rPr>
            <w:noProof/>
            <w:webHidden/>
          </w:rPr>
          <w:fldChar w:fldCharType="begin"/>
        </w:r>
        <w:r w:rsidR="00063B5E">
          <w:rPr>
            <w:noProof/>
            <w:webHidden/>
          </w:rPr>
          <w:instrText xml:space="preserve"> PAGEREF _Toc277243290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91" w:history="1">
        <w:r w:rsidR="00063B5E" w:rsidRPr="00FE4380">
          <w:rPr>
            <w:rStyle w:val="Hipervnculo"/>
            <w:noProof/>
          </w:rPr>
          <w:t>2.8. Metodología de Desarrollo</w:t>
        </w:r>
        <w:r w:rsidR="00063B5E">
          <w:rPr>
            <w:noProof/>
            <w:webHidden/>
          </w:rPr>
          <w:tab/>
        </w:r>
        <w:r>
          <w:rPr>
            <w:noProof/>
            <w:webHidden/>
          </w:rPr>
          <w:fldChar w:fldCharType="begin"/>
        </w:r>
        <w:r w:rsidR="00063B5E">
          <w:rPr>
            <w:noProof/>
            <w:webHidden/>
          </w:rPr>
          <w:instrText xml:space="preserve"> PAGEREF _Toc277243291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92" w:history="1">
        <w:r w:rsidR="00063B5E" w:rsidRPr="00FE4380">
          <w:rPr>
            <w:rStyle w:val="Hipervnculo"/>
            <w:noProof/>
          </w:rPr>
          <w:t>2.8.1. Extreme Programming</w:t>
        </w:r>
        <w:r w:rsidR="00063B5E">
          <w:rPr>
            <w:noProof/>
            <w:webHidden/>
          </w:rPr>
          <w:tab/>
        </w:r>
        <w:r>
          <w:rPr>
            <w:noProof/>
            <w:webHidden/>
          </w:rPr>
          <w:fldChar w:fldCharType="begin"/>
        </w:r>
        <w:r w:rsidR="00063B5E">
          <w:rPr>
            <w:noProof/>
            <w:webHidden/>
          </w:rPr>
          <w:instrText xml:space="preserve"> PAGEREF _Toc277243292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93" w:history="1">
        <w:r w:rsidR="00063B5E" w:rsidRPr="00FE4380">
          <w:rPr>
            <w:rStyle w:val="Hipervnculo"/>
            <w:noProof/>
          </w:rPr>
          <w:t>2.8.2. Scrum</w:t>
        </w:r>
        <w:r w:rsidR="00063B5E">
          <w:rPr>
            <w:noProof/>
            <w:webHidden/>
          </w:rPr>
          <w:tab/>
        </w:r>
        <w:r>
          <w:rPr>
            <w:noProof/>
            <w:webHidden/>
          </w:rPr>
          <w:fldChar w:fldCharType="begin"/>
        </w:r>
        <w:r w:rsidR="00063B5E">
          <w:rPr>
            <w:noProof/>
            <w:webHidden/>
          </w:rPr>
          <w:instrText xml:space="preserve"> PAGEREF _Toc277243293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94" w:history="1">
        <w:r w:rsidR="00063B5E" w:rsidRPr="00FE4380">
          <w:rPr>
            <w:rStyle w:val="Hipervnculo"/>
            <w:noProof/>
          </w:rPr>
          <w:t>2.8.3. Software Libre</w:t>
        </w:r>
        <w:r w:rsidR="00063B5E">
          <w:rPr>
            <w:noProof/>
            <w:webHidden/>
          </w:rPr>
          <w:tab/>
        </w:r>
        <w:r>
          <w:rPr>
            <w:noProof/>
            <w:webHidden/>
          </w:rPr>
          <w:fldChar w:fldCharType="begin"/>
        </w:r>
        <w:r w:rsidR="00063B5E">
          <w:rPr>
            <w:noProof/>
            <w:webHidden/>
          </w:rPr>
          <w:instrText xml:space="preserve"> PAGEREF _Toc277243294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95" w:history="1">
        <w:r w:rsidR="00063B5E" w:rsidRPr="00FE4380">
          <w:rPr>
            <w:rStyle w:val="Hipervnculo"/>
            <w:noProof/>
          </w:rPr>
          <w:t>2.8.3.1. Licencia GNU GPL v2</w:t>
        </w:r>
        <w:r w:rsidR="00063B5E">
          <w:rPr>
            <w:noProof/>
            <w:webHidden/>
          </w:rPr>
          <w:tab/>
        </w:r>
        <w:r>
          <w:rPr>
            <w:noProof/>
            <w:webHidden/>
          </w:rPr>
          <w:fldChar w:fldCharType="begin"/>
        </w:r>
        <w:r w:rsidR="00063B5E">
          <w:rPr>
            <w:noProof/>
            <w:webHidden/>
          </w:rPr>
          <w:instrText xml:space="preserve"> PAGEREF _Toc277243295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296" w:history="1">
        <w:r w:rsidR="00063B5E" w:rsidRPr="00FE4380">
          <w:rPr>
            <w:rStyle w:val="Hipervnculo"/>
            <w:noProof/>
          </w:rPr>
          <w:t>2.9. Frameworks</w:t>
        </w:r>
        <w:r w:rsidR="00063B5E">
          <w:rPr>
            <w:noProof/>
            <w:webHidden/>
          </w:rPr>
          <w:tab/>
        </w:r>
        <w:r>
          <w:rPr>
            <w:noProof/>
            <w:webHidden/>
          </w:rPr>
          <w:fldChar w:fldCharType="begin"/>
        </w:r>
        <w:r w:rsidR="00063B5E">
          <w:rPr>
            <w:noProof/>
            <w:webHidden/>
          </w:rPr>
          <w:instrText xml:space="preserve"> PAGEREF _Toc277243296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97" w:history="1">
        <w:r w:rsidR="00063B5E" w:rsidRPr="00FE4380">
          <w:rPr>
            <w:rStyle w:val="Hipervnculo"/>
            <w:noProof/>
          </w:rPr>
          <w:t>2.9.1. Zend Framework</w:t>
        </w:r>
        <w:r w:rsidR="00063B5E">
          <w:rPr>
            <w:noProof/>
            <w:webHidden/>
          </w:rPr>
          <w:tab/>
        </w:r>
        <w:r>
          <w:rPr>
            <w:noProof/>
            <w:webHidden/>
          </w:rPr>
          <w:fldChar w:fldCharType="begin"/>
        </w:r>
        <w:r w:rsidR="00063B5E">
          <w:rPr>
            <w:noProof/>
            <w:webHidden/>
          </w:rPr>
          <w:instrText xml:space="preserve"> PAGEREF _Toc277243297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298" w:history="1">
        <w:r w:rsidR="00063B5E" w:rsidRPr="00FE4380">
          <w:rPr>
            <w:rStyle w:val="Hipervnculo"/>
            <w:noProof/>
          </w:rPr>
          <w:t>2.9.2. Google Web Toolkit</w:t>
        </w:r>
        <w:r w:rsidR="00063B5E">
          <w:rPr>
            <w:noProof/>
            <w:webHidden/>
          </w:rPr>
          <w:tab/>
        </w:r>
        <w:r>
          <w:rPr>
            <w:noProof/>
            <w:webHidden/>
          </w:rPr>
          <w:fldChar w:fldCharType="begin"/>
        </w:r>
        <w:r w:rsidR="00063B5E">
          <w:rPr>
            <w:noProof/>
            <w:webHidden/>
          </w:rPr>
          <w:instrText xml:space="preserve"> PAGEREF _Toc277243298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1"/>
        <w:rPr>
          <w:rFonts w:asciiTheme="minorHAnsi" w:eastAsiaTheme="minorEastAsia" w:hAnsiTheme="minorHAnsi" w:cstheme="minorBidi"/>
          <w:b w:val="0"/>
          <w:sz w:val="22"/>
          <w:lang w:eastAsia="es-CL"/>
        </w:rPr>
      </w:pPr>
      <w:hyperlink w:anchor="_Toc277243299" w:history="1">
        <w:r w:rsidR="00063B5E" w:rsidRPr="00FE4380">
          <w:rPr>
            <w:rStyle w:val="Hipervnculo"/>
          </w:rPr>
          <w:t>Capítulo 3: Estado del Arte</w:t>
        </w:r>
        <w:r w:rsidR="00063B5E">
          <w:rPr>
            <w:webHidden/>
          </w:rPr>
          <w:tab/>
        </w:r>
        <w:r>
          <w:rPr>
            <w:webHidden/>
          </w:rPr>
          <w:fldChar w:fldCharType="begin"/>
        </w:r>
        <w:r w:rsidR="00063B5E">
          <w:rPr>
            <w:webHidden/>
          </w:rPr>
          <w:instrText xml:space="preserve"> PAGEREF _Toc277243299 \h </w:instrText>
        </w:r>
        <w:r>
          <w:rPr>
            <w:webHidden/>
          </w:rPr>
        </w:r>
        <w:r>
          <w:rPr>
            <w:webHidden/>
          </w:rPr>
          <w:fldChar w:fldCharType="separate"/>
        </w:r>
        <w:r w:rsidR="00B24502">
          <w:rPr>
            <w:webHidden/>
          </w:rPr>
          <w:t>1</w:t>
        </w:r>
        <w:r>
          <w:rPr>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300" w:history="1">
        <w:r w:rsidR="00063B5E" w:rsidRPr="00FE4380">
          <w:rPr>
            <w:rStyle w:val="Hipervnculo"/>
            <w:noProof/>
          </w:rPr>
          <w:t>3.1. Gestores de Contenidos multimedia existentes</w:t>
        </w:r>
        <w:r w:rsidR="00063B5E">
          <w:rPr>
            <w:noProof/>
            <w:webHidden/>
          </w:rPr>
          <w:tab/>
        </w:r>
        <w:r>
          <w:rPr>
            <w:noProof/>
            <w:webHidden/>
          </w:rPr>
          <w:fldChar w:fldCharType="begin"/>
        </w:r>
        <w:r w:rsidR="00063B5E">
          <w:rPr>
            <w:noProof/>
            <w:webHidden/>
          </w:rPr>
          <w:instrText xml:space="preserve"> PAGEREF _Toc277243300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301" w:history="1">
        <w:r w:rsidR="00063B5E" w:rsidRPr="00FE4380">
          <w:rPr>
            <w:rStyle w:val="Hipervnculo"/>
            <w:noProof/>
            <w:lang w:val="es-ES"/>
          </w:rPr>
          <w:t>3.1.1. PHPMotion</w:t>
        </w:r>
        <w:r w:rsidR="00063B5E">
          <w:rPr>
            <w:noProof/>
            <w:webHidden/>
          </w:rPr>
          <w:tab/>
        </w:r>
        <w:r>
          <w:rPr>
            <w:noProof/>
            <w:webHidden/>
          </w:rPr>
          <w:fldChar w:fldCharType="begin"/>
        </w:r>
        <w:r w:rsidR="00063B5E">
          <w:rPr>
            <w:noProof/>
            <w:webHidden/>
          </w:rPr>
          <w:instrText xml:space="preserve"> PAGEREF _Toc277243301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302" w:history="1">
        <w:r w:rsidR="00063B5E" w:rsidRPr="00FE4380">
          <w:rPr>
            <w:rStyle w:val="Hipervnculo"/>
            <w:noProof/>
            <w:lang w:val="es-ES"/>
          </w:rPr>
          <w:t>3.1.2. OsTube</w:t>
        </w:r>
        <w:r w:rsidR="00063B5E">
          <w:rPr>
            <w:noProof/>
            <w:webHidden/>
          </w:rPr>
          <w:tab/>
        </w:r>
        <w:r>
          <w:rPr>
            <w:noProof/>
            <w:webHidden/>
          </w:rPr>
          <w:fldChar w:fldCharType="begin"/>
        </w:r>
        <w:r w:rsidR="00063B5E">
          <w:rPr>
            <w:noProof/>
            <w:webHidden/>
          </w:rPr>
          <w:instrText xml:space="preserve"> PAGEREF _Toc277243302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303" w:history="1">
        <w:r w:rsidR="00063B5E" w:rsidRPr="00FE4380">
          <w:rPr>
            <w:rStyle w:val="Hipervnculo"/>
            <w:noProof/>
          </w:rPr>
          <w:t>3.2. Sitios de contenidos multimedia de referencia</w:t>
        </w:r>
        <w:r w:rsidR="00063B5E">
          <w:rPr>
            <w:noProof/>
            <w:webHidden/>
          </w:rPr>
          <w:tab/>
        </w:r>
        <w:r>
          <w:rPr>
            <w:noProof/>
            <w:webHidden/>
          </w:rPr>
          <w:fldChar w:fldCharType="begin"/>
        </w:r>
        <w:r w:rsidR="00063B5E">
          <w:rPr>
            <w:noProof/>
            <w:webHidden/>
          </w:rPr>
          <w:instrText xml:space="preserve"> PAGEREF _Toc277243303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304" w:history="1">
        <w:r w:rsidR="00063B5E" w:rsidRPr="00FE4380">
          <w:rPr>
            <w:rStyle w:val="Hipervnculo"/>
            <w:noProof/>
            <w:lang w:val="es-ES"/>
          </w:rPr>
          <w:t>3.2.1. Youtube</w:t>
        </w:r>
        <w:r w:rsidR="00063B5E">
          <w:rPr>
            <w:noProof/>
            <w:webHidden/>
          </w:rPr>
          <w:tab/>
        </w:r>
        <w:r>
          <w:rPr>
            <w:noProof/>
            <w:webHidden/>
          </w:rPr>
          <w:fldChar w:fldCharType="begin"/>
        </w:r>
        <w:r w:rsidR="00063B5E">
          <w:rPr>
            <w:noProof/>
            <w:webHidden/>
          </w:rPr>
          <w:instrText xml:space="preserve"> PAGEREF _Toc277243304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305" w:history="1">
        <w:r w:rsidR="00063B5E" w:rsidRPr="00FE4380">
          <w:rPr>
            <w:rStyle w:val="Hipervnculo"/>
            <w:noProof/>
            <w:lang w:val="es-ES"/>
          </w:rPr>
          <w:t>3.2.2. Google Video</w:t>
        </w:r>
        <w:r w:rsidR="00063B5E">
          <w:rPr>
            <w:noProof/>
            <w:webHidden/>
          </w:rPr>
          <w:tab/>
        </w:r>
        <w:r>
          <w:rPr>
            <w:noProof/>
            <w:webHidden/>
          </w:rPr>
          <w:fldChar w:fldCharType="begin"/>
        </w:r>
        <w:r w:rsidR="00063B5E">
          <w:rPr>
            <w:noProof/>
            <w:webHidden/>
          </w:rPr>
          <w:instrText xml:space="preserve"> PAGEREF _Toc277243305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306" w:history="1">
        <w:r w:rsidR="00063B5E" w:rsidRPr="00FE4380">
          <w:rPr>
            <w:rStyle w:val="Hipervnculo"/>
            <w:noProof/>
          </w:rPr>
          <w:t>3.2.3. Vimeo</w:t>
        </w:r>
        <w:r w:rsidR="00063B5E">
          <w:rPr>
            <w:noProof/>
            <w:webHidden/>
          </w:rPr>
          <w:tab/>
        </w:r>
        <w:r>
          <w:rPr>
            <w:noProof/>
            <w:webHidden/>
          </w:rPr>
          <w:fldChar w:fldCharType="begin"/>
        </w:r>
        <w:r w:rsidR="00063B5E">
          <w:rPr>
            <w:noProof/>
            <w:webHidden/>
          </w:rPr>
          <w:instrText xml:space="preserve"> PAGEREF _Toc277243306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307" w:history="1">
        <w:r w:rsidR="00063B5E" w:rsidRPr="00FE4380">
          <w:rPr>
            <w:rStyle w:val="Hipervnculo"/>
            <w:noProof/>
            <w:lang w:val="es-ES"/>
          </w:rPr>
          <w:t>3.2.4. Terra TV</w:t>
        </w:r>
        <w:r w:rsidR="00063B5E">
          <w:rPr>
            <w:noProof/>
            <w:webHidden/>
          </w:rPr>
          <w:tab/>
        </w:r>
        <w:r>
          <w:rPr>
            <w:noProof/>
            <w:webHidden/>
          </w:rPr>
          <w:fldChar w:fldCharType="begin"/>
        </w:r>
        <w:r w:rsidR="00063B5E">
          <w:rPr>
            <w:noProof/>
            <w:webHidden/>
          </w:rPr>
          <w:instrText xml:space="preserve"> PAGEREF _Toc277243307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3"/>
        <w:tabs>
          <w:tab w:val="right" w:leader="dot" w:pos="8828"/>
        </w:tabs>
        <w:rPr>
          <w:rFonts w:asciiTheme="minorHAnsi" w:eastAsiaTheme="minorEastAsia" w:hAnsiTheme="minorHAnsi" w:cstheme="minorBidi"/>
          <w:noProof/>
          <w:sz w:val="22"/>
        </w:rPr>
      </w:pPr>
      <w:hyperlink w:anchor="_Toc277243308" w:history="1">
        <w:r w:rsidR="00063B5E" w:rsidRPr="00FE4380">
          <w:rPr>
            <w:rStyle w:val="Hipervnculo"/>
            <w:noProof/>
            <w:lang w:val="es-ES"/>
          </w:rPr>
          <w:t>3.2.6. 3TV</w:t>
        </w:r>
        <w:r w:rsidR="00063B5E">
          <w:rPr>
            <w:noProof/>
            <w:webHidden/>
          </w:rPr>
          <w:tab/>
        </w:r>
        <w:r>
          <w:rPr>
            <w:noProof/>
            <w:webHidden/>
          </w:rPr>
          <w:fldChar w:fldCharType="begin"/>
        </w:r>
        <w:r w:rsidR="00063B5E">
          <w:rPr>
            <w:noProof/>
            <w:webHidden/>
          </w:rPr>
          <w:instrText xml:space="preserve"> PAGEREF _Toc277243308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2"/>
        <w:tabs>
          <w:tab w:val="right" w:leader="dot" w:pos="8828"/>
        </w:tabs>
        <w:rPr>
          <w:rFonts w:asciiTheme="minorHAnsi" w:eastAsiaTheme="minorEastAsia" w:hAnsiTheme="minorHAnsi" w:cstheme="minorBidi"/>
          <w:noProof/>
          <w:sz w:val="22"/>
          <w:lang w:eastAsia="es-CL"/>
        </w:rPr>
      </w:pPr>
      <w:hyperlink w:anchor="_Toc277243309" w:history="1">
        <w:r w:rsidR="00063B5E" w:rsidRPr="00FE4380">
          <w:rPr>
            <w:rStyle w:val="Hipervnculo"/>
            <w:noProof/>
            <w:lang w:val="es-ES"/>
          </w:rPr>
          <w:t>3.3. Google TV</w:t>
        </w:r>
        <w:r w:rsidR="00063B5E">
          <w:rPr>
            <w:noProof/>
            <w:webHidden/>
          </w:rPr>
          <w:tab/>
        </w:r>
        <w:r>
          <w:rPr>
            <w:noProof/>
            <w:webHidden/>
          </w:rPr>
          <w:fldChar w:fldCharType="begin"/>
        </w:r>
        <w:r w:rsidR="00063B5E">
          <w:rPr>
            <w:noProof/>
            <w:webHidden/>
          </w:rPr>
          <w:instrText xml:space="preserve"> PAGEREF _Toc277243309 \h </w:instrText>
        </w:r>
        <w:r>
          <w:rPr>
            <w:noProof/>
            <w:webHidden/>
          </w:rPr>
        </w:r>
        <w:r>
          <w:rPr>
            <w:noProof/>
            <w:webHidden/>
          </w:rPr>
          <w:fldChar w:fldCharType="separate"/>
        </w:r>
        <w:r w:rsidR="00B24502">
          <w:rPr>
            <w:noProof/>
            <w:webHidden/>
          </w:rPr>
          <w:t>1</w:t>
        </w:r>
        <w:r>
          <w:rPr>
            <w:noProof/>
            <w:webHidden/>
          </w:rPr>
          <w:fldChar w:fldCharType="end"/>
        </w:r>
      </w:hyperlink>
    </w:p>
    <w:p w:rsidR="00063B5E" w:rsidRDefault="001E464F">
      <w:pPr>
        <w:pStyle w:val="TDC1"/>
        <w:rPr>
          <w:rFonts w:asciiTheme="minorHAnsi" w:eastAsiaTheme="minorEastAsia" w:hAnsiTheme="minorHAnsi" w:cstheme="minorBidi"/>
          <w:b w:val="0"/>
          <w:sz w:val="22"/>
          <w:lang w:eastAsia="es-CL"/>
        </w:rPr>
      </w:pPr>
      <w:hyperlink w:anchor="_Toc277243310" w:history="1">
        <w:r w:rsidR="00054ECA">
          <w:rPr>
            <w:rStyle w:val="Hipervnculo"/>
            <w:lang w:val="en-GB"/>
          </w:rPr>
          <w:t>4. Bibliografía</w:t>
        </w:r>
        <w:r w:rsidR="00063B5E">
          <w:rPr>
            <w:webHidden/>
          </w:rPr>
          <w:tab/>
        </w:r>
        <w:r>
          <w:rPr>
            <w:webHidden/>
          </w:rPr>
          <w:fldChar w:fldCharType="begin"/>
        </w:r>
        <w:r w:rsidR="00063B5E">
          <w:rPr>
            <w:webHidden/>
          </w:rPr>
          <w:instrText xml:space="preserve"> PAGEREF _Toc277243310 \h </w:instrText>
        </w:r>
        <w:r>
          <w:rPr>
            <w:webHidden/>
          </w:rPr>
        </w:r>
        <w:r>
          <w:rPr>
            <w:webHidden/>
          </w:rPr>
          <w:fldChar w:fldCharType="separate"/>
        </w:r>
        <w:r w:rsidR="00B24502">
          <w:rPr>
            <w:webHidden/>
          </w:rPr>
          <w:t>1</w:t>
        </w:r>
        <w:r>
          <w:rPr>
            <w:webHidden/>
          </w:rPr>
          <w:fldChar w:fldCharType="end"/>
        </w:r>
      </w:hyperlink>
    </w:p>
    <w:p w:rsidR="00391FD4" w:rsidRDefault="001E464F">
      <w:pPr>
        <w:rPr>
          <w:lang w:val="es-ES"/>
        </w:rPr>
      </w:pPr>
      <w:r>
        <w:rPr>
          <w:lang w:val="es-ES"/>
        </w:rPr>
        <w:fldChar w:fldCharType="end"/>
      </w:r>
    </w:p>
    <w:p w:rsidR="004C231D" w:rsidRPr="004C231D" w:rsidRDefault="004C231D" w:rsidP="004C231D">
      <w:pPr>
        <w:pStyle w:val="Ttulo"/>
      </w:pPr>
      <w:r>
        <w:rPr>
          <w:lang w:val="es-ES"/>
        </w:rPr>
        <w:br w:type="page"/>
      </w:r>
      <w:r>
        <w:t>Tabla de Ilustraciones</w:t>
      </w:r>
    </w:p>
    <w:p w:rsidR="00750000" w:rsidRDefault="001E464F">
      <w:pPr>
        <w:pStyle w:val="Tabladeilustraciones"/>
        <w:tabs>
          <w:tab w:val="right" w:leader="dot" w:pos="8828"/>
        </w:tabs>
        <w:rPr>
          <w:rFonts w:asciiTheme="minorHAnsi" w:eastAsiaTheme="minorEastAsia" w:hAnsiTheme="minorHAnsi" w:cstheme="minorBidi"/>
          <w:noProof/>
          <w:sz w:val="22"/>
          <w:szCs w:val="22"/>
          <w:lang w:val="es-ES" w:eastAsia="es-ES"/>
        </w:rPr>
      </w:pPr>
      <w:r w:rsidRPr="001E464F">
        <w:rPr>
          <w:lang w:val="es-ES"/>
        </w:rPr>
        <w:fldChar w:fldCharType="begin"/>
      </w:r>
      <w:r w:rsidR="00E010D5">
        <w:rPr>
          <w:lang w:val="es-ES"/>
        </w:rPr>
        <w:instrText xml:space="preserve"> TOC \c "Ilustración" </w:instrText>
      </w:r>
      <w:r w:rsidRPr="001E464F">
        <w:rPr>
          <w:lang w:val="es-ES"/>
        </w:rPr>
        <w:fldChar w:fldCharType="separate"/>
      </w:r>
      <w:r w:rsidR="00750000">
        <w:rPr>
          <w:noProof/>
        </w:rPr>
        <w:t>Ilustración 1 - Componentes que intervienen en acceso multimedia web</w:t>
      </w:r>
      <w:r w:rsidR="00750000">
        <w:rPr>
          <w:noProof/>
        </w:rPr>
        <w:tab/>
      </w:r>
      <w:r>
        <w:rPr>
          <w:noProof/>
        </w:rPr>
        <w:fldChar w:fldCharType="begin"/>
      </w:r>
      <w:r w:rsidR="00750000">
        <w:rPr>
          <w:noProof/>
        </w:rPr>
        <w:instrText xml:space="preserve"> PAGEREF _Toc277260308 \h </w:instrText>
      </w:r>
      <w:r>
        <w:rPr>
          <w:noProof/>
        </w:rPr>
      </w:r>
      <w:r>
        <w:rPr>
          <w:noProof/>
        </w:rPr>
        <w:fldChar w:fldCharType="separate"/>
      </w:r>
      <w:r w:rsidR="00B24502">
        <w:rPr>
          <w:noProof/>
        </w:rPr>
        <w:t>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sidR="001E464F">
        <w:rPr>
          <w:noProof/>
        </w:rPr>
        <w:fldChar w:fldCharType="begin"/>
      </w:r>
      <w:r>
        <w:rPr>
          <w:noProof/>
        </w:rPr>
        <w:instrText xml:space="preserve"> PAGEREF _Toc277260309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sidR="001E464F">
        <w:rPr>
          <w:noProof/>
        </w:rPr>
        <w:fldChar w:fldCharType="begin"/>
      </w:r>
      <w:r>
        <w:rPr>
          <w:noProof/>
        </w:rPr>
        <w:instrText xml:space="preserve"> PAGEREF _Toc277260310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sidR="001E464F">
        <w:rPr>
          <w:noProof/>
        </w:rPr>
        <w:fldChar w:fldCharType="begin"/>
      </w:r>
      <w:r>
        <w:rPr>
          <w:noProof/>
        </w:rPr>
        <w:instrText xml:space="preserve"> PAGEREF _Toc277260311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sidR="001E464F">
        <w:rPr>
          <w:noProof/>
        </w:rPr>
        <w:fldChar w:fldCharType="begin"/>
      </w:r>
      <w:r>
        <w:rPr>
          <w:noProof/>
        </w:rPr>
        <w:instrText xml:space="preserve"> PAGEREF _Toc277260312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sidR="001E464F">
        <w:rPr>
          <w:noProof/>
        </w:rPr>
        <w:fldChar w:fldCharType="begin"/>
      </w:r>
      <w:r>
        <w:rPr>
          <w:noProof/>
        </w:rPr>
        <w:instrText xml:space="preserve"> PAGEREF _Toc277260313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sidR="001E464F">
        <w:rPr>
          <w:noProof/>
        </w:rPr>
        <w:fldChar w:fldCharType="begin"/>
      </w:r>
      <w:r>
        <w:rPr>
          <w:noProof/>
        </w:rPr>
        <w:instrText xml:space="preserve"> PAGEREF _Toc277260314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sidR="001E464F">
        <w:rPr>
          <w:noProof/>
        </w:rPr>
        <w:fldChar w:fldCharType="begin"/>
      </w:r>
      <w:r>
        <w:rPr>
          <w:noProof/>
        </w:rPr>
        <w:instrText xml:space="preserve"> PAGEREF _Toc277260315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sidR="001E464F">
        <w:rPr>
          <w:noProof/>
        </w:rPr>
        <w:fldChar w:fldCharType="begin"/>
      </w:r>
      <w:r>
        <w:rPr>
          <w:noProof/>
        </w:rPr>
        <w:instrText xml:space="preserve"> PAGEREF _Toc277260316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sidR="001E464F">
        <w:rPr>
          <w:noProof/>
        </w:rPr>
        <w:fldChar w:fldCharType="begin"/>
      </w:r>
      <w:r>
        <w:rPr>
          <w:noProof/>
        </w:rPr>
        <w:instrText xml:space="preserve"> PAGEREF _Toc277260317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sidR="001E464F">
        <w:rPr>
          <w:noProof/>
        </w:rPr>
        <w:fldChar w:fldCharType="begin"/>
      </w:r>
      <w:r>
        <w:rPr>
          <w:noProof/>
        </w:rPr>
        <w:instrText xml:space="preserve"> PAGEREF _Toc277260318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sidR="001E464F">
        <w:rPr>
          <w:noProof/>
        </w:rPr>
        <w:fldChar w:fldCharType="begin"/>
      </w:r>
      <w:r>
        <w:rPr>
          <w:noProof/>
        </w:rPr>
        <w:instrText xml:space="preserve"> PAGEREF _Toc277260319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sidR="001E464F">
        <w:rPr>
          <w:noProof/>
        </w:rPr>
        <w:fldChar w:fldCharType="begin"/>
      </w:r>
      <w:r>
        <w:rPr>
          <w:noProof/>
        </w:rPr>
        <w:instrText xml:space="preserve"> PAGEREF _Toc277260320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sidR="001E464F">
        <w:rPr>
          <w:noProof/>
        </w:rPr>
        <w:fldChar w:fldCharType="begin"/>
      </w:r>
      <w:r>
        <w:rPr>
          <w:noProof/>
        </w:rPr>
        <w:instrText xml:space="preserve"> PAGEREF _Toc277260321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sidR="001E464F">
        <w:rPr>
          <w:noProof/>
        </w:rPr>
        <w:fldChar w:fldCharType="begin"/>
      </w:r>
      <w:r>
        <w:rPr>
          <w:noProof/>
        </w:rPr>
        <w:instrText xml:space="preserve"> PAGEREF _Toc277260322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sidR="001E464F">
        <w:rPr>
          <w:noProof/>
        </w:rPr>
        <w:fldChar w:fldCharType="begin"/>
      </w:r>
      <w:r>
        <w:rPr>
          <w:noProof/>
        </w:rPr>
        <w:instrText xml:space="preserve"> PAGEREF _Toc277260323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sidR="001E464F">
        <w:rPr>
          <w:noProof/>
        </w:rPr>
        <w:fldChar w:fldCharType="begin"/>
      </w:r>
      <w:r>
        <w:rPr>
          <w:noProof/>
        </w:rPr>
        <w:instrText xml:space="preserve"> PAGEREF _Toc277260324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sidR="001E464F">
        <w:rPr>
          <w:noProof/>
        </w:rPr>
        <w:fldChar w:fldCharType="begin"/>
      </w:r>
      <w:r>
        <w:rPr>
          <w:noProof/>
        </w:rPr>
        <w:instrText xml:space="preserve"> PAGEREF _Toc277260325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sidR="001E464F">
        <w:rPr>
          <w:noProof/>
        </w:rPr>
        <w:fldChar w:fldCharType="begin"/>
      </w:r>
      <w:r>
        <w:rPr>
          <w:noProof/>
        </w:rPr>
        <w:instrText xml:space="preserve"> PAGEREF _Toc277260326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sidR="001E464F">
        <w:rPr>
          <w:noProof/>
        </w:rPr>
        <w:fldChar w:fldCharType="begin"/>
      </w:r>
      <w:r>
        <w:rPr>
          <w:noProof/>
        </w:rPr>
        <w:instrText xml:space="preserve"> PAGEREF _Toc277260327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sidR="001E464F">
        <w:rPr>
          <w:noProof/>
        </w:rPr>
        <w:fldChar w:fldCharType="begin"/>
      </w:r>
      <w:r>
        <w:rPr>
          <w:noProof/>
        </w:rPr>
        <w:instrText xml:space="preserve"> PAGEREF _Toc277260328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22 - Emol TV</w:t>
      </w:r>
      <w:r>
        <w:rPr>
          <w:noProof/>
        </w:rPr>
        <w:tab/>
      </w:r>
      <w:r w:rsidR="001E464F">
        <w:rPr>
          <w:noProof/>
        </w:rPr>
        <w:fldChar w:fldCharType="begin"/>
      </w:r>
      <w:r>
        <w:rPr>
          <w:noProof/>
        </w:rPr>
        <w:instrText xml:space="preserve"> PAGEREF _Toc277260329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sidR="001E464F">
        <w:rPr>
          <w:noProof/>
        </w:rPr>
        <w:fldChar w:fldCharType="begin"/>
      </w:r>
      <w:r>
        <w:rPr>
          <w:noProof/>
        </w:rPr>
        <w:instrText xml:space="preserve"> PAGEREF _Toc277260330 \h </w:instrText>
      </w:r>
      <w:r w:rsidR="001E464F">
        <w:rPr>
          <w:noProof/>
        </w:rPr>
      </w:r>
      <w:r w:rsidR="001E464F">
        <w:rPr>
          <w:noProof/>
        </w:rPr>
        <w:fldChar w:fldCharType="separate"/>
      </w:r>
      <w:r w:rsidR="00B24502">
        <w:rPr>
          <w:noProof/>
        </w:rPr>
        <w:t>1</w:t>
      </w:r>
      <w:r w:rsidR="001E464F">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sidR="001E464F">
        <w:rPr>
          <w:noProof/>
        </w:rPr>
        <w:fldChar w:fldCharType="begin"/>
      </w:r>
      <w:r>
        <w:rPr>
          <w:noProof/>
        </w:rPr>
        <w:instrText xml:space="preserve"> PAGEREF _Toc277260331 \h </w:instrText>
      </w:r>
      <w:r w:rsidR="001E464F">
        <w:rPr>
          <w:noProof/>
        </w:rPr>
      </w:r>
      <w:r w:rsidR="001E464F">
        <w:rPr>
          <w:noProof/>
        </w:rPr>
        <w:fldChar w:fldCharType="separate"/>
      </w:r>
      <w:r w:rsidR="00B24502">
        <w:rPr>
          <w:noProof/>
        </w:rPr>
        <w:t>1</w:t>
      </w:r>
      <w:r w:rsidR="001E464F">
        <w:rPr>
          <w:noProof/>
        </w:rPr>
        <w:fldChar w:fldCharType="end"/>
      </w:r>
    </w:p>
    <w:p w:rsidR="009A106D" w:rsidRDefault="001E464F" w:rsidP="00460025">
      <w:pPr>
        <w:pStyle w:val="Ttulo"/>
        <w:outlineLvl w:val="0"/>
      </w:pPr>
      <w:r>
        <w:rPr>
          <w:lang w:val="es-ES"/>
        </w:rPr>
        <w:fldChar w:fldCharType="end"/>
      </w:r>
      <w:r w:rsidR="00391FD4">
        <w:rPr>
          <w:lang w:val="es-ES"/>
        </w:rPr>
        <w:br w:type="page"/>
      </w:r>
      <w:bookmarkStart w:id="1" w:name="_Toc277243256"/>
      <w:r w:rsidR="007C0EE8" w:rsidRPr="001D2C1D">
        <w:t>Capítulo 1</w:t>
      </w:r>
      <w:r w:rsidR="003A19EE">
        <w:t>.</w:t>
      </w:r>
      <w:r w:rsidR="007C0EE8" w:rsidRPr="001D2C1D">
        <w:t xml:space="preserve"> Introducción</w:t>
      </w:r>
      <w:bookmarkEnd w:id="1"/>
    </w:p>
    <w:p w:rsidR="009A106D" w:rsidRDefault="002D7A96" w:rsidP="00460025">
      <w:pPr>
        <w:pStyle w:val="Subttulo"/>
        <w:outlineLvl w:val="1"/>
      </w:pPr>
      <w:bookmarkStart w:id="2" w:name="_Toc277243257"/>
      <w:r w:rsidRPr="003A19EE">
        <w:t>R</w:t>
      </w:r>
      <w:r w:rsidR="00427C5E">
        <w:t>esumen</w:t>
      </w:r>
      <w:bookmarkEnd w:id="2"/>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3" w:name="_Toc277260308"/>
      <w:r>
        <w:t xml:space="preserve">Ilustración </w:t>
      </w:r>
      <w:r w:rsidR="001E464F">
        <w:fldChar w:fldCharType="begin"/>
      </w:r>
      <w:r>
        <w:instrText xml:space="preserve"> SEQ Ilustración \* ARABIC </w:instrText>
      </w:r>
      <w:r w:rsidR="001E464F">
        <w:fldChar w:fldCharType="separate"/>
      </w:r>
      <w:r w:rsidR="00B24502">
        <w:rPr>
          <w:noProof/>
        </w:rPr>
        <w:t>1</w:t>
      </w:r>
      <w:r w:rsidR="001E464F">
        <w:fldChar w:fldCharType="end"/>
      </w:r>
      <w:r>
        <w:t xml:space="preserve"> - Componentes que intervienen en acceso multimedia web</w:t>
      </w:r>
      <w:bookmarkEnd w:id="3"/>
    </w:p>
    <w:p w:rsidR="009A106D" w:rsidRPr="00460025" w:rsidRDefault="001E464F"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4" w:name="_Toc277243258"/>
      <w:r w:rsidR="00CC20D5" w:rsidRPr="00D56AA3">
        <w:t>1.</w:t>
      </w:r>
      <w:r w:rsidR="00C8251B">
        <w:t>1</w:t>
      </w:r>
      <w:r w:rsidR="003A19EE">
        <w:t xml:space="preserve">. </w:t>
      </w:r>
      <w:r w:rsidR="00D72575">
        <w:t>Formulación General del Proyecto</w:t>
      </w:r>
      <w:bookmarkEnd w:id="4"/>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1E464F">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5" w:name="_Toc277243259"/>
      <w:r>
        <w:rPr>
          <w:kern w:val="1"/>
        </w:rPr>
        <w:t>1.2. Objetivos</w:t>
      </w:r>
      <w:bookmarkEnd w:id="5"/>
    </w:p>
    <w:p w:rsidR="009A106D" w:rsidRPr="00460025" w:rsidRDefault="00C8251B" w:rsidP="00460025">
      <w:pPr>
        <w:pStyle w:val="Subttulo"/>
        <w:outlineLvl w:val="2"/>
        <w:rPr>
          <w:b w:val="0"/>
          <w:kern w:val="1"/>
          <w:u w:val="single"/>
        </w:rPr>
      </w:pPr>
      <w:bookmarkStart w:id="6" w:name="_Toc277243260"/>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6"/>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7" w:name="_Toc277243261"/>
      <w:r>
        <w:t>1</w:t>
      </w:r>
      <w:r w:rsidR="00CC20D5">
        <w:t>.2</w:t>
      </w:r>
      <w:r w:rsidR="003A19EE">
        <w:t>.</w:t>
      </w:r>
      <w:r>
        <w:t>1.</w:t>
      </w:r>
      <w:r w:rsidR="00CC20D5">
        <w:t xml:space="preserve"> </w:t>
      </w:r>
      <w:r>
        <w:t xml:space="preserve">Objetivos </w:t>
      </w:r>
      <w:r w:rsidR="009945AA">
        <w:t>Específicos</w:t>
      </w:r>
      <w:bookmarkEnd w:id="7"/>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8" w:name="_Toc277243262"/>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8"/>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9" w:name="_Toc277243263"/>
      <w:r>
        <w:t>1.</w:t>
      </w:r>
      <w:r w:rsidR="00CC20D5">
        <w:t>4.</w:t>
      </w:r>
      <w:r w:rsidR="006A6A8F">
        <w:t xml:space="preserve"> </w:t>
      </w:r>
      <w:r w:rsidR="00460025">
        <w:t>Planificación</w:t>
      </w:r>
      <w:r w:rsidR="006A6A8F">
        <w:t xml:space="preserve"> Inicial</w:t>
      </w:r>
      <w:bookmarkEnd w:id="9"/>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Lanzamiento de pequeños prototipos para 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10" w:name="_Toc277243264"/>
            <w:r w:rsidRPr="00460025">
              <w:t>Capítulo 2. Marco Teórico</w:t>
            </w:r>
            <w:bookmarkEnd w:id="10"/>
          </w:p>
        </w:tc>
      </w:tr>
    </w:tbl>
    <w:p w:rsidR="009A106D" w:rsidRDefault="007C0EE8" w:rsidP="00460025">
      <w:pPr>
        <w:pStyle w:val="Subttulo"/>
        <w:outlineLvl w:val="1"/>
      </w:pPr>
      <w:bookmarkStart w:id="11" w:name="_Toc266039162"/>
      <w:bookmarkStart w:id="12" w:name="_Toc277243265"/>
      <w:r w:rsidRPr="002D62D6">
        <w:t>2.1</w:t>
      </w:r>
      <w:r w:rsidR="008B100A">
        <w:t>.</w:t>
      </w:r>
      <w:r>
        <w:t xml:space="preserve"> </w:t>
      </w:r>
      <w:r w:rsidRPr="002D62D6">
        <w:t>Acceso Multimedia Universal</w:t>
      </w:r>
      <w:bookmarkEnd w:id="11"/>
      <w:bookmarkEnd w:id="12"/>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3"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3"/>
    </w:p>
    <w:p w:rsidR="007C0EE8" w:rsidRDefault="007C0EE8" w:rsidP="007C0EE8">
      <w:pPr>
        <w:pStyle w:val="Textoindependienteprimerasangra2"/>
        <w:pageBreakBefore/>
        <w:numPr>
          <w:ilvl w:val="0"/>
          <w:numId w:val="29"/>
        </w:numPr>
      </w:pPr>
      <w:r w:rsidRPr="00F32EF6">
        <w:rPr>
          <w:b/>
        </w:rPr>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4" w:name="_Toc276683966"/>
      <w:bookmarkStart w:id="15" w:name="_Toc277260309"/>
      <w:r>
        <w:t xml:space="preserve">Ilustración </w:t>
      </w:r>
      <w:r w:rsidR="001E464F">
        <w:fldChar w:fldCharType="begin"/>
      </w:r>
      <w:r>
        <w:instrText xml:space="preserve"> SEQ Ilustración \* ARABIC </w:instrText>
      </w:r>
      <w:r w:rsidR="001E464F">
        <w:fldChar w:fldCharType="separate"/>
      </w:r>
      <w:r w:rsidR="00B24502">
        <w:rPr>
          <w:noProof/>
        </w:rPr>
        <w:t>2</w:t>
      </w:r>
      <w:r w:rsidR="001E464F">
        <w:fldChar w:fldCharType="end"/>
      </w:r>
      <w:r>
        <w:t xml:space="preserve"> - </w:t>
      </w:r>
      <w:r w:rsidRPr="00464E84">
        <w:t>Adaptación de cont</w:t>
      </w:r>
      <w:r>
        <w:t>enidos para un acceso universal</w:t>
      </w:r>
      <w:bookmarkEnd w:id="14"/>
      <w:bookmarkEnd w:id="15"/>
    </w:p>
    <w:p w:rsidR="009A106D" w:rsidRPr="00460025" w:rsidRDefault="001E464F"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6" w:name="_Toc266039196"/>
    </w:p>
    <w:bookmarkEnd w:id="16"/>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7" w:name="_Toc277243266"/>
      <w:bookmarkStart w:id="18" w:name="_Toc266039163"/>
      <w:r>
        <w:br w:type="page"/>
      </w:r>
    </w:p>
    <w:p w:rsidR="009A106D" w:rsidRDefault="001B5244" w:rsidP="00460025">
      <w:pPr>
        <w:pStyle w:val="Subttulo"/>
        <w:outlineLvl w:val="1"/>
      </w:pPr>
      <w:r>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9" w:name="_Toc277243267"/>
      <w:r>
        <w:t xml:space="preserve">2.2.1. </w:t>
      </w:r>
      <w:r w:rsidR="00452D69">
        <w:t>SOAP</w:t>
      </w:r>
      <w:bookmarkEnd w:id="19"/>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0" w:name="_Toc276683967"/>
      <w:bookmarkStart w:id="21" w:name="_Toc277260310"/>
      <w:r>
        <w:t xml:space="preserve">Ilustración </w:t>
      </w:r>
      <w:r w:rsidR="001E464F">
        <w:fldChar w:fldCharType="begin"/>
      </w:r>
      <w:r>
        <w:instrText xml:space="preserve"> SEQ Ilustración \* ARABIC </w:instrText>
      </w:r>
      <w:r w:rsidR="001E464F">
        <w:fldChar w:fldCharType="separate"/>
      </w:r>
      <w:r w:rsidR="00B24502">
        <w:rPr>
          <w:noProof/>
        </w:rPr>
        <w:t>3</w:t>
      </w:r>
      <w:r w:rsidR="001E464F">
        <w:fldChar w:fldCharType="end"/>
      </w:r>
      <w:r>
        <w:t xml:space="preserve"> - </w:t>
      </w:r>
      <w:r w:rsidRPr="001D0396">
        <w:t>Esquema SOAP seg</w:t>
      </w:r>
      <w:r w:rsidR="00F8658A">
        <w:t>ú</w:t>
      </w:r>
      <w:r w:rsidRPr="001D0396">
        <w:t>n la W3C</w:t>
      </w:r>
      <w:bookmarkEnd w:id="20"/>
      <w:bookmarkEnd w:id="21"/>
    </w:p>
    <w:p w:rsidR="009A106D" w:rsidRPr="00460025" w:rsidRDefault="001E464F"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bookmarkStart w:id="22" w:name="_Toc277243268"/>
      <w:r>
        <w:br w:type="page"/>
      </w:r>
    </w:p>
    <w:p w:rsidR="009A106D" w:rsidRDefault="001B5244" w:rsidP="00460025">
      <w:pPr>
        <w:pStyle w:val="Subttulo"/>
        <w:outlineLvl w:val="2"/>
      </w:pPr>
      <w:r>
        <w:t xml:space="preserve">2.2.2. </w:t>
      </w:r>
      <w:r w:rsidR="00A71B02">
        <w:t>REST</w:t>
      </w:r>
      <w:bookmarkEnd w:id="22"/>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3" w:name="_Toc277243269"/>
      <w:r>
        <w:t>2.2.</w:t>
      </w:r>
      <w:r w:rsidR="00E25300">
        <w:t>3</w:t>
      </w:r>
      <w:r>
        <w:t>. R</w:t>
      </w:r>
      <w:r w:rsidR="00F977D8">
        <w:t>SS</w:t>
      </w:r>
      <w:bookmarkEnd w:id="23"/>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4" w:name="_Toc277260311"/>
      <w:r>
        <w:t xml:space="preserve">Ilustración </w:t>
      </w:r>
      <w:r w:rsidR="001E464F">
        <w:fldChar w:fldCharType="begin"/>
      </w:r>
      <w:r>
        <w:instrText xml:space="preserve"> SEQ Ilustración \* ARABIC </w:instrText>
      </w:r>
      <w:r w:rsidR="001E464F">
        <w:fldChar w:fldCharType="separate"/>
      </w:r>
      <w:r w:rsidR="00B24502">
        <w:rPr>
          <w:noProof/>
        </w:rPr>
        <w:t>4</w:t>
      </w:r>
      <w:r w:rsidR="001E464F">
        <w:fldChar w:fldCharType="end"/>
      </w:r>
      <w:r>
        <w:t xml:space="preserve"> - </w:t>
      </w:r>
      <w:r w:rsidRPr="008D05B2">
        <w:t>Esquema del funcionamiento de RSS</w:t>
      </w:r>
      <w:bookmarkEnd w:id="24"/>
    </w:p>
    <w:p w:rsidR="000262D2" w:rsidRDefault="001E464F"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5" w:name="_Toc277243270"/>
      <w:r w:rsidR="00AC2D2B">
        <w:t>2.2.</w:t>
      </w:r>
      <w:r w:rsidR="00E25300">
        <w:t>4</w:t>
      </w:r>
      <w:r w:rsidR="00AC2D2B">
        <w:t>. XML Orientado a MVC</w:t>
      </w:r>
      <w:bookmarkEnd w:id="25"/>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6" w:name="_Toc276683968"/>
      <w:bookmarkStart w:id="27" w:name="_Toc277260312"/>
      <w:r>
        <w:t xml:space="preserve">Ilustración </w:t>
      </w:r>
      <w:r w:rsidR="001E464F">
        <w:fldChar w:fldCharType="begin"/>
      </w:r>
      <w:r>
        <w:instrText xml:space="preserve"> SEQ Ilustración \* ARABIC </w:instrText>
      </w:r>
      <w:r w:rsidR="001E464F">
        <w:fldChar w:fldCharType="separate"/>
      </w:r>
      <w:r w:rsidR="00B24502">
        <w:rPr>
          <w:noProof/>
        </w:rPr>
        <w:t>5</w:t>
      </w:r>
      <w:r w:rsidR="001E464F">
        <w:fldChar w:fldCharType="end"/>
      </w:r>
      <w:r>
        <w:t xml:space="preserve"> - </w:t>
      </w:r>
      <w:r w:rsidRPr="00E46373">
        <w:t>Esquema de XML Orientado a MVC</w:t>
      </w:r>
      <w:bookmarkEnd w:id="26"/>
      <w:bookmarkEnd w:id="27"/>
    </w:p>
    <w:p w:rsidR="00AC2D2B" w:rsidRDefault="001E464F"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8" w:name="_Toc277243271"/>
      <w:r>
        <w:t>2.3</w:t>
      </w:r>
      <w:r w:rsidR="007C0EE8">
        <w:t>.</w:t>
      </w:r>
      <w:r w:rsidR="005E1AF4">
        <w:t>1.</w:t>
      </w:r>
      <w:r w:rsidR="006433BF">
        <w:t xml:space="preserve"> </w:t>
      </w:r>
      <w:r w:rsidR="007C0EE8">
        <w:t>Servi</w:t>
      </w:r>
      <w:r w:rsidR="006433BF">
        <w:t>do</w:t>
      </w:r>
      <w:r w:rsidR="007C0EE8">
        <w:t xml:space="preserve">r </w:t>
      </w:r>
      <w:r w:rsidR="006433BF">
        <w:t xml:space="preserve"> Web</w:t>
      </w:r>
      <w:bookmarkEnd w:id="18"/>
      <w:bookmarkEnd w:id="28"/>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9" w:name="_Toc266039165"/>
      <w:r>
        <w:rPr>
          <w:lang w:val="es-ES"/>
        </w:rPr>
        <w:br w:type="page"/>
      </w:r>
      <w:bookmarkStart w:id="30" w:name="_Toc277243272"/>
      <w:r w:rsidR="00D23AE3">
        <w:rPr>
          <w:lang w:val="es-ES"/>
        </w:rPr>
        <w:t>2</w:t>
      </w:r>
      <w:r w:rsidR="007C0EE8">
        <w:rPr>
          <w:lang w:val="es-ES"/>
        </w:rPr>
        <w:t>.</w:t>
      </w:r>
      <w:r w:rsidR="00D23AE3">
        <w:rPr>
          <w:lang w:val="es-ES"/>
        </w:rPr>
        <w:t>3</w:t>
      </w:r>
      <w:r w:rsidR="007C0EE8">
        <w:rPr>
          <w:lang w:val="es-ES"/>
        </w:rPr>
        <w:t>.2. Stream</w:t>
      </w:r>
      <w:bookmarkEnd w:id="29"/>
      <w:bookmarkEnd w:id="30"/>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1" w:name="_Toc266039166"/>
      <w:bookmarkStart w:id="32" w:name="_Toc277243273"/>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1"/>
      <w:bookmarkEnd w:id="32"/>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3" w:name="_Toc277243274"/>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3"/>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4" w:name="_Toc277243275"/>
      <w:r>
        <w:rPr>
          <w:lang w:val="es-ES"/>
        </w:rPr>
        <w:t xml:space="preserve">2.3.2.3. </w:t>
      </w:r>
      <w:r w:rsidR="007C0EE8" w:rsidRPr="007E48E2">
        <w:rPr>
          <w:lang w:val="es-ES"/>
        </w:rPr>
        <w:t>Media Streaming</w:t>
      </w:r>
      <w:bookmarkEnd w:id="34"/>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5" w:name="_Toc266039167"/>
      <w:r w:rsidRPr="007E48E2">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6" w:name="_Toc277260313"/>
      <w:r>
        <w:t xml:space="preserve">Ilustración </w:t>
      </w:r>
      <w:r w:rsidR="001E464F">
        <w:fldChar w:fldCharType="begin"/>
      </w:r>
      <w:r>
        <w:instrText xml:space="preserve"> SEQ Ilustración \* ARABIC </w:instrText>
      </w:r>
      <w:r w:rsidR="001E464F">
        <w:fldChar w:fldCharType="separate"/>
      </w:r>
      <w:r w:rsidR="00B24502">
        <w:rPr>
          <w:noProof/>
        </w:rPr>
        <w:t>6</w:t>
      </w:r>
      <w:r w:rsidR="001E464F">
        <w:fldChar w:fldCharType="end"/>
      </w:r>
      <w:r>
        <w:t xml:space="preserve"> - </w:t>
      </w:r>
      <w:r w:rsidRPr="00620C24">
        <w:t>Modelo típico de un servicio streaming</w:t>
      </w:r>
      <w:bookmarkEnd w:id="36"/>
    </w:p>
    <w:p w:rsidR="00BA71DB" w:rsidRPr="008551A5" w:rsidRDefault="001E464F"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7" w:name="_Toc277243276"/>
      <w:r w:rsidR="00D23AE3">
        <w:t>2</w:t>
      </w:r>
      <w:r w:rsidR="007C0EE8">
        <w:t>.</w:t>
      </w:r>
      <w:r w:rsidR="001B6042">
        <w:t>4</w:t>
      </w:r>
      <w:r w:rsidR="001667D4">
        <w:t>.</w:t>
      </w:r>
      <w:r w:rsidR="007C0EE8">
        <w:t xml:space="preserve"> C</w:t>
      </w:r>
      <w:r w:rsidR="002813B8">
        <w:t>o</w:t>
      </w:r>
      <w:r w:rsidR="007C0EE8">
        <w:t>decs de Video</w:t>
      </w:r>
      <w:bookmarkEnd w:id="35"/>
      <w:bookmarkEnd w:id="37"/>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bookmarkStart w:id="38" w:name="_Toc277243277"/>
      <w:r>
        <w:rPr>
          <w:lang w:val="es-ES"/>
        </w:rPr>
        <w:br w:type="page"/>
      </w:r>
    </w:p>
    <w:p w:rsidR="00B87A91" w:rsidRDefault="00B87A91" w:rsidP="00B87A91">
      <w:pPr>
        <w:pStyle w:val="Subttulo"/>
        <w:outlineLvl w:val="2"/>
        <w:rPr>
          <w:lang w:val="es-ES"/>
        </w:rPr>
      </w:pPr>
      <w:r>
        <w:rPr>
          <w:lang w:val="es-ES"/>
        </w:rPr>
        <w:t>2.4.1.</w:t>
      </w:r>
      <w:r w:rsidRPr="007E48E2">
        <w:rPr>
          <w:lang w:val="es-ES"/>
        </w:rPr>
        <w:t xml:space="preserve"> H263 Sorenson</w:t>
      </w:r>
      <w:bookmarkEnd w:id="38"/>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9" w:name="_Toc277243278"/>
      <w:r>
        <w:t>2.4.</w:t>
      </w:r>
      <w:r w:rsidR="00B87A91">
        <w:t>2</w:t>
      </w:r>
      <w:r>
        <w:t>. H264 Mpeg-4 Parte 10</w:t>
      </w:r>
      <w:bookmarkEnd w:id="39"/>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40" w:name="_Toc277243279"/>
      <w:r>
        <w:t>2.4.4. OGG Theora</w:t>
      </w:r>
      <w:bookmarkEnd w:id="40"/>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1" w:name="_Toc277243280"/>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1"/>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2" w:name="_Toc277243281"/>
      <w:r>
        <w:rPr>
          <w:lang w:val="es-ES"/>
        </w:rPr>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2"/>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3"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3"/>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4" w:name="_Toc277243282"/>
      <w:r>
        <w:t xml:space="preserve">2.5. </w:t>
      </w:r>
      <w:r w:rsidR="00682677">
        <w:t>Tecnologías</w:t>
      </w:r>
      <w:r>
        <w:t xml:space="preserve"> Clientes</w:t>
      </w:r>
      <w:bookmarkEnd w:id="44"/>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5" w:name="_Toc276683969"/>
      <w:bookmarkStart w:id="46" w:name="_Toc277260314"/>
      <w:r>
        <w:t xml:space="preserve">Ilustración </w:t>
      </w:r>
      <w:r w:rsidR="001E464F">
        <w:fldChar w:fldCharType="begin"/>
      </w:r>
      <w:r>
        <w:instrText xml:space="preserve"> SEQ Ilustración \* ARABIC </w:instrText>
      </w:r>
      <w:r w:rsidR="001E464F">
        <w:fldChar w:fldCharType="separate"/>
      </w:r>
      <w:r w:rsidR="00B24502">
        <w:rPr>
          <w:noProof/>
        </w:rPr>
        <w:t>7</w:t>
      </w:r>
      <w:r w:rsidR="001E464F">
        <w:fldChar w:fldCharType="end"/>
      </w:r>
      <w:r>
        <w:t xml:space="preserve"> - Logotipos de reproductores comerciales</w:t>
      </w:r>
      <w:bookmarkEnd w:id="45"/>
      <w:bookmarkEnd w:id="46"/>
    </w:p>
    <w:p w:rsidR="009A0F34" w:rsidRPr="007E48E2" w:rsidRDefault="009A0F34" w:rsidP="009A0F34">
      <w:pPr>
        <w:pStyle w:val="Subttulo"/>
        <w:outlineLvl w:val="2"/>
        <w:rPr>
          <w:lang w:val="es-ES"/>
        </w:rPr>
      </w:pPr>
      <w:r>
        <w:rPr>
          <w:lang w:val="es-ES"/>
        </w:rPr>
        <w:br w:type="page"/>
      </w:r>
      <w:bookmarkStart w:id="47" w:name="_Toc277243283"/>
      <w:r w:rsidR="003B2254">
        <w:rPr>
          <w:lang w:val="es-ES"/>
        </w:rPr>
        <w:t>2.</w:t>
      </w:r>
      <w:r w:rsidR="00E96DD8">
        <w:rPr>
          <w:lang w:val="es-ES"/>
        </w:rPr>
        <w:t>5</w:t>
      </w:r>
      <w:r>
        <w:rPr>
          <w:lang w:val="es-ES"/>
        </w:rPr>
        <w:t>.1.</w:t>
      </w:r>
      <w:r w:rsidRPr="007E48E2">
        <w:rPr>
          <w:lang w:val="es-ES"/>
        </w:rPr>
        <w:t xml:space="preserve"> Real Media Player</w:t>
      </w:r>
      <w:bookmarkEnd w:id="47"/>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8" w:name="_Toc276683970"/>
      <w:bookmarkStart w:id="49" w:name="_Toc277260315"/>
      <w:r>
        <w:t xml:space="preserve">Ilustración </w:t>
      </w:r>
      <w:r w:rsidR="001E464F">
        <w:fldChar w:fldCharType="begin"/>
      </w:r>
      <w:r>
        <w:instrText xml:space="preserve"> SEQ Ilustración \* ARABIC </w:instrText>
      </w:r>
      <w:r w:rsidR="001E464F">
        <w:fldChar w:fldCharType="separate"/>
      </w:r>
      <w:r w:rsidR="00B24502">
        <w:rPr>
          <w:noProof/>
        </w:rPr>
        <w:t>8</w:t>
      </w:r>
      <w:r w:rsidR="001E464F">
        <w:fldChar w:fldCharType="end"/>
      </w:r>
      <w:r>
        <w:t xml:space="preserve"> - Real Player 11</w:t>
      </w:r>
      <w:bookmarkEnd w:id="48"/>
      <w:bookmarkEnd w:id="49"/>
    </w:p>
    <w:p w:rsidR="00B23E60" w:rsidRDefault="001E464F"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50" w:name="_Toc266039174"/>
      <w:bookmarkStart w:id="51" w:name="_Toc277243284"/>
      <w:r>
        <w:rPr>
          <w:lang w:val="es-ES"/>
        </w:rPr>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50"/>
      <w:bookmarkEnd w:id="51"/>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2" w:name="_Toc276683971"/>
      <w:bookmarkStart w:id="53" w:name="_Toc277260316"/>
      <w:r>
        <w:t xml:space="preserve">Ilustración </w:t>
      </w:r>
      <w:r w:rsidR="001E464F">
        <w:fldChar w:fldCharType="begin"/>
      </w:r>
      <w:r>
        <w:instrText xml:space="preserve"> SEQ Ilustración \* ARABIC </w:instrText>
      </w:r>
      <w:r w:rsidR="001E464F">
        <w:fldChar w:fldCharType="separate"/>
      </w:r>
      <w:r w:rsidR="00B24502">
        <w:rPr>
          <w:noProof/>
        </w:rPr>
        <w:t>9</w:t>
      </w:r>
      <w:r w:rsidR="001E464F">
        <w:fldChar w:fldCharType="end"/>
      </w:r>
      <w:r>
        <w:t xml:space="preserve"> - </w:t>
      </w:r>
      <w:r w:rsidRPr="009849ED">
        <w:t>Presentación de Windows Media Center en Windows 7</w:t>
      </w:r>
      <w:bookmarkEnd w:id="52"/>
      <w:bookmarkEnd w:id="53"/>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4" w:name="_Toc266039176"/>
      <w:bookmarkStart w:id="55" w:name="_Toc277243285"/>
      <w:r>
        <w:rPr>
          <w:lang w:val="es-ES"/>
        </w:rPr>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4"/>
      <w:bookmarkEnd w:id="55"/>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6" w:name="_Toc277260317"/>
      <w:r>
        <w:t xml:space="preserve">Ilustración </w:t>
      </w:r>
      <w:r w:rsidR="001E464F">
        <w:fldChar w:fldCharType="begin"/>
      </w:r>
      <w:r>
        <w:instrText xml:space="preserve"> SEQ Ilustración \* ARABIC </w:instrText>
      </w:r>
      <w:r w:rsidR="001E464F">
        <w:fldChar w:fldCharType="separate"/>
      </w:r>
      <w:r w:rsidR="00B24502">
        <w:rPr>
          <w:noProof/>
        </w:rPr>
        <w:t>10</w:t>
      </w:r>
      <w:r w:rsidR="001E464F">
        <w:fldChar w:fldCharType="end"/>
      </w:r>
      <w:r>
        <w:t xml:space="preserve"> - </w:t>
      </w:r>
      <w:r w:rsidRPr="00F77C06">
        <w:t>Reproductor Quicktime 7</w:t>
      </w:r>
      <w:bookmarkEnd w:id="56"/>
    </w:p>
    <w:p w:rsidR="007C0EE8" w:rsidRPr="003E7A01" w:rsidRDefault="00A4311D" w:rsidP="007C0EE8">
      <w:pPr>
        <w:pStyle w:val="Subttulo"/>
        <w:outlineLvl w:val="2"/>
      </w:pPr>
      <w:r w:rsidRPr="00460025">
        <w:rPr>
          <w:sz w:val="27"/>
          <w:lang w:val="es-ES"/>
        </w:rPr>
        <w:br w:type="page"/>
      </w:r>
      <w:bookmarkStart w:id="57" w:name="_Toc266039177"/>
      <w:bookmarkStart w:id="58" w:name="_Toc277243286"/>
      <w:r w:rsidR="007C0EE8" w:rsidRPr="003E7A01">
        <w:t>2.</w:t>
      </w:r>
      <w:r w:rsidR="00E96DD8">
        <w:t>5</w:t>
      </w:r>
      <w:r w:rsidR="00852685">
        <w:t>.</w:t>
      </w:r>
      <w:r w:rsidR="007C0EE8" w:rsidRPr="003E7A01">
        <w:t>4</w:t>
      </w:r>
      <w:r w:rsidR="00852685">
        <w:t>.</w:t>
      </w:r>
      <w:r w:rsidR="007C0EE8" w:rsidRPr="003E7A01">
        <w:t xml:space="preserve"> Adobe Flash</w:t>
      </w:r>
      <w:bookmarkEnd w:id="57"/>
      <w:bookmarkEnd w:id="58"/>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9" w:name="_Toc277260318"/>
      <w:r>
        <w:t xml:space="preserve">Ilustración </w:t>
      </w:r>
      <w:r w:rsidR="001E464F">
        <w:fldChar w:fldCharType="begin"/>
      </w:r>
      <w:r>
        <w:instrText xml:space="preserve"> SEQ Ilustración \* ARABIC </w:instrText>
      </w:r>
      <w:r w:rsidR="001E464F">
        <w:fldChar w:fldCharType="separate"/>
      </w:r>
      <w:r w:rsidR="00B24502">
        <w:rPr>
          <w:noProof/>
        </w:rPr>
        <w:t>11</w:t>
      </w:r>
      <w:r w:rsidR="001E464F">
        <w:fldChar w:fldCharType="end"/>
      </w:r>
      <w:r w:rsidR="00D43B14">
        <w:t xml:space="preserve"> </w:t>
      </w:r>
      <w:r>
        <w:t xml:space="preserve">- </w:t>
      </w:r>
      <w:r w:rsidRPr="000618C3">
        <w:t>JW Player</w:t>
      </w:r>
      <w:bookmarkEnd w:id="59"/>
    </w:p>
    <w:p w:rsidR="007C0EE8" w:rsidRPr="007C0EE8" w:rsidRDefault="007C0EE8" w:rsidP="007C0EE8">
      <w:pPr>
        <w:pStyle w:val="Epgrafe"/>
        <w:jc w:val="center"/>
      </w:pPr>
      <w:bookmarkStart w:id="60" w:name="_Toc266039203"/>
      <w:r w:rsidRPr="007C0EE8">
        <w:t xml:space="preserve">- </w:t>
      </w:r>
      <w:hyperlink r:id="rId35" w:history="1">
        <w:r w:rsidRPr="007C0EE8">
          <w:rPr>
            <w:rStyle w:val="Hipervnculo"/>
          </w:rPr>
          <w:t>http://www.longtailvideo.com</w:t>
        </w:r>
        <w:bookmarkEnd w:id="60"/>
      </w:hyperlink>
    </w:p>
    <w:p w:rsidR="009A106D" w:rsidRDefault="00872F06" w:rsidP="00460025">
      <w:pPr>
        <w:pStyle w:val="Subttulo"/>
      </w:pPr>
      <w:r>
        <w:br w:type="page"/>
      </w:r>
      <w:r w:rsidR="007C0EE8" w:rsidRPr="007C0EE8">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1" w:name="_Toc266039178"/>
      <w:bookmarkStart w:id="62" w:name="_Toc277243287"/>
      <w:r w:rsidRPr="007E48E2">
        <w:rPr>
          <w:lang w:val="es-ES"/>
        </w:rPr>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1"/>
      <w:bookmarkEnd w:id="62"/>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3" w:name="_Toc277243288"/>
      <w:r w:rsidR="003D5D52">
        <w:t>2.</w:t>
      </w:r>
      <w:r w:rsidR="00CF4C85">
        <w:t>6</w:t>
      </w:r>
      <w:r w:rsidR="003D5D52">
        <w:t xml:space="preserve">. </w:t>
      </w:r>
      <w:r w:rsidR="006E6582">
        <w:t>C</w:t>
      </w:r>
      <w:r w:rsidR="003D5D52">
        <w:t>onversión de videos</w:t>
      </w:r>
      <w:bookmarkEnd w:id="63"/>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4" w:name="_Toc277243289"/>
      <w:bookmarkStart w:id="65" w:name="_Toc266039182"/>
      <w:r>
        <w:t>2.</w:t>
      </w:r>
      <w:r w:rsidR="00CF4C85">
        <w:t>6</w:t>
      </w:r>
      <w:r w:rsidR="003D5D52">
        <w:t>.</w:t>
      </w:r>
      <w:r>
        <w:t>1</w:t>
      </w:r>
      <w:r w:rsidR="003D5D52">
        <w:t>.</w:t>
      </w:r>
      <w:r>
        <w:t xml:space="preserve"> FFmpeg</w:t>
      </w:r>
      <w:bookmarkEnd w:id="64"/>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6" w:name="_Toc276683972"/>
      <w:bookmarkStart w:id="67" w:name="_Toc277260319"/>
      <w:r>
        <w:t xml:space="preserve">Ilustración </w:t>
      </w:r>
      <w:r w:rsidR="001E464F">
        <w:fldChar w:fldCharType="begin"/>
      </w:r>
      <w:r>
        <w:instrText xml:space="preserve"> SEQ Ilustración \* ARABIC </w:instrText>
      </w:r>
      <w:r w:rsidR="001E464F">
        <w:fldChar w:fldCharType="separate"/>
      </w:r>
      <w:r w:rsidR="00B24502">
        <w:rPr>
          <w:noProof/>
        </w:rPr>
        <w:t>12</w:t>
      </w:r>
      <w:r w:rsidR="001E464F">
        <w:fldChar w:fldCharType="end"/>
      </w:r>
      <w:r>
        <w:t xml:space="preserve"> - Esquema de componentes de FFmpeg</w:t>
      </w:r>
      <w:bookmarkEnd w:id="66"/>
      <w:bookmarkEnd w:id="67"/>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8" w:name="_Toc277243290"/>
      <w:r w:rsidR="00155E35">
        <w:t>2.7.</w:t>
      </w:r>
      <w:r w:rsidR="006859D3">
        <w:t xml:space="preserve"> IPTV</w:t>
      </w:r>
      <w:bookmarkEnd w:id="68"/>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F36ACC">
        <w:rPr>
          <w:rStyle w:val="google-src-text1"/>
          <w:rFonts w:cs="Arial"/>
          <w:lang w:val="en-US"/>
        </w:rPr>
        <w:t>Based on IP protocol, IPTV features advantages like bandwidth efficiency and ease of management.</w:t>
      </w:r>
      <w:r w:rsidRPr="00F36ACC">
        <w:rPr>
          <w:lang w:val="en-US"/>
        </w:rPr>
        <w:t xml:space="preserve"> </w:t>
      </w:r>
      <w:r w:rsidRPr="00C25634">
        <w:t xml:space="preserve">Basado en el protocolo IP, IPTV características ventajas como la eficiencia de ancho de banda y la facilidad de gestión. </w:t>
      </w:r>
      <w:r w:rsidRPr="00F36ACC">
        <w:rPr>
          <w:rStyle w:val="google-src-text1"/>
          <w:rFonts w:cs="Arial"/>
          <w:lang w:val="en-US"/>
        </w:rPr>
        <w:t>IPTV supports both broadcast and unicast services like LiveTV and VideoOnDemand.</w:t>
      </w:r>
      <w:r w:rsidRPr="00F36ACC">
        <w:rPr>
          <w:lang w:val="en-US"/>
        </w:rPr>
        <w:t xml:space="preserve"> </w:t>
      </w:r>
      <w:r w:rsidRPr="00C25634">
        <w:t xml:space="preserve">IPTV es compatible con los servicios de radiodifusión  como LiveTV y VideoOnDemand. </w:t>
      </w:r>
      <w:r w:rsidRPr="00F36ACC">
        <w:rPr>
          <w:rStyle w:val="google-src-text1"/>
          <w:rFonts w:cs="Arial"/>
          <w:lang w:val="en-US"/>
        </w:rPr>
        <w:t>WiMAX wireless system, capable of ensuring high bandwidths and low latencies, is suitable for delivering multimedia services.</w:t>
      </w:r>
      <w:r w:rsidRPr="00F36ACC">
        <w:rPr>
          <w:lang w:val="en-US"/>
        </w:rPr>
        <w:t xml:space="preserve"> </w:t>
      </w:r>
      <w:r w:rsidRPr="00C25634">
        <w:t xml:space="preserve">Sistema de WiMAX móvil, capaz de garantizar altos anchos de banda y baja latencia, es adecuado para la prestación de servicios multimedia. </w:t>
      </w:r>
      <w:r w:rsidRPr="00F36ACC">
        <w:rPr>
          <w:rStyle w:val="google-src-text1"/>
          <w:rFonts w:cs="Arial"/>
          <w:lang w:val="en-US"/>
        </w:rPr>
        <w:t>In addition, it also provides wide area coverage, mobility support, and non-line-of-sight operation.</w:t>
      </w:r>
      <w:r w:rsidRPr="00F36ACC">
        <w:rPr>
          <w:lang w:val="en-US"/>
        </w:rPr>
        <w:t xml:space="preserve"> </w:t>
      </w:r>
      <w:r w:rsidRPr="00C25634">
        <w:t xml:space="preserve">Además, también proporciona una cobertura de área amplia, apoyo a la movilidad, y no la línea de operación de la vista. </w:t>
      </w:r>
      <w:r w:rsidRPr="00F36ACC">
        <w:rPr>
          <w:rStyle w:val="google-src-text1"/>
          <w:rFonts w:cs="Arial"/>
          <w:lang w:val="en-US"/>
        </w:rPr>
        <w:t>Therefore, WiMAX is a promising solution for delivering IPTV services anytime anywhere, especially to rural areas or remote locations.</w:t>
      </w:r>
      <w:r w:rsidRPr="00F36ACC">
        <w:rPr>
          <w:lang w:val="en-US"/>
        </w:rPr>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9" w:name="_Toc276683973"/>
      <w:bookmarkStart w:id="70" w:name="_Toc277260320"/>
      <w:r>
        <w:t xml:space="preserve">Ilustración </w:t>
      </w:r>
      <w:r w:rsidR="001E464F">
        <w:fldChar w:fldCharType="begin"/>
      </w:r>
      <w:r>
        <w:instrText xml:space="preserve"> SEQ Ilustración \* ARABIC </w:instrText>
      </w:r>
      <w:r w:rsidR="001E464F">
        <w:fldChar w:fldCharType="separate"/>
      </w:r>
      <w:r w:rsidR="00B24502">
        <w:rPr>
          <w:noProof/>
        </w:rPr>
        <w:t>13</w:t>
      </w:r>
      <w:r w:rsidR="001E464F">
        <w:fldChar w:fldCharType="end"/>
      </w:r>
      <w:r>
        <w:t xml:space="preserve"> - Infraestructura de redes IPTV</w:t>
      </w:r>
      <w:bookmarkEnd w:id="69"/>
      <w:bookmarkEnd w:id="70"/>
    </w:p>
    <w:p w:rsidR="006859D3" w:rsidRPr="00460025" w:rsidRDefault="001E464F"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1" w:name="_Toc277243291"/>
      <w:r w:rsidR="007F68C8">
        <w:t>2.8. Metodología de Desarrollo</w:t>
      </w:r>
      <w:bookmarkEnd w:id="71"/>
    </w:p>
    <w:bookmarkEnd w:id="65"/>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2" w:name="_Toc266039184"/>
      <w:bookmarkStart w:id="73" w:name="_Toc277243292"/>
      <w:r w:rsidRPr="00531853">
        <w:t>2.</w:t>
      </w:r>
      <w:r w:rsidR="00B60CF3">
        <w:t>8</w:t>
      </w:r>
      <w:r w:rsidRPr="00531853">
        <w:t>.</w:t>
      </w:r>
      <w:r w:rsidR="00B60CF3">
        <w:t>1</w:t>
      </w:r>
      <w:r w:rsidR="008867A5">
        <w:t>.</w:t>
      </w:r>
      <w:r w:rsidRPr="00531853">
        <w:t xml:space="preserve"> Extreme Programming</w:t>
      </w:r>
      <w:bookmarkEnd w:id="72"/>
      <w:bookmarkEnd w:id="73"/>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bookmarkStart w:id="74" w:name="_Toc277243293"/>
      <w:r>
        <w:br w:type="page"/>
      </w:r>
    </w:p>
    <w:p w:rsidR="00245FC0" w:rsidRDefault="00F21C81" w:rsidP="00460025">
      <w:pPr>
        <w:pStyle w:val="Subttulo"/>
        <w:outlineLvl w:val="2"/>
      </w:pPr>
      <w:r>
        <w:t>2.</w:t>
      </w:r>
      <w:r w:rsidR="00B60CF3">
        <w:t>8.2</w:t>
      </w:r>
      <w:r w:rsidR="008867A5">
        <w:t>.</w:t>
      </w:r>
      <w:r>
        <w:t xml:space="preserve"> </w:t>
      </w:r>
      <w:r w:rsidR="00245FC0">
        <w:t>Scrum</w:t>
      </w:r>
      <w:bookmarkEnd w:id="74"/>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t>Coraje</w:t>
      </w:r>
      <w:r w:rsidRPr="00757A97">
        <w:rPr>
          <w:lang w:eastAsia="es-CL"/>
        </w:rPr>
        <w:t xml:space="preserve">: Tener el coraje para comprometerse, actuar, ser honesto y esperar respeto. </w:t>
      </w:r>
      <w:r>
        <w:rPr>
          <w:rStyle w:val="Refdenotaalpie"/>
          <w:lang w:eastAsia="es-CL"/>
        </w:rPr>
        <w:footnoteReference w:id="9"/>
      </w:r>
    </w:p>
    <w:p w:rsidR="002E7305" w:rsidRDefault="002E7305">
      <w:pPr>
        <w:suppressAutoHyphens w:val="0"/>
        <w:spacing w:before="0" w:after="0" w:line="240" w:lineRule="auto"/>
        <w:jc w:val="left"/>
        <w:rPr>
          <w:rFonts w:eastAsia="Times New Roman" w:cs="Times New Roman"/>
          <w:b/>
          <w:sz w:val="28"/>
          <w:szCs w:val="24"/>
        </w:rPr>
      </w:pPr>
    </w:p>
    <w:p w:rsidR="00CC5BD0" w:rsidRDefault="00B60CF3" w:rsidP="00460025">
      <w:pPr>
        <w:pStyle w:val="Subttulo"/>
        <w:outlineLvl w:val="2"/>
      </w:pPr>
      <w:bookmarkStart w:id="75" w:name="_Toc277243294"/>
      <w:r>
        <w:t>2.8.3</w:t>
      </w:r>
      <w:r w:rsidR="008867A5">
        <w:t>.</w:t>
      </w:r>
      <w:r w:rsidR="00CC5BD0">
        <w:t xml:space="preserve"> </w:t>
      </w:r>
      <w:r w:rsidR="00665B89">
        <w:t>Software Libre</w:t>
      </w:r>
      <w:bookmarkEnd w:id="75"/>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6" w:name="_Toc277243295"/>
      <w:r>
        <w:t>2.8.3.1</w:t>
      </w:r>
      <w:r w:rsidR="008867A5">
        <w:t>.</w:t>
      </w:r>
      <w:r>
        <w:t xml:space="preserve"> Licencia GNU GPL v2</w:t>
      </w:r>
      <w:bookmarkEnd w:id="76"/>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7" w:name="_Toc277243296"/>
      <w:r>
        <w:t>2.9. Frameworks</w:t>
      </w:r>
      <w:bookmarkEnd w:id="77"/>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8" w:name="_Toc277243297"/>
      <w:r>
        <w:t>2.9.1. Zend Framework</w:t>
      </w:r>
      <w:bookmarkEnd w:id="78"/>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9" w:name="_Toc277260321"/>
      <w:r>
        <w:t xml:space="preserve">Ilustración </w:t>
      </w:r>
      <w:r w:rsidR="001E464F">
        <w:fldChar w:fldCharType="begin"/>
      </w:r>
      <w:r w:rsidR="000051F5">
        <w:instrText xml:space="preserve"> SEQ Ilustración \* ARABIC </w:instrText>
      </w:r>
      <w:r w:rsidR="001E464F">
        <w:fldChar w:fldCharType="separate"/>
      </w:r>
      <w:r w:rsidR="00B24502">
        <w:rPr>
          <w:noProof/>
        </w:rPr>
        <w:t>14</w:t>
      </w:r>
      <w:r w:rsidR="001E464F">
        <w:rPr>
          <w:noProof/>
        </w:rPr>
        <w:fldChar w:fldCharType="end"/>
      </w:r>
      <w:r>
        <w:t xml:space="preserve"> - Visión general Zend Framework</w:t>
      </w:r>
      <w:bookmarkEnd w:id="79"/>
    </w:p>
    <w:p w:rsidR="003607CB" w:rsidRDefault="001E464F"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80" w:name="_Toc277243298"/>
      <w:r w:rsidRPr="00460025">
        <w:rPr>
          <w:lang w:val="pt-BR"/>
        </w:rPr>
        <w:t>2.9.2. Google Web Toolkit</w:t>
      </w:r>
      <w:bookmarkEnd w:id="80"/>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1" w:name="_Toc277260322"/>
      <w:r>
        <w:t xml:space="preserve">Ilustración </w:t>
      </w:r>
      <w:r w:rsidR="001E464F">
        <w:fldChar w:fldCharType="begin"/>
      </w:r>
      <w:r w:rsidR="000051F5">
        <w:instrText xml:space="preserve"> SEQ Ilustración \* ARABIC </w:instrText>
      </w:r>
      <w:r w:rsidR="001E464F">
        <w:fldChar w:fldCharType="separate"/>
      </w:r>
      <w:r w:rsidR="00B24502">
        <w:rPr>
          <w:noProof/>
        </w:rPr>
        <w:t>15</w:t>
      </w:r>
      <w:r w:rsidR="001E464F">
        <w:rPr>
          <w:noProof/>
        </w:rPr>
        <w:fldChar w:fldCharType="end"/>
      </w:r>
      <w:r>
        <w:t xml:space="preserve"> - Esquema de Widgets GWT</w:t>
      </w:r>
      <w:bookmarkEnd w:id="81"/>
    </w:p>
    <w:p w:rsidR="003607CB" w:rsidRPr="00BE13A4" w:rsidRDefault="001E464F"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2" w:name="_Toc277243299"/>
      <w:r w:rsidRPr="007E48E2">
        <w:t>Capítulo 3: Estado del Arte</w:t>
      </w:r>
      <w:bookmarkEnd w:id="82"/>
    </w:p>
    <w:p w:rsidR="009A106D" w:rsidRDefault="007C0EE8" w:rsidP="00460025">
      <w:pPr>
        <w:pStyle w:val="Subttulo"/>
        <w:outlineLvl w:val="1"/>
      </w:pPr>
      <w:bookmarkStart w:id="83" w:name="_Toc266039185"/>
      <w:bookmarkStart w:id="84" w:name="_Toc277243300"/>
      <w:r w:rsidRPr="007E48E2">
        <w:t>3.</w:t>
      </w:r>
      <w:r w:rsidR="003607CB">
        <w:t>1</w:t>
      </w:r>
      <w:r w:rsidR="008E4C93">
        <w:t>.</w:t>
      </w:r>
      <w:r w:rsidRPr="007E48E2">
        <w:t xml:space="preserve"> Gestores de Contenidos multimedia existentes</w:t>
      </w:r>
      <w:bookmarkEnd w:id="83"/>
      <w:bookmarkEnd w:id="84"/>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5" w:name="_Toc277243301"/>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5"/>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6" w:name="_Toc276683976"/>
      <w:bookmarkStart w:id="87" w:name="_Toc277260323"/>
      <w:r>
        <w:t xml:space="preserve">Ilustración </w:t>
      </w:r>
      <w:r w:rsidR="001E464F">
        <w:fldChar w:fldCharType="begin"/>
      </w:r>
      <w:r>
        <w:instrText xml:space="preserve"> SEQ Ilustración \* ARABIC </w:instrText>
      </w:r>
      <w:r w:rsidR="001E464F">
        <w:fldChar w:fldCharType="separate"/>
      </w:r>
      <w:r w:rsidR="00B24502">
        <w:rPr>
          <w:noProof/>
        </w:rPr>
        <w:t>16</w:t>
      </w:r>
      <w:r w:rsidR="001E464F">
        <w:fldChar w:fldCharType="end"/>
      </w:r>
      <w:r>
        <w:t xml:space="preserve"> - Web PHPMotion</w:t>
      </w:r>
      <w:bookmarkEnd w:id="86"/>
      <w:bookmarkEnd w:id="87"/>
    </w:p>
    <w:bookmarkStart w:id="88" w:name="_Toc266039206"/>
    <w:p w:rsidR="007C0EE8" w:rsidRPr="00460025" w:rsidRDefault="001E464F"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8"/>
      <w:r w:rsidRPr="00460025">
        <w:rPr>
          <w:b w:val="0"/>
        </w:rPr>
        <w:fldChar w:fldCharType="end"/>
      </w:r>
    </w:p>
    <w:p w:rsidR="009A106D" w:rsidRDefault="00F76108" w:rsidP="00460025">
      <w:pPr>
        <w:pStyle w:val="Subttulo"/>
        <w:outlineLvl w:val="2"/>
        <w:rPr>
          <w:lang w:val="es-ES"/>
        </w:rPr>
      </w:pPr>
      <w:r>
        <w:rPr>
          <w:lang w:val="es-ES"/>
        </w:rPr>
        <w:br w:type="page"/>
      </w:r>
      <w:bookmarkStart w:id="89" w:name="_Toc277243302"/>
      <w:r w:rsidR="007C0EE8" w:rsidRPr="007E48E2">
        <w:rPr>
          <w:lang w:val="es-ES"/>
        </w:rPr>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9"/>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90" w:name="_Toc276683977"/>
      <w:bookmarkStart w:id="91" w:name="_Toc277260324"/>
      <w:r>
        <w:t xml:space="preserve">Ilustración </w:t>
      </w:r>
      <w:r w:rsidR="001E464F">
        <w:fldChar w:fldCharType="begin"/>
      </w:r>
      <w:r>
        <w:instrText xml:space="preserve"> SEQ Ilustración \* ARABIC </w:instrText>
      </w:r>
      <w:r w:rsidR="001E464F">
        <w:fldChar w:fldCharType="separate"/>
      </w:r>
      <w:r w:rsidR="00B24502">
        <w:rPr>
          <w:noProof/>
        </w:rPr>
        <w:t>17</w:t>
      </w:r>
      <w:r w:rsidR="001E464F">
        <w:fldChar w:fldCharType="end"/>
      </w:r>
      <w:r>
        <w:t xml:space="preserve"> - </w:t>
      </w:r>
      <w:r w:rsidRPr="00AE733E">
        <w:t>OSTube</w:t>
      </w:r>
      <w:bookmarkEnd w:id="90"/>
      <w:bookmarkEnd w:id="91"/>
    </w:p>
    <w:p w:rsidR="007C0EE8" w:rsidRPr="00460025" w:rsidRDefault="007C0EE8" w:rsidP="007C0EE8">
      <w:pPr>
        <w:pStyle w:val="Epgrafe"/>
        <w:jc w:val="center"/>
        <w:rPr>
          <w:b w:val="0"/>
          <w:lang w:val="pt-BR"/>
        </w:rPr>
      </w:pPr>
      <w:bookmarkStart w:id="92" w:name="_Toc266039207"/>
      <w:r w:rsidRPr="00BD1B4B">
        <w:rPr>
          <w:lang w:val="pt-BR"/>
        </w:rPr>
        <w:t xml:space="preserve"> </w:t>
      </w:r>
      <w:hyperlink r:id="rId47" w:history="1">
        <w:r w:rsidR="00427C5E" w:rsidRPr="00460025">
          <w:rPr>
            <w:rStyle w:val="Hipervnculo"/>
            <w:b w:val="0"/>
            <w:lang w:val="pt-BR"/>
          </w:rPr>
          <w:t>http://www.ostube.de/en/ostube</w:t>
        </w:r>
        <w:bookmarkEnd w:id="92"/>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3" w:name="_Toc266039186"/>
      <w:bookmarkStart w:id="94" w:name="_Toc277243303"/>
      <w:r w:rsidRPr="007E48E2">
        <w:t>3.</w:t>
      </w:r>
      <w:r w:rsidR="003607CB">
        <w:t>2</w:t>
      </w:r>
      <w:r w:rsidR="00BB77FD">
        <w:t>.</w:t>
      </w:r>
      <w:r w:rsidRPr="007E48E2">
        <w:t xml:space="preserve"> Sitios de contenidos multimedia de referencia</w:t>
      </w:r>
      <w:bookmarkEnd w:id="93"/>
      <w:bookmarkEnd w:id="94"/>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5" w:name="_Toc266039187"/>
      <w:bookmarkStart w:id="96" w:name="_Toc277243304"/>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5"/>
      <w:bookmarkEnd w:id="96"/>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7" w:name="_Toc276683978"/>
      <w:bookmarkStart w:id="98" w:name="_Toc277260325"/>
      <w:r>
        <w:t xml:space="preserve">Ilustración </w:t>
      </w:r>
      <w:r w:rsidR="001E464F">
        <w:fldChar w:fldCharType="begin"/>
      </w:r>
      <w:r>
        <w:instrText xml:space="preserve"> SEQ Ilustración \* ARABIC </w:instrText>
      </w:r>
      <w:r w:rsidR="001E464F">
        <w:fldChar w:fldCharType="separate"/>
      </w:r>
      <w:r w:rsidR="00B24502">
        <w:rPr>
          <w:noProof/>
        </w:rPr>
        <w:t>18</w:t>
      </w:r>
      <w:r w:rsidR="001E464F">
        <w:fldChar w:fldCharType="end"/>
      </w:r>
      <w:r>
        <w:t xml:space="preserve"> - </w:t>
      </w:r>
      <w:r w:rsidRPr="001D6F6B">
        <w:t>Youtube</w:t>
      </w:r>
      <w:bookmarkEnd w:id="97"/>
      <w:bookmarkEnd w:id="98"/>
    </w:p>
    <w:bookmarkStart w:id="99" w:name="_Toc266039208"/>
    <w:p w:rsidR="007C0EE8" w:rsidRPr="0026694D" w:rsidRDefault="001E464F"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9"/>
      <w:r w:rsidRPr="00460025">
        <w:rPr>
          <w:b w:val="0"/>
        </w:rPr>
        <w:fldChar w:fldCharType="end"/>
      </w:r>
    </w:p>
    <w:p w:rsidR="00771E9F" w:rsidRDefault="00771E9F" w:rsidP="007C0EE8">
      <w:pPr>
        <w:pStyle w:val="Subttulo"/>
        <w:outlineLvl w:val="2"/>
        <w:rPr>
          <w:lang w:val="es-ES"/>
        </w:rPr>
      </w:pPr>
      <w:bookmarkStart w:id="100" w:name="_Toc266039188"/>
    </w:p>
    <w:p w:rsidR="007C0EE8" w:rsidRPr="007E48E2" w:rsidRDefault="007C0EE8" w:rsidP="007C0EE8">
      <w:pPr>
        <w:pStyle w:val="Subttulo"/>
        <w:outlineLvl w:val="2"/>
        <w:rPr>
          <w:lang w:val="es-ES"/>
        </w:rPr>
      </w:pPr>
      <w:bookmarkStart w:id="101" w:name="_Toc277243305"/>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100"/>
      <w:bookmarkEnd w:id="101"/>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Nuestra misión es organizar la información del mundo, y eso incluye los miles de programas de televisión de cada día. Google Video permite buscar en un creciente 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2" w:name="_Toc277260326"/>
      <w:r>
        <w:t xml:space="preserve">Ilustración </w:t>
      </w:r>
      <w:r w:rsidR="001E464F">
        <w:fldChar w:fldCharType="begin"/>
      </w:r>
      <w:r>
        <w:instrText xml:space="preserve"> SEQ Ilustración \* ARABIC </w:instrText>
      </w:r>
      <w:r w:rsidR="001E464F">
        <w:fldChar w:fldCharType="separate"/>
      </w:r>
      <w:r w:rsidR="00B24502">
        <w:rPr>
          <w:noProof/>
        </w:rPr>
        <w:t>19</w:t>
      </w:r>
      <w:r w:rsidR="001E464F">
        <w:fldChar w:fldCharType="end"/>
      </w:r>
      <w:r>
        <w:t xml:space="preserve"> - Google Video</w:t>
      </w:r>
      <w:bookmarkEnd w:id="102"/>
    </w:p>
    <w:bookmarkStart w:id="103" w:name="_Toc266039209"/>
    <w:p w:rsidR="007C0EE8" w:rsidRPr="00460025" w:rsidRDefault="001E464F"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3"/>
      <w:r w:rsidRPr="00460025">
        <w:rPr>
          <w:b w:val="0"/>
        </w:rPr>
        <w:fldChar w:fldCharType="end"/>
      </w:r>
    </w:p>
    <w:p w:rsidR="007C0EE8" w:rsidRPr="00837C57" w:rsidRDefault="007C0EE8" w:rsidP="007C0EE8"/>
    <w:p w:rsidR="007C0EE8" w:rsidRDefault="007C0EE8" w:rsidP="007C0EE8">
      <w:pPr>
        <w:rPr>
          <w:noProof/>
        </w:rPr>
      </w:pPr>
      <w:r>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4" w:name="_Toc266039189"/>
      <w:bookmarkStart w:id="105" w:name="_Toc277243306"/>
      <w:r w:rsidRPr="007E48E2">
        <w:t>3.</w:t>
      </w:r>
      <w:r w:rsidR="003607CB">
        <w:t>2</w:t>
      </w:r>
      <w:r w:rsidRPr="007E48E2">
        <w:t>.3</w:t>
      </w:r>
      <w:r w:rsidR="004578B2">
        <w:t>.</w:t>
      </w:r>
      <w:r>
        <w:t xml:space="preserve"> </w:t>
      </w:r>
      <w:r w:rsidRPr="007E48E2">
        <w:t>Vimeo</w:t>
      </w:r>
      <w:bookmarkEnd w:id="104"/>
      <w:bookmarkEnd w:id="105"/>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6" w:name="_Toc277260327"/>
      <w:r>
        <w:t xml:space="preserve">Ilustración </w:t>
      </w:r>
      <w:r w:rsidR="001E464F">
        <w:fldChar w:fldCharType="begin"/>
      </w:r>
      <w:r>
        <w:instrText xml:space="preserve"> SEQ Ilustración \* ARABIC </w:instrText>
      </w:r>
      <w:r w:rsidR="001E464F">
        <w:fldChar w:fldCharType="separate"/>
      </w:r>
      <w:r w:rsidR="00B24502">
        <w:rPr>
          <w:noProof/>
        </w:rPr>
        <w:t>20</w:t>
      </w:r>
      <w:r w:rsidR="001E464F">
        <w:fldChar w:fldCharType="end"/>
      </w:r>
      <w:r>
        <w:t xml:space="preserve"> - Vimeo</w:t>
      </w:r>
      <w:bookmarkEnd w:id="106"/>
    </w:p>
    <w:bookmarkStart w:id="107" w:name="_Toc266039210"/>
    <w:p w:rsidR="007C0EE8" w:rsidRPr="00460025" w:rsidRDefault="001E464F"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7"/>
      <w:r w:rsidRPr="00460025">
        <w:rPr>
          <w:b w:val="0"/>
        </w:rPr>
        <w:fldChar w:fldCharType="end"/>
      </w:r>
    </w:p>
    <w:p w:rsidR="007C0EE8" w:rsidRPr="007E48E2" w:rsidRDefault="0026694D" w:rsidP="007C0EE8">
      <w:pPr>
        <w:pStyle w:val="Subttulo"/>
        <w:outlineLvl w:val="2"/>
        <w:rPr>
          <w:lang w:val="es-ES"/>
        </w:rPr>
      </w:pPr>
      <w:bookmarkStart w:id="108" w:name="_Toc266039190"/>
      <w:r>
        <w:rPr>
          <w:lang w:val="es-ES"/>
        </w:rPr>
        <w:br w:type="page"/>
      </w:r>
      <w:bookmarkStart w:id="109" w:name="_Toc277243307"/>
      <w:r w:rsidR="007C0EE8" w:rsidRPr="007E48E2">
        <w:rPr>
          <w:lang w:val="es-ES"/>
        </w:rPr>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8"/>
      <w:bookmarkEnd w:id="109"/>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0" w:name="_Toc276683979"/>
      <w:bookmarkStart w:id="111" w:name="_Toc277260328"/>
      <w:r>
        <w:t xml:space="preserve">Ilustración </w:t>
      </w:r>
      <w:r w:rsidR="001E464F">
        <w:fldChar w:fldCharType="begin"/>
      </w:r>
      <w:r>
        <w:instrText xml:space="preserve"> SEQ Ilustración \* ARABIC </w:instrText>
      </w:r>
      <w:r w:rsidR="001E464F">
        <w:fldChar w:fldCharType="separate"/>
      </w:r>
      <w:r w:rsidR="00B24502">
        <w:rPr>
          <w:noProof/>
        </w:rPr>
        <w:t>21</w:t>
      </w:r>
      <w:r w:rsidR="001E464F">
        <w:fldChar w:fldCharType="end"/>
      </w:r>
      <w:r>
        <w:t xml:space="preserve"> - Terra TV</w:t>
      </w:r>
      <w:bookmarkEnd w:id="110"/>
      <w:bookmarkEnd w:id="111"/>
    </w:p>
    <w:bookmarkStart w:id="112" w:name="_Toc266039211"/>
    <w:p w:rsidR="007C0EE8" w:rsidRPr="00460025" w:rsidRDefault="001E464F"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2"/>
      <w:r w:rsidRPr="00460025">
        <w:rPr>
          <w:b w:val="0"/>
        </w:rPr>
        <w:fldChar w:fldCharType="end"/>
      </w:r>
    </w:p>
    <w:p w:rsidR="009A106D" w:rsidRDefault="007C0EE8" w:rsidP="00460025">
      <w:pPr>
        <w:pStyle w:val="Subttulo"/>
        <w:rPr>
          <w:lang w:val="es-ES"/>
        </w:rPr>
      </w:pPr>
      <w:r w:rsidRPr="00BD1B4B">
        <w:br w:type="page"/>
      </w:r>
      <w:bookmarkStart w:id="113" w:name="_Toc266039191"/>
      <w:r w:rsidRPr="007E48E2">
        <w:rPr>
          <w:lang w:val="es-ES"/>
        </w:rPr>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3"/>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4" w:name="_Toc277260329"/>
      <w:r>
        <w:t xml:space="preserve">Ilustración </w:t>
      </w:r>
      <w:r w:rsidR="001E464F">
        <w:fldChar w:fldCharType="begin"/>
      </w:r>
      <w:r>
        <w:instrText xml:space="preserve"> SEQ Ilustración \* ARABIC </w:instrText>
      </w:r>
      <w:r w:rsidR="001E464F">
        <w:fldChar w:fldCharType="separate"/>
      </w:r>
      <w:r w:rsidR="00B24502">
        <w:rPr>
          <w:noProof/>
        </w:rPr>
        <w:t>22</w:t>
      </w:r>
      <w:r w:rsidR="001E464F">
        <w:fldChar w:fldCharType="end"/>
      </w:r>
      <w:r>
        <w:t xml:space="preserve"> - Emol TV</w:t>
      </w:r>
      <w:bookmarkEnd w:id="114"/>
    </w:p>
    <w:bookmarkStart w:id="115" w:name="_Toc266039212"/>
    <w:p w:rsidR="007C0EE8" w:rsidRPr="00460025" w:rsidRDefault="001E464F"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5"/>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6" w:name="_Toc266039192"/>
      <w:bookmarkStart w:id="117" w:name="_Toc277243308"/>
      <w:r>
        <w:rPr>
          <w:lang w:val="es-ES"/>
        </w:rPr>
        <w:br w:type="page"/>
      </w:r>
    </w:p>
    <w:p w:rsidR="007C0EE8" w:rsidRPr="00460025" w:rsidRDefault="007C0EE8" w:rsidP="007C0EE8">
      <w:pPr>
        <w:pStyle w:val="Subttulo"/>
        <w:outlineLvl w:val="2"/>
        <w:rPr>
          <w:lang w:val="es-ES"/>
        </w:rPr>
      </w:pPr>
      <w:r w:rsidRPr="00460025">
        <w:rPr>
          <w:lang w:val="es-ES"/>
        </w:rPr>
        <w:t>3.</w:t>
      </w:r>
      <w:r w:rsidR="003607CB">
        <w:rPr>
          <w:lang w:val="es-ES"/>
        </w:rPr>
        <w:t>2</w:t>
      </w:r>
      <w:r w:rsidRPr="00460025">
        <w:rPr>
          <w:lang w:val="es-ES"/>
        </w:rPr>
        <w:t>.6</w:t>
      </w:r>
      <w:r w:rsidR="00FE6036" w:rsidRPr="00460025">
        <w:rPr>
          <w:lang w:val="es-ES"/>
        </w:rPr>
        <w:t>.</w:t>
      </w:r>
      <w:r w:rsidRPr="00460025">
        <w:rPr>
          <w:lang w:val="es-ES"/>
        </w:rPr>
        <w:t xml:space="preserve"> 3TV</w:t>
      </w:r>
      <w:bookmarkEnd w:id="116"/>
      <w:bookmarkEnd w:id="117"/>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8" w:name="_Toc276683980"/>
      <w:bookmarkStart w:id="119" w:name="_Toc277260330"/>
      <w:r>
        <w:t xml:space="preserve">Ilustración </w:t>
      </w:r>
      <w:r w:rsidR="001E464F">
        <w:fldChar w:fldCharType="begin"/>
      </w:r>
      <w:r>
        <w:instrText xml:space="preserve"> SEQ Ilustración \* ARABIC </w:instrText>
      </w:r>
      <w:r w:rsidR="001E464F">
        <w:fldChar w:fldCharType="separate"/>
      </w:r>
      <w:r w:rsidR="00B24502">
        <w:rPr>
          <w:noProof/>
        </w:rPr>
        <w:t>23</w:t>
      </w:r>
      <w:r w:rsidR="001E464F">
        <w:fldChar w:fldCharType="end"/>
      </w:r>
      <w:r>
        <w:t xml:space="preserve"> - </w:t>
      </w:r>
      <w:r w:rsidRPr="00B90018">
        <w:t>3TV</w:t>
      </w:r>
      <w:bookmarkEnd w:id="118"/>
      <w:bookmarkEnd w:id="119"/>
    </w:p>
    <w:p w:rsidR="007C0EE8" w:rsidRPr="00460025" w:rsidRDefault="007C0EE8" w:rsidP="007C0EE8">
      <w:pPr>
        <w:pStyle w:val="Epgrafe"/>
        <w:jc w:val="center"/>
        <w:rPr>
          <w:b w:val="0"/>
          <w:lang w:val="es-ES"/>
        </w:rPr>
      </w:pPr>
      <w:bookmarkStart w:id="120" w:name="_Toc266039213"/>
      <w:r w:rsidRPr="00BD1B4B">
        <w:rPr>
          <w:lang w:val="pt-BR"/>
        </w:rPr>
        <w:t xml:space="preserve"> </w:t>
      </w:r>
      <w:hyperlink r:id="rId63" w:history="1">
        <w:r w:rsidR="00427C5E" w:rsidRPr="00460025">
          <w:rPr>
            <w:rStyle w:val="Hipervnculo"/>
            <w:b w:val="0"/>
            <w:lang w:val="pt-BR"/>
          </w:rPr>
          <w:t>http://www.3tv.cl</w:t>
        </w:r>
        <w:bookmarkEnd w:id="120"/>
      </w:hyperlink>
    </w:p>
    <w:p w:rsidR="00A421A7" w:rsidRDefault="00A421A7">
      <w:pPr>
        <w:suppressAutoHyphens w:val="0"/>
        <w:spacing w:before="0" w:after="0" w:line="240" w:lineRule="auto"/>
        <w:jc w:val="left"/>
        <w:rPr>
          <w:rFonts w:eastAsia="Times New Roman" w:cs="Times New Roman"/>
          <w:b/>
          <w:sz w:val="28"/>
          <w:szCs w:val="24"/>
          <w:lang w:val="es-ES"/>
        </w:rPr>
      </w:pPr>
      <w:bookmarkStart w:id="121" w:name="_Toc277243309"/>
      <w:r>
        <w:rPr>
          <w:lang w:val="es-ES"/>
        </w:rPr>
        <w:br w:type="page"/>
      </w:r>
    </w:p>
    <w:p w:rsidR="009A106D" w:rsidRPr="00460025" w:rsidRDefault="00421830" w:rsidP="00460025">
      <w:pPr>
        <w:pStyle w:val="Subttulo"/>
        <w:outlineLvl w:val="1"/>
        <w:rPr>
          <w:lang w:val="es-ES"/>
        </w:rPr>
      </w:pPr>
      <w:r w:rsidRPr="00460025">
        <w:rPr>
          <w:lang w:val="es-ES"/>
        </w:rPr>
        <w:t>3.</w:t>
      </w:r>
      <w:r w:rsidR="003607CB">
        <w:rPr>
          <w:lang w:val="es-ES"/>
        </w:rPr>
        <w:t>3</w:t>
      </w:r>
      <w:r w:rsidRPr="00460025">
        <w:rPr>
          <w:lang w:val="es-ES"/>
        </w:rPr>
        <w:t>. Google TV</w:t>
      </w:r>
      <w:bookmarkEnd w:id="121"/>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2" w:name="_Toc276683981"/>
      <w:bookmarkStart w:id="123" w:name="_Toc277260331"/>
      <w:r>
        <w:t xml:space="preserve">Ilustración </w:t>
      </w:r>
      <w:r w:rsidR="001E464F">
        <w:fldChar w:fldCharType="begin"/>
      </w:r>
      <w:r>
        <w:instrText xml:space="preserve"> SEQ Ilustración \* ARABIC </w:instrText>
      </w:r>
      <w:r w:rsidR="001E464F">
        <w:fldChar w:fldCharType="separate"/>
      </w:r>
      <w:r w:rsidR="00B24502">
        <w:rPr>
          <w:noProof/>
        </w:rPr>
        <w:t>24</w:t>
      </w:r>
      <w:r w:rsidR="001E464F">
        <w:fldChar w:fldCharType="end"/>
      </w:r>
      <w:r>
        <w:t xml:space="preserve"> – Google TV en un televisor IPTV conectado a internet</w:t>
      </w:r>
      <w:bookmarkEnd w:id="122"/>
      <w:bookmarkEnd w:id="123"/>
    </w:p>
    <w:p w:rsidR="009A106D" w:rsidRPr="00460025" w:rsidRDefault="001E464F"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9A106D" w:rsidRDefault="00E84D2E" w:rsidP="00460025">
      <w:pPr>
        <w:pStyle w:val="Ttulo"/>
        <w:pageBreakBefore/>
        <w:outlineLvl w:val="0"/>
        <w:rPr>
          <w:lang w:val="en-GB"/>
        </w:rPr>
      </w:pPr>
      <w:bookmarkStart w:id="124" w:name="_Toc277243310"/>
      <w:r>
        <w:rPr>
          <w:lang w:val="en-GB"/>
        </w:rPr>
        <w:t>4</w:t>
      </w:r>
      <w:r w:rsidR="00CC20D5" w:rsidRPr="00DA4F25">
        <w:rPr>
          <w:lang w:val="en-GB"/>
        </w:rPr>
        <w:t xml:space="preserve">. </w:t>
      </w:r>
      <w:r w:rsidR="00DF02B6" w:rsidRPr="00F36ACC">
        <w:rPr>
          <w:lang w:val="en-US"/>
        </w:rPr>
        <w:t xml:space="preserve">Bibliografía </w:t>
      </w:r>
      <w:bookmarkEnd w:id="124"/>
    </w:p>
    <w:p w:rsidR="00CC20D5" w:rsidRDefault="00CC20D5" w:rsidP="00460025">
      <w:pPr>
        <w:pStyle w:val="Lista21"/>
        <w:ind w:left="360"/>
        <w:rPr>
          <w:lang w:val="en-US"/>
        </w:rPr>
      </w:pPr>
      <w:r>
        <w:rPr>
          <w:lang w:val="en-US"/>
        </w:rPr>
        <w:t>a)</w:t>
      </w:r>
      <w:r>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6" w:history="1">
        <w:r w:rsidRPr="007C0EE8">
          <w:rPr>
            <w:rStyle w:val="Hipervnculo"/>
            <w:lang w:val="en-US"/>
          </w:rPr>
          <w:t>http://www.ffmpeg.org/</w:t>
        </w:r>
      </w:hyperlink>
      <w:hyperlink r:id="rId67"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8" w:history="1">
        <w:r>
          <w:rPr>
            <w:rStyle w:val="Hipervnculo"/>
          </w:rPr>
          <w:t>http://es.wikipedia.org/wiki/Acceso_Multimedia_Universal</w:t>
        </w:r>
      </w:hyperlink>
      <w:hyperlink r:id="rId69"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0"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1"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2"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3"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4"/>
      <w:headerReference w:type="default" r:id="rId75"/>
      <w:footerReference w:type="even" r:id="rId76"/>
      <w:footerReference w:type="default" r:id="rId77"/>
      <w:headerReference w:type="first" r:id="rId78"/>
      <w:footerReference w:type="first" r:id="rId79"/>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1506" w:rsidRDefault="00DF1506">
      <w:pPr>
        <w:spacing w:before="0" w:after="0" w:line="240" w:lineRule="auto"/>
      </w:pPr>
      <w:r>
        <w:separator/>
      </w:r>
    </w:p>
  </w:endnote>
  <w:endnote w:type="continuationSeparator" w:id="0">
    <w:p w:rsidR="00DF1506" w:rsidRDefault="00DF1506">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Piedepgina"/>
      <w:pBdr>
        <w:bottom w:val="single" w:sz="8" w:space="1" w:color="000000"/>
      </w:pBdr>
    </w:pPr>
  </w:p>
  <w:tbl>
    <w:tblPr>
      <w:tblW w:w="0" w:type="auto"/>
      <w:tblLayout w:type="fixed"/>
      <w:tblLook w:val="0000"/>
    </w:tblPr>
    <w:tblGrid>
      <w:gridCol w:w="1242"/>
      <w:gridCol w:w="7668"/>
    </w:tblGrid>
    <w:tr w:rsidR="0098261E">
      <w:tc>
        <w:tcPr>
          <w:tcW w:w="1242" w:type="dxa"/>
          <w:shd w:val="clear" w:color="auto" w:fill="auto"/>
        </w:tcPr>
        <w:p w:rsidR="0098261E" w:rsidRDefault="0098261E">
          <w:pPr>
            <w:pStyle w:val="Piedepgina"/>
            <w:snapToGrid w:val="0"/>
            <w:rPr>
              <w:b/>
              <w:sz w:val="16"/>
              <w:szCs w:val="16"/>
            </w:rPr>
          </w:pPr>
          <w:r>
            <w:rPr>
              <w:b/>
              <w:sz w:val="16"/>
              <w:szCs w:val="16"/>
            </w:rPr>
            <w:t>Profesor:</w:t>
          </w:r>
        </w:p>
      </w:tc>
      <w:tc>
        <w:tcPr>
          <w:tcW w:w="7668" w:type="dxa"/>
          <w:shd w:val="clear" w:color="auto" w:fill="auto"/>
        </w:tcPr>
        <w:p w:rsidR="0098261E" w:rsidRDefault="0098261E" w:rsidP="0048078F">
          <w:pPr>
            <w:pStyle w:val="Piedepgina"/>
            <w:snapToGrid w:val="0"/>
            <w:jc w:val="left"/>
            <w:rPr>
              <w:sz w:val="16"/>
              <w:szCs w:val="16"/>
            </w:rPr>
          </w:pPr>
          <w:r>
            <w:rPr>
              <w:sz w:val="16"/>
              <w:szCs w:val="16"/>
            </w:rPr>
            <w:t xml:space="preserve">Dahianna Vega L.                                                                                                                                                Página   </w:t>
          </w:r>
          <w:r w:rsidR="001E464F">
            <w:rPr>
              <w:sz w:val="16"/>
              <w:szCs w:val="16"/>
            </w:rPr>
            <w:fldChar w:fldCharType="begin"/>
          </w:r>
          <w:r>
            <w:rPr>
              <w:sz w:val="16"/>
              <w:szCs w:val="16"/>
            </w:rPr>
            <w:instrText xml:space="preserve"> PAGE </w:instrText>
          </w:r>
          <w:r w:rsidR="001E464F">
            <w:rPr>
              <w:sz w:val="16"/>
              <w:szCs w:val="16"/>
            </w:rPr>
            <w:fldChar w:fldCharType="separate"/>
          </w:r>
          <w:r w:rsidR="00B24502">
            <w:rPr>
              <w:noProof/>
              <w:sz w:val="16"/>
              <w:szCs w:val="16"/>
            </w:rPr>
            <w:t>6</w:t>
          </w:r>
          <w:r w:rsidR="001E464F">
            <w:rPr>
              <w:sz w:val="16"/>
              <w:szCs w:val="16"/>
            </w:rPr>
            <w:fldChar w:fldCharType="end"/>
          </w:r>
          <w:r>
            <w:rPr>
              <w:sz w:val="16"/>
              <w:szCs w:val="16"/>
            </w:rPr>
            <w:t xml:space="preserve"> de </w:t>
          </w:r>
          <w:fldSimple w:instr=" NUMPAGES   \* MERGEFORMAT ">
            <w:r w:rsidR="00B24502">
              <w:rPr>
                <w:noProof/>
                <w:sz w:val="16"/>
                <w:szCs w:val="16"/>
              </w:rPr>
              <w:t>75</w:t>
            </w:r>
          </w:fldSimple>
        </w:p>
      </w:tc>
    </w:tr>
    <w:tr w:rsidR="0098261E">
      <w:tc>
        <w:tcPr>
          <w:tcW w:w="1242" w:type="dxa"/>
          <w:shd w:val="clear" w:color="auto" w:fill="auto"/>
        </w:tcPr>
        <w:p w:rsidR="0098261E" w:rsidRDefault="0098261E">
          <w:pPr>
            <w:pStyle w:val="Piedepgina"/>
            <w:snapToGrid w:val="0"/>
            <w:rPr>
              <w:b/>
              <w:sz w:val="16"/>
              <w:szCs w:val="16"/>
            </w:rPr>
          </w:pPr>
          <w:r>
            <w:rPr>
              <w:b/>
              <w:sz w:val="16"/>
              <w:szCs w:val="16"/>
            </w:rPr>
            <w:t>Alumnos:</w:t>
          </w:r>
        </w:p>
      </w:tc>
      <w:tc>
        <w:tcPr>
          <w:tcW w:w="7668" w:type="dxa"/>
          <w:shd w:val="clear" w:color="auto" w:fill="auto"/>
        </w:tcPr>
        <w:p w:rsidR="0098261E" w:rsidRDefault="0098261E">
          <w:pPr>
            <w:pStyle w:val="Piedepgina"/>
            <w:snapToGrid w:val="0"/>
            <w:rPr>
              <w:sz w:val="16"/>
              <w:szCs w:val="16"/>
            </w:rPr>
          </w:pPr>
          <w:r>
            <w:rPr>
              <w:sz w:val="16"/>
              <w:szCs w:val="16"/>
            </w:rPr>
            <w:t>Rogelio Elías, Rodrigo Riquelme, Manuel Canales</w:t>
          </w:r>
        </w:p>
      </w:tc>
    </w:tr>
    <w:tr w:rsidR="0098261E">
      <w:tc>
        <w:tcPr>
          <w:tcW w:w="1242" w:type="dxa"/>
          <w:shd w:val="clear" w:color="auto" w:fill="auto"/>
        </w:tcPr>
        <w:p w:rsidR="0098261E" w:rsidRDefault="0098261E">
          <w:pPr>
            <w:pStyle w:val="Piedepgina"/>
            <w:snapToGrid w:val="0"/>
            <w:rPr>
              <w:b/>
              <w:sz w:val="16"/>
              <w:szCs w:val="16"/>
            </w:rPr>
          </w:pPr>
          <w:r>
            <w:rPr>
              <w:b/>
              <w:sz w:val="16"/>
              <w:szCs w:val="16"/>
            </w:rPr>
            <w:t>Tema:</w:t>
          </w:r>
        </w:p>
      </w:tc>
      <w:tc>
        <w:tcPr>
          <w:tcW w:w="7668" w:type="dxa"/>
          <w:shd w:val="clear" w:color="auto" w:fill="auto"/>
        </w:tcPr>
        <w:p w:rsidR="0098261E" w:rsidRDefault="0098261E">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98261E" w:rsidRDefault="0098261E">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1506" w:rsidRDefault="00DF1506">
      <w:pPr>
        <w:spacing w:before="0" w:after="0" w:line="240" w:lineRule="auto"/>
      </w:pPr>
      <w:r>
        <w:separator/>
      </w:r>
    </w:p>
  </w:footnote>
  <w:footnote w:type="continuationSeparator" w:id="0">
    <w:p w:rsidR="00DF1506" w:rsidRDefault="00DF1506">
      <w:pPr>
        <w:spacing w:before="0" w:after="0" w:line="240" w:lineRule="auto"/>
      </w:pPr>
      <w:r>
        <w:continuationSeparator/>
      </w:r>
    </w:p>
  </w:footnote>
  <w:footnote w:id="1">
    <w:p w:rsidR="0098261E" w:rsidRDefault="0098261E"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98261E" w:rsidRPr="007C0EE8" w:rsidRDefault="0098261E"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98261E" w:rsidRPr="00750000" w:rsidRDefault="0098261E"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98261E" w:rsidRPr="007C34C3" w:rsidRDefault="0098261E"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98261E" w:rsidRPr="007C34C3" w:rsidRDefault="0098261E" w:rsidP="007C0EE8">
      <w:pPr>
        <w:pStyle w:val="Textonotapie"/>
        <w:rPr>
          <w:lang w:val="en-US"/>
        </w:rPr>
      </w:pPr>
    </w:p>
  </w:footnote>
  <w:footnote w:id="5">
    <w:p w:rsidR="0098261E" w:rsidRPr="00FF7249" w:rsidRDefault="0098261E"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6">
    <w:p w:rsidR="0098261E" w:rsidRPr="00894735" w:rsidRDefault="0098261E"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98261E" w:rsidRPr="007C0EE8" w:rsidRDefault="0098261E"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8">
    <w:p w:rsidR="0098261E" w:rsidRPr="00621B28" w:rsidRDefault="0098261E"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98261E" w:rsidRDefault="0098261E" w:rsidP="007C0EE8">
      <w:pPr>
        <w:pStyle w:val="Textonotapie"/>
      </w:pPr>
    </w:p>
    <w:p w:rsidR="0098261E" w:rsidRPr="00621B28" w:rsidRDefault="0098261E" w:rsidP="007C0EE8">
      <w:pPr>
        <w:pStyle w:val="Textonotapie"/>
      </w:pPr>
    </w:p>
  </w:footnote>
  <w:footnote w:id="9">
    <w:p w:rsidR="0098261E" w:rsidRDefault="0098261E"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0">
    <w:p w:rsidR="0098261E" w:rsidRPr="00460025" w:rsidRDefault="0098261E">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98261E" w:rsidRDefault="0098261E">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98261E" w:rsidRPr="00621B28" w:rsidRDefault="0098261E"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pPr>
      <w:pStyle w:val="Encabezado"/>
    </w:pPr>
  </w:p>
  <w:tbl>
    <w:tblPr>
      <w:tblW w:w="0" w:type="auto"/>
      <w:tblLayout w:type="fixed"/>
      <w:tblLook w:val="0000"/>
    </w:tblPr>
    <w:tblGrid>
      <w:gridCol w:w="2277"/>
      <w:gridCol w:w="4377"/>
      <w:gridCol w:w="2277"/>
    </w:tblGrid>
    <w:tr w:rsidR="0098261E">
      <w:trPr>
        <w:trHeight w:val="899"/>
      </w:trPr>
      <w:tc>
        <w:tcPr>
          <w:tcW w:w="2277" w:type="dxa"/>
          <w:shd w:val="clear" w:color="auto" w:fill="auto"/>
        </w:tcPr>
        <w:p w:rsidR="0098261E" w:rsidRDefault="0098261E">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98261E" w:rsidRDefault="0098261E">
          <w:pPr>
            <w:pStyle w:val="Encabezado"/>
            <w:snapToGrid w:val="0"/>
            <w:jc w:val="center"/>
            <w:rPr>
              <w:sz w:val="16"/>
              <w:szCs w:val="16"/>
            </w:rPr>
          </w:pPr>
          <w:r>
            <w:rPr>
              <w:sz w:val="16"/>
              <w:szCs w:val="16"/>
            </w:rPr>
            <w:t>Universidad de Viña del Mar</w:t>
          </w:r>
        </w:p>
        <w:p w:rsidR="0098261E" w:rsidRDefault="0098261E">
          <w:pPr>
            <w:pStyle w:val="Encabezado"/>
            <w:jc w:val="center"/>
            <w:rPr>
              <w:sz w:val="16"/>
              <w:szCs w:val="16"/>
            </w:rPr>
          </w:pPr>
          <w:r>
            <w:rPr>
              <w:sz w:val="16"/>
              <w:szCs w:val="16"/>
            </w:rPr>
            <w:t>Ingeniería en Informática</w:t>
          </w:r>
        </w:p>
        <w:p w:rsidR="0098261E" w:rsidRDefault="0098261E">
          <w:pPr>
            <w:pStyle w:val="Encabezado"/>
            <w:jc w:val="center"/>
            <w:rPr>
              <w:sz w:val="16"/>
              <w:szCs w:val="16"/>
            </w:rPr>
          </w:pPr>
          <w:r>
            <w:rPr>
              <w:sz w:val="16"/>
              <w:szCs w:val="16"/>
            </w:rPr>
            <w:t>Propuesta Proyecto de Titulo –  Septiembre 2010</w:t>
          </w:r>
        </w:p>
        <w:p w:rsidR="0098261E" w:rsidRDefault="0098261E">
          <w:pPr>
            <w:pStyle w:val="Encabezado"/>
            <w:jc w:val="center"/>
          </w:pPr>
        </w:p>
      </w:tc>
      <w:tc>
        <w:tcPr>
          <w:tcW w:w="2277" w:type="dxa"/>
          <w:shd w:val="clear" w:color="auto" w:fill="auto"/>
        </w:tcPr>
        <w:p w:rsidR="0098261E" w:rsidRDefault="0098261E">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98261E" w:rsidRDefault="0098261E"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261E" w:rsidRDefault="0098261E"/>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6">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5">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8"/>
  </w:num>
  <w:num w:numId="10">
    <w:abstractNumId w:val="16"/>
  </w:num>
  <w:num w:numId="11">
    <w:abstractNumId w:val="10"/>
  </w:num>
  <w:num w:numId="12">
    <w:abstractNumId w:val="21"/>
  </w:num>
  <w:num w:numId="13">
    <w:abstractNumId w:val="22"/>
  </w:num>
  <w:num w:numId="14">
    <w:abstractNumId w:val="29"/>
  </w:num>
  <w:num w:numId="15">
    <w:abstractNumId w:val="28"/>
  </w:num>
  <w:num w:numId="16">
    <w:abstractNumId w:val="8"/>
  </w:num>
  <w:num w:numId="17">
    <w:abstractNumId w:val="17"/>
  </w:num>
  <w:num w:numId="18">
    <w:abstractNumId w:val="20"/>
  </w:num>
  <w:num w:numId="19">
    <w:abstractNumId w:val="9"/>
  </w:num>
  <w:num w:numId="20">
    <w:abstractNumId w:val="30"/>
  </w:num>
  <w:num w:numId="21">
    <w:abstractNumId w:val="25"/>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6"/>
  </w:num>
  <w:num w:numId="25">
    <w:abstractNumId w:val="6"/>
  </w:num>
  <w:num w:numId="26">
    <w:abstractNumId w:val="27"/>
  </w:num>
  <w:num w:numId="27">
    <w:abstractNumId w:val="23"/>
  </w:num>
  <w:num w:numId="28">
    <w:abstractNumId w:val="15"/>
  </w:num>
  <w:num w:numId="29">
    <w:abstractNumId w:val="24"/>
  </w:num>
  <w:num w:numId="30">
    <w:abstractNumId w:val="19"/>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
  <w:rsids>
    <w:rsidRoot w:val="007C0EE8"/>
    <w:rsid w:val="000051F5"/>
    <w:rsid w:val="00005BCC"/>
    <w:rsid w:val="00014739"/>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6DDA"/>
    <w:rsid w:val="0009007F"/>
    <w:rsid w:val="00091117"/>
    <w:rsid w:val="000924AF"/>
    <w:rsid w:val="000A0447"/>
    <w:rsid w:val="000A1BB0"/>
    <w:rsid w:val="000A7B9F"/>
    <w:rsid w:val="000B0972"/>
    <w:rsid w:val="000B4A00"/>
    <w:rsid w:val="000B6CE0"/>
    <w:rsid w:val="000D130D"/>
    <w:rsid w:val="000D2389"/>
    <w:rsid w:val="000D2732"/>
    <w:rsid w:val="000E0AEE"/>
    <w:rsid w:val="000E54BF"/>
    <w:rsid w:val="000E6BD0"/>
    <w:rsid w:val="000F1D01"/>
    <w:rsid w:val="000F1DB4"/>
    <w:rsid w:val="000F5240"/>
    <w:rsid w:val="0010316E"/>
    <w:rsid w:val="001041B2"/>
    <w:rsid w:val="00106B18"/>
    <w:rsid w:val="0010704F"/>
    <w:rsid w:val="00107078"/>
    <w:rsid w:val="00110FBA"/>
    <w:rsid w:val="001121A4"/>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7305"/>
    <w:rsid w:val="00300BBC"/>
    <w:rsid w:val="00302827"/>
    <w:rsid w:val="00310055"/>
    <w:rsid w:val="00321514"/>
    <w:rsid w:val="00322D13"/>
    <w:rsid w:val="00324824"/>
    <w:rsid w:val="003248BB"/>
    <w:rsid w:val="00333D97"/>
    <w:rsid w:val="00335854"/>
    <w:rsid w:val="003510A8"/>
    <w:rsid w:val="003541C0"/>
    <w:rsid w:val="003607CB"/>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680B"/>
    <w:rsid w:val="004E22E8"/>
    <w:rsid w:val="004F3AD4"/>
    <w:rsid w:val="004F74E1"/>
    <w:rsid w:val="00510B88"/>
    <w:rsid w:val="00521807"/>
    <w:rsid w:val="00527FC1"/>
    <w:rsid w:val="0053133E"/>
    <w:rsid w:val="00550589"/>
    <w:rsid w:val="00563E3B"/>
    <w:rsid w:val="00571777"/>
    <w:rsid w:val="00572DDC"/>
    <w:rsid w:val="00574573"/>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9A4"/>
    <w:rsid w:val="006318D3"/>
    <w:rsid w:val="00631E9B"/>
    <w:rsid w:val="00632E5B"/>
    <w:rsid w:val="006333E2"/>
    <w:rsid w:val="00635A9D"/>
    <w:rsid w:val="00637A67"/>
    <w:rsid w:val="006433BF"/>
    <w:rsid w:val="00656CB8"/>
    <w:rsid w:val="006610A1"/>
    <w:rsid w:val="00663CAF"/>
    <w:rsid w:val="00665B89"/>
    <w:rsid w:val="00672EE1"/>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31C9"/>
    <w:rsid w:val="007B533B"/>
    <w:rsid w:val="007B54DD"/>
    <w:rsid w:val="007C0EE8"/>
    <w:rsid w:val="007C67FF"/>
    <w:rsid w:val="007D1427"/>
    <w:rsid w:val="007D2176"/>
    <w:rsid w:val="007D4986"/>
    <w:rsid w:val="007E13DB"/>
    <w:rsid w:val="007E3131"/>
    <w:rsid w:val="007E5811"/>
    <w:rsid w:val="007E67EB"/>
    <w:rsid w:val="007F68C8"/>
    <w:rsid w:val="00800DE3"/>
    <w:rsid w:val="008017F9"/>
    <w:rsid w:val="00805B6B"/>
    <w:rsid w:val="00810D0C"/>
    <w:rsid w:val="00811CF5"/>
    <w:rsid w:val="00815459"/>
    <w:rsid w:val="008158A9"/>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9004D2"/>
    <w:rsid w:val="009025FA"/>
    <w:rsid w:val="00906D76"/>
    <w:rsid w:val="00915BC4"/>
    <w:rsid w:val="009167B2"/>
    <w:rsid w:val="00920726"/>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6667"/>
    <w:rsid w:val="00B60CF3"/>
    <w:rsid w:val="00B61177"/>
    <w:rsid w:val="00B619D4"/>
    <w:rsid w:val="00B63CB8"/>
    <w:rsid w:val="00B64315"/>
    <w:rsid w:val="00B65375"/>
    <w:rsid w:val="00B7287C"/>
    <w:rsid w:val="00B85C3A"/>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40963"/>
    <w:rsid w:val="00C51FDD"/>
    <w:rsid w:val="00C53443"/>
    <w:rsid w:val="00C537E9"/>
    <w:rsid w:val="00C53B23"/>
    <w:rsid w:val="00C632B8"/>
    <w:rsid w:val="00C7247F"/>
    <w:rsid w:val="00C7413B"/>
    <w:rsid w:val="00C77951"/>
    <w:rsid w:val="00C81861"/>
    <w:rsid w:val="00C8251B"/>
    <w:rsid w:val="00C834F5"/>
    <w:rsid w:val="00C94D27"/>
    <w:rsid w:val="00CB4E46"/>
    <w:rsid w:val="00CC20D5"/>
    <w:rsid w:val="00CC259D"/>
    <w:rsid w:val="00CC4174"/>
    <w:rsid w:val="00CC5BD0"/>
    <w:rsid w:val="00CD2AC2"/>
    <w:rsid w:val="00CD3D71"/>
    <w:rsid w:val="00CE12D6"/>
    <w:rsid w:val="00CE64A1"/>
    <w:rsid w:val="00CF4C85"/>
    <w:rsid w:val="00D03261"/>
    <w:rsid w:val="00D201C4"/>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D2766"/>
    <w:rsid w:val="00ED3ECE"/>
    <w:rsid w:val="00EE2A42"/>
    <w:rsid w:val="00EE36CB"/>
    <w:rsid w:val="00EE5B9E"/>
    <w:rsid w:val="00EF26DE"/>
    <w:rsid w:val="00F00A3E"/>
    <w:rsid w:val="00F07CBC"/>
    <w:rsid w:val="00F124C8"/>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0">
    <w:name w:val="Epígrafe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es.wikipedia.org/wiki/Acceso_Multimedia_Universal"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code.google.com/intl/es/webtoolkit/"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hyperlink" Target="http://www.ffmpeg.org/" TargetMode="External"/><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27.png"/><Relationship Id="rId82" Type="http://schemas.microsoft.com/office/2007/relationships/stylesWithEffects" Target="stylesWithEffects.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www.google.com/tv/" TargetMode="External"/><Relationship Id="rId78" Type="http://schemas.openxmlformats.org/officeDocument/2006/relationships/header" Target="header3.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es.wikipedia.org/wiki/IPTV"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www.dosideas.com/wiki/Agil"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AD3C7E6C-4B2E-4198-8FFA-09E8D5A8E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9567</Words>
  <Characters>52619</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62062</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Ordenes</dc:creator>
  <cp:lastModifiedBy>lelo</cp:lastModifiedBy>
  <cp:revision>4</cp:revision>
  <cp:lastPrinted>2010-11-11T20:38:00Z</cp:lastPrinted>
  <dcterms:created xsi:type="dcterms:W3CDTF">2010-11-11T20:37:00Z</dcterms:created>
  <dcterms:modified xsi:type="dcterms:W3CDTF">2010-11-14T18:59:00Z</dcterms:modified>
</cp:coreProperties>
</file>