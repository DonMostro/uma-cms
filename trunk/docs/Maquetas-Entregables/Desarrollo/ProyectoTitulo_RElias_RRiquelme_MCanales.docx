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firstRow="0" w:lastRow="0" w:firstColumn="0" w:lastColumn="0" w:noHBand="0" w:noVBand="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proofErr w:type="spellStart"/>
            <w:r>
              <w:t>Dahianna</w:t>
            </w:r>
            <w:proofErr w:type="spellEnd"/>
            <w:r>
              <w:t xml:space="preserve">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firstRow="0" w:lastRow="0" w:firstColumn="0" w:lastColumn="0" w:noHBand="0" w:noVBand="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 xml:space="preserve">Rodrigo </w:t>
            </w:r>
            <w:proofErr w:type="spellStart"/>
            <w:r>
              <w:rPr>
                <w:sz w:val="24"/>
                <w:szCs w:val="24"/>
                <w:lang w:val="pt-BR"/>
              </w:rPr>
              <w:t>Riquelme</w:t>
            </w:r>
            <w:proofErr w:type="spellEnd"/>
          </w:p>
          <w:p w:rsidR="00CC20D5" w:rsidRDefault="00CC20D5">
            <w:pPr>
              <w:pStyle w:val="Sinespaciado"/>
              <w:snapToGrid w:val="0"/>
              <w:jc w:val="both"/>
              <w:rPr>
                <w:sz w:val="24"/>
                <w:szCs w:val="24"/>
                <w:lang w:val="pt-BR"/>
              </w:rPr>
            </w:pPr>
            <w:r>
              <w:rPr>
                <w:sz w:val="24"/>
                <w:szCs w:val="24"/>
                <w:lang w:val="pt-BR"/>
              </w:rPr>
              <w:t xml:space="preserve">Manuel </w:t>
            </w:r>
            <w:proofErr w:type="spellStart"/>
            <w:r>
              <w:rPr>
                <w:sz w:val="24"/>
                <w:szCs w:val="24"/>
                <w:lang w:val="pt-BR"/>
              </w:rPr>
              <w:t>Canales</w:t>
            </w:r>
            <w:proofErr w:type="spellEnd"/>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B8676D">
            <w:pPr>
              <w:pStyle w:val="Sinespaciado"/>
              <w:snapToGrid w:val="0"/>
              <w:jc w:val="both"/>
            </w:pPr>
            <w:hyperlink r:id="rId10" w:history="1">
              <w:r w:rsidR="00CC20D5">
                <w:rPr>
                  <w:rStyle w:val="Hipervnculo"/>
                </w:rPr>
                <w:t>Rogelio.elias@sonda.com</w:t>
              </w:r>
            </w:hyperlink>
          </w:p>
          <w:p w:rsidR="00CC20D5" w:rsidRDefault="00B8676D">
            <w:pPr>
              <w:pStyle w:val="Sinespaciado"/>
              <w:snapToGrid w:val="0"/>
              <w:jc w:val="both"/>
            </w:pPr>
            <w:hyperlink r:id="rId11" w:history="1">
              <w:r w:rsidR="00CC20D5">
                <w:rPr>
                  <w:rStyle w:val="Hipervnculo"/>
                </w:rPr>
                <w:t>rodrigo.riquelme@latercera.com</w:t>
              </w:r>
            </w:hyperlink>
          </w:p>
          <w:p w:rsidR="00CC20D5" w:rsidRDefault="00B8676D">
            <w:pPr>
              <w:pStyle w:val="Sinespaciado"/>
              <w:snapToGrid w:val="0"/>
              <w:jc w:val="both"/>
              <w:rPr>
                <w:b/>
              </w:rPr>
            </w:pPr>
            <w:hyperlink r:id="rId12"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proofErr w:type="spellStart"/>
            <w:r>
              <w:rPr>
                <w:sz w:val="24"/>
                <w:szCs w:val="24"/>
                <w:lang w:val="es-ES"/>
              </w:rPr>
              <w:t>Dahianna</w:t>
            </w:r>
            <w:proofErr w:type="spellEnd"/>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0E1C37" w:rsidRDefault="0012213C">
      <w:pPr>
        <w:pStyle w:val="TDC1"/>
        <w:rPr>
          <w:rFonts w:asciiTheme="minorHAnsi" w:eastAsiaTheme="minorEastAsia" w:hAnsiTheme="minorHAnsi" w:cstheme="minorBidi"/>
          <w:b w:val="0"/>
          <w:sz w:val="22"/>
          <w:lang w:eastAsia="es-CL"/>
        </w:rPr>
      </w:pPr>
      <w:r>
        <w:rPr>
          <w:lang w:val="es-ES"/>
        </w:rPr>
        <w:fldChar w:fldCharType="begin"/>
      </w:r>
      <w:r w:rsidR="00410993">
        <w:rPr>
          <w:lang w:val="es-ES"/>
        </w:rPr>
        <w:instrText xml:space="preserve"> TOC \o "1-3" \h \z \u </w:instrText>
      </w:r>
      <w:r>
        <w:rPr>
          <w:lang w:val="es-ES"/>
        </w:rPr>
        <w:fldChar w:fldCharType="separate"/>
      </w:r>
      <w:hyperlink w:anchor="_Toc277844554" w:history="1">
        <w:r w:rsidR="000E1C37" w:rsidRPr="00FE318C">
          <w:rPr>
            <w:rStyle w:val="Hipervnculo"/>
          </w:rPr>
          <w:t>Capítulo 1. Introducción</w:t>
        </w:r>
        <w:r w:rsidR="000E1C37">
          <w:rPr>
            <w:webHidden/>
          </w:rPr>
          <w:tab/>
        </w:r>
        <w:r w:rsidR="000E1C37">
          <w:rPr>
            <w:webHidden/>
          </w:rPr>
          <w:fldChar w:fldCharType="begin"/>
        </w:r>
        <w:r w:rsidR="000E1C37">
          <w:rPr>
            <w:webHidden/>
          </w:rPr>
          <w:instrText xml:space="preserve"> PAGEREF _Toc277844554 \h </w:instrText>
        </w:r>
        <w:r w:rsidR="000E1C37">
          <w:rPr>
            <w:webHidden/>
          </w:rPr>
        </w:r>
        <w:r w:rsidR="000E1C37">
          <w:rPr>
            <w:webHidden/>
          </w:rPr>
          <w:fldChar w:fldCharType="separate"/>
        </w:r>
        <w:r w:rsidR="000E1C37">
          <w:rPr>
            <w:webHidden/>
          </w:rPr>
          <w:t>10</w:t>
        </w:r>
        <w:r w:rsidR="000E1C37">
          <w:rPr>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55" w:history="1">
        <w:r w:rsidRPr="00FE318C">
          <w:rPr>
            <w:rStyle w:val="Hipervnculo"/>
            <w:noProof/>
          </w:rPr>
          <w:t>Resumen</w:t>
        </w:r>
        <w:r>
          <w:rPr>
            <w:noProof/>
            <w:webHidden/>
          </w:rPr>
          <w:tab/>
        </w:r>
        <w:r>
          <w:rPr>
            <w:noProof/>
            <w:webHidden/>
          </w:rPr>
          <w:fldChar w:fldCharType="begin"/>
        </w:r>
        <w:r>
          <w:rPr>
            <w:noProof/>
            <w:webHidden/>
          </w:rPr>
          <w:instrText xml:space="preserve"> PAGEREF _Toc277844555 \h </w:instrText>
        </w:r>
        <w:r>
          <w:rPr>
            <w:noProof/>
            <w:webHidden/>
          </w:rPr>
        </w:r>
        <w:r>
          <w:rPr>
            <w:noProof/>
            <w:webHidden/>
          </w:rPr>
          <w:fldChar w:fldCharType="separate"/>
        </w:r>
        <w:r>
          <w:rPr>
            <w:noProof/>
            <w:webHidden/>
          </w:rPr>
          <w:t>10</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56" w:history="1">
        <w:r w:rsidRPr="00FE318C">
          <w:rPr>
            <w:rStyle w:val="Hipervnculo"/>
            <w:noProof/>
          </w:rPr>
          <w:t>1.1. Formulación General del Proyecto</w:t>
        </w:r>
        <w:r>
          <w:rPr>
            <w:noProof/>
            <w:webHidden/>
          </w:rPr>
          <w:tab/>
        </w:r>
        <w:r>
          <w:rPr>
            <w:noProof/>
            <w:webHidden/>
          </w:rPr>
          <w:fldChar w:fldCharType="begin"/>
        </w:r>
        <w:r>
          <w:rPr>
            <w:noProof/>
            <w:webHidden/>
          </w:rPr>
          <w:instrText xml:space="preserve"> PAGEREF _Toc277844556 \h </w:instrText>
        </w:r>
        <w:r>
          <w:rPr>
            <w:noProof/>
            <w:webHidden/>
          </w:rPr>
        </w:r>
        <w:r>
          <w:rPr>
            <w:noProof/>
            <w:webHidden/>
          </w:rPr>
          <w:fldChar w:fldCharType="separate"/>
        </w:r>
        <w:r>
          <w:rPr>
            <w:noProof/>
            <w:webHidden/>
          </w:rPr>
          <w:t>13</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57" w:history="1">
        <w:r w:rsidRPr="00FE318C">
          <w:rPr>
            <w:rStyle w:val="Hipervnculo"/>
            <w:noProof/>
            <w:kern w:val="1"/>
          </w:rPr>
          <w:t>1.2. Objetivos</w:t>
        </w:r>
        <w:r>
          <w:rPr>
            <w:noProof/>
            <w:webHidden/>
          </w:rPr>
          <w:tab/>
        </w:r>
        <w:r>
          <w:rPr>
            <w:noProof/>
            <w:webHidden/>
          </w:rPr>
          <w:fldChar w:fldCharType="begin"/>
        </w:r>
        <w:r>
          <w:rPr>
            <w:noProof/>
            <w:webHidden/>
          </w:rPr>
          <w:instrText xml:space="preserve"> PAGEREF _Toc277844557 \h </w:instrText>
        </w:r>
        <w:r>
          <w:rPr>
            <w:noProof/>
            <w:webHidden/>
          </w:rPr>
        </w:r>
        <w:r>
          <w:rPr>
            <w:noProof/>
            <w:webHidden/>
          </w:rPr>
          <w:fldChar w:fldCharType="separate"/>
        </w:r>
        <w:r>
          <w:rPr>
            <w:noProof/>
            <w:webHidden/>
          </w:rPr>
          <w:t>16</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58" w:history="1">
        <w:r w:rsidRPr="00FE318C">
          <w:rPr>
            <w:rStyle w:val="Hipervnculo"/>
            <w:noProof/>
            <w:kern w:val="1"/>
          </w:rPr>
          <w:t>1.2.1. Objetivo General</w:t>
        </w:r>
        <w:r>
          <w:rPr>
            <w:noProof/>
            <w:webHidden/>
          </w:rPr>
          <w:tab/>
        </w:r>
        <w:r>
          <w:rPr>
            <w:noProof/>
            <w:webHidden/>
          </w:rPr>
          <w:fldChar w:fldCharType="begin"/>
        </w:r>
        <w:r>
          <w:rPr>
            <w:noProof/>
            <w:webHidden/>
          </w:rPr>
          <w:instrText xml:space="preserve"> PAGEREF _Toc277844558 \h </w:instrText>
        </w:r>
        <w:r>
          <w:rPr>
            <w:noProof/>
            <w:webHidden/>
          </w:rPr>
        </w:r>
        <w:r>
          <w:rPr>
            <w:noProof/>
            <w:webHidden/>
          </w:rPr>
          <w:fldChar w:fldCharType="separate"/>
        </w:r>
        <w:r>
          <w:rPr>
            <w:noProof/>
            <w:webHidden/>
          </w:rPr>
          <w:t>16</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59" w:history="1">
        <w:r w:rsidRPr="00FE318C">
          <w:rPr>
            <w:rStyle w:val="Hipervnculo"/>
            <w:noProof/>
          </w:rPr>
          <w:t>1.2.1. Objetivos Específicos</w:t>
        </w:r>
        <w:r>
          <w:rPr>
            <w:noProof/>
            <w:webHidden/>
          </w:rPr>
          <w:tab/>
        </w:r>
        <w:r>
          <w:rPr>
            <w:noProof/>
            <w:webHidden/>
          </w:rPr>
          <w:fldChar w:fldCharType="begin"/>
        </w:r>
        <w:r>
          <w:rPr>
            <w:noProof/>
            <w:webHidden/>
          </w:rPr>
          <w:instrText xml:space="preserve"> PAGEREF _Toc277844559 \h </w:instrText>
        </w:r>
        <w:r>
          <w:rPr>
            <w:noProof/>
            <w:webHidden/>
          </w:rPr>
        </w:r>
        <w:r>
          <w:rPr>
            <w:noProof/>
            <w:webHidden/>
          </w:rPr>
          <w:fldChar w:fldCharType="separate"/>
        </w:r>
        <w:r>
          <w:rPr>
            <w:noProof/>
            <w:webHidden/>
          </w:rPr>
          <w:t>16</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60" w:history="1">
        <w:r w:rsidRPr="00FE318C">
          <w:rPr>
            <w:rStyle w:val="Hipervnculo"/>
            <w:noProof/>
          </w:rPr>
          <w:t>1.3. Metodología a Emplear para Desarrollar el Proyecto</w:t>
        </w:r>
        <w:r>
          <w:rPr>
            <w:noProof/>
            <w:webHidden/>
          </w:rPr>
          <w:tab/>
        </w:r>
        <w:r>
          <w:rPr>
            <w:noProof/>
            <w:webHidden/>
          </w:rPr>
          <w:fldChar w:fldCharType="begin"/>
        </w:r>
        <w:r>
          <w:rPr>
            <w:noProof/>
            <w:webHidden/>
          </w:rPr>
          <w:instrText xml:space="preserve"> PAGEREF _Toc277844560 \h </w:instrText>
        </w:r>
        <w:r>
          <w:rPr>
            <w:noProof/>
            <w:webHidden/>
          </w:rPr>
        </w:r>
        <w:r>
          <w:rPr>
            <w:noProof/>
            <w:webHidden/>
          </w:rPr>
          <w:fldChar w:fldCharType="separate"/>
        </w:r>
        <w:r>
          <w:rPr>
            <w:noProof/>
            <w:webHidden/>
          </w:rPr>
          <w:t>17</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61" w:history="1">
        <w:r w:rsidRPr="00FE318C">
          <w:rPr>
            <w:rStyle w:val="Hipervnculo"/>
            <w:noProof/>
          </w:rPr>
          <w:t>1.4. Planificación Inicial</w:t>
        </w:r>
        <w:r>
          <w:rPr>
            <w:noProof/>
            <w:webHidden/>
          </w:rPr>
          <w:tab/>
        </w:r>
        <w:r>
          <w:rPr>
            <w:noProof/>
            <w:webHidden/>
          </w:rPr>
          <w:fldChar w:fldCharType="begin"/>
        </w:r>
        <w:r>
          <w:rPr>
            <w:noProof/>
            <w:webHidden/>
          </w:rPr>
          <w:instrText xml:space="preserve"> PAGEREF _Toc277844561 \h </w:instrText>
        </w:r>
        <w:r>
          <w:rPr>
            <w:noProof/>
            <w:webHidden/>
          </w:rPr>
        </w:r>
        <w:r>
          <w:rPr>
            <w:noProof/>
            <w:webHidden/>
          </w:rPr>
          <w:fldChar w:fldCharType="separate"/>
        </w:r>
        <w:r>
          <w:rPr>
            <w:noProof/>
            <w:webHidden/>
          </w:rPr>
          <w:t>18</w:t>
        </w:r>
        <w:r>
          <w:rPr>
            <w:noProof/>
            <w:webHidden/>
          </w:rPr>
          <w:fldChar w:fldCharType="end"/>
        </w:r>
      </w:hyperlink>
    </w:p>
    <w:p w:rsidR="000E1C37" w:rsidRDefault="000E1C37">
      <w:pPr>
        <w:pStyle w:val="TDC1"/>
        <w:rPr>
          <w:rFonts w:asciiTheme="minorHAnsi" w:eastAsiaTheme="minorEastAsia" w:hAnsiTheme="minorHAnsi" w:cstheme="minorBidi"/>
          <w:b w:val="0"/>
          <w:sz w:val="22"/>
          <w:lang w:eastAsia="es-CL"/>
        </w:rPr>
      </w:pPr>
      <w:hyperlink w:anchor="_Toc277844562" w:history="1">
        <w:r w:rsidRPr="00FE318C">
          <w:rPr>
            <w:rStyle w:val="Hipervnculo"/>
          </w:rPr>
          <w:t>Capítulo 2. Marco Teórico</w:t>
        </w:r>
        <w:r>
          <w:rPr>
            <w:webHidden/>
          </w:rPr>
          <w:tab/>
        </w:r>
        <w:r>
          <w:rPr>
            <w:webHidden/>
          </w:rPr>
          <w:fldChar w:fldCharType="begin"/>
        </w:r>
        <w:r>
          <w:rPr>
            <w:webHidden/>
          </w:rPr>
          <w:instrText xml:space="preserve"> PAGEREF _Toc277844562 \h </w:instrText>
        </w:r>
        <w:r>
          <w:rPr>
            <w:webHidden/>
          </w:rPr>
        </w:r>
        <w:r>
          <w:rPr>
            <w:webHidden/>
          </w:rPr>
          <w:fldChar w:fldCharType="separate"/>
        </w:r>
        <w:r>
          <w:rPr>
            <w:webHidden/>
          </w:rPr>
          <w:t>20</w:t>
        </w:r>
        <w:r>
          <w:rPr>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63" w:history="1">
        <w:r w:rsidRPr="00FE318C">
          <w:rPr>
            <w:rStyle w:val="Hipervnculo"/>
            <w:noProof/>
          </w:rPr>
          <w:t>2.1. Acceso Multimedia Universal</w:t>
        </w:r>
        <w:r>
          <w:rPr>
            <w:noProof/>
            <w:webHidden/>
          </w:rPr>
          <w:tab/>
        </w:r>
        <w:r>
          <w:rPr>
            <w:noProof/>
            <w:webHidden/>
          </w:rPr>
          <w:fldChar w:fldCharType="begin"/>
        </w:r>
        <w:r>
          <w:rPr>
            <w:noProof/>
            <w:webHidden/>
          </w:rPr>
          <w:instrText xml:space="preserve"> PAGEREF _Toc277844563 \h </w:instrText>
        </w:r>
        <w:r>
          <w:rPr>
            <w:noProof/>
            <w:webHidden/>
          </w:rPr>
        </w:r>
        <w:r>
          <w:rPr>
            <w:noProof/>
            <w:webHidden/>
          </w:rPr>
          <w:fldChar w:fldCharType="separate"/>
        </w:r>
        <w:r>
          <w:rPr>
            <w:noProof/>
            <w:webHidden/>
          </w:rPr>
          <w:t>20</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64" w:history="1">
        <w:r w:rsidRPr="00FE318C">
          <w:rPr>
            <w:rStyle w:val="Hipervnculo"/>
            <w:noProof/>
          </w:rPr>
          <w:t>2.2. Protocolo XML orientado a objetos</w:t>
        </w:r>
        <w:r>
          <w:rPr>
            <w:noProof/>
            <w:webHidden/>
          </w:rPr>
          <w:tab/>
        </w:r>
        <w:r>
          <w:rPr>
            <w:noProof/>
            <w:webHidden/>
          </w:rPr>
          <w:fldChar w:fldCharType="begin"/>
        </w:r>
        <w:r>
          <w:rPr>
            <w:noProof/>
            <w:webHidden/>
          </w:rPr>
          <w:instrText xml:space="preserve"> PAGEREF _Toc277844564 \h </w:instrText>
        </w:r>
        <w:r>
          <w:rPr>
            <w:noProof/>
            <w:webHidden/>
          </w:rPr>
        </w:r>
        <w:r>
          <w:rPr>
            <w:noProof/>
            <w:webHidden/>
          </w:rPr>
          <w:fldChar w:fldCharType="separate"/>
        </w:r>
        <w:r>
          <w:rPr>
            <w:noProof/>
            <w:webHidden/>
          </w:rPr>
          <w:t>24</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65" w:history="1">
        <w:r w:rsidRPr="00FE318C">
          <w:rPr>
            <w:rStyle w:val="Hipervnculo"/>
            <w:noProof/>
          </w:rPr>
          <w:t>2.2.1. SOAP</w:t>
        </w:r>
        <w:r>
          <w:rPr>
            <w:noProof/>
            <w:webHidden/>
          </w:rPr>
          <w:tab/>
        </w:r>
        <w:r>
          <w:rPr>
            <w:noProof/>
            <w:webHidden/>
          </w:rPr>
          <w:fldChar w:fldCharType="begin"/>
        </w:r>
        <w:r>
          <w:rPr>
            <w:noProof/>
            <w:webHidden/>
          </w:rPr>
          <w:instrText xml:space="preserve"> PAGEREF _Toc277844565 \h </w:instrText>
        </w:r>
        <w:r>
          <w:rPr>
            <w:noProof/>
            <w:webHidden/>
          </w:rPr>
        </w:r>
        <w:r>
          <w:rPr>
            <w:noProof/>
            <w:webHidden/>
          </w:rPr>
          <w:fldChar w:fldCharType="separate"/>
        </w:r>
        <w:r>
          <w:rPr>
            <w:noProof/>
            <w:webHidden/>
          </w:rPr>
          <w:t>24</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66" w:history="1">
        <w:r w:rsidRPr="00FE318C">
          <w:rPr>
            <w:rStyle w:val="Hipervnculo"/>
            <w:noProof/>
          </w:rPr>
          <w:t>2.2.2. REST</w:t>
        </w:r>
        <w:r>
          <w:rPr>
            <w:noProof/>
            <w:webHidden/>
          </w:rPr>
          <w:tab/>
        </w:r>
        <w:r>
          <w:rPr>
            <w:noProof/>
            <w:webHidden/>
          </w:rPr>
          <w:fldChar w:fldCharType="begin"/>
        </w:r>
        <w:r>
          <w:rPr>
            <w:noProof/>
            <w:webHidden/>
          </w:rPr>
          <w:instrText xml:space="preserve"> PAGEREF _Toc277844566 \h </w:instrText>
        </w:r>
        <w:r>
          <w:rPr>
            <w:noProof/>
            <w:webHidden/>
          </w:rPr>
        </w:r>
        <w:r>
          <w:rPr>
            <w:noProof/>
            <w:webHidden/>
          </w:rPr>
          <w:fldChar w:fldCharType="separate"/>
        </w:r>
        <w:r>
          <w:rPr>
            <w:noProof/>
            <w:webHidden/>
          </w:rPr>
          <w:t>26</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67" w:history="1">
        <w:r w:rsidRPr="00FE318C">
          <w:rPr>
            <w:rStyle w:val="Hipervnculo"/>
            <w:noProof/>
          </w:rPr>
          <w:t>2.2.3. RSS</w:t>
        </w:r>
        <w:r>
          <w:rPr>
            <w:noProof/>
            <w:webHidden/>
          </w:rPr>
          <w:tab/>
        </w:r>
        <w:r>
          <w:rPr>
            <w:noProof/>
            <w:webHidden/>
          </w:rPr>
          <w:fldChar w:fldCharType="begin"/>
        </w:r>
        <w:r>
          <w:rPr>
            <w:noProof/>
            <w:webHidden/>
          </w:rPr>
          <w:instrText xml:space="preserve"> PAGEREF _Toc277844567 \h </w:instrText>
        </w:r>
        <w:r>
          <w:rPr>
            <w:noProof/>
            <w:webHidden/>
          </w:rPr>
        </w:r>
        <w:r>
          <w:rPr>
            <w:noProof/>
            <w:webHidden/>
          </w:rPr>
          <w:fldChar w:fldCharType="separate"/>
        </w:r>
        <w:r>
          <w:rPr>
            <w:noProof/>
            <w:webHidden/>
          </w:rPr>
          <w:t>27</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68" w:history="1">
        <w:r w:rsidRPr="00FE318C">
          <w:rPr>
            <w:rStyle w:val="Hipervnculo"/>
            <w:noProof/>
          </w:rPr>
          <w:t>2.2.4. XML Orientado a MVC</w:t>
        </w:r>
        <w:r>
          <w:rPr>
            <w:noProof/>
            <w:webHidden/>
          </w:rPr>
          <w:tab/>
        </w:r>
        <w:r>
          <w:rPr>
            <w:noProof/>
            <w:webHidden/>
          </w:rPr>
          <w:fldChar w:fldCharType="begin"/>
        </w:r>
        <w:r>
          <w:rPr>
            <w:noProof/>
            <w:webHidden/>
          </w:rPr>
          <w:instrText xml:space="preserve"> PAGEREF _Toc277844568 \h </w:instrText>
        </w:r>
        <w:r>
          <w:rPr>
            <w:noProof/>
            <w:webHidden/>
          </w:rPr>
        </w:r>
        <w:r>
          <w:rPr>
            <w:noProof/>
            <w:webHidden/>
          </w:rPr>
          <w:fldChar w:fldCharType="separate"/>
        </w:r>
        <w:r>
          <w:rPr>
            <w:noProof/>
            <w:webHidden/>
          </w:rPr>
          <w:t>28</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69" w:history="1">
        <w:r w:rsidRPr="00FE318C">
          <w:rPr>
            <w:rStyle w:val="Hipervnculo"/>
            <w:noProof/>
          </w:rPr>
          <w:t>2.3.1. Servidor  Web</w:t>
        </w:r>
        <w:r>
          <w:rPr>
            <w:noProof/>
            <w:webHidden/>
          </w:rPr>
          <w:tab/>
        </w:r>
        <w:r>
          <w:rPr>
            <w:noProof/>
            <w:webHidden/>
          </w:rPr>
          <w:fldChar w:fldCharType="begin"/>
        </w:r>
        <w:r>
          <w:rPr>
            <w:noProof/>
            <w:webHidden/>
          </w:rPr>
          <w:instrText xml:space="preserve"> PAGEREF _Toc277844569 \h </w:instrText>
        </w:r>
        <w:r>
          <w:rPr>
            <w:noProof/>
            <w:webHidden/>
          </w:rPr>
        </w:r>
        <w:r>
          <w:rPr>
            <w:noProof/>
            <w:webHidden/>
          </w:rPr>
          <w:fldChar w:fldCharType="separate"/>
        </w:r>
        <w:r>
          <w:rPr>
            <w:noProof/>
            <w:webHidden/>
          </w:rPr>
          <w:t>29</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0" w:history="1">
        <w:r w:rsidRPr="00FE318C">
          <w:rPr>
            <w:rStyle w:val="Hipervnculo"/>
            <w:noProof/>
            <w:lang w:val="es-ES"/>
          </w:rPr>
          <w:t>2.3.2. Stream</w:t>
        </w:r>
        <w:r>
          <w:rPr>
            <w:noProof/>
            <w:webHidden/>
          </w:rPr>
          <w:tab/>
        </w:r>
        <w:r>
          <w:rPr>
            <w:noProof/>
            <w:webHidden/>
          </w:rPr>
          <w:fldChar w:fldCharType="begin"/>
        </w:r>
        <w:r>
          <w:rPr>
            <w:noProof/>
            <w:webHidden/>
          </w:rPr>
          <w:instrText xml:space="preserve"> PAGEREF _Toc277844570 \h </w:instrText>
        </w:r>
        <w:r>
          <w:rPr>
            <w:noProof/>
            <w:webHidden/>
          </w:rPr>
        </w:r>
        <w:r>
          <w:rPr>
            <w:noProof/>
            <w:webHidden/>
          </w:rPr>
          <w:fldChar w:fldCharType="separate"/>
        </w:r>
        <w:r>
          <w:rPr>
            <w:noProof/>
            <w:webHidden/>
          </w:rPr>
          <w:t>30</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1" w:history="1">
        <w:r w:rsidRPr="00FE318C">
          <w:rPr>
            <w:rStyle w:val="Hipervnculo"/>
            <w:noProof/>
            <w:lang w:val="es-ES"/>
          </w:rPr>
          <w:t>2.3.2.1. HTTP Delivery</w:t>
        </w:r>
        <w:r>
          <w:rPr>
            <w:noProof/>
            <w:webHidden/>
          </w:rPr>
          <w:tab/>
        </w:r>
        <w:r>
          <w:rPr>
            <w:noProof/>
            <w:webHidden/>
          </w:rPr>
          <w:fldChar w:fldCharType="begin"/>
        </w:r>
        <w:r>
          <w:rPr>
            <w:noProof/>
            <w:webHidden/>
          </w:rPr>
          <w:instrText xml:space="preserve"> PAGEREF _Toc277844571 \h </w:instrText>
        </w:r>
        <w:r>
          <w:rPr>
            <w:noProof/>
            <w:webHidden/>
          </w:rPr>
        </w:r>
        <w:r>
          <w:rPr>
            <w:noProof/>
            <w:webHidden/>
          </w:rPr>
          <w:fldChar w:fldCharType="separate"/>
        </w:r>
        <w:r>
          <w:rPr>
            <w:noProof/>
            <w:webHidden/>
          </w:rPr>
          <w:t>30</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2" w:history="1">
        <w:r w:rsidRPr="00FE318C">
          <w:rPr>
            <w:rStyle w:val="Hipervnculo"/>
            <w:noProof/>
          </w:rPr>
          <w:t>2.3.2.2. Streaming</w:t>
        </w:r>
        <w:r>
          <w:rPr>
            <w:noProof/>
            <w:webHidden/>
          </w:rPr>
          <w:tab/>
        </w:r>
        <w:r>
          <w:rPr>
            <w:noProof/>
            <w:webHidden/>
          </w:rPr>
          <w:fldChar w:fldCharType="begin"/>
        </w:r>
        <w:r>
          <w:rPr>
            <w:noProof/>
            <w:webHidden/>
          </w:rPr>
          <w:instrText xml:space="preserve"> PAGEREF _Toc277844572 \h </w:instrText>
        </w:r>
        <w:r>
          <w:rPr>
            <w:noProof/>
            <w:webHidden/>
          </w:rPr>
        </w:r>
        <w:r>
          <w:rPr>
            <w:noProof/>
            <w:webHidden/>
          </w:rPr>
          <w:fldChar w:fldCharType="separate"/>
        </w:r>
        <w:r>
          <w:rPr>
            <w:noProof/>
            <w:webHidden/>
          </w:rPr>
          <w:t>31</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3" w:history="1">
        <w:r w:rsidRPr="00FE318C">
          <w:rPr>
            <w:rStyle w:val="Hipervnculo"/>
            <w:noProof/>
            <w:lang w:val="es-ES"/>
          </w:rPr>
          <w:t>2.3.2.3. Media Streaming</w:t>
        </w:r>
        <w:r>
          <w:rPr>
            <w:noProof/>
            <w:webHidden/>
          </w:rPr>
          <w:tab/>
        </w:r>
        <w:r>
          <w:rPr>
            <w:noProof/>
            <w:webHidden/>
          </w:rPr>
          <w:fldChar w:fldCharType="begin"/>
        </w:r>
        <w:r>
          <w:rPr>
            <w:noProof/>
            <w:webHidden/>
          </w:rPr>
          <w:instrText xml:space="preserve"> PAGEREF _Toc277844573 \h </w:instrText>
        </w:r>
        <w:r>
          <w:rPr>
            <w:noProof/>
            <w:webHidden/>
          </w:rPr>
        </w:r>
        <w:r>
          <w:rPr>
            <w:noProof/>
            <w:webHidden/>
          </w:rPr>
          <w:fldChar w:fldCharType="separate"/>
        </w:r>
        <w:r>
          <w:rPr>
            <w:noProof/>
            <w:webHidden/>
          </w:rPr>
          <w:t>32</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74" w:history="1">
        <w:r w:rsidRPr="00FE318C">
          <w:rPr>
            <w:rStyle w:val="Hipervnculo"/>
            <w:noProof/>
          </w:rPr>
          <w:t>2.4. Codecs de Video</w:t>
        </w:r>
        <w:r>
          <w:rPr>
            <w:noProof/>
            <w:webHidden/>
          </w:rPr>
          <w:tab/>
        </w:r>
        <w:r>
          <w:rPr>
            <w:noProof/>
            <w:webHidden/>
          </w:rPr>
          <w:fldChar w:fldCharType="begin"/>
        </w:r>
        <w:r>
          <w:rPr>
            <w:noProof/>
            <w:webHidden/>
          </w:rPr>
          <w:instrText xml:space="preserve"> PAGEREF _Toc277844574 \h </w:instrText>
        </w:r>
        <w:r>
          <w:rPr>
            <w:noProof/>
            <w:webHidden/>
          </w:rPr>
        </w:r>
        <w:r>
          <w:rPr>
            <w:noProof/>
            <w:webHidden/>
          </w:rPr>
          <w:fldChar w:fldCharType="separate"/>
        </w:r>
        <w:r>
          <w:rPr>
            <w:noProof/>
            <w:webHidden/>
          </w:rPr>
          <w:t>35</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5" w:history="1">
        <w:r w:rsidRPr="00FE318C">
          <w:rPr>
            <w:rStyle w:val="Hipervnculo"/>
            <w:noProof/>
            <w:lang w:val="es-ES"/>
          </w:rPr>
          <w:t>2.4.1. H263 Sorenson</w:t>
        </w:r>
        <w:r>
          <w:rPr>
            <w:noProof/>
            <w:webHidden/>
          </w:rPr>
          <w:tab/>
        </w:r>
        <w:r>
          <w:rPr>
            <w:noProof/>
            <w:webHidden/>
          </w:rPr>
          <w:fldChar w:fldCharType="begin"/>
        </w:r>
        <w:r>
          <w:rPr>
            <w:noProof/>
            <w:webHidden/>
          </w:rPr>
          <w:instrText xml:space="preserve"> PAGEREF _Toc277844575 \h </w:instrText>
        </w:r>
        <w:r>
          <w:rPr>
            <w:noProof/>
            <w:webHidden/>
          </w:rPr>
        </w:r>
        <w:r>
          <w:rPr>
            <w:noProof/>
            <w:webHidden/>
          </w:rPr>
          <w:fldChar w:fldCharType="separate"/>
        </w:r>
        <w:r>
          <w:rPr>
            <w:noProof/>
            <w:webHidden/>
          </w:rPr>
          <w:t>36</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6" w:history="1">
        <w:r w:rsidRPr="00FE318C">
          <w:rPr>
            <w:rStyle w:val="Hipervnculo"/>
            <w:noProof/>
          </w:rPr>
          <w:t>2.4.2. H264 Mpeg-4 Parte 10</w:t>
        </w:r>
        <w:r>
          <w:rPr>
            <w:noProof/>
            <w:webHidden/>
          </w:rPr>
          <w:tab/>
        </w:r>
        <w:r>
          <w:rPr>
            <w:noProof/>
            <w:webHidden/>
          </w:rPr>
          <w:fldChar w:fldCharType="begin"/>
        </w:r>
        <w:r>
          <w:rPr>
            <w:noProof/>
            <w:webHidden/>
          </w:rPr>
          <w:instrText xml:space="preserve"> PAGEREF _Toc277844576 \h </w:instrText>
        </w:r>
        <w:r>
          <w:rPr>
            <w:noProof/>
            <w:webHidden/>
          </w:rPr>
        </w:r>
        <w:r>
          <w:rPr>
            <w:noProof/>
            <w:webHidden/>
          </w:rPr>
          <w:fldChar w:fldCharType="separate"/>
        </w:r>
        <w:r>
          <w:rPr>
            <w:noProof/>
            <w:webHidden/>
          </w:rPr>
          <w:t>36</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7" w:history="1">
        <w:r w:rsidRPr="00FE318C">
          <w:rPr>
            <w:rStyle w:val="Hipervnculo"/>
            <w:noProof/>
          </w:rPr>
          <w:t>2.4.4. OGG Theora</w:t>
        </w:r>
        <w:r>
          <w:rPr>
            <w:noProof/>
            <w:webHidden/>
          </w:rPr>
          <w:tab/>
        </w:r>
        <w:r>
          <w:rPr>
            <w:noProof/>
            <w:webHidden/>
          </w:rPr>
          <w:fldChar w:fldCharType="begin"/>
        </w:r>
        <w:r>
          <w:rPr>
            <w:noProof/>
            <w:webHidden/>
          </w:rPr>
          <w:instrText xml:space="preserve"> PAGEREF _Toc277844577 \h </w:instrText>
        </w:r>
        <w:r>
          <w:rPr>
            <w:noProof/>
            <w:webHidden/>
          </w:rPr>
        </w:r>
        <w:r>
          <w:rPr>
            <w:noProof/>
            <w:webHidden/>
          </w:rPr>
          <w:fldChar w:fldCharType="separate"/>
        </w:r>
        <w:r>
          <w:rPr>
            <w:noProof/>
            <w:webHidden/>
          </w:rPr>
          <w:t>37</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8" w:history="1">
        <w:r w:rsidRPr="00FE318C">
          <w:rPr>
            <w:rStyle w:val="Hipervnculo"/>
            <w:noProof/>
            <w:lang w:val="es-ES"/>
          </w:rPr>
          <w:t>2.4.5. MPEG-4</w:t>
        </w:r>
        <w:r>
          <w:rPr>
            <w:noProof/>
            <w:webHidden/>
          </w:rPr>
          <w:tab/>
        </w:r>
        <w:r>
          <w:rPr>
            <w:noProof/>
            <w:webHidden/>
          </w:rPr>
          <w:fldChar w:fldCharType="begin"/>
        </w:r>
        <w:r>
          <w:rPr>
            <w:noProof/>
            <w:webHidden/>
          </w:rPr>
          <w:instrText xml:space="preserve"> PAGEREF _Toc277844578 \h </w:instrText>
        </w:r>
        <w:r>
          <w:rPr>
            <w:noProof/>
            <w:webHidden/>
          </w:rPr>
        </w:r>
        <w:r>
          <w:rPr>
            <w:noProof/>
            <w:webHidden/>
          </w:rPr>
          <w:fldChar w:fldCharType="separate"/>
        </w:r>
        <w:r>
          <w:rPr>
            <w:noProof/>
            <w:webHidden/>
          </w:rPr>
          <w:t>37</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79" w:history="1">
        <w:r w:rsidRPr="00FE318C">
          <w:rPr>
            <w:rStyle w:val="Hipervnculo"/>
            <w:noProof/>
            <w:lang w:val="es-ES"/>
          </w:rPr>
          <w:t>2.4.6. WMV</w:t>
        </w:r>
        <w:r>
          <w:rPr>
            <w:noProof/>
            <w:webHidden/>
          </w:rPr>
          <w:tab/>
        </w:r>
        <w:r>
          <w:rPr>
            <w:noProof/>
            <w:webHidden/>
          </w:rPr>
          <w:fldChar w:fldCharType="begin"/>
        </w:r>
        <w:r>
          <w:rPr>
            <w:noProof/>
            <w:webHidden/>
          </w:rPr>
          <w:instrText xml:space="preserve"> PAGEREF _Toc277844579 \h </w:instrText>
        </w:r>
        <w:r>
          <w:rPr>
            <w:noProof/>
            <w:webHidden/>
          </w:rPr>
        </w:r>
        <w:r>
          <w:rPr>
            <w:noProof/>
            <w:webHidden/>
          </w:rPr>
          <w:fldChar w:fldCharType="separate"/>
        </w:r>
        <w:r>
          <w:rPr>
            <w:noProof/>
            <w:webHidden/>
          </w:rPr>
          <w:t>38</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80" w:history="1">
        <w:r w:rsidRPr="00FE318C">
          <w:rPr>
            <w:rStyle w:val="Hipervnculo"/>
            <w:noProof/>
          </w:rPr>
          <w:t>2.5. Tecnologías Clientes</w:t>
        </w:r>
        <w:r>
          <w:rPr>
            <w:noProof/>
            <w:webHidden/>
          </w:rPr>
          <w:tab/>
        </w:r>
        <w:r>
          <w:rPr>
            <w:noProof/>
            <w:webHidden/>
          </w:rPr>
          <w:fldChar w:fldCharType="begin"/>
        </w:r>
        <w:r>
          <w:rPr>
            <w:noProof/>
            <w:webHidden/>
          </w:rPr>
          <w:instrText xml:space="preserve"> PAGEREF _Toc277844580 \h </w:instrText>
        </w:r>
        <w:r>
          <w:rPr>
            <w:noProof/>
            <w:webHidden/>
          </w:rPr>
        </w:r>
        <w:r>
          <w:rPr>
            <w:noProof/>
            <w:webHidden/>
          </w:rPr>
          <w:fldChar w:fldCharType="separate"/>
        </w:r>
        <w:r>
          <w:rPr>
            <w:noProof/>
            <w:webHidden/>
          </w:rPr>
          <w:t>39</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81" w:history="1">
        <w:r w:rsidRPr="00FE318C">
          <w:rPr>
            <w:rStyle w:val="Hipervnculo"/>
            <w:noProof/>
            <w:lang w:val="es-ES"/>
          </w:rPr>
          <w:t>2.5.1. Real Media Player</w:t>
        </w:r>
        <w:r>
          <w:rPr>
            <w:noProof/>
            <w:webHidden/>
          </w:rPr>
          <w:tab/>
        </w:r>
        <w:r>
          <w:rPr>
            <w:noProof/>
            <w:webHidden/>
          </w:rPr>
          <w:fldChar w:fldCharType="begin"/>
        </w:r>
        <w:r>
          <w:rPr>
            <w:noProof/>
            <w:webHidden/>
          </w:rPr>
          <w:instrText xml:space="preserve"> PAGEREF _Toc277844581 \h </w:instrText>
        </w:r>
        <w:r>
          <w:rPr>
            <w:noProof/>
            <w:webHidden/>
          </w:rPr>
        </w:r>
        <w:r>
          <w:rPr>
            <w:noProof/>
            <w:webHidden/>
          </w:rPr>
          <w:fldChar w:fldCharType="separate"/>
        </w:r>
        <w:r>
          <w:rPr>
            <w:noProof/>
            <w:webHidden/>
          </w:rPr>
          <w:t>40</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82" w:history="1">
        <w:r w:rsidRPr="00FE318C">
          <w:rPr>
            <w:rStyle w:val="Hipervnculo"/>
            <w:noProof/>
            <w:lang w:val="es-ES"/>
          </w:rPr>
          <w:t>2.5.2. Windows Media Player</w:t>
        </w:r>
        <w:r>
          <w:rPr>
            <w:noProof/>
            <w:webHidden/>
          </w:rPr>
          <w:tab/>
        </w:r>
        <w:r>
          <w:rPr>
            <w:noProof/>
            <w:webHidden/>
          </w:rPr>
          <w:fldChar w:fldCharType="begin"/>
        </w:r>
        <w:r>
          <w:rPr>
            <w:noProof/>
            <w:webHidden/>
          </w:rPr>
          <w:instrText xml:space="preserve"> PAGEREF _Toc277844582 \h </w:instrText>
        </w:r>
        <w:r>
          <w:rPr>
            <w:noProof/>
            <w:webHidden/>
          </w:rPr>
        </w:r>
        <w:r>
          <w:rPr>
            <w:noProof/>
            <w:webHidden/>
          </w:rPr>
          <w:fldChar w:fldCharType="separate"/>
        </w:r>
        <w:r>
          <w:rPr>
            <w:noProof/>
            <w:webHidden/>
          </w:rPr>
          <w:t>41</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83" w:history="1">
        <w:r w:rsidRPr="00FE318C">
          <w:rPr>
            <w:rStyle w:val="Hipervnculo"/>
            <w:noProof/>
            <w:lang w:val="es-ES"/>
          </w:rPr>
          <w:t>2.5.3. Quicktime Player</w:t>
        </w:r>
        <w:r>
          <w:rPr>
            <w:noProof/>
            <w:webHidden/>
          </w:rPr>
          <w:tab/>
        </w:r>
        <w:r>
          <w:rPr>
            <w:noProof/>
            <w:webHidden/>
          </w:rPr>
          <w:fldChar w:fldCharType="begin"/>
        </w:r>
        <w:r>
          <w:rPr>
            <w:noProof/>
            <w:webHidden/>
          </w:rPr>
          <w:instrText xml:space="preserve"> PAGEREF _Toc277844583 \h </w:instrText>
        </w:r>
        <w:r>
          <w:rPr>
            <w:noProof/>
            <w:webHidden/>
          </w:rPr>
        </w:r>
        <w:r>
          <w:rPr>
            <w:noProof/>
            <w:webHidden/>
          </w:rPr>
          <w:fldChar w:fldCharType="separate"/>
        </w:r>
        <w:r>
          <w:rPr>
            <w:noProof/>
            <w:webHidden/>
          </w:rPr>
          <w:t>42</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84" w:history="1">
        <w:r w:rsidRPr="00FE318C">
          <w:rPr>
            <w:rStyle w:val="Hipervnculo"/>
            <w:noProof/>
          </w:rPr>
          <w:t>2.5.4. Adobe Flash</w:t>
        </w:r>
        <w:r>
          <w:rPr>
            <w:noProof/>
            <w:webHidden/>
          </w:rPr>
          <w:tab/>
        </w:r>
        <w:r>
          <w:rPr>
            <w:noProof/>
            <w:webHidden/>
          </w:rPr>
          <w:fldChar w:fldCharType="begin"/>
        </w:r>
        <w:r>
          <w:rPr>
            <w:noProof/>
            <w:webHidden/>
          </w:rPr>
          <w:instrText xml:space="preserve"> PAGEREF _Toc277844584 \h </w:instrText>
        </w:r>
        <w:r>
          <w:rPr>
            <w:noProof/>
            <w:webHidden/>
          </w:rPr>
        </w:r>
        <w:r>
          <w:rPr>
            <w:noProof/>
            <w:webHidden/>
          </w:rPr>
          <w:fldChar w:fldCharType="separate"/>
        </w:r>
        <w:r>
          <w:rPr>
            <w:noProof/>
            <w:webHidden/>
          </w:rPr>
          <w:t>43</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85" w:history="1">
        <w:r w:rsidRPr="00FE318C">
          <w:rPr>
            <w:rStyle w:val="Hipervnculo"/>
            <w:noProof/>
            <w:lang w:val="es-ES"/>
          </w:rPr>
          <w:t>2.5.5. Video HTML 5</w:t>
        </w:r>
        <w:r>
          <w:rPr>
            <w:noProof/>
            <w:webHidden/>
          </w:rPr>
          <w:tab/>
        </w:r>
        <w:r>
          <w:rPr>
            <w:noProof/>
            <w:webHidden/>
          </w:rPr>
          <w:fldChar w:fldCharType="begin"/>
        </w:r>
        <w:r>
          <w:rPr>
            <w:noProof/>
            <w:webHidden/>
          </w:rPr>
          <w:instrText xml:space="preserve"> PAGEREF _Toc277844585 \h </w:instrText>
        </w:r>
        <w:r>
          <w:rPr>
            <w:noProof/>
            <w:webHidden/>
          </w:rPr>
        </w:r>
        <w:r>
          <w:rPr>
            <w:noProof/>
            <w:webHidden/>
          </w:rPr>
          <w:fldChar w:fldCharType="separate"/>
        </w:r>
        <w:r>
          <w:rPr>
            <w:noProof/>
            <w:webHidden/>
          </w:rPr>
          <w:t>46</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86" w:history="1">
        <w:r w:rsidRPr="00FE318C">
          <w:rPr>
            <w:rStyle w:val="Hipervnculo"/>
            <w:noProof/>
          </w:rPr>
          <w:t>2.6. Conversión de videos</w:t>
        </w:r>
        <w:r>
          <w:rPr>
            <w:noProof/>
            <w:webHidden/>
          </w:rPr>
          <w:tab/>
        </w:r>
        <w:r>
          <w:rPr>
            <w:noProof/>
            <w:webHidden/>
          </w:rPr>
          <w:fldChar w:fldCharType="begin"/>
        </w:r>
        <w:r>
          <w:rPr>
            <w:noProof/>
            <w:webHidden/>
          </w:rPr>
          <w:instrText xml:space="preserve"> PAGEREF _Toc277844586 \h </w:instrText>
        </w:r>
        <w:r>
          <w:rPr>
            <w:noProof/>
            <w:webHidden/>
          </w:rPr>
        </w:r>
        <w:r>
          <w:rPr>
            <w:noProof/>
            <w:webHidden/>
          </w:rPr>
          <w:fldChar w:fldCharType="separate"/>
        </w:r>
        <w:r>
          <w:rPr>
            <w:noProof/>
            <w:webHidden/>
          </w:rPr>
          <w:t>47</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87" w:history="1">
        <w:r w:rsidRPr="00FE318C">
          <w:rPr>
            <w:rStyle w:val="Hipervnculo"/>
            <w:noProof/>
          </w:rPr>
          <w:t>2.6.1. FFmpeg</w:t>
        </w:r>
        <w:r>
          <w:rPr>
            <w:noProof/>
            <w:webHidden/>
          </w:rPr>
          <w:tab/>
        </w:r>
        <w:r>
          <w:rPr>
            <w:noProof/>
            <w:webHidden/>
          </w:rPr>
          <w:fldChar w:fldCharType="begin"/>
        </w:r>
        <w:r>
          <w:rPr>
            <w:noProof/>
            <w:webHidden/>
          </w:rPr>
          <w:instrText xml:space="preserve"> PAGEREF _Toc277844587 \h </w:instrText>
        </w:r>
        <w:r>
          <w:rPr>
            <w:noProof/>
            <w:webHidden/>
          </w:rPr>
        </w:r>
        <w:r>
          <w:rPr>
            <w:noProof/>
            <w:webHidden/>
          </w:rPr>
          <w:fldChar w:fldCharType="separate"/>
        </w:r>
        <w:r>
          <w:rPr>
            <w:noProof/>
            <w:webHidden/>
          </w:rPr>
          <w:t>47</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88" w:history="1">
        <w:r w:rsidRPr="00FE318C">
          <w:rPr>
            <w:rStyle w:val="Hipervnculo"/>
            <w:noProof/>
          </w:rPr>
          <w:t>2.7. IPTV</w:t>
        </w:r>
        <w:r>
          <w:rPr>
            <w:noProof/>
            <w:webHidden/>
          </w:rPr>
          <w:tab/>
        </w:r>
        <w:r>
          <w:rPr>
            <w:noProof/>
            <w:webHidden/>
          </w:rPr>
          <w:fldChar w:fldCharType="begin"/>
        </w:r>
        <w:r>
          <w:rPr>
            <w:noProof/>
            <w:webHidden/>
          </w:rPr>
          <w:instrText xml:space="preserve"> PAGEREF _Toc277844588 \h </w:instrText>
        </w:r>
        <w:r>
          <w:rPr>
            <w:noProof/>
            <w:webHidden/>
          </w:rPr>
        </w:r>
        <w:r>
          <w:rPr>
            <w:noProof/>
            <w:webHidden/>
          </w:rPr>
          <w:fldChar w:fldCharType="separate"/>
        </w:r>
        <w:r>
          <w:rPr>
            <w:noProof/>
            <w:webHidden/>
          </w:rPr>
          <w:t>49</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89" w:history="1">
        <w:r w:rsidRPr="00FE318C">
          <w:rPr>
            <w:rStyle w:val="Hipervnculo"/>
            <w:noProof/>
          </w:rPr>
          <w:t>2.8. Metodología de Desarrollo</w:t>
        </w:r>
        <w:r>
          <w:rPr>
            <w:noProof/>
            <w:webHidden/>
          </w:rPr>
          <w:tab/>
        </w:r>
        <w:r>
          <w:rPr>
            <w:noProof/>
            <w:webHidden/>
          </w:rPr>
          <w:fldChar w:fldCharType="begin"/>
        </w:r>
        <w:r>
          <w:rPr>
            <w:noProof/>
            <w:webHidden/>
          </w:rPr>
          <w:instrText xml:space="preserve"> PAGEREF _Toc277844589 \h </w:instrText>
        </w:r>
        <w:r>
          <w:rPr>
            <w:noProof/>
            <w:webHidden/>
          </w:rPr>
        </w:r>
        <w:r>
          <w:rPr>
            <w:noProof/>
            <w:webHidden/>
          </w:rPr>
          <w:fldChar w:fldCharType="separate"/>
        </w:r>
        <w:r>
          <w:rPr>
            <w:noProof/>
            <w:webHidden/>
          </w:rPr>
          <w:t>51</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90" w:history="1">
        <w:r w:rsidRPr="00FE318C">
          <w:rPr>
            <w:rStyle w:val="Hipervnculo"/>
            <w:noProof/>
          </w:rPr>
          <w:t>2.8.1. Extreme Programming</w:t>
        </w:r>
        <w:r>
          <w:rPr>
            <w:noProof/>
            <w:webHidden/>
          </w:rPr>
          <w:tab/>
        </w:r>
        <w:r>
          <w:rPr>
            <w:noProof/>
            <w:webHidden/>
          </w:rPr>
          <w:fldChar w:fldCharType="begin"/>
        </w:r>
        <w:r>
          <w:rPr>
            <w:noProof/>
            <w:webHidden/>
          </w:rPr>
          <w:instrText xml:space="preserve"> PAGEREF _Toc277844590 \h </w:instrText>
        </w:r>
        <w:r>
          <w:rPr>
            <w:noProof/>
            <w:webHidden/>
          </w:rPr>
        </w:r>
        <w:r>
          <w:rPr>
            <w:noProof/>
            <w:webHidden/>
          </w:rPr>
          <w:fldChar w:fldCharType="separate"/>
        </w:r>
        <w:r>
          <w:rPr>
            <w:noProof/>
            <w:webHidden/>
          </w:rPr>
          <w:t>52</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91" w:history="1">
        <w:r w:rsidRPr="00FE318C">
          <w:rPr>
            <w:rStyle w:val="Hipervnculo"/>
            <w:noProof/>
          </w:rPr>
          <w:t>2.8.2. Scrum</w:t>
        </w:r>
        <w:r>
          <w:rPr>
            <w:noProof/>
            <w:webHidden/>
          </w:rPr>
          <w:tab/>
        </w:r>
        <w:r>
          <w:rPr>
            <w:noProof/>
            <w:webHidden/>
          </w:rPr>
          <w:fldChar w:fldCharType="begin"/>
        </w:r>
        <w:r>
          <w:rPr>
            <w:noProof/>
            <w:webHidden/>
          </w:rPr>
          <w:instrText xml:space="preserve"> PAGEREF _Toc277844591 \h </w:instrText>
        </w:r>
        <w:r>
          <w:rPr>
            <w:noProof/>
            <w:webHidden/>
          </w:rPr>
        </w:r>
        <w:r>
          <w:rPr>
            <w:noProof/>
            <w:webHidden/>
          </w:rPr>
          <w:fldChar w:fldCharType="separate"/>
        </w:r>
        <w:r>
          <w:rPr>
            <w:noProof/>
            <w:webHidden/>
          </w:rPr>
          <w:t>54</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92" w:history="1">
        <w:r w:rsidRPr="00FE318C">
          <w:rPr>
            <w:rStyle w:val="Hipervnculo"/>
            <w:noProof/>
          </w:rPr>
          <w:t>2.8.3. Software Libre</w:t>
        </w:r>
        <w:r>
          <w:rPr>
            <w:noProof/>
            <w:webHidden/>
          </w:rPr>
          <w:tab/>
        </w:r>
        <w:r>
          <w:rPr>
            <w:noProof/>
            <w:webHidden/>
          </w:rPr>
          <w:fldChar w:fldCharType="begin"/>
        </w:r>
        <w:r>
          <w:rPr>
            <w:noProof/>
            <w:webHidden/>
          </w:rPr>
          <w:instrText xml:space="preserve"> PAGEREF _Toc277844592 \h </w:instrText>
        </w:r>
        <w:r>
          <w:rPr>
            <w:noProof/>
            <w:webHidden/>
          </w:rPr>
        </w:r>
        <w:r>
          <w:rPr>
            <w:noProof/>
            <w:webHidden/>
          </w:rPr>
          <w:fldChar w:fldCharType="separate"/>
        </w:r>
        <w:r>
          <w:rPr>
            <w:noProof/>
            <w:webHidden/>
          </w:rPr>
          <w:t>55</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93" w:history="1">
        <w:r w:rsidRPr="00FE318C">
          <w:rPr>
            <w:rStyle w:val="Hipervnculo"/>
            <w:noProof/>
          </w:rPr>
          <w:t>2.8.3.1. Licencia GNU GPL v2</w:t>
        </w:r>
        <w:r>
          <w:rPr>
            <w:noProof/>
            <w:webHidden/>
          </w:rPr>
          <w:tab/>
        </w:r>
        <w:r>
          <w:rPr>
            <w:noProof/>
            <w:webHidden/>
          </w:rPr>
          <w:fldChar w:fldCharType="begin"/>
        </w:r>
        <w:r>
          <w:rPr>
            <w:noProof/>
            <w:webHidden/>
          </w:rPr>
          <w:instrText xml:space="preserve"> PAGEREF _Toc277844593 \h </w:instrText>
        </w:r>
        <w:r>
          <w:rPr>
            <w:noProof/>
            <w:webHidden/>
          </w:rPr>
        </w:r>
        <w:r>
          <w:rPr>
            <w:noProof/>
            <w:webHidden/>
          </w:rPr>
          <w:fldChar w:fldCharType="separate"/>
        </w:r>
        <w:r>
          <w:rPr>
            <w:noProof/>
            <w:webHidden/>
          </w:rPr>
          <w:t>58</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94" w:history="1">
        <w:r w:rsidRPr="00FE318C">
          <w:rPr>
            <w:rStyle w:val="Hipervnculo"/>
            <w:noProof/>
          </w:rPr>
          <w:t>2.9. Frameworks</w:t>
        </w:r>
        <w:r>
          <w:rPr>
            <w:noProof/>
            <w:webHidden/>
          </w:rPr>
          <w:tab/>
        </w:r>
        <w:r>
          <w:rPr>
            <w:noProof/>
            <w:webHidden/>
          </w:rPr>
          <w:fldChar w:fldCharType="begin"/>
        </w:r>
        <w:r>
          <w:rPr>
            <w:noProof/>
            <w:webHidden/>
          </w:rPr>
          <w:instrText xml:space="preserve"> PAGEREF _Toc277844594 \h </w:instrText>
        </w:r>
        <w:r>
          <w:rPr>
            <w:noProof/>
            <w:webHidden/>
          </w:rPr>
        </w:r>
        <w:r>
          <w:rPr>
            <w:noProof/>
            <w:webHidden/>
          </w:rPr>
          <w:fldChar w:fldCharType="separate"/>
        </w:r>
        <w:r>
          <w:rPr>
            <w:noProof/>
            <w:webHidden/>
          </w:rPr>
          <w:t>59</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95" w:history="1">
        <w:r w:rsidRPr="00FE318C">
          <w:rPr>
            <w:rStyle w:val="Hipervnculo"/>
            <w:noProof/>
          </w:rPr>
          <w:t>2.9.1. Zend Framework</w:t>
        </w:r>
        <w:r>
          <w:rPr>
            <w:noProof/>
            <w:webHidden/>
          </w:rPr>
          <w:tab/>
        </w:r>
        <w:r>
          <w:rPr>
            <w:noProof/>
            <w:webHidden/>
          </w:rPr>
          <w:fldChar w:fldCharType="begin"/>
        </w:r>
        <w:r>
          <w:rPr>
            <w:noProof/>
            <w:webHidden/>
          </w:rPr>
          <w:instrText xml:space="preserve"> PAGEREF _Toc277844595 \h </w:instrText>
        </w:r>
        <w:r>
          <w:rPr>
            <w:noProof/>
            <w:webHidden/>
          </w:rPr>
        </w:r>
        <w:r>
          <w:rPr>
            <w:noProof/>
            <w:webHidden/>
          </w:rPr>
          <w:fldChar w:fldCharType="separate"/>
        </w:r>
        <w:r>
          <w:rPr>
            <w:noProof/>
            <w:webHidden/>
          </w:rPr>
          <w:t>60</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96" w:history="1">
        <w:r w:rsidRPr="00FE318C">
          <w:rPr>
            <w:rStyle w:val="Hipervnculo"/>
            <w:noProof/>
            <w:lang w:val="pt-BR"/>
          </w:rPr>
          <w:t>2.9.2. Google Web Toolkit</w:t>
        </w:r>
        <w:r>
          <w:rPr>
            <w:noProof/>
            <w:webHidden/>
          </w:rPr>
          <w:tab/>
        </w:r>
        <w:r>
          <w:rPr>
            <w:noProof/>
            <w:webHidden/>
          </w:rPr>
          <w:fldChar w:fldCharType="begin"/>
        </w:r>
        <w:r>
          <w:rPr>
            <w:noProof/>
            <w:webHidden/>
          </w:rPr>
          <w:instrText xml:space="preserve"> PAGEREF _Toc277844596 \h </w:instrText>
        </w:r>
        <w:r>
          <w:rPr>
            <w:noProof/>
            <w:webHidden/>
          </w:rPr>
        </w:r>
        <w:r>
          <w:rPr>
            <w:noProof/>
            <w:webHidden/>
          </w:rPr>
          <w:fldChar w:fldCharType="separate"/>
        </w:r>
        <w:r>
          <w:rPr>
            <w:noProof/>
            <w:webHidden/>
          </w:rPr>
          <w:t>61</w:t>
        </w:r>
        <w:r>
          <w:rPr>
            <w:noProof/>
            <w:webHidden/>
          </w:rPr>
          <w:fldChar w:fldCharType="end"/>
        </w:r>
      </w:hyperlink>
    </w:p>
    <w:p w:rsidR="000E1C37" w:rsidRDefault="000E1C37">
      <w:pPr>
        <w:pStyle w:val="TDC1"/>
        <w:rPr>
          <w:rFonts w:asciiTheme="minorHAnsi" w:eastAsiaTheme="minorEastAsia" w:hAnsiTheme="minorHAnsi" w:cstheme="minorBidi"/>
          <w:b w:val="0"/>
          <w:sz w:val="22"/>
          <w:lang w:eastAsia="es-CL"/>
        </w:rPr>
      </w:pPr>
      <w:hyperlink w:anchor="_Toc277844597" w:history="1">
        <w:r w:rsidRPr="00FE318C">
          <w:rPr>
            <w:rStyle w:val="Hipervnculo"/>
          </w:rPr>
          <w:t>Capítulo 3: Estado del Arte</w:t>
        </w:r>
        <w:r>
          <w:rPr>
            <w:webHidden/>
          </w:rPr>
          <w:tab/>
        </w:r>
        <w:r>
          <w:rPr>
            <w:webHidden/>
          </w:rPr>
          <w:fldChar w:fldCharType="begin"/>
        </w:r>
        <w:r>
          <w:rPr>
            <w:webHidden/>
          </w:rPr>
          <w:instrText xml:space="preserve"> PAGEREF _Toc277844597 \h </w:instrText>
        </w:r>
        <w:r>
          <w:rPr>
            <w:webHidden/>
          </w:rPr>
        </w:r>
        <w:r>
          <w:rPr>
            <w:webHidden/>
          </w:rPr>
          <w:fldChar w:fldCharType="separate"/>
        </w:r>
        <w:r>
          <w:rPr>
            <w:webHidden/>
          </w:rPr>
          <w:t>62</w:t>
        </w:r>
        <w:r>
          <w:rPr>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598" w:history="1">
        <w:r w:rsidRPr="00FE318C">
          <w:rPr>
            <w:rStyle w:val="Hipervnculo"/>
            <w:noProof/>
          </w:rPr>
          <w:t>3.1. Gestores de Contenidos multimedia existentes</w:t>
        </w:r>
        <w:r>
          <w:rPr>
            <w:noProof/>
            <w:webHidden/>
          </w:rPr>
          <w:tab/>
        </w:r>
        <w:r>
          <w:rPr>
            <w:noProof/>
            <w:webHidden/>
          </w:rPr>
          <w:fldChar w:fldCharType="begin"/>
        </w:r>
        <w:r>
          <w:rPr>
            <w:noProof/>
            <w:webHidden/>
          </w:rPr>
          <w:instrText xml:space="preserve"> PAGEREF _Toc277844598 \h </w:instrText>
        </w:r>
        <w:r>
          <w:rPr>
            <w:noProof/>
            <w:webHidden/>
          </w:rPr>
        </w:r>
        <w:r>
          <w:rPr>
            <w:noProof/>
            <w:webHidden/>
          </w:rPr>
          <w:fldChar w:fldCharType="separate"/>
        </w:r>
        <w:r>
          <w:rPr>
            <w:noProof/>
            <w:webHidden/>
          </w:rPr>
          <w:t>62</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599" w:history="1">
        <w:r w:rsidRPr="00FE318C">
          <w:rPr>
            <w:rStyle w:val="Hipervnculo"/>
            <w:noProof/>
            <w:lang w:val="es-ES"/>
          </w:rPr>
          <w:t>3.1.1. PHPMotion</w:t>
        </w:r>
        <w:r>
          <w:rPr>
            <w:noProof/>
            <w:webHidden/>
          </w:rPr>
          <w:tab/>
        </w:r>
        <w:r>
          <w:rPr>
            <w:noProof/>
            <w:webHidden/>
          </w:rPr>
          <w:fldChar w:fldCharType="begin"/>
        </w:r>
        <w:r>
          <w:rPr>
            <w:noProof/>
            <w:webHidden/>
          </w:rPr>
          <w:instrText xml:space="preserve"> PAGEREF _Toc277844599 \h </w:instrText>
        </w:r>
        <w:r>
          <w:rPr>
            <w:noProof/>
            <w:webHidden/>
          </w:rPr>
        </w:r>
        <w:r>
          <w:rPr>
            <w:noProof/>
            <w:webHidden/>
          </w:rPr>
          <w:fldChar w:fldCharType="separate"/>
        </w:r>
        <w:r>
          <w:rPr>
            <w:noProof/>
            <w:webHidden/>
          </w:rPr>
          <w:t>62</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00" w:history="1">
        <w:r w:rsidRPr="00FE318C">
          <w:rPr>
            <w:rStyle w:val="Hipervnculo"/>
            <w:noProof/>
            <w:lang w:val="es-ES"/>
          </w:rPr>
          <w:t>3.1.2. OsTube</w:t>
        </w:r>
        <w:r>
          <w:rPr>
            <w:noProof/>
            <w:webHidden/>
          </w:rPr>
          <w:tab/>
        </w:r>
        <w:r>
          <w:rPr>
            <w:noProof/>
            <w:webHidden/>
          </w:rPr>
          <w:fldChar w:fldCharType="begin"/>
        </w:r>
        <w:r>
          <w:rPr>
            <w:noProof/>
            <w:webHidden/>
          </w:rPr>
          <w:instrText xml:space="preserve"> PAGEREF _Toc277844600 \h </w:instrText>
        </w:r>
        <w:r>
          <w:rPr>
            <w:noProof/>
            <w:webHidden/>
          </w:rPr>
        </w:r>
        <w:r>
          <w:rPr>
            <w:noProof/>
            <w:webHidden/>
          </w:rPr>
          <w:fldChar w:fldCharType="separate"/>
        </w:r>
        <w:r>
          <w:rPr>
            <w:noProof/>
            <w:webHidden/>
          </w:rPr>
          <w:t>64</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601" w:history="1">
        <w:r w:rsidRPr="00FE318C">
          <w:rPr>
            <w:rStyle w:val="Hipervnculo"/>
            <w:noProof/>
          </w:rPr>
          <w:t>3.2. Sitios de contenidos multimedia de referencia</w:t>
        </w:r>
        <w:r>
          <w:rPr>
            <w:noProof/>
            <w:webHidden/>
          </w:rPr>
          <w:tab/>
        </w:r>
        <w:r>
          <w:rPr>
            <w:noProof/>
            <w:webHidden/>
          </w:rPr>
          <w:fldChar w:fldCharType="begin"/>
        </w:r>
        <w:r>
          <w:rPr>
            <w:noProof/>
            <w:webHidden/>
          </w:rPr>
          <w:instrText xml:space="preserve"> PAGEREF _Toc277844601 \h </w:instrText>
        </w:r>
        <w:r>
          <w:rPr>
            <w:noProof/>
            <w:webHidden/>
          </w:rPr>
        </w:r>
        <w:r>
          <w:rPr>
            <w:noProof/>
            <w:webHidden/>
          </w:rPr>
          <w:fldChar w:fldCharType="separate"/>
        </w:r>
        <w:r>
          <w:rPr>
            <w:noProof/>
            <w:webHidden/>
          </w:rPr>
          <w:t>65</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02" w:history="1">
        <w:r w:rsidRPr="00FE318C">
          <w:rPr>
            <w:rStyle w:val="Hipervnculo"/>
            <w:noProof/>
            <w:lang w:val="es-ES"/>
          </w:rPr>
          <w:t>3.2.1. Youtube</w:t>
        </w:r>
        <w:r>
          <w:rPr>
            <w:noProof/>
            <w:webHidden/>
          </w:rPr>
          <w:tab/>
        </w:r>
        <w:r>
          <w:rPr>
            <w:noProof/>
            <w:webHidden/>
          </w:rPr>
          <w:fldChar w:fldCharType="begin"/>
        </w:r>
        <w:r>
          <w:rPr>
            <w:noProof/>
            <w:webHidden/>
          </w:rPr>
          <w:instrText xml:space="preserve"> PAGEREF _Toc277844602 \h </w:instrText>
        </w:r>
        <w:r>
          <w:rPr>
            <w:noProof/>
            <w:webHidden/>
          </w:rPr>
        </w:r>
        <w:r>
          <w:rPr>
            <w:noProof/>
            <w:webHidden/>
          </w:rPr>
          <w:fldChar w:fldCharType="separate"/>
        </w:r>
        <w:r>
          <w:rPr>
            <w:noProof/>
            <w:webHidden/>
          </w:rPr>
          <w:t>65</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03" w:history="1">
        <w:r w:rsidRPr="00FE318C">
          <w:rPr>
            <w:rStyle w:val="Hipervnculo"/>
            <w:noProof/>
            <w:lang w:val="es-ES"/>
          </w:rPr>
          <w:t>3.2.2. Google Video</w:t>
        </w:r>
        <w:r>
          <w:rPr>
            <w:noProof/>
            <w:webHidden/>
          </w:rPr>
          <w:tab/>
        </w:r>
        <w:r>
          <w:rPr>
            <w:noProof/>
            <w:webHidden/>
          </w:rPr>
          <w:fldChar w:fldCharType="begin"/>
        </w:r>
        <w:r>
          <w:rPr>
            <w:noProof/>
            <w:webHidden/>
          </w:rPr>
          <w:instrText xml:space="preserve"> PAGEREF _Toc277844603 \h </w:instrText>
        </w:r>
        <w:r>
          <w:rPr>
            <w:noProof/>
            <w:webHidden/>
          </w:rPr>
        </w:r>
        <w:r>
          <w:rPr>
            <w:noProof/>
            <w:webHidden/>
          </w:rPr>
          <w:fldChar w:fldCharType="separate"/>
        </w:r>
        <w:r>
          <w:rPr>
            <w:noProof/>
            <w:webHidden/>
          </w:rPr>
          <w:t>66</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04" w:history="1">
        <w:r w:rsidRPr="00FE318C">
          <w:rPr>
            <w:rStyle w:val="Hipervnculo"/>
            <w:noProof/>
          </w:rPr>
          <w:t>3.2.3. Vimeo</w:t>
        </w:r>
        <w:r>
          <w:rPr>
            <w:noProof/>
            <w:webHidden/>
          </w:rPr>
          <w:tab/>
        </w:r>
        <w:r>
          <w:rPr>
            <w:noProof/>
            <w:webHidden/>
          </w:rPr>
          <w:fldChar w:fldCharType="begin"/>
        </w:r>
        <w:r>
          <w:rPr>
            <w:noProof/>
            <w:webHidden/>
          </w:rPr>
          <w:instrText xml:space="preserve"> PAGEREF _Toc277844604 \h </w:instrText>
        </w:r>
        <w:r>
          <w:rPr>
            <w:noProof/>
            <w:webHidden/>
          </w:rPr>
        </w:r>
        <w:r>
          <w:rPr>
            <w:noProof/>
            <w:webHidden/>
          </w:rPr>
          <w:fldChar w:fldCharType="separate"/>
        </w:r>
        <w:r>
          <w:rPr>
            <w:noProof/>
            <w:webHidden/>
          </w:rPr>
          <w:t>69</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05" w:history="1">
        <w:r w:rsidRPr="00FE318C">
          <w:rPr>
            <w:rStyle w:val="Hipervnculo"/>
            <w:noProof/>
            <w:lang w:val="es-ES"/>
          </w:rPr>
          <w:t>3.2.4. Terra TV</w:t>
        </w:r>
        <w:r>
          <w:rPr>
            <w:noProof/>
            <w:webHidden/>
          </w:rPr>
          <w:tab/>
        </w:r>
        <w:r>
          <w:rPr>
            <w:noProof/>
            <w:webHidden/>
          </w:rPr>
          <w:fldChar w:fldCharType="begin"/>
        </w:r>
        <w:r>
          <w:rPr>
            <w:noProof/>
            <w:webHidden/>
          </w:rPr>
          <w:instrText xml:space="preserve"> PAGEREF _Toc277844605 \h </w:instrText>
        </w:r>
        <w:r>
          <w:rPr>
            <w:noProof/>
            <w:webHidden/>
          </w:rPr>
        </w:r>
        <w:r>
          <w:rPr>
            <w:noProof/>
            <w:webHidden/>
          </w:rPr>
          <w:fldChar w:fldCharType="separate"/>
        </w:r>
        <w:r>
          <w:rPr>
            <w:noProof/>
            <w:webHidden/>
          </w:rPr>
          <w:t>70</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06" w:history="1">
        <w:r w:rsidRPr="00FE318C">
          <w:rPr>
            <w:rStyle w:val="Hipervnculo"/>
            <w:noProof/>
            <w:lang w:val="es-ES"/>
          </w:rPr>
          <w:t>3.2.6. 3TV</w:t>
        </w:r>
        <w:r>
          <w:rPr>
            <w:noProof/>
            <w:webHidden/>
          </w:rPr>
          <w:tab/>
        </w:r>
        <w:r>
          <w:rPr>
            <w:noProof/>
            <w:webHidden/>
          </w:rPr>
          <w:fldChar w:fldCharType="begin"/>
        </w:r>
        <w:r>
          <w:rPr>
            <w:noProof/>
            <w:webHidden/>
          </w:rPr>
          <w:instrText xml:space="preserve"> PAGEREF _Toc277844606 \h </w:instrText>
        </w:r>
        <w:r>
          <w:rPr>
            <w:noProof/>
            <w:webHidden/>
          </w:rPr>
        </w:r>
        <w:r>
          <w:rPr>
            <w:noProof/>
            <w:webHidden/>
          </w:rPr>
          <w:fldChar w:fldCharType="separate"/>
        </w:r>
        <w:r>
          <w:rPr>
            <w:noProof/>
            <w:webHidden/>
          </w:rPr>
          <w:t>72</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607" w:history="1">
        <w:r w:rsidRPr="00FE318C">
          <w:rPr>
            <w:rStyle w:val="Hipervnculo"/>
            <w:noProof/>
            <w:lang w:val="es-ES"/>
          </w:rPr>
          <w:t>3.3. Google TV</w:t>
        </w:r>
        <w:r>
          <w:rPr>
            <w:noProof/>
            <w:webHidden/>
          </w:rPr>
          <w:tab/>
        </w:r>
        <w:r>
          <w:rPr>
            <w:noProof/>
            <w:webHidden/>
          </w:rPr>
          <w:fldChar w:fldCharType="begin"/>
        </w:r>
        <w:r>
          <w:rPr>
            <w:noProof/>
            <w:webHidden/>
          </w:rPr>
          <w:instrText xml:space="preserve"> PAGEREF _Toc277844607 \h </w:instrText>
        </w:r>
        <w:r>
          <w:rPr>
            <w:noProof/>
            <w:webHidden/>
          </w:rPr>
        </w:r>
        <w:r>
          <w:rPr>
            <w:noProof/>
            <w:webHidden/>
          </w:rPr>
          <w:fldChar w:fldCharType="separate"/>
        </w:r>
        <w:r>
          <w:rPr>
            <w:noProof/>
            <w:webHidden/>
          </w:rPr>
          <w:t>73</w:t>
        </w:r>
        <w:r>
          <w:rPr>
            <w:noProof/>
            <w:webHidden/>
          </w:rPr>
          <w:fldChar w:fldCharType="end"/>
        </w:r>
      </w:hyperlink>
    </w:p>
    <w:p w:rsidR="000E1C37" w:rsidRDefault="000E1C37">
      <w:pPr>
        <w:pStyle w:val="TDC1"/>
        <w:rPr>
          <w:rFonts w:asciiTheme="minorHAnsi" w:eastAsiaTheme="minorEastAsia" w:hAnsiTheme="minorHAnsi" w:cstheme="minorBidi"/>
          <w:b w:val="0"/>
          <w:sz w:val="22"/>
          <w:lang w:eastAsia="es-CL"/>
        </w:rPr>
      </w:pPr>
      <w:hyperlink w:anchor="_Toc277844608" w:history="1">
        <w:r w:rsidRPr="00FE318C">
          <w:rPr>
            <w:rStyle w:val="Hipervnculo"/>
            <w:lang w:val="en-GB"/>
          </w:rPr>
          <w:t>4. Desarrollo</w:t>
        </w:r>
        <w:r>
          <w:rPr>
            <w:webHidden/>
          </w:rPr>
          <w:tab/>
        </w:r>
        <w:r>
          <w:rPr>
            <w:webHidden/>
          </w:rPr>
          <w:fldChar w:fldCharType="begin"/>
        </w:r>
        <w:r>
          <w:rPr>
            <w:webHidden/>
          </w:rPr>
          <w:instrText xml:space="preserve"> PAGEREF _Toc277844608 \h </w:instrText>
        </w:r>
        <w:r>
          <w:rPr>
            <w:webHidden/>
          </w:rPr>
        </w:r>
        <w:r>
          <w:rPr>
            <w:webHidden/>
          </w:rPr>
          <w:fldChar w:fldCharType="separate"/>
        </w:r>
        <w:r>
          <w:rPr>
            <w:webHidden/>
          </w:rPr>
          <w:t>75</w:t>
        </w:r>
        <w:r>
          <w:rPr>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609" w:history="1">
        <w:r w:rsidRPr="00FE318C">
          <w:rPr>
            <w:rStyle w:val="Hipervnculo"/>
            <w:noProof/>
            <w:lang w:val="en-GB"/>
          </w:rPr>
          <w:t>4.2. Tecnología a Utilizar</w:t>
        </w:r>
        <w:r>
          <w:rPr>
            <w:noProof/>
            <w:webHidden/>
          </w:rPr>
          <w:tab/>
        </w:r>
        <w:r>
          <w:rPr>
            <w:noProof/>
            <w:webHidden/>
          </w:rPr>
          <w:fldChar w:fldCharType="begin"/>
        </w:r>
        <w:r>
          <w:rPr>
            <w:noProof/>
            <w:webHidden/>
          </w:rPr>
          <w:instrText xml:space="preserve"> PAGEREF _Toc277844609 \h </w:instrText>
        </w:r>
        <w:r>
          <w:rPr>
            <w:noProof/>
            <w:webHidden/>
          </w:rPr>
        </w:r>
        <w:r>
          <w:rPr>
            <w:noProof/>
            <w:webHidden/>
          </w:rPr>
          <w:fldChar w:fldCharType="separate"/>
        </w:r>
        <w:r>
          <w:rPr>
            <w:noProof/>
            <w:webHidden/>
          </w:rPr>
          <w:t>75</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10" w:history="1">
        <w:r w:rsidRPr="00FE318C">
          <w:rPr>
            <w:rStyle w:val="Hipervnculo"/>
            <w:noProof/>
            <w:lang w:val="en-GB"/>
          </w:rPr>
          <w:t>4.2.1. Lado Servidor</w:t>
        </w:r>
        <w:r>
          <w:rPr>
            <w:noProof/>
            <w:webHidden/>
          </w:rPr>
          <w:tab/>
        </w:r>
        <w:r>
          <w:rPr>
            <w:noProof/>
            <w:webHidden/>
          </w:rPr>
          <w:fldChar w:fldCharType="begin"/>
        </w:r>
        <w:r>
          <w:rPr>
            <w:noProof/>
            <w:webHidden/>
          </w:rPr>
          <w:instrText xml:space="preserve"> PAGEREF _Toc277844610 \h </w:instrText>
        </w:r>
        <w:r>
          <w:rPr>
            <w:noProof/>
            <w:webHidden/>
          </w:rPr>
        </w:r>
        <w:r>
          <w:rPr>
            <w:noProof/>
            <w:webHidden/>
          </w:rPr>
          <w:fldChar w:fldCharType="separate"/>
        </w:r>
        <w:r>
          <w:rPr>
            <w:noProof/>
            <w:webHidden/>
          </w:rPr>
          <w:t>75</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11" w:history="1">
        <w:r w:rsidRPr="00FE318C">
          <w:rPr>
            <w:rStyle w:val="Hipervnculo"/>
            <w:noProof/>
            <w:lang w:val="en-GB"/>
          </w:rPr>
          <w:t>4.2.1.1. PHP 5.3</w:t>
        </w:r>
        <w:r>
          <w:rPr>
            <w:noProof/>
            <w:webHidden/>
          </w:rPr>
          <w:tab/>
        </w:r>
        <w:r>
          <w:rPr>
            <w:noProof/>
            <w:webHidden/>
          </w:rPr>
          <w:fldChar w:fldCharType="begin"/>
        </w:r>
        <w:r>
          <w:rPr>
            <w:noProof/>
            <w:webHidden/>
          </w:rPr>
          <w:instrText xml:space="preserve"> PAGEREF _Toc277844611 \h </w:instrText>
        </w:r>
        <w:r>
          <w:rPr>
            <w:noProof/>
            <w:webHidden/>
          </w:rPr>
        </w:r>
        <w:r>
          <w:rPr>
            <w:noProof/>
            <w:webHidden/>
          </w:rPr>
          <w:fldChar w:fldCharType="separate"/>
        </w:r>
        <w:r>
          <w:rPr>
            <w:noProof/>
            <w:webHidden/>
          </w:rPr>
          <w:t>75</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12" w:history="1">
        <w:r w:rsidRPr="00FE318C">
          <w:rPr>
            <w:rStyle w:val="Hipervnculo"/>
            <w:noProof/>
            <w:lang w:val="en-GB"/>
          </w:rPr>
          <w:t>4.2.1.2. MySQL 5</w:t>
        </w:r>
        <w:r>
          <w:rPr>
            <w:noProof/>
            <w:webHidden/>
          </w:rPr>
          <w:tab/>
        </w:r>
        <w:r>
          <w:rPr>
            <w:noProof/>
            <w:webHidden/>
          </w:rPr>
          <w:fldChar w:fldCharType="begin"/>
        </w:r>
        <w:r>
          <w:rPr>
            <w:noProof/>
            <w:webHidden/>
          </w:rPr>
          <w:instrText xml:space="preserve"> PAGEREF _Toc277844612 \h </w:instrText>
        </w:r>
        <w:r>
          <w:rPr>
            <w:noProof/>
            <w:webHidden/>
          </w:rPr>
        </w:r>
        <w:r>
          <w:rPr>
            <w:noProof/>
            <w:webHidden/>
          </w:rPr>
          <w:fldChar w:fldCharType="separate"/>
        </w:r>
        <w:r>
          <w:rPr>
            <w:noProof/>
            <w:webHidden/>
          </w:rPr>
          <w:t>77</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13" w:history="1">
        <w:r w:rsidRPr="00FE318C">
          <w:rPr>
            <w:rStyle w:val="Hipervnculo"/>
            <w:noProof/>
            <w:lang w:val="en-GB"/>
          </w:rPr>
          <w:t>4.2.1.3. FFMPEG</w:t>
        </w:r>
        <w:r>
          <w:rPr>
            <w:noProof/>
            <w:webHidden/>
          </w:rPr>
          <w:tab/>
        </w:r>
        <w:r>
          <w:rPr>
            <w:noProof/>
            <w:webHidden/>
          </w:rPr>
          <w:fldChar w:fldCharType="begin"/>
        </w:r>
        <w:r>
          <w:rPr>
            <w:noProof/>
            <w:webHidden/>
          </w:rPr>
          <w:instrText xml:space="preserve"> PAGEREF _Toc277844613 \h </w:instrText>
        </w:r>
        <w:r>
          <w:rPr>
            <w:noProof/>
            <w:webHidden/>
          </w:rPr>
        </w:r>
        <w:r>
          <w:rPr>
            <w:noProof/>
            <w:webHidden/>
          </w:rPr>
          <w:fldChar w:fldCharType="separate"/>
        </w:r>
        <w:r>
          <w:rPr>
            <w:noProof/>
            <w:webHidden/>
          </w:rPr>
          <w:t>78</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14" w:history="1">
        <w:r w:rsidRPr="00FE318C">
          <w:rPr>
            <w:rStyle w:val="Hipervnculo"/>
            <w:noProof/>
            <w:lang w:val="en-GB"/>
          </w:rPr>
          <w:t>4.2.2. Lado Cliente</w:t>
        </w:r>
        <w:r>
          <w:rPr>
            <w:noProof/>
            <w:webHidden/>
          </w:rPr>
          <w:tab/>
        </w:r>
        <w:r>
          <w:rPr>
            <w:noProof/>
            <w:webHidden/>
          </w:rPr>
          <w:fldChar w:fldCharType="begin"/>
        </w:r>
        <w:r>
          <w:rPr>
            <w:noProof/>
            <w:webHidden/>
          </w:rPr>
          <w:instrText xml:space="preserve"> PAGEREF _Toc277844614 \h </w:instrText>
        </w:r>
        <w:r>
          <w:rPr>
            <w:noProof/>
            <w:webHidden/>
          </w:rPr>
        </w:r>
        <w:r>
          <w:rPr>
            <w:noProof/>
            <w:webHidden/>
          </w:rPr>
          <w:fldChar w:fldCharType="separate"/>
        </w:r>
        <w:r>
          <w:rPr>
            <w:noProof/>
            <w:webHidden/>
          </w:rPr>
          <w:t>78</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15" w:history="1">
        <w:r w:rsidRPr="00FE318C">
          <w:rPr>
            <w:rStyle w:val="Hipervnculo"/>
            <w:noProof/>
            <w:lang w:val="en-GB"/>
          </w:rPr>
          <w:t>4.2.2.1 JQuery</w:t>
        </w:r>
        <w:r>
          <w:rPr>
            <w:noProof/>
            <w:webHidden/>
          </w:rPr>
          <w:tab/>
        </w:r>
        <w:r>
          <w:rPr>
            <w:noProof/>
            <w:webHidden/>
          </w:rPr>
          <w:fldChar w:fldCharType="begin"/>
        </w:r>
        <w:r>
          <w:rPr>
            <w:noProof/>
            <w:webHidden/>
          </w:rPr>
          <w:instrText xml:space="preserve"> PAGEREF _Toc277844615 \h </w:instrText>
        </w:r>
        <w:r>
          <w:rPr>
            <w:noProof/>
            <w:webHidden/>
          </w:rPr>
        </w:r>
        <w:r>
          <w:rPr>
            <w:noProof/>
            <w:webHidden/>
          </w:rPr>
          <w:fldChar w:fldCharType="separate"/>
        </w:r>
        <w:r>
          <w:rPr>
            <w:noProof/>
            <w:webHidden/>
          </w:rPr>
          <w:t>78</w:t>
        </w:r>
        <w:r>
          <w:rPr>
            <w:noProof/>
            <w:webHidden/>
          </w:rPr>
          <w:fldChar w:fldCharType="end"/>
        </w:r>
      </w:hyperlink>
    </w:p>
    <w:p w:rsidR="000E1C37" w:rsidRDefault="000E1C37">
      <w:pPr>
        <w:pStyle w:val="TDC3"/>
        <w:tabs>
          <w:tab w:val="right" w:leader="dot" w:pos="8828"/>
        </w:tabs>
        <w:rPr>
          <w:rFonts w:asciiTheme="minorHAnsi" w:eastAsiaTheme="minorEastAsia" w:hAnsiTheme="minorHAnsi" w:cstheme="minorBidi"/>
          <w:noProof/>
          <w:sz w:val="22"/>
        </w:rPr>
      </w:pPr>
      <w:hyperlink w:anchor="_Toc277844616" w:history="1">
        <w:r w:rsidRPr="00FE318C">
          <w:rPr>
            <w:rStyle w:val="Hipervnculo"/>
            <w:noProof/>
            <w:lang w:val="en-GB"/>
          </w:rPr>
          <w:t>4.2.2.2 JW Player</w:t>
        </w:r>
        <w:r>
          <w:rPr>
            <w:noProof/>
            <w:webHidden/>
          </w:rPr>
          <w:tab/>
        </w:r>
        <w:r>
          <w:rPr>
            <w:noProof/>
            <w:webHidden/>
          </w:rPr>
          <w:fldChar w:fldCharType="begin"/>
        </w:r>
        <w:r>
          <w:rPr>
            <w:noProof/>
            <w:webHidden/>
          </w:rPr>
          <w:instrText xml:space="preserve"> PAGEREF _Toc277844616 \h </w:instrText>
        </w:r>
        <w:r>
          <w:rPr>
            <w:noProof/>
            <w:webHidden/>
          </w:rPr>
        </w:r>
        <w:r>
          <w:rPr>
            <w:noProof/>
            <w:webHidden/>
          </w:rPr>
          <w:fldChar w:fldCharType="separate"/>
        </w:r>
        <w:r>
          <w:rPr>
            <w:noProof/>
            <w:webHidden/>
          </w:rPr>
          <w:t>78</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617" w:history="1">
        <w:r w:rsidRPr="00FE318C">
          <w:rPr>
            <w:rStyle w:val="Hipervnculo"/>
            <w:noProof/>
            <w:lang w:val="en-GB"/>
          </w:rPr>
          <w:t>4.3. Diagrama de Datos</w:t>
        </w:r>
        <w:r>
          <w:rPr>
            <w:noProof/>
            <w:webHidden/>
          </w:rPr>
          <w:tab/>
        </w:r>
        <w:r>
          <w:rPr>
            <w:noProof/>
            <w:webHidden/>
          </w:rPr>
          <w:fldChar w:fldCharType="begin"/>
        </w:r>
        <w:r>
          <w:rPr>
            <w:noProof/>
            <w:webHidden/>
          </w:rPr>
          <w:instrText xml:space="preserve"> PAGEREF _Toc277844617 \h </w:instrText>
        </w:r>
        <w:r>
          <w:rPr>
            <w:noProof/>
            <w:webHidden/>
          </w:rPr>
        </w:r>
        <w:r>
          <w:rPr>
            <w:noProof/>
            <w:webHidden/>
          </w:rPr>
          <w:fldChar w:fldCharType="separate"/>
        </w:r>
        <w:r>
          <w:rPr>
            <w:noProof/>
            <w:webHidden/>
          </w:rPr>
          <w:t>78</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618" w:history="1">
        <w:r w:rsidRPr="00FE318C">
          <w:rPr>
            <w:rStyle w:val="Hipervnculo"/>
            <w:noProof/>
            <w:lang w:val="en-GB"/>
          </w:rPr>
          <w:t>4.4. Diagrama de Clases</w:t>
        </w:r>
        <w:r>
          <w:rPr>
            <w:noProof/>
            <w:webHidden/>
          </w:rPr>
          <w:tab/>
        </w:r>
        <w:r>
          <w:rPr>
            <w:noProof/>
            <w:webHidden/>
          </w:rPr>
          <w:fldChar w:fldCharType="begin"/>
        </w:r>
        <w:r>
          <w:rPr>
            <w:noProof/>
            <w:webHidden/>
          </w:rPr>
          <w:instrText xml:space="preserve"> PAGEREF _Toc277844618 \h </w:instrText>
        </w:r>
        <w:r>
          <w:rPr>
            <w:noProof/>
            <w:webHidden/>
          </w:rPr>
        </w:r>
        <w:r>
          <w:rPr>
            <w:noProof/>
            <w:webHidden/>
          </w:rPr>
          <w:fldChar w:fldCharType="separate"/>
        </w:r>
        <w:r>
          <w:rPr>
            <w:noProof/>
            <w:webHidden/>
          </w:rPr>
          <w:t>78</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619" w:history="1">
        <w:r w:rsidRPr="00FE318C">
          <w:rPr>
            <w:rStyle w:val="Hipervnculo"/>
            <w:noProof/>
            <w:lang w:val="en-GB"/>
          </w:rPr>
          <w:t>4.5. Especificaciones back office</w:t>
        </w:r>
        <w:r>
          <w:rPr>
            <w:noProof/>
            <w:webHidden/>
          </w:rPr>
          <w:tab/>
        </w:r>
        <w:r>
          <w:rPr>
            <w:noProof/>
            <w:webHidden/>
          </w:rPr>
          <w:fldChar w:fldCharType="begin"/>
        </w:r>
        <w:r>
          <w:rPr>
            <w:noProof/>
            <w:webHidden/>
          </w:rPr>
          <w:instrText xml:space="preserve"> PAGEREF _Toc277844619 \h </w:instrText>
        </w:r>
        <w:r>
          <w:rPr>
            <w:noProof/>
            <w:webHidden/>
          </w:rPr>
        </w:r>
        <w:r>
          <w:rPr>
            <w:noProof/>
            <w:webHidden/>
          </w:rPr>
          <w:fldChar w:fldCharType="separate"/>
        </w:r>
        <w:r>
          <w:rPr>
            <w:noProof/>
            <w:webHidden/>
          </w:rPr>
          <w:t>78</w:t>
        </w:r>
        <w:r>
          <w:rPr>
            <w:noProof/>
            <w:webHidden/>
          </w:rPr>
          <w:fldChar w:fldCharType="end"/>
        </w:r>
      </w:hyperlink>
    </w:p>
    <w:p w:rsidR="000E1C37" w:rsidRDefault="000E1C37">
      <w:pPr>
        <w:pStyle w:val="TDC2"/>
        <w:tabs>
          <w:tab w:val="right" w:leader="dot" w:pos="8828"/>
        </w:tabs>
        <w:rPr>
          <w:rFonts w:asciiTheme="minorHAnsi" w:eastAsiaTheme="minorEastAsia" w:hAnsiTheme="minorHAnsi" w:cstheme="minorBidi"/>
          <w:noProof/>
          <w:sz w:val="22"/>
          <w:lang w:eastAsia="es-CL"/>
        </w:rPr>
      </w:pPr>
      <w:hyperlink w:anchor="_Toc277844620" w:history="1">
        <w:r w:rsidRPr="00FE318C">
          <w:rPr>
            <w:rStyle w:val="Hipervnculo"/>
            <w:noProof/>
            <w:lang w:val="en-GB"/>
          </w:rPr>
          <w:t>4.6. Especificaciones front office</w:t>
        </w:r>
        <w:r>
          <w:rPr>
            <w:noProof/>
            <w:webHidden/>
          </w:rPr>
          <w:tab/>
        </w:r>
        <w:r>
          <w:rPr>
            <w:noProof/>
            <w:webHidden/>
          </w:rPr>
          <w:fldChar w:fldCharType="begin"/>
        </w:r>
        <w:r>
          <w:rPr>
            <w:noProof/>
            <w:webHidden/>
          </w:rPr>
          <w:instrText xml:space="preserve"> PAGEREF _Toc277844620 \h </w:instrText>
        </w:r>
        <w:r>
          <w:rPr>
            <w:noProof/>
            <w:webHidden/>
          </w:rPr>
        </w:r>
        <w:r>
          <w:rPr>
            <w:noProof/>
            <w:webHidden/>
          </w:rPr>
          <w:fldChar w:fldCharType="separate"/>
        </w:r>
        <w:r>
          <w:rPr>
            <w:noProof/>
            <w:webHidden/>
          </w:rPr>
          <w:t>78</w:t>
        </w:r>
        <w:r>
          <w:rPr>
            <w:noProof/>
            <w:webHidden/>
          </w:rPr>
          <w:fldChar w:fldCharType="end"/>
        </w:r>
      </w:hyperlink>
    </w:p>
    <w:p w:rsidR="000E1C37" w:rsidRDefault="000E1C37">
      <w:pPr>
        <w:pStyle w:val="TDC1"/>
        <w:rPr>
          <w:rFonts w:asciiTheme="minorHAnsi" w:eastAsiaTheme="minorEastAsia" w:hAnsiTheme="minorHAnsi" w:cstheme="minorBidi"/>
          <w:b w:val="0"/>
          <w:sz w:val="22"/>
          <w:lang w:eastAsia="es-CL"/>
        </w:rPr>
      </w:pPr>
      <w:hyperlink w:anchor="_Toc277844621" w:history="1">
        <w:r w:rsidRPr="00FE318C">
          <w:rPr>
            <w:rStyle w:val="Hipervnculo"/>
            <w:lang w:val="en-GB"/>
          </w:rPr>
          <w:t xml:space="preserve">5. </w:t>
        </w:r>
        <w:r w:rsidRPr="00FE318C">
          <w:rPr>
            <w:rStyle w:val="Hipervnculo"/>
            <w:lang w:val="en-US"/>
          </w:rPr>
          <w:t>Bibliografía</w:t>
        </w:r>
        <w:r>
          <w:rPr>
            <w:webHidden/>
          </w:rPr>
          <w:tab/>
        </w:r>
        <w:r>
          <w:rPr>
            <w:webHidden/>
          </w:rPr>
          <w:fldChar w:fldCharType="begin"/>
        </w:r>
        <w:r>
          <w:rPr>
            <w:webHidden/>
          </w:rPr>
          <w:instrText xml:space="preserve"> PAGEREF _Toc277844621 \h </w:instrText>
        </w:r>
        <w:r>
          <w:rPr>
            <w:webHidden/>
          </w:rPr>
        </w:r>
        <w:r>
          <w:rPr>
            <w:webHidden/>
          </w:rPr>
          <w:fldChar w:fldCharType="separate"/>
        </w:r>
        <w:r>
          <w:rPr>
            <w:webHidden/>
          </w:rPr>
          <w:t>79</w:t>
        </w:r>
        <w:r>
          <w:rPr>
            <w:webHidden/>
          </w:rPr>
          <w:fldChar w:fldCharType="end"/>
        </w:r>
      </w:hyperlink>
    </w:p>
    <w:p w:rsidR="00391FD4" w:rsidRDefault="0012213C">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750000" w:rsidRDefault="0012213C">
      <w:pPr>
        <w:pStyle w:val="Tabladeilustraciones"/>
        <w:tabs>
          <w:tab w:val="right" w:leader="dot" w:pos="8828"/>
        </w:tabs>
        <w:rPr>
          <w:rFonts w:asciiTheme="minorHAnsi" w:eastAsiaTheme="minorEastAsia" w:hAnsiTheme="minorHAnsi" w:cstheme="minorBidi"/>
          <w:noProof/>
          <w:sz w:val="22"/>
          <w:szCs w:val="22"/>
          <w:lang w:val="es-ES" w:eastAsia="es-ES"/>
        </w:rPr>
      </w:pPr>
      <w:r>
        <w:rPr>
          <w:lang w:val="es-ES"/>
        </w:rPr>
        <w:fldChar w:fldCharType="begin"/>
      </w:r>
      <w:r w:rsidR="00E010D5">
        <w:rPr>
          <w:lang w:val="es-ES"/>
        </w:rPr>
        <w:instrText xml:space="preserve"> TOC \c "Ilustración" </w:instrText>
      </w:r>
      <w:r>
        <w:rPr>
          <w:lang w:val="es-ES"/>
        </w:rPr>
        <w:fldChar w:fldCharType="separate"/>
      </w:r>
      <w:r w:rsidR="00750000">
        <w:rPr>
          <w:noProof/>
        </w:rPr>
        <w:t>Ilustración 1 - Componentes que intervienen en acceso multimedia web</w:t>
      </w:r>
      <w:r w:rsidR="00750000">
        <w:rPr>
          <w:noProof/>
        </w:rPr>
        <w:tab/>
      </w:r>
      <w:r>
        <w:rPr>
          <w:noProof/>
        </w:rPr>
        <w:fldChar w:fldCharType="begin"/>
      </w:r>
      <w:r w:rsidR="00750000">
        <w:rPr>
          <w:noProof/>
        </w:rPr>
        <w:instrText xml:space="preserve"> PAGEREF _Toc277260308 \h </w:instrText>
      </w:r>
      <w:r>
        <w:rPr>
          <w:noProof/>
        </w:rPr>
      </w:r>
      <w:r>
        <w:rPr>
          <w:noProof/>
        </w:rPr>
        <w:fldChar w:fldCharType="separate"/>
      </w:r>
      <w:r w:rsidR="00B24502">
        <w:rPr>
          <w:noProof/>
        </w:rPr>
        <w:t>1</w:t>
      </w:r>
      <w:r>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2 - Adaptación de contenidos para un acceso universal</w:t>
      </w:r>
      <w:r>
        <w:rPr>
          <w:noProof/>
        </w:rPr>
        <w:tab/>
      </w:r>
      <w:r w:rsidR="0012213C">
        <w:rPr>
          <w:noProof/>
        </w:rPr>
        <w:fldChar w:fldCharType="begin"/>
      </w:r>
      <w:r>
        <w:rPr>
          <w:noProof/>
        </w:rPr>
        <w:instrText xml:space="preserve"> PAGEREF _Toc277260309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3 - Esquema SOAP según la W3C</w:t>
      </w:r>
      <w:r>
        <w:rPr>
          <w:noProof/>
        </w:rPr>
        <w:tab/>
      </w:r>
      <w:r w:rsidR="0012213C">
        <w:rPr>
          <w:noProof/>
        </w:rPr>
        <w:fldChar w:fldCharType="begin"/>
      </w:r>
      <w:r>
        <w:rPr>
          <w:noProof/>
        </w:rPr>
        <w:instrText xml:space="preserve"> PAGEREF _Toc277260310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4 - Esquema del funcionamiento de RSS</w:t>
      </w:r>
      <w:r>
        <w:rPr>
          <w:noProof/>
        </w:rPr>
        <w:tab/>
      </w:r>
      <w:r w:rsidR="0012213C">
        <w:rPr>
          <w:noProof/>
        </w:rPr>
        <w:fldChar w:fldCharType="begin"/>
      </w:r>
      <w:r>
        <w:rPr>
          <w:noProof/>
        </w:rPr>
        <w:instrText xml:space="preserve"> PAGEREF _Toc277260311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5 - Esquema de XML Orientado a MVC</w:t>
      </w:r>
      <w:r>
        <w:rPr>
          <w:noProof/>
        </w:rPr>
        <w:tab/>
      </w:r>
      <w:r w:rsidR="0012213C">
        <w:rPr>
          <w:noProof/>
        </w:rPr>
        <w:fldChar w:fldCharType="begin"/>
      </w:r>
      <w:r>
        <w:rPr>
          <w:noProof/>
        </w:rPr>
        <w:instrText xml:space="preserve"> PAGEREF _Toc277260312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6 - Modelo típico de un servicio streaming</w:t>
      </w:r>
      <w:r>
        <w:rPr>
          <w:noProof/>
        </w:rPr>
        <w:tab/>
      </w:r>
      <w:r w:rsidR="0012213C">
        <w:rPr>
          <w:noProof/>
        </w:rPr>
        <w:fldChar w:fldCharType="begin"/>
      </w:r>
      <w:r>
        <w:rPr>
          <w:noProof/>
        </w:rPr>
        <w:instrText xml:space="preserve"> PAGEREF _Toc277260313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7 - Logotipos de reproductores comerciales</w:t>
      </w:r>
      <w:r>
        <w:rPr>
          <w:noProof/>
        </w:rPr>
        <w:tab/>
      </w:r>
      <w:r w:rsidR="0012213C">
        <w:rPr>
          <w:noProof/>
        </w:rPr>
        <w:fldChar w:fldCharType="begin"/>
      </w:r>
      <w:r>
        <w:rPr>
          <w:noProof/>
        </w:rPr>
        <w:instrText xml:space="preserve"> PAGEREF _Toc277260314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8 - Real Player 11</w:t>
      </w:r>
      <w:r>
        <w:rPr>
          <w:noProof/>
        </w:rPr>
        <w:tab/>
      </w:r>
      <w:r w:rsidR="0012213C">
        <w:rPr>
          <w:noProof/>
        </w:rPr>
        <w:fldChar w:fldCharType="begin"/>
      </w:r>
      <w:r>
        <w:rPr>
          <w:noProof/>
        </w:rPr>
        <w:instrText xml:space="preserve"> PAGEREF _Toc277260315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9 - Presentación de Windows Media Center en Windows 7</w:t>
      </w:r>
      <w:r>
        <w:rPr>
          <w:noProof/>
        </w:rPr>
        <w:tab/>
      </w:r>
      <w:r w:rsidR="0012213C">
        <w:rPr>
          <w:noProof/>
        </w:rPr>
        <w:fldChar w:fldCharType="begin"/>
      </w:r>
      <w:r>
        <w:rPr>
          <w:noProof/>
        </w:rPr>
        <w:instrText xml:space="preserve"> PAGEREF _Toc277260316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10 - Reproductor Quicktime 7</w:t>
      </w:r>
      <w:r>
        <w:rPr>
          <w:noProof/>
        </w:rPr>
        <w:tab/>
      </w:r>
      <w:r w:rsidR="0012213C">
        <w:rPr>
          <w:noProof/>
        </w:rPr>
        <w:fldChar w:fldCharType="begin"/>
      </w:r>
      <w:r>
        <w:rPr>
          <w:noProof/>
        </w:rPr>
        <w:instrText xml:space="preserve"> PAGEREF _Toc277260317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11 - JW Player</w:t>
      </w:r>
      <w:r>
        <w:rPr>
          <w:noProof/>
        </w:rPr>
        <w:tab/>
      </w:r>
      <w:r w:rsidR="0012213C">
        <w:rPr>
          <w:noProof/>
        </w:rPr>
        <w:fldChar w:fldCharType="begin"/>
      </w:r>
      <w:r>
        <w:rPr>
          <w:noProof/>
        </w:rPr>
        <w:instrText xml:space="preserve"> PAGEREF _Toc277260318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12 - Esquema de componentes de FFmpeg</w:t>
      </w:r>
      <w:r>
        <w:rPr>
          <w:noProof/>
        </w:rPr>
        <w:tab/>
      </w:r>
      <w:r w:rsidR="0012213C">
        <w:rPr>
          <w:noProof/>
        </w:rPr>
        <w:fldChar w:fldCharType="begin"/>
      </w:r>
      <w:r>
        <w:rPr>
          <w:noProof/>
        </w:rPr>
        <w:instrText xml:space="preserve"> PAGEREF _Toc277260319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13 - Infraestructura de redes IPTV</w:t>
      </w:r>
      <w:r>
        <w:rPr>
          <w:noProof/>
        </w:rPr>
        <w:tab/>
      </w:r>
      <w:r w:rsidR="0012213C">
        <w:rPr>
          <w:noProof/>
        </w:rPr>
        <w:fldChar w:fldCharType="begin"/>
      </w:r>
      <w:r>
        <w:rPr>
          <w:noProof/>
        </w:rPr>
        <w:instrText xml:space="preserve"> PAGEREF _Toc277260320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14 - Visión general Zend Framework</w:t>
      </w:r>
      <w:r>
        <w:rPr>
          <w:noProof/>
        </w:rPr>
        <w:tab/>
      </w:r>
      <w:r w:rsidR="0012213C">
        <w:rPr>
          <w:noProof/>
        </w:rPr>
        <w:fldChar w:fldCharType="begin"/>
      </w:r>
      <w:r>
        <w:rPr>
          <w:noProof/>
        </w:rPr>
        <w:instrText xml:space="preserve"> PAGEREF _Toc277260321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15 - Esquema de Widgets GWT</w:t>
      </w:r>
      <w:r>
        <w:rPr>
          <w:noProof/>
        </w:rPr>
        <w:tab/>
      </w:r>
      <w:r w:rsidR="0012213C">
        <w:rPr>
          <w:noProof/>
        </w:rPr>
        <w:fldChar w:fldCharType="begin"/>
      </w:r>
      <w:r>
        <w:rPr>
          <w:noProof/>
        </w:rPr>
        <w:instrText xml:space="preserve"> PAGEREF _Toc277260322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16 - Web PHPMotion</w:t>
      </w:r>
      <w:r>
        <w:rPr>
          <w:noProof/>
        </w:rPr>
        <w:tab/>
      </w:r>
      <w:r w:rsidR="0012213C">
        <w:rPr>
          <w:noProof/>
        </w:rPr>
        <w:fldChar w:fldCharType="begin"/>
      </w:r>
      <w:r>
        <w:rPr>
          <w:noProof/>
        </w:rPr>
        <w:instrText xml:space="preserve"> PAGEREF _Toc277260323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17 - OSTube</w:t>
      </w:r>
      <w:r>
        <w:rPr>
          <w:noProof/>
        </w:rPr>
        <w:tab/>
      </w:r>
      <w:r w:rsidR="0012213C">
        <w:rPr>
          <w:noProof/>
        </w:rPr>
        <w:fldChar w:fldCharType="begin"/>
      </w:r>
      <w:r>
        <w:rPr>
          <w:noProof/>
        </w:rPr>
        <w:instrText xml:space="preserve"> PAGEREF _Toc277260324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18 - Youtube</w:t>
      </w:r>
      <w:r>
        <w:rPr>
          <w:noProof/>
        </w:rPr>
        <w:tab/>
      </w:r>
      <w:r w:rsidR="0012213C">
        <w:rPr>
          <w:noProof/>
        </w:rPr>
        <w:fldChar w:fldCharType="begin"/>
      </w:r>
      <w:r>
        <w:rPr>
          <w:noProof/>
        </w:rPr>
        <w:instrText xml:space="preserve"> PAGEREF _Toc277260325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19 - Google Video</w:t>
      </w:r>
      <w:r>
        <w:rPr>
          <w:noProof/>
        </w:rPr>
        <w:tab/>
      </w:r>
      <w:r w:rsidR="0012213C">
        <w:rPr>
          <w:noProof/>
        </w:rPr>
        <w:fldChar w:fldCharType="begin"/>
      </w:r>
      <w:r>
        <w:rPr>
          <w:noProof/>
        </w:rPr>
        <w:instrText xml:space="preserve"> PAGEREF _Toc277260326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20 - Vimeo</w:t>
      </w:r>
      <w:r>
        <w:rPr>
          <w:noProof/>
        </w:rPr>
        <w:tab/>
      </w:r>
      <w:r w:rsidR="0012213C">
        <w:rPr>
          <w:noProof/>
        </w:rPr>
        <w:fldChar w:fldCharType="begin"/>
      </w:r>
      <w:r>
        <w:rPr>
          <w:noProof/>
        </w:rPr>
        <w:instrText xml:space="preserve"> PAGEREF _Toc277260327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21 - Terra TV</w:t>
      </w:r>
      <w:r>
        <w:rPr>
          <w:noProof/>
        </w:rPr>
        <w:tab/>
      </w:r>
      <w:r w:rsidR="0012213C">
        <w:rPr>
          <w:noProof/>
        </w:rPr>
        <w:fldChar w:fldCharType="begin"/>
      </w:r>
      <w:r>
        <w:rPr>
          <w:noProof/>
        </w:rPr>
        <w:instrText xml:space="preserve"> PAGEREF _Toc277260328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22 - Emol TV</w:t>
      </w:r>
      <w:r>
        <w:rPr>
          <w:noProof/>
        </w:rPr>
        <w:tab/>
      </w:r>
      <w:r w:rsidR="0012213C">
        <w:rPr>
          <w:noProof/>
        </w:rPr>
        <w:fldChar w:fldCharType="begin"/>
      </w:r>
      <w:r>
        <w:rPr>
          <w:noProof/>
        </w:rPr>
        <w:instrText xml:space="preserve"> PAGEREF _Toc277260329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23 - 3TV</w:t>
      </w:r>
      <w:r>
        <w:rPr>
          <w:noProof/>
        </w:rPr>
        <w:tab/>
      </w:r>
      <w:r w:rsidR="0012213C">
        <w:rPr>
          <w:noProof/>
        </w:rPr>
        <w:fldChar w:fldCharType="begin"/>
      </w:r>
      <w:r>
        <w:rPr>
          <w:noProof/>
        </w:rPr>
        <w:instrText xml:space="preserve"> PAGEREF _Toc277260330 \h </w:instrText>
      </w:r>
      <w:r w:rsidR="0012213C">
        <w:rPr>
          <w:noProof/>
        </w:rPr>
      </w:r>
      <w:r w:rsidR="0012213C">
        <w:rPr>
          <w:noProof/>
        </w:rPr>
        <w:fldChar w:fldCharType="separate"/>
      </w:r>
      <w:r w:rsidR="00B24502">
        <w:rPr>
          <w:noProof/>
        </w:rPr>
        <w:t>1</w:t>
      </w:r>
      <w:r w:rsidR="0012213C">
        <w:rPr>
          <w:noProof/>
        </w:rPr>
        <w:fldChar w:fldCharType="end"/>
      </w:r>
    </w:p>
    <w:p w:rsidR="00750000" w:rsidRDefault="00750000">
      <w:pPr>
        <w:pStyle w:val="Tabladeilustraciones"/>
        <w:tabs>
          <w:tab w:val="right" w:leader="dot" w:pos="8828"/>
        </w:tabs>
        <w:rPr>
          <w:rFonts w:asciiTheme="minorHAnsi" w:eastAsiaTheme="minorEastAsia" w:hAnsiTheme="minorHAnsi" w:cstheme="minorBidi"/>
          <w:noProof/>
          <w:sz w:val="22"/>
          <w:szCs w:val="22"/>
          <w:lang w:val="es-ES" w:eastAsia="es-ES"/>
        </w:rPr>
      </w:pPr>
      <w:r>
        <w:rPr>
          <w:noProof/>
        </w:rPr>
        <w:t>Ilustración 24 – Google TV en un televisor IPTV conectado a internet</w:t>
      </w:r>
      <w:r>
        <w:rPr>
          <w:noProof/>
        </w:rPr>
        <w:tab/>
      </w:r>
      <w:r w:rsidR="0012213C">
        <w:rPr>
          <w:noProof/>
        </w:rPr>
        <w:fldChar w:fldCharType="begin"/>
      </w:r>
      <w:r>
        <w:rPr>
          <w:noProof/>
        </w:rPr>
        <w:instrText xml:space="preserve"> PAGEREF _Toc277260331 \h </w:instrText>
      </w:r>
      <w:r w:rsidR="0012213C">
        <w:rPr>
          <w:noProof/>
        </w:rPr>
      </w:r>
      <w:r w:rsidR="0012213C">
        <w:rPr>
          <w:noProof/>
        </w:rPr>
        <w:fldChar w:fldCharType="separate"/>
      </w:r>
      <w:r w:rsidR="00B24502">
        <w:rPr>
          <w:noProof/>
        </w:rPr>
        <w:t>1</w:t>
      </w:r>
      <w:r w:rsidR="0012213C">
        <w:rPr>
          <w:noProof/>
        </w:rPr>
        <w:fldChar w:fldCharType="end"/>
      </w:r>
    </w:p>
    <w:p w:rsidR="009A106D" w:rsidRDefault="0012213C" w:rsidP="00460025">
      <w:pPr>
        <w:pStyle w:val="Ttulo"/>
        <w:outlineLvl w:val="0"/>
      </w:pPr>
      <w:r>
        <w:rPr>
          <w:lang w:val="es-ES"/>
        </w:rPr>
        <w:fldChar w:fldCharType="end"/>
      </w:r>
      <w:r w:rsidR="00391FD4">
        <w:rPr>
          <w:lang w:val="es-ES"/>
        </w:rPr>
        <w:br w:type="page"/>
      </w:r>
      <w:bookmarkStart w:id="0" w:name="_Toc277844554"/>
      <w:r w:rsidR="007C0EE8" w:rsidRPr="001D2C1D">
        <w:t>Capítulo 1</w:t>
      </w:r>
      <w:r w:rsidR="003A19EE">
        <w:t>.</w:t>
      </w:r>
      <w:r w:rsidR="007C0EE8" w:rsidRPr="001D2C1D">
        <w:t xml:space="preserve"> Introducción</w:t>
      </w:r>
      <w:bookmarkEnd w:id="0"/>
    </w:p>
    <w:p w:rsidR="009A106D" w:rsidRDefault="002D7A96" w:rsidP="00460025">
      <w:pPr>
        <w:pStyle w:val="Subttulo"/>
        <w:outlineLvl w:val="1"/>
      </w:pPr>
      <w:bookmarkStart w:id="1" w:name="_Toc277844555"/>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7260308"/>
      <w:r>
        <w:t xml:space="preserve">Ilustración </w:t>
      </w:r>
      <w:r w:rsidR="0012213C">
        <w:fldChar w:fldCharType="begin"/>
      </w:r>
      <w:r>
        <w:instrText xml:space="preserve"> SEQ Ilustración \* ARABIC </w:instrText>
      </w:r>
      <w:r w:rsidR="0012213C">
        <w:fldChar w:fldCharType="separate"/>
      </w:r>
      <w:r w:rsidR="000E1C37">
        <w:rPr>
          <w:noProof/>
        </w:rPr>
        <w:t>1</w:t>
      </w:r>
      <w:r w:rsidR="0012213C">
        <w:fldChar w:fldCharType="end"/>
      </w:r>
      <w:r>
        <w:t xml:space="preserve"> - Componentes que intervienen en acceso multimedia web</w:t>
      </w:r>
      <w:bookmarkEnd w:id="2"/>
    </w:p>
    <w:p w:rsidR="009A106D" w:rsidRPr="00460025" w:rsidRDefault="00B8676D" w:rsidP="00460025">
      <w:pPr>
        <w:pStyle w:val="Ttulo7"/>
        <w:rPr>
          <w:lang w:val="es-CL"/>
        </w:rPr>
      </w:pPr>
      <w:hyperlink r:id="rId14"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7844556"/>
      <w:r w:rsidR="00CC20D5" w:rsidRPr="00D56AA3">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 xml:space="preserve">Esquema de MVC con uso de </w:t>
      </w:r>
      <w:proofErr w:type="spellStart"/>
      <w:r>
        <w:t>templates</w:t>
      </w:r>
      <w:proofErr w:type="spellEnd"/>
    </w:p>
    <w:p w:rsidR="00CC20D5" w:rsidRDefault="00B8676D">
      <w:pPr>
        <w:pStyle w:val="Sinespaciado"/>
        <w:jc w:val="center"/>
      </w:pPr>
      <w:hyperlink r:id="rId16"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w:t>
      </w:r>
      <w:proofErr w:type="spellStart"/>
      <w:r w:rsidRPr="00460025">
        <w:rPr>
          <w:lang w:val="en-US"/>
        </w:rPr>
        <w:t>InternalObjectModel</w:t>
      </w:r>
      <w:proofErr w:type="spellEnd"/>
      <w:r w:rsidRPr="00460025">
        <w:rPr>
          <w:lang w:val="en-US"/>
        </w:rPr>
        <w:t>”&gt;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w:t>
      </w:r>
      <w:proofErr w:type="spellStart"/>
      <w:r w:rsidRPr="00460025">
        <w:rPr>
          <w:lang w:val="en-US"/>
        </w:rPr>
        <w:t>public_attribute</w:t>
      </w:r>
      <w:proofErr w:type="spellEnd"/>
      <w:r w:rsidRPr="00460025">
        <w:rPr>
          <w:lang w:val="en-US"/>
        </w:rPr>
        <w:t xml:space="preserve">&gt;true&lt;/ </w:t>
      </w:r>
      <w:proofErr w:type="spellStart"/>
      <w:r w:rsidRPr="00460025">
        <w:rPr>
          <w:lang w:val="en-US"/>
        </w:rPr>
        <w:t>public_attribute</w:t>
      </w:r>
      <w:proofErr w:type="spellEnd"/>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7844557"/>
      <w:r>
        <w:rPr>
          <w:kern w:val="1"/>
        </w:rPr>
        <w:t>1.2. Objetivos</w:t>
      </w:r>
      <w:bookmarkEnd w:id="4"/>
    </w:p>
    <w:p w:rsidR="009A106D" w:rsidRPr="00460025" w:rsidRDefault="00C8251B" w:rsidP="00460025">
      <w:pPr>
        <w:pStyle w:val="Subttulo"/>
        <w:outlineLvl w:val="2"/>
        <w:rPr>
          <w:b w:val="0"/>
          <w:kern w:val="1"/>
          <w:u w:val="single"/>
        </w:rPr>
      </w:pPr>
      <w:bookmarkStart w:id="5" w:name="_Toc277844558"/>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7844559"/>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 xml:space="preserve">Generar un CMS con este </w:t>
      </w:r>
      <w:proofErr w:type="spellStart"/>
      <w:r w:rsidRPr="00460025">
        <w:t>framework</w:t>
      </w:r>
      <w:proofErr w:type="spellEnd"/>
      <w:r w:rsidRPr="00460025">
        <w:t xml:space="preserve"> tomando en cuenta los principios UMA, esto quiere decir que el contenido audiovisual subido una sola vez debiera ser compatible con distintas plataformas (</w:t>
      </w:r>
      <w:proofErr w:type="spellStart"/>
      <w:r w:rsidRPr="00460025">
        <w:t>PCs</w:t>
      </w:r>
      <w:proofErr w:type="spellEnd"/>
      <w:r w:rsidRPr="00460025">
        <w:t xml:space="preserve">, móviles, </w:t>
      </w:r>
      <w:proofErr w:type="spellStart"/>
      <w:r w:rsidRPr="00460025">
        <w:t>blackberrys</w:t>
      </w:r>
      <w:proofErr w:type="spellEnd"/>
      <w:r w:rsidRPr="00460025">
        <w:t xml:space="preserve">, </w:t>
      </w:r>
      <w:proofErr w:type="spellStart"/>
      <w:r w:rsidRPr="00460025">
        <w:t>iphones</w:t>
      </w:r>
      <w:proofErr w:type="spellEnd"/>
      <w:r w:rsidRPr="00460025">
        <w:t xml:space="preserve">, </w:t>
      </w:r>
      <w:proofErr w:type="spellStart"/>
      <w:r w:rsidRPr="00460025">
        <w:t>ipads</w:t>
      </w:r>
      <w:proofErr w:type="spellEnd"/>
      <w:r w:rsidRPr="00460025">
        <w:t xml:space="preserve">, </w:t>
      </w:r>
      <w:proofErr w:type="spellStart"/>
      <w:r w:rsidRPr="00460025">
        <w:t>etc</w:t>
      </w:r>
      <w:proofErr w:type="spellEnd"/>
      <w:r w:rsidRPr="00460025">
        <w:t>).</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 xml:space="preserve">Usar los reproductores adecuados para la reproducción en cada plataforma (Flash, </w:t>
      </w:r>
      <w:proofErr w:type="spellStart"/>
      <w:r>
        <w:t>Quicktime</w:t>
      </w:r>
      <w:proofErr w:type="spellEnd"/>
      <w:r>
        <w:t>,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7844560"/>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proofErr w:type="spellStart"/>
      <w:r w:rsidR="00310055" w:rsidRPr="00460025">
        <w:rPr>
          <w:lang w:val="es-ES"/>
        </w:rPr>
        <w:t>Subversi</w:t>
      </w:r>
      <w:r w:rsidR="00413211" w:rsidRPr="00460025">
        <w:rPr>
          <w:lang w:val="es-ES"/>
        </w:rPr>
        <w:t>o</w:t>
      </w:r>
      <w:r w:rsidR="00310055" w:rsidRPr="00460025">
        <w:rPr>
          <w:lang w:val="es-ES"/>
        </w:rPr>
        <w:t>n</w:t>
      </w:r>
      <w:proofErr w:type="spellEnd"/>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proofErr w:type="spellStart"/>
      <w:r w:rsidR="009025FA">
        <w:rPr>
          <w:lang w:val="es-ES"/>
        </w:rPr>
        <w:t>Subversion</w:t>
      </w:r>
      <w:proofErr w:type="spellEnd"/>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7844561"/>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firstRow="0" w:lastRow="0" w:firstColumn="0" w:lastColumn="0" w:noHBand="0" w:noVBand="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 xml:space="preserve">Investigación de </w:t>
            </w:r>
            <w:proofErr w:type="spellStart"/>
            <w:r w:rsidRPr="00E904C8">
              <w:rPr>
                <w:sz w:val="20"/>
                <w:szCs w:val="20"/>
              </w:rPr>
              <w:t>frameworks</w:t>
            </w:r>
            <w:proofErr w:type="spellEnd"/>
            <w:r w:rsidRPr="00E904C8">
              <w:rPr>
                <w:sz w:val="20"/>
                <w:szCs w:val="20"/>
              </w:rPr>
              <w:t xml:space="preserve">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w:t>
            </w:r>
            <w:proofErr w:type="spellStart"/>
            <w:r w:rsidRPr="00E904C8">
              <w:rPr>
                <w:sz w:val="20"/>
                <w:szCs w:val="20"/>
              </w:rPr>
              <w:t>framework</w:t>
            </w:r>
            <w:proofErr w:type="spellEnd"/>
            <w:r w:rsidRPr="00E904C8">
              <w:rPr>
                <w:sz w:val="20"/>
                <w:szCs w:val="20"/>
              </w:rPr>
              <w:t xml:space="preserve"> </w:t>
            </w:r>
          </w:p>
          <w:p w:rsidR="009A106D" w:rsidRDefault="00CC20D5" w:rsidP="00460025">
            <w:pPr>
              <w:spacing w:line="240" w:lineRule="auto"/>
              <w:rPr>
                <w:sz w:val="20"/>
                <w:szCs w:val="20"/>
              </w:rPr>
            </w:pPr>
            <w:r w:rsidRPr="00E904C8">
              <w:rPr>
                <w:sz w:val="20"/>
                <w:szCs w:val="20"/>
              </w:rPr>
              <w:t xml:space="preserve">Lanzamiento de pequeños prototipos para hacer pruebas del </w:t>
            </w:r>
            <w:proofErr w:type="spellStart"/>
            <w:r w:rsidRPr="00E904C8">
              <w:rPr>
                <w:sz w:val="20"/>
                <w:szCs w:val="20"/>
              </w:rPr>
              <w:t>framework</w:t>
            </w:r>
            <w:proofErr w:type="spellEnd"/>
            <w:r w:rsidRPr="00E904C8">
              <w:rPr>
                <w:sz w:val="20"/>
                <w:szCs w:val="20"/>
              </w:rPr>
              <w:t xml:space="preserve">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 xml:space="preserve">Lanzamientos de pequeños prototipos para verificar comportamiento del </w:t>
            </w:r>
            <w:proofErr w:type="spellStart"/>
            <w:r w:rsidRPr="00E904C8">
              <w:rPr>
                <w:sz w:val="20"/>
                <w:szCs w:val="20"/>
              </w:rPr>
              <w:t>framework</w:t>
            </w:r>
            <w:proofErr w:type="spellEnd"/>
            <w:r w:rsidRPr="00E904C8">
              <w:rPr>
                <w:sz w:val="20"/>
                <w:szCs w:val="20"/>
              </w:rPr>
              <w:t>.</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firstRow="0" w:lastRow="0" w:firstColumn="0" w:lastColumn="0" w:noHBand="0" w:noVBand="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7844562"/>
            <w:r w:rsidRPr="00460025">
              <w:t>Capítulo 2. Marco Teórico</w:t>
            </w:r>
            <w:bookmarkEnd w:id="9"/>
          </w:p>
        </w:tc>
      </w:tr>
    </w:tbl>
    <w:p w:rsidR="009A106D" w:rsidRDefault="007C0EE8" w:rsidP="00460025">
      <w:pPr>
        <w:pStyle w:val="Subttulo"/>
        <w:outlineLvl w:val="1"/>
      </w:pPr>
      <w:bookmarkStart w:id="10" w:name="_Toc266039162"/>
      <w:bookmarkStart w:id="11" w:name="_Toc277844563"/>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w:t>
      </w:r>
      <w:proofErr w:type="spellStart"/>
      <w:r>
        <w:rPr>
          <w:b/>
        </w:rPr>
        <w:t>transcodificación</w:t>
      </w:r>
      <w:proofErr w:type="spellEnd"/>
      <w:r>
        <w:rPr>
          <w:b/>
        </w:rPr>
        <w:t xml:space="preserve"> del contenido: </w:t>
      </w:r>
      <w:r>
        <w:t>un sistema UMA requiere incorporar métodos de adaptación del contenido original a los recursos de la sesión y preferencias del usuario, tales como cambios de formato, reducción de tasa de bits, velocidad de reproducción o cambio de modalidad (</w:t>
      </w:r>
      <w:proofErr w:type="spellStart"/>
      <w:r>
        <w:rPr>
          <w:i/>
        </w:rPr>
        <w:t>transmoding</w:t>
      </w:r>
      <w:proofErr w:type="spellEnd"/>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7"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7260309"/>
      <w:r>
        <w:t xml:space="preserve">Ilustración </w:t>
      </w:r>
      <w:r w:rsidR="0012213C">
        <w:fldChar w:fldCharType="begin"/>
      </w:r>
      <w:r>
        <w:instrText xml:space="preserve"> SEQ Ilustración \* ARABIC </w:instrText>
      </w:r>
      <w:r w:rsidR="0012213C">
        <w:fldChar w:fldCharType="separate"/>
      </w:r>
      <w:r w:rsidR="000E1C37">
        <w:rPr>
          <w:noProof/>
        </w:rPr>
        <w:t>2</w:t>
      </w:r>
      <w:r w:rsidR="0012213C">
        <w:fldChar w:fldCharType="end"/>
      </w:r>
      <w:r>
        <w:t xml:space="preserve"> - </w:t>
      </w:r>
      <w:r w:rsidRPr="00464E84">
        <w:t>Adaptación de cont</w:t>
      </w:r>
      <w:r>
        <w:t>enidos para un acceso universal</w:t>
      </w:r>
      <w:bookmarkEnd w:id="13"/>
      <w:bookmarkEnd w:id="14"/>
    </w:p>
    <w:p w:rsidR="009A106D" w:rsidRPr="00460025" w:rsidRDefault="00B8676D" w:rsidP="00460025">
      <w:pPr>
        <w:pStyle w:val="Ttulo7"/>
        <w:rPr>
          <w:lang w:val="es-CL"/>
        </w:rPr>
      </w:pPr>
      <w:hyperlink r:id="rId18"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7844564"/>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por un motor de scripting principalmente en el servidor (JSP, PHP) y eventualmente en el cliente (</w:t>
      </w:r>
      <w:proofErr w:type="spellStart"/>
      <w:r w:rsidR="006D1380">
        <w:rPr>
          <w:lang w:val="es-ES"/>
        </w:rPr>
        <w:t>javascript</w:t>
      </w:r>
      <w:proofErr w:type="spellEnd"/>
      <w:r w:rsidR="006D1380">
        <w:rPr>
          <w:lang w:val="es-ES"/>
        </w:rPr>
        <w:t xml:space="preserve">).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7844565"/>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w:t>
      </w:r>
      <w:proofErr w:type="spellStart"/>
      <w:r w:rsidR="000A1BB0">
        <w:rPr>
          <w:szCs w:val="24"/>
          <w:lang w:val="es-ES"/>
        </w:rPr>
        <w:t>Object</w:t>
      </w:r>
      <w:proofErr w:type="spellEnd"/>
      <w:r w:rsidR="000A1BB0">
        <w:rPr>
          <w:szCs w:val="24"/>
          <w:lang w:val="es-ES"/>
        </w:rPr>
        <w:t xml:space="preserve"> Access </w:t>
      </w:r>
      <w:proofErr w:type="spellStart"/>
      <w:r w:rsidR="000A1BB0">
        <w:rPr>
          <w:szCs w:val="24"/>
          <w:lang w:val="es-ES"/>
        </w:rPr>
        <w:t>Protocol</w:t>
      </w:r>
      <w:proofErr w:type="spellEnd"/>
      <w:r w:rsidR="000A1BB0">
        <w:rPr>
          <w:szCs w:val="24"/>
          <w:lang w:val="es-ES"/>
        </w:rPr>
        <w:t xml:space="preserve">)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proofErr w:type="spellStart"/>
      <w:r>
        <w:rPr>
          <w:szCs w:val="24"/>
          <w:lang w:val="es-ES"/>
        </w:rPr>
        <w:t>Soap</w:t>
      </w:r>
      <w:proofErr w:type="spellEnd"/>
      <w:r>
        <w:rPr>
          <w:szCs w:val="24"/>
          <w:lang w:val="es-ES"/>
        </w:rPr>
        <w:t xml:space="preserve">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7260310"/>
      <w:r>
        <w:t xml:space="preserve">Ilustración </w:t>
      </w:r>
      <w:r w:rsidR="0012213C">
        <w:fldChar w:fldCharType="begin"/>
      </w:r>
      <w:r>
        <w:instrText xml:space="preserve"> SEQ Ilustración \* ARABIC </w:instrText>
      </w:r>
      <w:r w:rsidR="0012213C">
        <w:fldChar w:fldCharType="separate"/>
      </w:r>
      <w:r w:rsidR="000E1C37">
        <w:rPr>
          <w:noProof/>
        </w:rPr>
        <w:t>3</w:t>
      </w:r>
      <w:r w:rsidR="0012213C">
        <w:fldChar w:fldCharType="end"/>
      </w:r>
      <w:r>
        <w:t xml:space="preserve"> - </w:t>
      </w:r>
      <w:r w:rsidRPr="001D0396">
        <w:t>Esquema SOAP seg</w:t>
      </w:r>
      <w:r w:rsidR="00F8658A">
        <w:t>ú</w:t>
      </w:r>
      <w:r w:rsidRPr="001D0396">
        <w:t>n la W3C</w:t>
      </w:r>
      <w:bookmarkEnd w:id="19"/>
      <w:bookmarkEnd w:id="20"/>
    </w:p>
    <w:p w:rsidR="009A106D" w:rsidRPr="00460025" w:rsidRDefault="00B8676D" w:rsidP="00460025">
      <w:pPr>
        <w:pStyle w:val="Ttulo7"/>
        <w:rPr>
          <w:rStyle w:val="nfasis"/>
          <w:b/>
          <w:bCs/>
          <w:i w:val="0"/>
          <w:lang w:val="es-CL"/>
        </w:rPr>
      </w:pPr>
      <w:hyperlink r:id="rId20"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7844566"/>
      <w:r>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w:t>
      </w:r>
      <w:proofErr w:type="spellStart"/>
      <w:r w:rsidR="000B4A00">
        <w:rPr>
          <w:szCs w:val="24"/>
          <w:lang w:val="es-ES"/>
        </w:rPr>
        <w:t>Representational</w:t>
      </w:r>
      <w:proofErr w:type="spellEnd"/>
      <w:r w:rsidR="000B4A00">
        <w:rPr>
          <w:szCs w:val="24"/>
          <w:lang w:val="es-ES"/>
        </w:rPr>
        <w:t xml:space="preserve"> </w:t>
      </w:r>
      <w:proofErr w:type="spellStart"/>
      <w:r w:rsidR="000B4A00">
        <w:rPr>
          <w:szCs w:val="24"/>
          <w:lang w:val="es-ES"/>
        </w:rPr>
        <w:t>State</w:t>
      </w:r>
      <w:proofErr w:type="spellEnd"/>
      <w:r w:rsidR="000B4A00">
        <w:rPr>
          <w:szCs w:val="24"/>
          <w:lang w:val="es-ES"/>
        </w:rPr>
        <w:t xml:space="preserv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w:t>
      </w:r>
      <w:proofErr w:type="spellStart"/>
      <w:r>
        <w:t>direccionable</w:t>
      </w:r>
      <w:proofErr w:type="spellEnd"/>
      <w:r>
        <w:t xml:space="preserve"> </w:t>
      </w:r>
      <w:r w:rsidR="00F8658A">
        <w:t>ú</w:t>
      </w:r>
      <w:r>
        <w:t xml:space="preserve">nicamente a través de su </w:t>
      </w:r>
      <w:proofErr w:type="spellStart"/>
      <w:r>
        <w:t>url</w:t>
      </w:r>
      <w:proofErr w:type="spellEnd"/>
      <w:r>
        <w:t>.</w:t>
      </w:r>
    </w:p>
    <w:p w:rsidR="001B5244" w:rsidRPr="000B4A00" w:rsidRDefault="000B4A00" w:rsidP="000B4A00">
      <w:pPr>
        <w:numPr>
          <w:ilvl w:val="0"/>
          <w:numId w:val="21"/>
        </w:numPr>
        <w:rPr>
          <w:szCs w:val="24"/>
          <w:lang w:val="es-ES"/>
        </w:rPr>
      </w:pPr>
      <w:r>
        <w:t xml:space="preserve">El </w:t>
      </w:r>
      <w:r w:rsidRPr="000B4A00">
        <w:t xml:space="preserve">uso de </w:t>
      </w:r>
      <w:proofErr w:type="spellStart"/>
      <w:r w:rsidRPr="000B4A00">
        <w:t>hipermedios</w:t>
      </w:r>
      <w:proofErr w:type="spellEnd"/>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7844567"/>
      <w:r>
        <w:t>2.2.</w:t>
      </w:r>
      <w:r w:rsidR="00E25300">
        <w:t>3</w:t>
      </w:r>
      <w:r>
        <w:t>. R</w:t>
      </w:r>
      <w:r w:rsidR="00F977D8">
        <w:t>SS</w:t>
      </w:r>
      <w:bookmarkEnd w:id="22"/>
    </w:p>
    <w:p w:rsidR="000F1DB4" w:rsidRDefault="008B28A9" w:rsidP="00986D24">
      <w:pPr>
        <w:rPr>
          <w:szCs w:val="24"/>
          <w:lang w:val="es-ES"/>
        </w:rPr>
      </w:pPr>
      <w:r>
        <w:rPr>
          <w:szCs w:val="24"/>
          <w:lang w:val="es-ES"/>
        </w:rPr>
        <w:t>RSS (</w:t>
      </w:r>
      <w:proofErr w:type="spellStart"/>
      <w:r w:rsidR="000F1DB4">
        <w:rPr>
          <w:szCs w:val="24"/>
          <w:lang w:val="es-ES"/>
        </w:rPr>
        <w:t>Site</w:t>
      </w:r>
      <w:proofErr w:type="spellEnd"/>
      <w:r w:rsidR="000F1DB4">
        <w:rPr>
          <w:szCs w:val="24"/>
          <w:lang w:val="es-ES"/>
        </w:rPr>
        <w:t xml:space="preserve"> </w:t>
      </w:r>
      <w:proofErr w:type="spellStart"/>
      <w:r w:rsidR="000F1DB4">
        <w:rPr>
          <w:szCs w:val="24"/>
          <w:lang w:val="es-ES"/>
        </w:rPr>
        <w:t>Sumary</w:t>
      </w:r>
      <w:proofErr w:type="spellEnd"/>
      <w:r w:rsidR="000F1DB4">
        <w:rPr>
          <w:szCs w:val="24"/>
          <w:lang w:val="es-ES"/>
        </w:rPr>
        <w:t xml:space="preserve"> </w:t>
      </w:r>
      <w:proofErr w:type="spellStart"/>
      <w:r w:rsidR="000F1DB4">
        <w:rPr>
          <w:szCs w:val="24"/>
          <w:lang w:val="es-ES"/>
        </w:rPr>
        <w:t>or</w:t>
      </w:r>
      <w:proofErr w:type="spellEnd"/>
      <w:r w:rsidR="000F1DB4">
        <w:rPr>
          <w:szCs w:val="24"/>
          <w:lang w:val="es-ES"/>
        </w:rPr>
        <w:t xml:space="preserve"> </w:t>
      </w:r>
      <w:proofErr w:type="spellStart"/>
      <w:r w:rsidR="000F1DB4">
        <w:rPr>
          <w:szCs w:val="24"/>
          <w:lang w:val="es-ES"/>
        </w:rPr>
        <w:t>Rich</w:t>
      </w:r>
      <w:proofErr w:type="spellEnd"/>
      <w:r w:rsidR="000F1DB4">
        <w:rPr>
          <w:szCs w:val="24"/>
          <w:lang w:val="es-ES"/>
        </w:rPr>
        <w:t xml:space="preserve"> </w:t>
      </w:r>
      <w:proofErr w:type="spellStart"/>
      <w:r w:rsidR="000F1DB4">
        <w:rPr>
          <w:szCs w:val="24"/>
          <w:lang w:val="es-ES"/>
        </w:rPr>
        <w:t>Site</w:t>
      </w:r>
      <w:proofErr w:type="spellEnd"/>
      <w:r w:rsidR="000F1DB4">
        <w:rPr>
          <w:szCs w:val="24"/>
          <w:lang w:val="es-ES"/>
        </w:rPr>
        <w:t xml:space="preserve"> </w:t>
      </w:r>
      <w:proofErr w:type="spellStart"/>
      <w:r w:rsidR="000F1DB4">
        <w:rPr>
          <w:szCs w:val="24"/>
          <w:lang w:val="es-ES"/>
        </w:rPr>
        <w:t>Sumary</w:t>
      </w:r>
      <w:proofErr w:type="spellEnd"/>
      <w:r w:rsidR="000F1DB4">
        <w:rPr>
          <w:szCs w:val="24"/>
          <w:lang w:val="es-ES"/>
        </w:rPr>
        <w:t xml:space="preserve">)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1"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7260311"/>
      <w:r>
        <w:t xml:space="preserve">Ilustración </w:t>
      </w:r>
      <w:r w:rsidR="0012213C">
        <w:fldChar w:fldCharType="begin"/>
      </w:r>
      <w:r>
        <w:instrText xml:space="preserve"> SEQ Ilustración \* ARABIC </w:instrText>
      </w:r>
      <w:r w:rsidR="0012213C">
        <w:fldChar w:fldCharType="separate"/>
      </w:r>
      <w:r w:rsidR="000E1C37">
        <w:rPr>
          <w:noProof/>
        </w:rPr>
        <w:t>4</w:t>
      </w:r>
      <w:r w:rsidR="0012213C">
        <w:fldChar w:fldCharType="end"/>
      </w:r>
      <w:r>
        <w:t xml:space="preserve"> - </w:t>
      </w:r>
      <w:r w:rsidRPr="008D05B2">
        <w:t>Esquema del funcionamiento de RSS</w:t>
      </w:r>
      <w:bookmarkEnd w:id="23"/>
    </w:p>
    <w:p w:rsidR="000262D2" w:rsidRDefault="00B8676D" w:rsidP="000A7B9F">
      <w:pPr>
        <w:pStyle w:val="Epgrafe"/>
        <w:jc w:val="center"/>
        <w:rPr>
          <w:rStyle w:val="nfasis"/>
        </w:rPr>
      </w:pPr>
      <w:hyperlink r:id="rId22"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7844568"/>
      <w:r w:rsidR="00AC2D2B">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 xml:space="preserve">a capa </w:t>
      </w:r>
      <w:proofErr w:type="spellStart"/>
      <w:r w:rsidR="00AC2D2B">
        <w:rPr>
          <w:szCs w:val="24"/>
          <w:lang w:val="es-ES"/>
        </w:rPr>
        <w:t>xml</w:t>
      </w:r>
      <w:proofErr w:type="spellEnd"/>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3"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7260312"/>
      <w:r>
        <w:t xml:space="preserve">Ilustración </w:t>
      </w:r>
      <w:r w:rsidR="0012213C">
        <w:fldChar w:fldCharType="begin"/>
      </w:r>
      <w:r>
        <w:instrText xml:space="preserve"> SEQ Ilustración \* ARABIC </w:instrText>
      </w:r>
      <w:r w:rsidR="0012213C">
        <w:fldChar w:fldCharType="separate"/>
      </w:r>
      <w:r w:rsidR="000E1C37">
        <w:rPr>
          <w:noProof/>
        </w:rPr>
        <w:t>5</w:t>
      </w:r>
      <w:r w:rsidR="0012213C">
        <w:fldChar w:fldCharType="end"/>
      </w:r>
      <w:r>
        <w:t xml:space="preserve"> - </w:t>
      </w:r>
      <w:r w:rsidRPr="00E46373">
        <w:t>Esquema de XML Orientado a MVC</w:t>
      </w:r>
      <w:bookmarkEnd w:id="25"/>
      <w:bookmarkEnd w:id="26"/>
    </w:p>
    <w:p w:rsidR="00AC2D2B" w:rsidRDefault="00B8676D" w:rsidP="00AC2D2B">
      <w:pPr>
        <w:pStyle w:val="Epgrafe"/>
        <w:jc w:val="center"/>
        <w:rPr>
          <w:noProof/>
          <w:lang w:val="es-ES"/>
        </w:rPr>
      </w:pPr>
      <w:hyperlink r:id="rId24"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7844569"/>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7844570"/>
      <w:r w:rsidR="00D23AE3">
        <w:rPr>
          <w:lang w:val="es-ES"/>
        </w:rPr>
        <w:t>2</w:t>
      </w:r>
      <w:r w:rsidR="007C0EE8">
        <w:rPr>
          <w:lang w:val="es-ES"/>
        </w:rPr>
        <w:t>.</w:t>
      </w:r>
      <w:r w:rsidR="00D23AE3">
        <w:rPr>
          <w:lang w:val="es-ES"/>
        </w:rPr>
        <w:t>3</w:t>
      </w:r>
      <w:r w:rsidR="007C0EE8">
        <w:rPr>
          <w:lang w:val="es-ES"/>
        </w:rPr>
        <w:t xml:space="preserve">.2. </w:t>
      </w:r>
      <w:proofErr w:type="spellStart"/>
      <w:r w:rsidR="007C0EE8">
        <w:rPr>
          <w:lang w:val="es-ES"/>
        </w:rPr>
        <w:t>Stream</w:t>
      </w:r>
      <w:bookmarkEnd w:id="28"/>
      <w:bookmarkEnd w:id="29"/>
      <w:proofErr w:type="spellEnd"/>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proofErr w:type="spellStart"/>
      <w:r w:rsidR="00427C5E" w:rsidRPr="00460025">
        <w:rPr>
          <w:b/>
          <w:lang w:val="es-ES"/>
        </w:rPr>
        <w:t>stream</w:t>
      </w:r>
      <w:proofErr w:type="spellEnd"/>
      <w:r>
        <w:rPr>
          <w:lang w:val="es-ES"/>
        </w:rPr>
        <w:t>.</w:t>
      </w:r>
    </w:p>
    <w:p w:rsidR="007C0EE8" w:rsidRDefault="005E1AF4" w:rsidP="001667D4">
      <w:pPr>
        <w:rPr>
          <w:szCs w:val="24"/>
        </w:rPr>
      </w:pPr>
      <w:proofErr w:type="spellStart"/>
      <w:r>
        <w:rPr>
          <w:szCs w:val="24"/>
        </w:rPr>
        <w:t>Stream</w:t>
      </w:r>
      <w:proofErr w:type="spellEnd"/>
      <w:r>
        <w:rPr>
          <w:szCs w:val="24"/>
        </w:rPr>
        <w:t xml:space="preserve">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 xml:space="preserve">Existen dos modos de realizar </w:t>
      </w:r>
      <w:proofErr w:type="spellStart"/>
      <w:r>
        <w:rPr>
          <w:szCs w:val="24"/>
        </w:rPr>
        <w:t>Streaming</w:t>
      </w:r>
      <w:proofErr w:type="spellEnd"/>
      <w:r>
        <w:rPr>
          <w:szCs w:val="24"/>
        </w:rPr>
        <w:t xml:space="preserve"> de video: HTTP </w:t>
      </w:r>
      <w:proofErr w:type="spellStart"/>
      <w:r>
        <w:rPr>
          <w:szCs w:val="24"/>
        </w:rPr>
        <w:t>Delivery</w:t>
      </w:r>
      <w:proofErr w:type="spellEnd"/>
      <w:r>
        <w:rPr>
          <w:szCs w:val="24"/>
        </w:rPr>
        <w:t xml:space="preserve"> y </w:t>
      </w:r>
      <w:proofErr w:type="spellStart"/>
      <w:r>
        <w:rPr>
          <w:szCs w:val="24"/>
        </w:rPr>
        <w:t>Streaming</w:t>
      </w:r>
      <w:proofErr w:type="spellEnd"/>
      <w:r>
        <w:rPr>
          <w:szCs w:val="24"/>
        </w:rPr>
        <w:t>.</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7844571"/>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 xml:space="preserve">HTTP </w:t>
      </w:r>
      <w:proofErr w:type="spellStart"/>
      <w:r w:rsidR="007C0EE8">
        <w:rPr>
          <w:lang w:val="es-ES"/>
        </w:rPr>
        <w:t>Delivery</w:t>
      </w:r>
      <w:bookmarkEnd w:id="30"/>
      <w:bookmarkEnd w:id="31"/>
      <w:proofErr w:type="spellEnd"/>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 xml:space="preserve">Esta forma de entrega de archivos también es conocida como HTTP </w:t>
      </w:r>
      <w:proofErr w:type="spellStart"/>
      <w:r>
        <w:rPr>
          <w:szCs w:val="24"/>
        </w:rPr>
        <w:t>Streaming</w:t>
      </w:r>
      <w:proofErr w:type="spellEnd"/>
      <w:r>
        <w:rPr>
          <w:szCs w:val="24"/>
        </w:rPr>
        <w:t xml:space="preserve">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 xml:space="preserve">Técnicamente este método no es </w:t>
      </w:r>
      <w:proofErr w:type="spellStart"/>
      <w:r>
        <w:rPr>
          <w:szCs w:val="24"/>
        </w:rPr>
        <w:t>Streaming</w:t>
      </w:r>
      <w:proofErr w:type="spellEnd"/>
      <w:r>
        <w:rPr>
          <w:szCs w:val="24"/>
        </w:rPr>
        <w:t xml:space="preserve">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7844572"/>
      <w:r>
        <w:t>2</w:t>
      </w:r>
      <w:r w:rsidR="007C0EE8" w:rsidRPr="002C1010">
        <w:t>.</w:t>
      </w:r>
      <w:r>
        <w:t>3</w:t>
      </w:r>
      <w:r w:rsidR="007C0EE8" w:rsidRPr="002C1010">
        <w:t>.</w:t>
      </w:r>
      <w:r w:rsidR="00246C1A">
        <w:t>2.2</w:t>
      </w:r>
      <w:r w:rsidR="001667D4">
        <w:t>.</w:t>
      </w:r>
      <w:r w:rsidR="00246C1A" w:rsidRPr="002C1010">
        <w:t xml:space="preserve"> </w:t>
      </w:r>
      <w:proofErr w:type="spellStart"/>
      <w:r w:rsidR="007C0EE8" w:rsidRPr="002C1010">
        <w:t>Streaming</w:t>
      </w:r>
      <w:bookmarkEnd w:id="32"/>
      <w:proofErr w:type="spellEnd"/>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w:t>
      </w:r>
      <w:proofErr w:type="spellStart"/>
      <w:r w:rsidR="007C0EE8" w:rsidRPr="00AF1ECE">
        <w:t>Stream</w:t>
      </w:r>
      <w:proofErr w:type="spellEnd"/>
      <w:r w:rsidR="007C0EE8" w:rsidRPr="00AF1ECE">
        <w:t xml:space="preserve">  debe ser transmitido de modo que cualquiera pueda conectar con él en cualquier momento, y no solo al principio de la transmisión. El </w:t>
      </w:r>
      <w:proofErr w:type="spellStart"/>
      <w:r w:rsidR="007C0EE8" w:rsidRPr="00AF1ECE">
        <w:t>Streaming</w:t>
      </w:r>
      <w:proofErr w:type="spellEnd"/>
      <w:r w:rsidR="007C0EE8" w:rsidRPr="00AF1ECE">
        <w:t xml:space="preserve"> de video funciona de manera diferente al HTTP </w:t>
      </w:r>
      <w:proofErr w:type="spellStart"/>
      <w:r w:rsidR="007C0EE8" w:rsidRPr="00AF1ECE">
        <w:t>Delivery</w:t>
      </w:r>
      <w:proofErr w:type="spellEnd"/>
      <w:r w:rsidR="007C0EE8" w:rsidRPr="00AF1ECE">
        <w:t xml:space="preserve">,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 xml:space="preserve">Para realizar </w:t>
      </w:r>
      <w:proofErr w:type="spellStart"/>
      <w:r>
        <w:rPr>
          <w:szCs w:val="24"/>
        </w:rPr>
        <w:t>Streaming</w:t>
      </w:r>
      <w:proofErr w:type="spellEnd"/>
      <w:r>
        <w:rPr>
          <w:szCs w:val="24"/>
        </w:rPr>
        <w:t xml:space="preserve"> de video es necesario un servidor especializado en </w:t>
      </w:r>
      <w:proofErr w:type="spellStart"/>
      <w:r>
        <w:rPr>
          <w:szCs w:val="24"/>
        </w:rPr>
        <w:t>Streaming</w:t>
      </w:r>
      <w:proofErr w:type="spellEnd"/>
      <w:r>
        <w:rPr>
          <w:szCs w:val="24"/>
        </w:rPr>
        <w:t>.</w:t>
      </w:r>
    </w:p>
    <w:p w:rsidR="007C0EE8" w:rsidRDefault="007C0EE8" w:rsidP="007C0EE8">
      <w:pPr>
        <w:rPr>
          <w:szCs w:val="24"/>
        </w:rPr>
      </w:pPr>
    </w:p>
    <w:p w:rsidR="009A106D" w:rsidRDefault="001667D4" w:rsidP="00460025">
      <w:pPr>
        <w:pStyle w:val="Subttulo"/>
        <w:outlineLvl w:val="2"/>
        <w:rPr>
          <w:lang w:val="es-ES"/>
        </w:rPr>
      </w:pPr>
      <w:bookmarkStart w:id="33" w:name="_Toc277844573"/>
      <w:r>
        <w:rPr>
          <w:lang w:val="es-ES"/>
        </w:rPr>
        <w:t xml:space="preserve">2.3.2.3. </w:t>
      </w:r>
      <w:r w:rsidR="007C0EE8" w:rsidRPr="007E48E2">
        <w:rPr>
          <w:lang w:val="es-ES"/>
        </w:rPr>
        <w:t xml:space="preserve">Media </w:t>
      </w:r>
      <w:proofErr w:type="spellStart"/>
      <w:r w:rsidR="007C0EE8" w:rsidRPr="007E48E2">
        <w:rPr>
          <w:lang w:val="es-ES"/>
        </w:rPr>
        <w:t>Streaming</w:t>
      </w:r>
      <w:bookmarkEnd w:id="33"/>
      <w:proofErr w:type="spellEnd"/>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w:t>
      </w:r>
      <w:proofErr w:type="spellStart"/>
      <w:r>
        <w:t>Streaming</w:t>
      </w:r>
      <w:proofErr w:type="spellEnd"/>
      <w:r>
        <w:t>)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 xml:space="preserve">Los productos de media </w:t>
      </w:r>
      <w:proofErr w:type="spellStart"/>
      <w:r w:rsidRPr="00B7287C">
        <w:t>Streaming</w:t>
      </w:r>
      <w:proofErr w:type="spellEnd"/>
      <w:r w:rsidRPr="00B7287C">
        <w:t xml:space="preserve"> contemplan la distribución de contenidos tanto en la Internet. Los contenidos pueden estar almacenados previamente en un servidor (video </w:t>
      </w:r>
      <w:proofErr w:type="spellStart"/>
      <w:r w:rsidRPr="00B7287C">
        <w:t>ondemand</w:t>
      </w:r>
      <w:proofErr w:type="spellEnd"/>
      <w:r w:rsidRPr="00B7287C">
        <w:t xml:space="preserve">, media </w:t>
      </w:r>
      <w:proofErr w:type="spellStart"/>
      <w:r w:rsidRPr="00B7287C">
        <w:t>Streaming</w:t>
      </w:r>
      <w:proofErr w:type="spellEnd"/>
      <w:r w:rsidRPr="00B7287C">
        <w:t>), o crearse en el mismo momento de su difusión (</w:t>
      </w:r>
      <w:proofErr w:type="spellStart"/>
      <w:r w:rsidRPr="00B7287C">
        <w:t>live</w:t>
      </w:r>
      <w:proofErr w:type="spellEnd"/>
      <w:r w:rsidRPr="00B7287C">
        <w:t xml:space="preserve"> media </w:t>
      </w:r>
      <w:proofErr w:type="spellStart"/>
      <w:r w:rsidRPr="00B7287C">
        <w:t>Streaming</w:t>
      </w:r>
      <w:proofErr w:type="spellEnd"/>
      <w:r w:rsidRPr="00B7287C">
        <w:t>).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t>2.</w:t>
      </w:r>
      <w:r>
        <w:t xml:space="preserve">3.2.4. </w:t>
      </w:r>
      <w:r w:rsidRPr="007E48E2">
        <w:t xml:space="preserve">Modelo de un servicio de </w:t>
      </w:r>
      <w:proofErr w:type="spellStart"/>
      <w:r w:rsidRPr="007E48E2">
        <w:t>streaming</w:t>
      </w:r>
      <w:proofErr w:type="spellEnd"/>
    </w:p>
    <w:p w:rsidR="009A106D" w:rsidRDefault="00BA71DB" w:rsidP="00460025">
      <w:r>
        <w:rPr>
          <w:szCs w:val="24"/>
        </w:rPr>
        <w:t xml:space="preserve">El esquema convencional para la instalación de un servicio de video </w:t>
      </w:r>
      <w:proofErr w:type="spellStart"/>
      <w:r>
        <w:rPr>
          <w:szCs w:val="24"/>
        </w:rPr>
        <w:t>streaming</w:t>
      </w:r>
      <w:proofErr w:type="spellEnd"/>
      <w:r>
        <w:rPr>
          <w:szCs w:val="24"/>
        </w:rPr>
        <w:t xml:space="preserve">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5"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7260313"/>
      <w:r>
        <w:t xml:space="preserve">Ilustración </w:t>
      </w:r>
      <w:r w:rsidR="0012213C">
        <w:fldChar w:fldCharType="begin"/>
      </w:r>
      <w:r>
        <w:instrText xml:space="preserve"> SEQ Ilustración \* ARABIC </w:instrText>
      </w:r>
      <w:r w:rsidR="0012213C">
        <w:fldChar w:fldCharType="separate"/>
      </w:r>
      <w:r w:rsidR="000E1C37">
        <w:rPr>
          <w:noProof/>
        </w:rPr>
        <w:t>6</w:t>
      </w:r>
      <w:r w:rsidR="0012213C">
        <w:fldChar w:fldCharType="end"/>
      </w:r>
      <w:r>
        <w:t xml:space="preserve"> - </w:t>
      </w:r>
      <w:r w:rsidRPr="00620C24">
        <w:t xml:space="preserve">Modelo típico de un servicio </w:t>
      </w:r>
      <w:proofErr w:type="spellStart"/>
      <w:r w:rsidRPr="00620C24">
        <w:t>streaming</w:t>
      </w:r>
      <w:bookmarkEnd w:id="35"/>
      <w:proofErr w:type="spellEnd"/>
    </w:p>
    <w:p w:rsidR="00BA71DB" w:rsidRPr="008551A5" w:rsidRDefault="00B8676D" w:rsidP="00BA71DB">
      <w:pPr>
        <w:pStyle w:val="Epgrafe"/>
        <w:jc w:val="center"/>
        <w:rPr>
          <w:noProof/>
          <w:sz w:val="24"/>
        </w:rPr>
      </w:pPr>
      <w:hyperlink r:id="rId26"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7844574"/>
      <w:r w:rsidR="00D23AE3">
        <w:t>2</w:t>
      </w:r>
      <w:r w:rsidR="007C0EE8">
        <w:t>.</w:t>
      </w:r>
      <w:r w:rsidR="001B6042">
        <w:t>4</w:t>
      </w:r>
      <w:r w:rsidR="001667D4">
        <w:t>.</w:t>
      </w:r>
      <w:r w:rsidR="007C0EE8">
        <w:t xml:space="preserve"> </w:t>
      </w:r>
      <w:proofErr w:type="spellStart"/>
      <w:r w:rsidR="007C0EE8">
        <w:t>C</w:t>
      </w:r>
      <w:r w:rsidR="002813B8">
        <w:t>o</w:t>
      </w:r>
      <w:r w:rsidR="007C0EE8">
        <w:t>decs</w:t>
      </w:r>
      <w:proofErr w:type="spellEnd"/>
      <w:r w:rsidR="007C0EE8">
        <w:t xml:space="preserve"> de Video</w:t>
      </w:r>
      <w:bookmarkEnd w:id="34"/>
      <w:bookmarkEnd w:id="36"/>
    </w:p>
    <w:p w:rsidR="009A106D" w:rsidRDefault="00AE7A22" w:rsidP="00460025">
      <w:r>
        <w:t xml:space="preserve">Los contenidos multimedia son interpretados por </w:t>
      </w:r>
      <w:proofErr w:type="spellStart"/>
      <w:r>
        <w:t>c</w:t>
      </w:r>
      <w:r w:rsidR="002813B8">
        <w:t>o</w:t>
      </w:r>
      <w:r>
        <w:t>decs</w:t>
      </w:r>
      <w:proofErr w:type="spellEnd"/>
      <w:r>
        <w:t xml:space="preserve">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 xml:space="preserve">s con </w:t>
      </w:r>
      <w:proofErr w:type="spellStart"/>
      <w:r w:rsidR="00811CF5">
        <w:t>codecs</w:t>
      </w:r>
      <w:proofErr w:type="spellEnd"/>
      <w:r w:rsidR="00811CF5">
        <w:t xml:space="preserve">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w:t>
      </w:r>
      <w:proofErr w:type="spellStart"/>
      <w:r>
        <w:rPr>
          <w:szCs w:val="24"/>
        </w:rPr>
        <w:t>frame</w:t>
      </w:r>
      <w:proofErr w:type="spellEnd"/>
      <w:r>
        <w:rPr>
          <w:szCs w:val="24"/>
        </w:rPr>
        <w:t xml:space="preserv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7844575"/>
      <w:r>
        <w:rPr>
          <w:lang w:val="es-ES"/>
        </w:rPr>
        <w:t>2.4.1.</w:t>
      </w:r>
      <w:r w:rsidRPr="007E48E2">
        <w:rPr>
          <w:lang w:val="es-ES"/>
        </w:rPr>
        <w:t xml:space="preserve"> H263 </w:t>
      </w:r>
      <w:proofErr w:type="spellStart"/>
      <w:r w:rsidRPr="007E48E2">
        <w:rPr>
          <w:lang w:val="es-ES"/>
        </w:rPr>
        <w:t>Sorenson</w:t>
      </w:r>
      <w:bookmarkEnd w:id="37"/>
      <w:proofErr w:type="spellEnd"/>
    </w:p>
    <w:p w:rsidR="00B87A91" w:rsidRDefault="00B87A91" w:rsidP="00B87A91">
      <w:pPr>
        <w:rPr>
          <w:szCs w:val="24"/>
        </w:rPr>
      </w:pPr>
      <w:r>
        <w:rPr>
          <w:szCs w:val="24"/>
        </w:rPr>
        <w:t xml:space="preserve">También llamado </w:t>
      </w:r>
      <w:proofErr w:type="spellStart"/>
      <w:r>
        <w:rPr>
          <w:szCs w:val="24"/>
        </w:rPr>
        <w:t>Sorenson</w:t>
      </w:r>
      <w:proofErr w:type="spellEnd"/>
      <w:r>
        <w:rPr>
          <w:szCs w:val="24"/>
        </w:rPr>
        <w:t xml:space="preserve"> Video Códec, </w:t>
      </w:r>
      <w:proofErr w:type="spellStart"/>
      <w:r>
        <w:rPr>
          <w:szCs w:val="24"/>
        </w:rPr>
        <w:t>Sorenson</w:t>
      </w:r>
      <w:proofErr w:type="spellEnd"/>
      <w:r>
        <w:rPr>
          <w:szCs w:val="24"/>
        </w:rPr>
        <w:t xml:space="preserve"> video </w:t>
      </w:r>
      <w:proofErr w:type="spellStart"/>
      <w:proofErr w:type="gramStart"/>
      <w:r>
        <w:rPr>
          <w:szCs w:val="24"/>
        </w:rPr>
        <w:t>Quantizer</w:t>
      </w:r>
      <w:proofErr w:type="spellEnd"/>
      <w:r>
        <w:rPr>
          <w:szCs w:val="24"/>
        </w:rPr>
        <w:t>(</w:t>
      </w:r>
      <w:proofErr w:type="gramEnd"/>
      <w:r>
        <w:rPr>
          <w:szCs w:val="24"/>
        </w:rPr>
        <w:t xml:space="preserve">SVQ), es un códec de video digital desarrollado por la empresa </w:t>
      </w:r>
      <w:proofErr w:type="spellStart"/>
      <w:r>
        <w:rPr>
          <w:szCs w:val="24"/>
        </w:rPr>
        <w:t>Sorenson</w:t>
      </w:r>
      <w:proofErr w:type="spellEnd"/>
      <w:r>
        <w:rPr>
          <w:szCs w:val="24"/>
        </w:rPr>
        <w:t xml:space="preserve"> media. Este códec es utilizado en formatos de video como </w:t>
      </w:r>
      <w:proofErr w:type="spellStart"/>
      <w:r>
        <w:rPr>
          <w:szCs w:val="24"/>
        </w:rPr>
        <w:t>Apple’s</w:t>
      </w:r>
      <w:proofErr w:type="spellEnd"/>
      <w:r>
        <w:rPr>
          <w:szCs w:val="24"/>
        </w:rPr>
        <w:t xml:space="preserve">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 xml:space="preserve">amenaza fantasma”  en 1999. La versión de QuickTime 5.0.2, que incorporaba la 3 versión del códec de </w:t>
      </w:r>
      <w:proofErr w:type="spellStart"/>
      <w:r>
        <w:rPr>
          <w:szCs w:val="24"/>
        </w:rPr>
        <w:t>sorenson</w:t>
      </w:r>
      <w:proofErr w:type="spellEnd"/>
      <w:r>
        <w:rPr>
          <w:szCs w:val="24"/>
        </w:rPr>
        <w:t xml:space="preserve">, fue la única en incluir exclusivamente este códec ya que Apple decidió migrar a sistemas de codificación propietarios de la empresa. La nueva versión de </w:t>
      </w:r>
      <w:proofErr w:type="spellStart"/>
      <w:r>
        <w:rPr>
          <w:szCs w:val="24"/>
        </w:rPr>
        <w:t>Sorenson</w:t>
      </w:r>
      <w:proofErr w:type="spellEnd"/>
      <w:r>
        <w:rPr>
          <w:szCs w:val="24"/>
        </w:rPr>
        <w:t xml:space="preserve"> códec llamada </w:t>
      </w:r>
      <w:proofErr w:type="spellStart"/>
      <w:r>
        <w:rPr>
          <w:szCs w:val="24"/>
        </w:rPr>
        <w:t>Sorenson</w:t>
      </w:r>
      <w:proofErr w:type="spellEnd"/>
      <w:r>
        <w:rPr>
          <w:szCs w:val="24"/>
        </w:rPr>
        <w:t xml:space="preserve"> </w:t>
      </w:r>
      <w:proofErr w:type="spellStart"/>
      <w:r>
        <w:rPr>
          <w:szCs w:val="24"/>
        </w:rPr>
        <w:t>Spark</w:t>
      </w:r>
      <w:proofErr w:type="spellEnd"/>
      <w:r>
        <w:rPr>
          <w:szCs w:val="24"/>
        </w:rPr>
        <w:t xml:space="preserve">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7844576"/>
      <w:r>
        <w:t>2.4.</w:t>
      </w:r>
      <w:r w:rsidR="00B87A91">
        <w:t>2</w:t>
      </w:r>
      <w:r>
        <w:t>. H264 Mpeg-4 Parte 10</w:t>
      </w:r>
      <w:bookmarkEnd w:id="38"/>
    </w:p>
    <w:p w:rsidR="007C0EE8" w:rsidRDefault="007C0EE8" w:rsidP="007C0EE8">
      <w:pPr>
        <w:rPr>
          <w:szCs w:val="24"/>
          <w:lang w:val="es-ES"/>
        </w:rPr>
      </w:pPr>
      <w:r>
        <w:rPr>
          <w:szCs w:val="24"/>
          <w:lang w:val="es-ES"/>
        </w:rPr>
        <w:t xml:space="preserve">Algoritmo de codificación de video también llamado MPG-4 parte 10 AVC. Creado específicamente para uso de video conferencias o Internet. Fue adaptado para ser usado con video de alta calidad manteniendo las propiedades de </w:t>
      </w:r>
      <w:proofErr w:type="spellStart"/>
      <w:r>
        <w:rPr>
          <w:szCs w:val="24"/>
          <w:lang w:val="es-ES"/>
        </w:rPr>
        <w:t>transportabilidad</w:t>
      </w:r>
      <w:proofErr w:type="spellEnd"/>
      <w:r>
        <w:rPr>
          <w:szCs w:val="24"/>
          <w:lang w:val="es-ES"/>
        </w:rPr>
        <w:t xml:space="preserve"> por internet</w:t>
      </w:r>
      <w:r w:rsidR="00F35580">
        <w:rPr>
          <w:szCs w:val="24"/>
          <w:lang w:val="es-ES"/>
        </w:rPr>
        <w:t>.</w:t>
      </w:r>
      <w:r>
        <w:rPr>
          <w:szCs w:val="24"/>
          <w:lang w:val="es-ES"/>
        </w:rPr>
        <w:t xml:space="preserve"> </w:t>
      </w:r>
    </w:p>
    <w:p w:rsidR="009A106D" w:rsidRDefault="007C0EE8" w:rsidP="00460025">
      <w:pPr>
        <w:pStyle w:val="Subttulo"/>
      </w:pPr>
      <w:r>
        <w:br w:type="page"/>
      </w:r>
      <w:r w:rsidR="00B44AE1">
        <w:t xml:space="preserve">2.4.3. </w:t>
      </w:r>
      <w:proofErr w:type="spellStart"/>
      <w:r w:rsidR="00B44AE1">
        <w:t>TrueMotion</w:t>
      </w:r>
      <w:proofErr w:type="spellEnd"/>
    </w:p>
    <w:p w:rsidR="00C7247F" w:rsidRDefault="007C0EE8" w:rsidP="00C7247F">
      <w:r>
        <w:rPr>
          <w:szCs w:val="24"/>
        </w:rPr>
        <w:t xml:space="preserve">Códec de video desarrollado por la empresa On2 </w:t>
      </w:r>
      <w:proofErr w:type="spellStart"/>
      <w:r>
        <w:rPr>
          <w:szCs w:val="24"/>
        </w:rPr>
        <w:t>technologies</w:t>
      </w:r>
      <w:proofErr w:type="spellEnd"/>
      <w:r>
        <w:rPr>
          <w:szCs w:val="24"/>
        </w:rPr>
        <w:t xml:space="preserve">  principalmente para juego de consolas y PC pero esta tecnología fue migrada por la empresa para la aplicación de </w:t>
      </w:r>
      <w:proofErr w:type="spellStart"/>
      <w:r>
        <w:rPr>
          <w:szCs w:val="24"/>
        </w:rPr>
        <w:t>Streaming</w:t>
      </w:r>
      <w:proofErr w:type="spellEnd"/>
      <w:r>
        <w:rPr>
          <w:szCs w:val="24"/>
        </w:rPr>
        <w:t xml:space="preserve"> de video de otras empresas como Adobe, Apple, </w:t>
      </w:r>
      <w:proofErr w:type="spellStart"/>
      <w:r>
        <w:rPr>
          <w:szCs w:val="24"/>
        </w:rPr>
        <w:t>Skype</w:t>
      </w:r>
      <w:proofErr w:type="spellEnd"/>
      <w:r>
        <w:rPr>
          <w:szCs w:val="24"/>
        </w:rPr>
        <w:t xml:space="preserve"> y </w:t>
      </w:r>
      <w:proofErr w:type="spellStart"/>
      <w:r>
        <w:rPr>
          <w:szCs w:val="24"/>
        </w:rPr>
        <w:t>AoL</w:t>
      </w:r>
      <w:proofErr w:type="spellEnd"/>
      <w:r>
        <w:rPr>
          <w:szCs w:val="24"/>
        </w:rPr>
        <w:t xml:space="preserve">. </w:t>
      </w:r>
    </w:p>
    <w:p w:rsidR="009A106D" w:rsidRDefault="00C7247F" w:rsidP="00460025">
      <w:pPr>
        <w:pStyle w:val="Subttulo"/>
        <w:outlineLvl w:val="2"/>
      </w:pPr>
      <w:bookmarkStart w:id="39" w:name="_Toc277844577"/>
      <w:r>
        <w:t xml:space="preserve">2.4.4. OGG </w:t>
      </w:r>
      <w:proofErr w:type="spellStart"/>
      <w:r>
        <w:t>Theora</w:t>
      </w:r>
      <w:bookmarkEnd w:id="39"/>
      <w:proofErr w:type="spellEnd"/>
    </w:p>
    <w:p w:rsidR="007C0EE8" w:rsidRDefault="007C0EE8" w:rsidP="00C7247F">
      <w:r>
        <w:t xml:space="preserve">Es un formato de comprensión de archivos multimedia, desarrollado por la fundación xiph.org, este formato que es libre de patentes comerciales. Está diseñado principalmente para soporte a la transmisión de videos </w:t>
      </w:r>
      <w:proofErr w:type="spellStart"/>
      <w:r>
        <w:t>on</w:t>
      </w:r>
      <w:proofErr w:type="spellEnd"/>
      <w:r>
        <w:t xml:space="preserve">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7844578"/>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 xml:space="preserve">Formato realizado en la década de los 90 como estándar para la industria pero lamentablemente no obtuvo los resultados esperados y las empresas que lo apoyaban dejaron de utilizarlo aunque existen algunas que aun dan soporte a este formato. La principal ventaja es </w:t>
      </w:r>
      <w:proofErr w:type="gramStart"/>
      <w:r>
        <w:t>la</w:t>
      </w:r>
      <w:proofErr w:type="gramEnd"/>
      <w:r>
        <w:t xml:space="preserve">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7844579"/>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proofErr w:type="spellStart"/>
      <w:r w:rsidR="007B54DD">
        <w:rPr>
          <w:szCs w:val="24"/>
        </w:rPr>
        <w:t>A</w:t>
      </w:r>
      <w:r>
        <w:rPr>
          <w:szCs w:val="24"/>
        </w:rPr>
        <w:t>dvanced</w:t>
      </w:r>
      <w:proofErr w:type="spellEnd"/>
      <w:r w:rsidR="007B54DD">
        <w:rPr>
          <w:szCs w:val="24"/>
        </w:rPr>
        <w:t xml:space="preserve"> </w:t>
      </w:r>
      <w:proofErr w:type="spellStart"/>
      <w:r>
        <w:rPr>
          <w:szCs w:val="24"/>
        </w:rPr>
        <w:t>Streaming</w:t>
      </w:r>
      <w:proofErr w:type="spellEnd"/>
      <w:r w:rsidR="007B54DD">
        <w:rPr>
          <w:szCs w:val="24"/>
        </w:rPr>
        <w:t xml:space="preserve"> </w:t>
      </w:r>
      <w:proofErr w:type="spellStart"/>
      <w:proofErr w:type="gramStart"/>
      <w:r w:rsidR="007B54DD">
        <w:rPr>
          <w:szCs w:val="24"/>
        </w:rPr>
        <w:t>F</w:t>
      </w:r>
      <w:r>
        <w:rPr>
          <w:szCs w:val="24"/>
        </w:rPr>
        <w:t>ormat</w:t>
      </w:r>
      <w:proofErr w:type="spellEnd"/>
      <w:r>
        <w:rPr>
          <w:szCs w:val="24"/>
        </w:rPr>
        <w:t>(</w:t>
      </w:r>
      <w:proofErr w:type="gramEnd"/>
      <w:r>
        <w:rPr>
          <w:szCs w:val="24"/>
        </w:rPr>
        <w: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w:t>
      </w:r>
      <w:proofErr w:type="spellStart"/>
      <w:r>
        <w:rPr>
          <w:szCs w:val="24"/>
        </w:rPr>
        <w:t>Lesser</w:t>
      </w:r>
      <w:proofErr w:type="spellEnd"/>
      <w:r>
        <w:rPr>
          <w:szCs w:val="24"/>
        </w:rPr>
        <w:t xml:space="preserve"> General </w:t>
      </w:r>
      <w:proofErr w:type="spellStart"/>
      <w:r>
        <w:rPr>
          <w:szCs w:val="24"/>
        </w:rPr>
        <w:t>Public</w:t>
      </w:r>
      <w:proofErr w:type="spellEnd"/>
      <w:r>
        <w:rPr>
          <w:szCs w:val="24"/>
        </w:rPr>
        <w:t xml:space="preserve"> </w:t>
      </w:r>
      <w:proofErr w:type="spellStart"/>
      <w:r>
        <w:rPr>
          <w:szCs w:val="24"/>
        </w:rPr>
        <w:t>License</w:t>
      </w:r>
      <w:proofErr w:type="spellEnd"/>
      <w:r>
        <w:rPr>
          <w:szCs w:val="24"/>
        </w:rPr>
        <w:t xml:space="preserve"> en 2002 a la Fundación Xiph.org, del cual posteriormente derivó el códec de video </w:t>
      </w:r>
      <w:proofErr w:type="spellStart"/>
      <w:r>
        <w:rPr>
          <w:szCs w:val="24"/>
        </w:rPr>
        <w:t>Theora</w:t>
      </w:r>
      <w:proofErr w:type="spellEnd"/>
      <w:r>
        <w:rPr>
          <w:szCs w:val="24"/>
        </w:rPr>
        <w:t xml:space="preserve">. </w:t>
      </w:r>
    </w:p>
    <w:p w:rsidR="007C0EE8" w:rsidRDefault="007C0EE8" w:rsidP="007C0EE8">
      <w:pPr>
        <w:rPr>
          <w:szCs w:val="24"/>
        </w:rPr>
      </w:pPr>
      <w:r>
        <w:rPr>
          <w:szCs w:val="24"/>
        </w:rPr>
        <w:t xml:space="preserve">Junto con el lanzamiento del código fuente de VP8 también se presentó el denominado proyecto </w:t>
      </w:r>
      <w:proofErr w:type="spellStart"/>
      <w:r>
        <w:rPr>
          <w:szCs w:val="24"/>
        </w:rPr>
        <w:t>WebM</w:t>
      </w:r>
      <w:proofErr w:type="spellEnd"/>
      <w:r>
        <w:rPr>
          <w:szCs w:val="24"/>
        </w:rPr>
        <w:t>,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7844580"/>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proofErr w:type="spellStart"/>
      <w:r w:rsidR="008D0162">
        <w:rPr>
          <w:szCs w:val="24"/>
        </w:rPr>
        <w:t>streaming</w:t>
      </w:r>
      <w:proofErr w:type="spellEnd"/>
      <w:r>
        <w:rPr>
          <w:szCs w:val="24"/>
        </w:rPr>
        <w:t xml:space="preserve">, a continuación serán nombrados los más </w:t>
      </w:r>
      <w:r w:rsidR="003A08DA">
        <w:rPr>
          <w:szCs w:val="24"/>
        </w:rPr>
        <w:t xml:space="preserve">usados </w:t>
      </w:r>
      <w:r>
        <w:rPr>
          <w:szCs w:val="24"/>
        </w:rPr>
        <w:t xml:space="preserve">como </w:t>
      </w:r>
      <w:proofErr w:type="spellStart"/>
      <w:r>
        <w:rPr>
          <w:szCs w:val="24"/>
        </w:rPr>
        <w:t>Quicktime</w:t>
      </w:r>
      <w:proofErr w:type="spellEnd"/>
      <w:r>
        <w:rPr>
          <w:szCs w:val="24"/>
        </w:rPr>
        <w:t>,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 xml:space="preserve">objeto </w:t>
      </w:r>
      <w:proofErr w:type="spellStart"/>
      <w:r w:rsidR="00A66220">
        <w:rPr>
          <w:szCs w:val="24"/>
        </w:rPr>
        <w:t>player</w:t>
      </w:r>
      <w:proofErr w:type="spellEnd"/>
      <w:r w:rsidR="00A66220">
        <w:rPr>
          <w:szCs w:val="24"/>
        </w:rPr>
        <w:t xml:space="preserve">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 xml:space="preserve">su no inclusión en </w:t>
      </w:r>
      <w:proofErr w:type="spellStart"/>
      <w:r w:rsidR="00056B56">
        <w:rPr>
          <w:szCs w:val="24"/>
        </w:rPr>
        <w:t>gadgets</w:t>
      </w:r>
      <w:proofErr w:type="spellEnd"/>
      <w:r w:rsidR="00056B56">
        <w:rPr>
          <w:szCs w:val="24"/>
        </w:rPr>
        <w:t xml:space="preserve">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7"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8"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9"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30"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7260314"/>
      <w:r>
        <w:t xml:space="preserve">Ilustración </w:t>
      </w:r>
      <w:r w:rsidR="0012213C">
        <w:fldChar w:fldCharType="begin"/>
      </w:r>
      <w:r>
        <w:instrText xml:space="preserve"> SEQ Ilustración \* ARABIC </w:instrText>
      </w:r>
      <w:r w:rsidR="0012213C">
        <w:fldChar w:fldCharType="separate"/>
      </w:r>
      <w:r w:rsidR="000E1C37">
        <w:rPr>
          <w:noProof/>
        </w:rPr>
        <w:t>7</w:t>
      </w:r>
      <w:r w:rsidR="0012213C">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7844581"/>
      <w:r w:rsidR="003B2254">
        <w:rPr>
          <w:lang w:val="es-ES"/>
        </w:rPr>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w:t>
      </w:r>
      <w:proofErr w:type="spellStart"/>
      <w:r>
        <w:rPr>
          <w:szCs w:val="24"/>
        </w:rPr>
        <w:t>Streaming</w:t>
      </w:r>
      <w:proofErr w:type="spellEnd"/>
      <w:r>
        <w:rPr>
          <w:szCs w:val="24"/>
        </w:rPr>
        <w:t xml:space="preserve"> de video real, por esta razón es que su uso fue bastante difundido a mediados de la década de los 90, pero a pesar de su gran popularidad ha sido relevado por otros formatos de </w:t>
      </w:r>
      <w:proofErr w:type="spellStart"/>
      <w:r>
        <w:rPr>
          <w:szCs w:val="24"/>
        </w:rPr>
        <w:t>Streaming</w:t>
      </w:r>
      <w:proofErr w:type="spellEnd"/>
      <w:r>
        <w:rPr>
          <w:szCs w:val="24"/>
        </w:rPr>
        <w:t xml:space="preserve">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1"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7260315"/>
      <w:r>
        <w:t xml:space="preserve">Ilustración </w:t>
      </w:r>
      <w:r w:rsidR="0012213C">
        <w:fldChar w:fldCharType="begin"/>
      </w:r>
      <w:r>
        <w:instrText xml:space="preserve"> SEQ Ilustración \* ARABIC </w:instrText>
      </w:r>
      <w:r w:rsidR="0012213C">
        <w:fldChar w:fldCharType="separate"/>
      </w:r>
      <w:r w:rsidR="000E1C37">
        <w:rPr>
          <w:noProof/>
        </w:rPr>
        <w:t>8</w:t>
      </w:r>
      <w:r w:rsidR="0012213C">
        <w:fldChar w:fldCharType="end"/>
      </w:r>
      <w:r>
        <w:t xml:space="preserve"> - Real Player 11</w:t>
      </w:r>
      <w:bookmarkEnd w:id="47"/>
      <w:bookmarkEnd w:id="48"/>
    </w:p>
    <w:p w:rsidR="00B23E60" w:rsidRDefault="00B8676D" w:rsidP="00B23E60">
      <w:pPr>
        <w:pStyle w:val="Epgrafe"/>
        <w:jc w:val="center"/>
      </w:pPr>
      <w:hyperlink r:id="rId32"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7844582"/>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proofErr w:type="gramStart"/>
      <w:r w:rsidR="006B63DA">
        <w:rPr>
          <w:szCs w:val="24"/>
        </w:rPr>
        <w:t>aunque</w:t>
      </w:r>
      <w:proofErr w:type="gramEnd"/>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3"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7260316"/>
      <w:r>
        <w:t xml:space="preserve">Ilustración </w:t>
      </w:r>
      <w:r w:rsidR="0012213C">
        <w:fldChar w:fldCharType="begin"/>
      </w:r>
      <w:r>
        <w:instrText xml:space="preserve"> SEQ Ilustración \* ARABIC </w:instrText>
      </w:r>
      <w:r w:rsidR="0012213C">
        <w:fldChar w:fldCharType="separate"/>
      </w:r>
      <w:r w:rsidR="000E1C37">
        <w:rPr>
          <w:noProof/>
        </w:rPr>
        <w:t>9</w:t>
      </w:r>
      <w:r w:rsidR="0012213C">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7844583"/>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proofErr w:type="spellStart"/>
      <w:r w:rsidR="007C0EE8" w:rsidRPr="007E48E2">
        <w:rPr>
          <w:lang w:val="es-ES"/>
        </w:rPr>
        <w:t>Quicktime</w:t>
      </w:r>
      <w:proofErr w:type="spellEnd"/>
      <w:r w:rsidR="007C0EE8" w:rsidRPr="007E48E2">
        <w:rPr>
          <w:lang w:val="es-ES"/>
        </w:rPr>
        <w:t xml:space="preserv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w:t>
      </w:r>
      <w:proofErr w:type="spellStart"/>
      <w:r>
        <w:rPr>
          <w:szCs w:val="24"/>
        </w:rPr>
        <w:t>Streaming</w:t>
      </w:r>
      <w:proofErr w:type="spellEnd"/>
      <w:r>
        <w:rPr>
          <w:szCs w:val="24"/>
        </w:rPr>
        <w:t xml:space="preserve">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w:t>
      </w:r>
      <w:proofErr w:type="spellStart"/>
      <w:r>
        <w:rPr>
          <w:szCs w:val="24"/>
        </w:rPr>
        <w:t>mov</w:t>
      </w:r>
      <w:proofErr w:type="spellEnd"/>
      <w:r>
        <w:rPr>
          <w:szCs w:val="24"/>
        </w:rPr>
        <w:t xml:space="preserve">, las versiones más recientes soportan el códec H.264. La </w:t>
      </w:r>
      <w:r w:rsidR="00F8658A">
        <w:rPr>
          <w:szCs w:val="24"/>
        </w:rPr>
        <w:t>ú</w:t>
      </w:r>
      <w:r>
        <w:rPr>
          <w:szCs w:val="24"/>
        </w:rPr>
        <w:t xml:space="preserve">ltima versión de su reproductor es </w:t>
      </w:r>
      <w:proofErr w:type="spellStart"/>
      <w:r>
        <w:rPr>
          <w:szCs w:val="24"/>
        </w:rPr>
        <w:t>quicktime</w:t>
      </w:r>
      <w:proofErr w:type="spellEnd"/>
      <w:r>
        <w:rPr>
          <w:szCs w:val="24"/>
        </w:rPr>
        <w:t xml:space="preserve"> 7</w:t>
      </w:r>
      <w:r w:rsidR="003B2254">
        <w:rPr>
          <w:szCs w:val="24"/>
        </w:rPr>
        <w:t xml:space="preserve"> es una alternativa propietaria al HTML 5 en </w:t>
      </w:r>
      <w:proofErr w:type="spellStart"/>
      <w:r w:rsidR="003B2254">
        <w:rPr>
          <w:szCs w:val="24"/>
        </w:rPr>
        <w:t>iPods</w:t>
      </w:r>
      <w:proofErr w:type="spellEnd"/>
      <w:r w:rsidR="003B2254">
        <w:rPr>
          <w:szCs w:val="24"/>
        </w:rPr>
        <w:t xml:space="preserve"> y </w:t>
      </w:r>
      <w:proofErr w:type="spellStart"/>
      <w:r w:rsidR="003B2254">
        <w:rPr>
          <w:szCs w:val="24"/>
        </w:rPr>
        <w:t>iPhones</w:t>
      </w:r>
      <w:proofErr w:type="spellEnd"/>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7260317"/>
      <w:r>
        <w:t xml:space="preserve">Ilustración </w:t>
      </w:r>
      <w:r w:rsidR="0012213C">
        <w:fldChar w:fldCharType="begin"/>
      </w:r>
      <w:r>
        <w:instrText xml:space="preserve"> SEQ Ilustración \* ARABIC </w:instrText>
      </w:r>
      <w:r w:rsidR="0012213C">
        <w:fldChar w:fldCharType="separate"/>
      </w:r>
      <w:r w:rsidR="000E1C37">
        <w:rPr>
          <w:noProof/>
        </w:rPr>
        <w:t>10</w:t>
      </w:r>
      <w:r w:rsidR="0012213C">
        <w:fldChar w:fldCharType="end"/>
      </w:r>
      <w:r>
        <w:t xml:space="preserve"> - </w:t>
      </w:r>
      <w:r w:rsidRPr="00F77C06">
        <w:t xml:space="preserve">Reproductor </w:t>
      </w:r>
      <w:proofErr w:type="spellStart"/>
      <w:r w:rsidRPr="00F77C06">
        <w:t>Quicktime</w:t>
      </w:r>
      <w:proofErr w:type="spellEnd"/>
      <w:r w:rsidRPr="00F77C06">
        <w:t xml:space="preserv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7844584"/>
      <w:r w:rsidR="007C0EE8" w:rsidRPr="003E7A01">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w:t>
      </w:r>
      <w:proofErr w:type="spellStart"/>
      <w:r w:rsidR="00167C0E">
        <w:rPr>
          <w:szCs w:val="24"/>
        </w:rPr>
        <w:t>players</w:t>
      </w:r>
      <w:proofErr w:type="spellEnd"/>
      <w:r>
        <w:rPr>
          <w:szCs w:val="24"/>
        </w:rPr>
        <w:t xml:space="preserve"> más usados para el uso de </w:t>
      </w:r>
      <w:proofErr w:type="spellStart"/>
      <w:r>
        <w:rPr>
          <w:szCs w:val="24"/>
        </w:rPr>
        <w:t>Streaming</w:t>
      </w:r>
      <w:proofErr w:type="spellEnd"/>
      <w:r>
        <w:rPr>
          <w:szCs w:val="24"/>
        </w:rPr>
        <w:t xml:space="preserve">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w:t>
      </w:r>
      <w:proofErr w:type="spellStart"/>
      <w:r>
        <w:t>players</w:t>
      </w:r>
      <w:proofErr w:type="spellEnd"/>
      <w:r>
        <w:t xml:space="preserve">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proofErr w:type="spellStart"/>
      <w:r w:rsidRPr="007E48E2">
        <w:rPr>
          <w:lang w:val="es-ES"/>
        </w:rPr>
        <w:t>Flowplayer</w:t>
      </w:r>
      <w:proofErr w:type="spellEnd"/>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w:t>
      </w:r>
      <w:proofErr w:type="spellStart"/>
      <w:r>
        <w:t>streams</w:t>
      </w:r>
      <w:proofErr w:type="spellEnd"/>
      <w:r>
        <w:t xml:space="preserve">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 xml:space="preserve">Algunas de las características incluyen alto nivel de posibilidades de personalización, una API </w:t>
      </w:r>
      <w:proofErr w:type="spellStart"/>
      <w:r>
        <w:t>javascript</w:t>
      </w:r>
      <w:proofErr w:type="spellEnd"/>
      <w:r>
        <w:t xml:space="preserve">, arquitectura de </w:t>
      </w:r>
      <w:proofErr w:type="spellStart"/>
      <w:r>
        <w:t>plugins</w:t>
      </w:r>
      <w:proofErr w:type="spellEnd"/>
      <w:r>
        <w:t xml:space="preserve"> y el apoyo a diversos servidores de </w:t>
      </w:r>
      <w:proofErr w:type="spellStart"/>
      <w:r>
        <w:t>streaming</w:t>
      </w:r>
      <w:proofErr w:type="spellEnd"/>
      <w:r>
        <w:t>.</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proofErr w:type="spellStart"/>
      <w:r w:rsidRPr="00720193">
        <w:t>plugins</w:t>
      </w:r>
      <w:proofErr w:type="spellEnd"/>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5"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7260318"/>
      <w:r>
        <w:t xml:space="preserve">Ilustración </w:t>
      </w:r>
      <w:r w:rsidR="0012213C">
        <w:fldChar w:fldCharType="begin"/>
      </w:r>
      <w:r>
        <w:instrText xml:space="preserve"> SEQ Ilustración \* ARABIC </w:instrText>
      </w:r>
      <w:r w:rsidR="0012213C">
        <w:fldChar w:fldCharType="separate"/>
      </w:r>
      <w:r w:rsidR="000E1C37">
        <w:rPr>
          <w:noProof/>
        </w:rPr>
        <w:t>11</w:t>
      </w:r>
      <w:r w:rsidR="0012213C">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6" w:history="1">
        <w:r w:rsidRPr="007C0EE8">
          <w:rPr>
            <w:rStyle w:val="Hipervnculo"/>
          </w:rPr>
          <w:t>http://www.longtailvideo.com</w:t>
        </w:r>
        <w:bookmarkEnd w:id="59"/>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7844585"/>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7844586"/>
      <w:r w:rsidR="003D5D52">
        <w:t>2.</w:t>
      </w:r>
      <w:r w:rsidR="00CF4C85">
        <w:t>6</w:t>
      </w:r>
      <w:r w:rsidR="003D5D52">
        <w:t xml:space="preserve">. </w:t>
      </w:r>
      <w:r w:rsidR="006E6582">
        <w:t>C</w:t>
      </w:r>
      <w:r w:rsidR="003D5D52">
        <w:t>onversión de videos</w:t>
      </w:r>
      <w:bookmarkEnd w:id="62"/>
    </w:p>
    <w:p w:rsidR="009A106D" w:rsidRDefault="006E6582" w:rsidP="00460025">
      <w:r>
        <w:t xml:space="preserve">La conversión de videos consiste en recodificarlo para hacerlo compatible con otras plataformas además de ajustar la relación de peso y calidad para un </w:t>
      </w:r>
      <w:proofErr w:type="spellStart"/>
      <w:r>
        <w:t>streaming</w:t>
      </w:r>
      <w:proofErr w:type="spellEnd"/>
      <w:r>
        <w:t xml:space="preserve">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 xml:space="preserve">Una tecnología que cumple estas condiciones es </w:t>
      </w:r>
      <w:proofErr w:type="spellStart"/>
      <w:r>
        <w:t>FFmpeg</w:t>
      </w:r>
      <w:proofErr w:type="spellEnd"/>
      <w:r>
        <w:t>.</w:t>
      </w:r>
    </w:p>
    <w:p w:rsidR="009A106D" w:rsidRDefault="009A106D" w:rsidP="00460025"/>
    <w:p w:rsidR="00510B88" w:rsidRPr="00A476A3" w:rsidRDefault="00510B88" w:rsidP="00510B88">
      <w:pPr>
        <w:pStyle w:val="Subttulo"/>
        <w:outlineLvl w:val="2"/>
      </w:pPr>
      <w:bookmarkStart w:id="63" w:name="_Toc266039182"/>
      <w:bookmarkStart w:id="64" w:name="_Toc277844587"/>
      <w:r>
        <w:t>2.</w:t>
      </w:r>
      <w:r w:rsidR="00CF4C85">
        <w:t>6</w:t>
      </w:r>
      <w:r w:rsidR="003D5D52">
        <w:t>.</w:t>
      </w:r>
      <w:r>
        <w:t>1</w:t>
      </w:r>
      <w:r w:rsidR="003D5D52">
        <w:t>.</w:t>
      </w:r>
      <w:r>
        <w:t xml:space="preserve"> </w:t>
      </w:r>
      <w:proofErr w:type="spellStart"/>
      <w:r>
        <w:t>FFmpeg</w:t>
      </w:r>
      <w:bookmarkEnd w:id="64"/>
      <w:proofErr w:type="spellEnd"/>
    </w:p>
    <w:p w:rsidR="00D43B4F" w:rsidRDefault="00D43B4F" w:rsidP="00483D1B">
      <w:proofErr w:type="spellStart"/>
      <w:r>
        <w:t>FFmpeg</w:t>
      </w:r>
      <w:proofErr w:type="spellEnd"/>
      <w:r>
        <w:t xml:space="preserve"> es una colección de software libre que sirve para grabar, convertir y realizar </w:t>
      </w:r>
      <w:proofErr w:type="spellStart"/>
      <w:r>
        <w:t>streaming</w:t>
      </w:r>
      <w:proofErr w:type="spellEnd"/>
      <w:r>
        <w:t xml:space="preserve"> de video </w:t>
      </w:r>
      <w:r w:rsidR="00483D1B">
        <w:t xml:space="preserve">y </w:t>
      </w:r>
      <w:r>
        <w:t>audio,</w:t>
      </w:r>
      <w:r w:rsidR="00483D1B">
        <w:t xml:space="preserve"> </w:t>
      </w:r>
      <w:r>
        <w:t xml:space="preserve">la cual está desarrollada en lenguaje de programación C. </w:t>
      </w:r>
      <w:r w:rsidR="00483D1B">
        <w:t>I</w:t>
      </w:r>
      <w:r>
        <w:t xml:space="preserve">ncluye </w:t>
      </w:r>
      <w:proofErr w:type="spellStart"/>
      <w:r w:rsidRPr="00D43B4F">
        <w:rPr>
          <w:lang w:val="es-ES"/>
        </w:rPr>
        <w:t>libavcodec</w:t>
      </w:r>
      <w:proofErr w:type="spellEnd"/>
      <w:r w:rsidR="00B15E1D">
        <w:rPr>
          <w:lang w:val="es-ES"/>
        </w:rPr>
        <w:t>,</w:t>
      </w:r>
      <w:r w:rsidRPr="00D43B4F">
        <w:t xml:space="preserve"> </w:t>
      </w:r>
      <w:r w:rsidR="00B15E1D">
        <w:t>la cual</w:t>
      </w:r>
      <w:r>
        <w:t xml:space="preserve"> es una biblioteca que contiene la gran mayoría de </w:t>
      </w:r>
      <w:proofErr w:type="spellStart"/>
      <w:r>
        <w:t>codecs</w:t>
      </w:r>
      <w:proofErr w:type="spellEnd"/>
      <w:r>
        <w:t xml:space="preserve"> </w:t>
      </w:r>
      <w:proofErr w:type="spellStart"/>
      <w:r>
        <w:t>FFmpeg</w:t>
      </w:r>
      <w:proofErr w:type="spellEnd"/>
      <w:r>
        <w:t xml:space="preserve"> en Linux</w:t>
      </w:r>
      <w:r w:rsidR="00483D1B">
        <w:t>,</w:t>
      </w:r>
      <w:r>
        <w:t xml:space="preserve"> también puede ser compilado en plataformas Windows.</w:t>
      </w:r>
    </w:p>
    <w:p w:rsidR="00D43B4F" w:rsidRDefault="00D43B4F" w:rsidP="00483D1B">
      <w:r>
        <w:t xml:space="preserve">Cabe mencionar que muchos de los </w:t>
      </w:r>
      <w:proofErr w:type="spellStart"/>
      <w:r>
        <w:t>codecs</w:t>
      </w:r>
      <w:proofErr w:type="spellEnd"/>
      <w:r>
        <w:t xml:space="preserve"> se realizaron de desde cero y la visión de que este código sea altamente reutilizable.</w:t>
      </w:r>
    </w:p>
    <w:p w:rsidR="00D43B4F" w:rsidRDefault="00483D1B" w:rsidP="00483D1B">
      <w:proofErr w:type="spellStart"/>
      <w:r>
        <w:t>L</w:t>
      </w:r>
      <w:r w:rsidR="00D43B4F">
        <w:t>ibavcodec</w:t>
      </w:r>
      <w:proofErr w:type="spellEnd"/>
      <w:r w:rsidR="00D43B4F">
        <w:t xml:space="preserve"> es la biblioteca principal del proyecto </w:t>
      </w:r>
      <w:proofErr w:type="spellStart"/>
      <w:r w:rsidR="00F32EF6">
        <w:t>FFmpeg</w:t>
      </w:r>
      <w:proofErr w:type="spellEnd"/>
      <w:r w:rsidR="00F32EF6">
        <w:t>.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8"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7260319"/>
      <w:r>
        <w:t xml:space="preserve">Ilustración </w:t>
      </w:r>
      <w:r w:rsidR="0012213C">
        <w:fldChar w:fldCharType="begin"/>
      </w:r>
      <w:r>
        <w:instrText xml:space="preserve"> SEQ Ilustración \* ARABIC </w:instrText>
      </w:r>
      <w:r w:rsidR="0012213C">
        <w:fldChar w:fldCharType="separate"/>
      </w:r>
      <w:r w:rsidR="000E1C37">
        <w:rPr>
          <w:noProof/>
        </w:rPr>
        <w:t>12</w:t>
      </w:r>
      <w:r w:rsidR="0012213C">
        <w:fldChar w:fldCharType="end"/>
      </w:r>
      <w:r>
        <w:t xml:space="preserve"> - Esquema de componentes de </w:t>
      </w:r>
      <w:proofErr w:type="spellStart"/>
      <w:r>
        <w:t>FFmpeg</w:t>
      </w:r>
      <w:bookmarkEnd w:id="65"/>
      <w:bookmarkEnd w:id="66"/>
      <w:proofErr w:type="spellEnd"/>
    </w:p>
    <w:p w:rsidR="00107078" w:rsidRPr="008551A5" w:rsidRDefault="00BB2EFB" w:rsidP="00107078">
      <w:pPr>
        <w:pStyle w:val="Epgrafe"/>
        <w:jc w:val="center"/>
        <w:rPr>
          <w:noProof/>
          <w:sz w:val="24"/>
        </w:rPr>
      </w:pPr>
      <w:r w:rsidRPr="00DA4F25">
        <w:rPr>
          <w:lang w:val="es-ES"/>
        </w:rPr>
        <w:t xml:space="preserve"> </w:t>
      </w:r>
      <w:hyperlink r:id="rId39"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7844588"/>
      <w:r w:rsidR="00155E35">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F36ACC">
        <w:rPr>
          <w:rStyle w:val="google-src-text1"/>
          <w:rFonts w:cs="Arial"/>
          <w:lang w:val="en-US"/>
        </w:rPr>
        <w:t>Based on IP protocol, IPTV features advantages like bandwidth efficiency and ease of management.</w:t>
      </w:r>
      <w:r w:rsidRPr="00F36ACC">
        <w:rPr>
          <w:lang w:val="en-US"/>
        </w:rPr>
        <w:t xml:space="preserve"> </w:t>
      </w:r>
      <w:r w:rsidRPr="00C25634">
        <w:t xml:space="preserve">Basado en el protocolo IP, IPTV características ventajas como la eficiencia de ancho de banda y la facilidad de gestión. </w:t>
      </w:r>
      <w:r w:rsidRPr="00F36ACC">
        <w:rPr>
          <w:rStyle w:val="google-src-text1"/>
          <w:rFonts w:cs="Arial"/>
          <w:lang w:val="en-US"/>
        </w:rPr>
        <w:t>IPTV supports both broadcast and unicast services like LiveTV and VideoOnDemand.</w:t>
      </w:r>
      <w:r w:rsidRPr="00F36ACC">
        <w:rPr>
          <w:lang w:val="en-US"/>
        </w:rPr>
        <w:t xml:space="preserve"> </w:t>
      </w:r>
      <w:r w:rsidRPr="00C25634">
        <w:t xml:space="preserve">IPTV es compatible con los servicios de radiodifusión  como </w:t>
      </w:r>
      <w:proofErr w:type="spellStart"/>
      <w:r w:rsidRPr="00C25634">
        <w:t>LiveTV</w:t>
      </w:r>
      <w:proofErr w:type="spellEnd"/>
      <w:r w:rsidRPr="00C25634">
        <w:t xml:space="preserve"> y </w:t>
      </w:r>
      <w:proofErr w:type="spellStart"/>
      <w:r w:rsidRPr="00C25634">
        <w:t>VideoOnDemand</w:t>
      </w:r>
      <w:proofErr w:type="spellEnd"/>
      <w:r w:rsidRPr="00C25634">
        <w:t xml:space="preserve">. </w:t>
      </w:r>
      <w:r w:rsidRPr="00F36ACC">
        <w:rPr>
          <w:rStyle w:val="google-src-text1"/>
          <w:rFonts w:cs="Arial"/>
          <w:lang w:val="en-US"/>
        </w:rPr>
        <w:t>WiMAX wireless system, capable of ensuring high bandwidths and low latencies, is suitable for delivering multimedia services.</w:t>
      </w:r>
      <w:r w:rsidRPr="00F36ACC">
        <w:rPr>
          <w:lang w:val="en-US"/>
        </w:rPr>
        <w:t xml:space="preserve"> </w:t>
      </w:r>
      <w:r w:rsidRPr="00C25634">
        <w:t xml:space="preserve">Sistema de </w:t>
      </w:r>
      <w:proofErr w:type="spellStart"/>
      <w:r w:rsidRPr="00C25634">
        <w:t>WiMAX</w:t>
      </w:r>
      <w:proofErr w:type="spellEnd"/>
      <w:r w:rsidRPr="00C25634">
        <w:t xml:space="preserve"> móvil, capaz de garantizar altos anchos de banda y baja latencia, es adecuado para la prestación de servicios multimedia. </w:t>
      </w:r>
      <w:r w:rsidRPr="00F36ACC">
        <w:rPr>
          <w:rStyle w:val="google-src-text1"/>
          <w:rFonts w:cs="Arial"/>
          <w:lang w:val="en-US"/>
        </w:rPr>
        <w:t>In addition, it also provides wide area coverage, mobility support, and non-line-of-sight operation.</w:t>
      </w:r>
      <w:r w:rsidRPr="00F36ACC">
        <w:rPr>
          <w:lang w:val="en-US"/>
        </w:rPr>
        <w:t xml:space="preserve"> </w:t>
      </w:r>
      <w:r w:rsidRPr="00C25634">
        <w:t xml:space="preserve">Además, también proporciona una cobertura de área amplia, apoyo a la movilidad, y no la línea de operación de la vista. </w:t>
      </w:r>
      <w:r w:rsidRPr="00F36ACC">
        <w:rPr>
          <w:rStyle w:val="google-src-text1"/>
          <w:rFonts w:cs="Arial"/>
          <w:lang w:val="en-US"/>
        </w:rPr>
        <w:t>Therefore, WiMAX is a promising solution for delivering IPTV services anytime anywhere, especially to rural areas or remote locations.</w:t>
      </w:r>
      <w:r w:rsidRPr="00F36ACC">
        <w:rPr>
          <w:lang w:val="en-US"/>
        </w:rPr>
        <w:t xml:space="preserve"> </w:t>
      </w:r>
      <w:r w:rsidRPr="00C25634">
        <w:t xml:space="preserve">Por lo tanto, </w:t>
      </w:r>
      <w:proofErr w:type="spellStart"/>
      <w:r w:rsidRPr="00C25634">
        <w:t>WiMAX</w:t>
      </w:r>
      <w:proofErr w:type="spellEnd"/>
      <w:r w:rsidRPr="00C25634">
        <w:t xml:space="preserve">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40"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7260320"/>
      <w:r>
        <w:t xml:space="preserve">Ilustración </w:t>
      </w:r>
      <w:r w:rsidR="0012213C">
        <w:fldChar w:fldCharType="begin"/>
      </w:r>
      <w:r>
        <w:instrText xml:space="preserve"> SEQ Ilustración \* ARABIC </w:instrText>
      </w:r>
      <w:r w:rsidR="0012213C">
        <w:fldChar w:fldCharType="separate"/>
      </w:r>
      <w:r w:rsidR="000E1C37">
        <w:rPr>
          <w:noProof/>
        </w:rPr>
        <w:t>13</w:t>
      </w:r>
      <w:r w:rsidR="0012213C">
        <w:fldChar w:fldCharType="end"/>
      </w:r>
      <w:r>
        <w:t xml:space="preserve"> - Infraestructura de redes IPTV</w:t>
      </w:r>
      <w:bookmarkEnd w:id="68"/>
      <w:bookmarkEnd w:id="69"/>
    </w:p>
    <w:p w:rsidR="006859D3" w:rsidRPr="00460025" w:rsidRDefault="00B8676D" w:rsidP="006859D3">
      <w:pPr>
        <w:pStyle w:val="Ttulo7"/>
        <w:rPr>
          <w:lang w:val="es-ES"/>
        </w:rPr>
      </w:pPr>
      <w:hyperlink r:id="rId41"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7844589"/>
      <w:r w:rsidR="007F68C8">
        <w:t>2.8. Metodología de Desarrollo</w:t>
      </w:r>
      <w:bookmarkEnd w:id="70"/>
    </w:p>
    <w:bookmarkEnd w:id="63"/>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 xml:space="preserve">Extreme </w:t>
      </w:r>
      <w:proofErr w:type="spellStart"/>
      <w:r w:rsidR="007C0EE8" w:rsidRPr="00E70E19">
        <w:t>Programming</w:t>
      </w:r>
      <w:proofErr w:type="spellEnd"/>
      <w:r w:rsidR="007C0EE8" w:rsidRPr="00E70E19">
        <w:t xml:space="preserve">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7844590"/>
      <w:r w:rsidRPr="00531853">
        <w:t>2.</w:t>
      </w:r>
      <w:r w:rsidR="00B60CF3">
        <w:t>8</w:t>
      </w:r>
      <w:r w:rsidRPr="00531853">
        <w:t>.</w:t>
      </w:r>
      <w:r w:rsidR="00B60CF3">
        <w:t>1</w:t>
      </w:r>
      <w:r w:rsidR="008867A5">
        <w:t>.</w:t>
      </w:r>
      <w:r w:rsidRPr="00531853">
        <w:t xml:space="preserve"> Extreme </w:t>
      </w:r>
      <w:proofErr w:type="spellStart"/>
      <w:r w:rsidRPr="00531853">
        <w:t>Programming</w:t>
      </w:r>
      <w:bookmarkEnd w:id="71"/>
      <w:bookmarkEnd w:id="72"/>
      <w:proofErr w:type="spellEnd"/>
    </w:p>
    <w:p w:rsidR="00D85A65" w:rsidRDefault="007C0EE8" w:rsidP="00460025">
      <w:r>
        <w:t xml:space="preserve">Extreme </w:t>
      </w:r>
      <w:proofErr w:type="spellStart"/>
      <w:r>
        <w:t>Programming</w:t>
      </w:r>
      <w:proofErr w:type="spellEnd"/>
      <w:r>
        <w:t xml:space="preserve">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 xml:space="preserve">No ahorra en hardware, construye programas entendibles y </w:t>
      </w:r>
      <w:proofErr w:type="spellStart"/>
      <w:r>
        <w:rPr>
          <w:lang w:eastAsia="es-CL"/>
        </w:rPr>
        <w:t>extendibles</w:t>
      </w:r>
      <w:proofErr w:type="spellEnd"/>
      <w:r>
        <w:rPr>
          <w:lang w:eastAsia="es-CL"/>
        </w:rPr>
        <w:t>.</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7844591"/>
      <w:r>
        <w:t>2.</w:t>
      </w:r>
      <w:r w:rsidR="00B60CF3">
        <w:t>8.2</w:t>
      </w:r>
      <w:r w:rsidR="008867A5">
        <w:t>.</w:t>
      </w:r>
      <w:r>
        <w:t xml:space="preserve"> </w:t>
      </w:r>
      <w:proofErr w:type="spellStart"/>
      <w:r w:rsidR="00245FC0">
        <w:t>Scrum</w:t>
      </w:r>
      <w:bookmarkEnd w:id="73"/>
      <w:proofErr w:type="spellEnd"/>
    </w:p>
    <w:p w:rsidR="00CC5BD0" w:rsidRDefault="00245FC0" w:rsidP="00245FC0">
      <w:r>
        <w:t xml:space="preserve">XP se complementa </w:t>
      </w:r>
      <w:r w:rsidR="00F21C81">
        <w:t>bien</w:t>
      </w:r>
      <w:r>
        <w:t xml:space="preserve"> con </w:t>
      </w:r>
      <w:proofErr w:type="spellStart"/>
      <w:r>
        <w:t>Scrum</w:t>
      </w:r>
      <w:proofErr w:type="spellEnd"/>
      <w:r>
        <w:t xml:space="preserve">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proofErr w:type="spellStart"/>
      <w:r>
        <w:t>Scrum</w:t>
      </w:r>
      <w:proofErr w:type="spellEnd"/>
      <w:r>
        <w:t xml:space="preserve"> se basa en la actitud y los principios de las personas para llevar adelante el proyecto, estos principios son esenciales para el desarrollo </w:t>
      </w:r>
      <w:proofErr w:type="gramStart"/>
      <w:r>
        <w:t>ágil</w:t>
      </w:r>
      <w:r w:rsidR="00CC5BD0">
        <w:t xml:space="preserve"> .</w:t>
      </w:r>
      <w:proofErr w:type="gramEnd"/>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w:t>
      </w:r>
      <w:proofErr w:type="spellStart"/>
      <w:r w:rsidRPr="00757A97">
        <w:rPr>
          <w:lang w:eastAsia="es-CL"/>
        </w:rPr>
        <w:t>Scrum</w:t>
      </w:r>
      <w:proofErr w:type="spellEnd"/>
      <w:r w:rsidRPr="00757A97">
        <w:rPr>
          <w:lang w:eastAsia="es-CL"/>
        </w:rPr>
        <w:t xml:space="preserve">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2E7305" w:rsidRDefault="002E7305">
      <w:pPr>
        <w:suppressAutoHyphens w:val="0"/>
        <w:spacing w:before="0" w:after="0" w:line="240" w:lineRule="auto"/>
        <w:jc w:val="left"/>
        <w:rPr>
          <w:rFonts w:eastAsia="Times New Roman" w:cs="Times New Roman"/>
          <w:b/>
          <w:sz w:val="28"/>
          <w:szCs w:val="24"/>
        </w:rPr>
      </w:pPr>
    </w:p>
    <w:p w:rsidR="00CC5BD0" w:rsidRDefault="00B60CF3" w:rsidP="00460025">
      <w:pPr>
        <w:pStyle w:val="Subttulo"/>
        <w:outlineLvl w:val="2"/>
      </w:pPr>
      <w:bookmarkStart w:id="74" w:name="_Toc277844592"/>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w:t>
      </w:r>
      <w:proofErr w:type="spellStart"/>
      <w:r>
        <w:t>The</w:t>
      </w:r>
      <w:proofErr w:type="spellEnd"/>
      <w:r>
        <w:t xml:space="preserve"> </w:t>
      </w:r>
      <w:proofErr w:type="spellStart"/>
      <w:r>
        <w:t>Cathedral</w:t>
      </w:r>
      <w:proofErr w:type="spellEnd"/>
      <w:r>
        <w:t xml:space="preserve"> &amp; </w:t>
      </w:r>
      <w:proofErr w:type="spellStart"/>
      <w:r>
        <w:t>The</w:t>
      </w:r>
      <w:proofErr w:type="spellEnd"/>
      <w:r>
        <w:t xml:space="preserve"> </w:t>
      </w:r>
      <w:proofErr w:type="spellStart"/>
      <w:r>
        <w:t>Bazaar</w:t>
      </w:r>
      <w:proofErr w:type="spellEnd"/>
      <w:r>
        <w:t xml:space="preserve">”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w:t>
      </w:r>
      <w:proofErr w:type="spellStart"/>
      <w:r w:rsidRPr="00460025">
        <w:t>testers</w:t>
      </w:r>
      <w:proofErr w:type="spellEnd"/>
      <w:r w:rsidRPr="00460025">
        <w:t>,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w:t>
      </w:r>
      <w:proofErr w:type="spellStart"/>
      <w:r w:rsidRPr="00460025">
        <w:t>testers</w:t>
      </w:r>
      <w:proofErr w:type="spellEnd"/>
      <w:r w:rsidRPr="00460025">
        <w:t>)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proofErr w:type="spellStart"/>
      <w:r w:rsidRPr="004D680B">
        <w:rPr>
          <w:lang w:val="en-US"/>
        </w:rPr>
        <w:t>Esto</w:t>
      </w:r>
      <w:proofErr w:type="spellEnd"/>
      <w:r w:rsidRPr="004D680B">
        <w:rPr>
          <w:lang w:val="en-US"/>
        </w:rPr>
        <w:t xml:space="preserve"> </w:t>
      </w:r>
      <w:proofErr w:type="spellStart"/>
      <w:r w:rsidRPr="004D680B">
        <w:rPr>
          <w:lang w:val="en-US"/>
        </w:rPr>
        <w:t>último</w:t>
      </w:r>
      <w:proofErr w:type="spellEnd"/>
      <w:r w:rsidRPr="004D680B">
        <w:rPr>
          <w:lang w:val="en-US"/>
        </w:rPr>
        <w:t xml:space="preserve"> </w:t>
      </w:r>
      <w:proofErr w:type="spellStart"/>
      <w:r w:rsidRPr="004D680B">
        <w:rPr>
          <w:lang w:val="en-US"/>
        </w:rPr>
        <w:t>es</w:t>
      </w:r>
      <w:proofErr w:type="spellEnd"/>
      <w:r w:rsidRPr="004D680B">
        <w:rPr>
          <w:lang w:val="en-US"/>
        </w:rPr>
        <w:t xml:space="preserve"> a </w:t>
      </w:r>
      <w:proofErr w:type="spellStart"/>
      <w:r w:rsidRPr="004D680B">
        <w:rPr>
          <w:lang w:val="en-US"/>
        </w:rPr>
        <w:t>veces</w:t>
      </w:r>
      <w:proofErr w:type="spellEnd"/>
      <w:r w:rsidRPr="004D680B">
        <w:rPr>
          <w:lang w:val="en-US"/>
        </w:rPr>
        <w:t xml:space="preserve"> lo </w:t>
      </w:r>
      <w:proofErr w:type="spellStart"/>
      <w:r w:rsidRPr="004D680B">
        <w:rPr>
          <w:lang w:val="en-US"/>
        </w:rPr>
        <w:t>mejor</w:t>
      </w:r>
      <w:proofErr w:type="spellEnd"/>
      <w:r w:rsidRPr="004D680B">
        <w:rPr>
          <w:lang w:val="en-US"/>
        </w:rPr>
        <w:t>.</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7844593"/>
      <w:r>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7844594"/>
      <w:r>
        <w:t xml:space="preserve">2.9. </w:t>
      </w:r>
      <w:proofErr w:type="spellStart"/>
      <w:r>
        <w:t>Frameworks</w:t>
      </w:r>
      <w:bookmarkEnd w:id="76"/>
      <w:proofErr w:type="spellEnd"/>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7844595"/>
      <w:r>
        <w:t xml:space="preserve">2.9.1. </w:t>
      </w:r>
      <w:proofErr w:type="spellStart"/>
      <w:r>
        <w:t>Zend</w:t>
      </w:r>
      <w:proofErr w:type="spellEnd"/>
      <w:r>
        <w:t xml:space="preserve"> Framework</w:t>
      </w:r>
      <w:bookmarkEnd w:id="77"/>
    </w:p>
    <w:p w:rsidR="003607CB" w:rsidRDefault="003607CB" w:rsidP="003607CB">
      <w:proofErr w:type="spellStart"/>
      <w:r>
        <w:t>Zend</w:t>
      </w:r>
      <w:proofErr w:type="spellEnd"/>
      <w:r>
        <w:t xml:space="preserve"> es la principal compañía que está detrás del desarrollo de PHP.</w:t>
      </w:r>
      <w:r w:rsidRPr="00C25634">
        <w:t xml:space="preserve"> </w:t>
      </w:r>
      <w:r>
        <w:t xml:space="preserve">Este </w:t>
      </w:r>
      <w:proofErr w:type="spellStart"/>
      <w:r>
        <w:t>framework</w:t>
      </w:r>
      <w:proofErr w:type="spellEnd"/>
      <w:r>
        <w:t xml:space="preserve"> </w:t>
      </w:r>
      <w:r w:rsidRPr="00C25634">
        <w:t xml:space="preserve">se centra en la construcción de </w:t>
      </w:r>
      <w:r>
        <w:t xml:space="preserve">desarrollo más seguro, fiable y moderno en aplicaciones y servicios Web 2.0. Es de código abierto simple, cien por ciento dirigido a la orientación a objeto. </w:t>
      </w:r>
      <w:proofErr w:type="spellStart"/>
      <w:r>
        <w:t>Zend</w:t>
      </w:r>
      <w:proofErr w:type="spellEnd"/>
      <w:r>
        <w:t xml:space="preserve">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2"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7260321"/>
      <w:r>
        <w:t xml:space="preserve">Ilustración </w:t>
      </w:r>
      <w:r w:rsidR="0012213C">
        <w:fldChar w:fldCharType="begin"/>
      </w:r>
      <w:r w:rsidR="000051F5">
        <w:instrText xml:space="preserve"> SEQ Ilustración \* ARABIC </w:instrText>
      </w:r>
      <w:r w:rsidR="0012213C">
        <w:fldChar w:fldCharType="separate"/>
      </w:r>
      <w:r w:rsidR="000E1C37">
        <w:rPr>
          <w:noProof/>
        </w:rPr>
        <w:t>14</w:t>
      </w:r>
      <w:r w:rsidR="0012213C">
        <w:rPr>
          <w:noProof/>
        </w:rPr>
        <w:fldChar w:fldCharType="end"/>
      </w:r>
      <w:r>
        <w:t xml:space="preserve"> - Visión general </w:t>
      </w:r>
      <w:proofErr w:type="spellStart"/>
      <w:r>
        <w:t>Zend</w:t>
      </w:r>
      <w:proofErr w:type="spellEnd"/>
      <w:r>
        <w:t xml:space="preserve"> Framework</w:t>
      </w:r>
      <w:bookmarkEnd w:id="78"/>
    </w:p>
    <w:p w:rsidR="003607CB" w:rsidRDefault="00B8676D" w:rsidP="003607CB">
      <w:pPr>
        <w:pStyle w:val="Epgrafe"/>
        <w:jc w:val="center"/>
        <w:rPr>
          <w:lang w:val="pt-BR"/>
        </w:rPr>
      </w:pPr>
      <w:hyperlink r:id="rId43"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7844596"/>
      <w:r w:rsidRPr="00460025">
        <w:rPr>
          <w:lang w:val="pt-BR"/>
        </w:rPr>
        <w:t>2.9.2. Google Web Toolkit</w:t>
      </w:r>
      <w:bookmarkEnd w:id="79"/>
    </w:p>
    <w:p w:rsidR="00F235E4" w:rsidRPr="00F235E4" w:rsidRDefault="00F235E4" w:rsidP="00F235E4">
      <w:pPr>
        <w:rPr>
          <w:lang w:val="pt-BR"/>
        </w:rPr>
      </w:pPr>
      <w:r w:rsidRPr="00F235E4">
        <w:rPr>
          <w:lang w:val="pt-BR"/>
        </w:rPr>
        <w:t>Google Web Toolkit</w:t>
      </w:r>
      <w:r>
        <w:rPr>
          <w:lang w:val="pt-BR"/>
        </w:rPr>
        <w:t xml:space="preserve"> </w:t>
      </w:r>
      <w:proofErr w:type="gramStart"/>
      <w:r>
        <w:rPr>
          <w:lang w:val="pt-BR"/>
        </w:rPr>
        <w:t>es</w:t>
      </w:r>
      <w:proofErr w:type="gramEnd"/>
      <w:r>
        <w:rPr>
          <w:lang w:val="pt-BR"/>
        </w:rPr>
        <w:t xml:space="preserve">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w:t>
      </w:r>
      <w:proofErr w:type="gramStart"/>
      <w:r w:rsidRPr="00F235E4">
        <w:rPr>
          <w:lang w:val="pt-BR"/>
        </w:rPr>
        <w:t>es</w:t>
      </w:r>
      <w:proofErr w:type="gramEnd"/>
      <w:r w:rsidRPr="00F235E4">
        <w:rPr>
          <w:lang w:val="pt-BR"/>
        </w:rPr>
        <w:t xml:space="preserve">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proofErr w:type="spellStart"/>
      <w:r w:rsidRPr="00F235E4">
        <w:t>XMLHttpRequest</w:t>
      </w:r>
      <w:proofErr w:type="spellEnd"/>
      <w:r w:rsidRPr="00F235E4">
        <w:t xml:space="preserve">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proofErr w:type="spellStart"/>
      <w:r w:rsidRPr="00F235E4">
        <w:t>AdWords</w:t>
      </w:r>
      <w:proofErr w:type="spellEnd"/>
      <w:r w:rsidRPr="00F235E4">
        <w:rPr>
          <w:lang w:val="pt-BR"/>
        </w:rPr>
        <w:t xml:space="preserve">. </w:t>
      </w:r>
      <w:r>
        <w:rPr>
          <w:lang w:val="pt-BR"/>
        </w:rPr>
        <w:t xml:space="preserve">Finalmente </w:t>
      </w:r>
      <w:proofErr w:type="gramStart"/>
      <w:r>
        <w:rPr>
          <w:lang w:val="pt-BR"/>
        </w:rPr>
        <w:t>es</w:t>
      </w:r>
      <w:proofErr w:type="gramEnd"/>
      <w:r>
        <w:rPr>
          <w:lang w:val="pt-BR"/>
        </w:rPr>
        <w:t xml:space="preserve">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7260322"/>
      <w:r>
        <w:t xml:space="preserve">Ilustración </w:t>
      </w:r>
      <w:r w:rsidR="0012213C">
        <w:fldChar w:fldCharType="begin"/>
      </w:r>
      <w:r w:rsidR="000051F5">
        <w:instrText xml:space="preserve"> SEQ Ilustración \* ARABIC </w:instrText>
      </w:r>
      <w:r w:rsidR="0012213C">
        <w:fldChar w:fldCharType="separate"/>
      </w:r>
      <w:r w:rsidR="000E1C37">
        <w:rPr>
          <w:noProof/>
        </w:rPr>
        <w:t>15</w:t>
      </w:r>
      <w:r w:rsidR="0012213C">
        <w:rPr>
          <w:noProof/>
        </w:rPr>
        <w:fldChar w:fldCharType="end"/>
      </w:r>
      <w:r>
        <w:t xml:space="preserve"> - Esquema de </w:t>
      </w:r>
      <w:proofErr w:type="spellStart"/>
      <w:r>
        <w:t>Widgets</w:t>
      </w:r>
      <w:proofErr w:type="spellEnd"/>
      <w:r>
        <w:t xml:space="preserve"> GWT</w:t>
      </w:r>
      <w:bookmarkEnd w:id="80"/>
    </w:p>
    <w:p w:rsidR="003607CB" w:rsidRPr="00BE13A4" w:rsidRDefault="00B8676D" w:rsidP="003607CB">
      <w:pPr>
        <w:pStyle w:val="Ttulo7"/>
        <w:rPr>
          <w:lang w:val="es-ES"/>
        </w:rPr>
      </w:pPr>
      <w:hyperlink r:id="rId45"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7844597"/>
      <w:r w:rsidRPr="007E48E2">
        <w:t>Capítulo 3: Estado del Arte</w:t>
      </w:r>
      <w:bookmarkEnd w:id="81"/>
    </w:p>
    <w:p w:rsidR="009A106D" w:rsidRDefault="007C0EE8" w:rsidP="00460025">
      <w:pPr>
        <w:pStyle w:val="Subttulo"/>
        <w:outlineLvl w:val="1"/>
      </w:pPr>
      <w:bookmarkStart w:id="82" w:name="_Toc266039185"/>
      <w:bookmarkStart w:id="83" w:name="_Toc277844598"/>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 xml:space="preserve">ltima instancia para un Gestor de Contenidos o CMS (Content Management </w:t>
      </w:r>
      <w:proofErr w:type="spellStart"/>
      <w:r>
        <w:t>System</w:t>
      </w:r>
      <w:proofErr w:type="spellEnd"/>
      <w:r>
        <w:t>)</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7844599"/>
      <w:r w:rsidRPr="007E48E2">
        <w:rPr>
          <w:lang w:val="es-ES"/>
        </w:rPr>
        <w:t>3.</w:t>
      </w:r>
      <w:r w:rsidR="003607CB">
        <w:rPr>
          <w:lang w:val="es-ES"/>
        </w:rPr>
        <w:t>1</w:t>
      </w:r>
      <w:r w:rsidRPr="007E48E2">
        <w:rPr>
          <w:lang w:val="es-ES"/>
        </w:rPr>
        <w:t>.1</w:t>
      </w:r>
      <w:r w:rsidR="008E4C93">
        <w:rPr>
          <w:lang w:val="es-ES"/>
        </w:rPr>
        <w:t>.</w:t>
      </w:r>
      <w:r w:rsidRPr="007E48E2">
        <w:rPr>
          <w:lang w:val="es-ES"/>
        </w:rPr>
        <w:t xml:space="preserve"> </w:t>
      </w:r>
      <w:proofErr w:type="spellStart"/>
      <w:r w:rsidRPr="007E48E2">
        <w:rPr>
          <w:lang w:val="es-ES"/>
        </w:rPr>
        <w:t>PHPMotion</w:t>
      </w:r>
      <w:bookmarkEnd w:id="84"/>
      <w:proofErr w:type="spellEnd"/>
    </w:p>
    <w:p w:rsidR="007C0EE8" w:rsidRPr="00640374" w:rsidRDefault="007C0EE8" w:rsidP="000E54BF">
      <w:pPr>
        <w:rPr>
          <w:lang w:eastAsia="es-ES"/>
        </w:rPr>
      </w:pPr>
      <w:proofErr w:type="spellStart"/>
      <w:r w:rsidRPr="00A527DD">
        <w:t>PHPMotion</w:t>
      </w:r>
      <w:proofErr w:type="spellEnd"/>
      <w:r>
        <w:t xml:space="preserve"> </w:t>
      </w:r>
      <w:r w:rsidRPr="00640374">
        <w:rPr>
          <w:lang w:eastAsia="es-ES"/>
        </w:rPr>
        <w:t>es un script creado en PHP que</w:t>
      </w:r>
      <w:r>
        <w:rPr>
          <w:lang w:eastAsia="es-ES"/>
        </w:rPr>
        <w:t xml:space="preserve"> permite crear un sitio tipo </w:t>
      </w:r>
      <w:proofErr w:type="spellStart"/>
      <w:r>
        <w:rPr>
          <w:lang w:eastAsia="es-ES"/>
        </w:rPr>
        <w:t>Youtube</w:t>
      </w:r>
      <w:proofErr w:type="spellEnd"/>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w:t>
      </w:r>
      <w:proofErr w:type="spellStart"/>
      <w:r w:rsidRPr="00640374">
        <w:rPr>
          <w:lang w:eastAsia="es-ES"/>
        </w:rPr>
        <w:t>mpg</w:t>
      </w:r>
      <w:proofErr w:type="spellEnd"/>
      <w:r w:rsidRPr="00640374">
        <w:rPr>
          <w:lang w:eastAsia="es-ES"/>
        </w:rPr>
        <w:t xml:space="preserve">, </w:t>
      </w:r>
      <w:proofErr w:type="spellStart"/>
      <w:r w:rsidRPr="00640374">
        <w:rPr>
          <w:lang w:eastAsia="es-ES"/>
        </w:rPr>
        <w:t>avi</w:t>
      </w:r>
      <w:proofErr w:type="spellEnd"/>
      <w:r w:rsidRPr="00640374">
        <w:rPr>
          <w:lang w:eastAsia="es-ES"/>
        </w:rPr>
        <w:t xml:space="preserve">, </w:t>
      </w:r>
      <w:proofErr w:type="spellStart"/>
      <w:r w:rsidRPr="00640374">
        <w:rPr>
          <w:lang w:eastAsia="es-ES"/>
        </w:rPr>
        <w:t>divx</w:t>
      </w:r>
      <w:proofErr w:type="spellEnd"/>
      <w:r w:rsidRPr="00640374">
        <w:rPr>
          <w:lang w:eastAsia="es-ES"/>
        </w:rPr>
        <w:t xml:space="preserve">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 xml:space="preserve">tulo, descripción y </w:t>
      </w:r>
      <w:proofErr w:type="spellStart"/>
      <w:r w:rsidRPr="00640374">
        <w:rPr>
          <w:lang w:eastAsia="es-ES"/>
        </w:rPr>
        <w:t>tags</w:t>
      </w:r>
      <w:proofErr w:type="spellEnd"/>
      <w:r w:rsidRPr="00640374">
        <w:rPr>
          <w:lang w:eastAsia="es-ES"/>
        </w:rPr>
        <w:t>)</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 xml:space="preserve">Usa PHP 4.3 </w:t>
      </w:r>
      <w:proofErr w:type="spellStart"/>
      <w:r>
        <w:rPr>
          <w:lang w:eastAsia="es-ES"/>
        </w:rPr>
        <w:t>M</w:t>
      </w:r>
      <w:r w:rsidRPr="00640374">
        <w:rPr>
          <w:lang w:eastAsia="es-ES"/>
        </w:rPr>
        <w:t>ySQL</w:t>
      </w:r>
      <w:proofErr w:type="spellEnd"/>
      <w:r>
        <w:rPr>
          <w:lang w:eastAsia="es-ES"/>
        </w:rPr>
        <w:t xml:space="preserve">, </w:t>
      </w:r>
      <w:r w:rsidRPr="00640374">
        <w:rPr>
          <w:lang w:eastAsia="es-ES"/>
        </w:rPr>
        <w:t xml:space="preserve">LAME MP3 </w:t>
      </w:r>
      <w:proofErr w:type="spellStart"/>
      <w:r w:rsidRPr="00640374">
        <w:rPr>
          <w:lang w:eastAsia="es-ES"/>
        </w:rPr>
        <w:t>Encoder</w:t>
      </w:r>
      <w:proofErr w:type="spellEnd"/>
      <w:r>
        <w:rPr>
          <w:lang w:eastAsia="es-ES"/>
        </w:rPr>
        <w:t xml:space="preserve">, </w:t>
      </w:r>
      <w:proofErr w:type="spellStart"/>
      <w:r>
        <w:rPr>
          <w:lang w:eastAsia="es-ES"/>
        </w:rPr>
        <w:t>L</w:t>
      </w:r>
      <w:r w:rsidRPr="00640374">
        <w:rPr>
          <w:lang w:eastAsia="es-ES"/>
        </w:rPr>
        <w:t>ibogg</w:t>
      </w:r>
      <w:proofErr w:type="spellEnd"/>
      <w:r w:rsidRPr="00640374">
        <w:rPr>
          <w:lang w:eastAsia="es-ES"/>
        </w:rPr>
        <w:t xml:space="preserve"> + </w:t>
      </w:r>
      <w:proofErr w:type="spellStart"/>
      <w:r w:rsidRPr="00640374">
        <w:rPr>
          <w:lang w:eastAsia="es-ES"/>
        </w:rPr>
        <w:t>Libvorbis</w:t>
      </w:r>
      <w:proofErr w:type="spellEnd"/>
      <w:r>
        <w:rPr>
          <w:lang w:eastAsia="es-ES"/>
        </w:rPr>
        <w:t xml:space="preserve">, </w:t>
      </w:r>
      <w:proofErr w:type="spellStart"/>
      <w:r w:rsidRPr="00640374">
        <w:rPr>
          <w:lang w:eastAsia="es-ES"/>
        </w:rPr>
        <w:t>Mencoder</w:t>
      </w:r>
      <w:proofErr w:type="spellEnd"/>
      <w:r w:rsidRPr="00640374">
        <w:rPr>
          <w:lang w:eastAsia="es-ES"/>
        </w:rPr>
        <w:t xml:space="preserve"> y </w:t>
      </w:r>
      <w:r>
        <w:rPr>
          <w:lang w:eastAsia="es-ES"/>
        </w:rPr>
        <w:t xml:space="preserve">además </w:t>
      </w:r>
      <w:proofErr w:type="spellStart"/>
      <w:r w:rsidRPr="00640374">
        <w:rPr>
          <w:lang w:eastAsia="es-ES"/>
        </w:rPr>
        <w:t>Mplayer</w:t>
      </w:r>
      <w:proofErr w:type="spellEnd"/>
      <w:r>
        <w:rPr>
          <w:lang w:eastAsia="es-ES"/>
        </w:rPr>
        <w:t xml:space="preserve">, </w:t>
      </w:r>
      <w:proofErr w:type="spellStart"/>
      <w:r w:rsidRPr="00640374">
        <w:rPr>
          <w:lang w:eastAsia="es-ES"/>
        </w:rPr>
        <w:t>FFMpeg</w:t>
      </w:r>
      <w:proofErr w:type="spellEnd"/>
      <w:r w:rsidRPr="00640374">
        <w:rPr>
          <w:lang w:eastAsia="es-ES"/>
        </w:rPr>
        <w:t>-PHP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6"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7260323"/>
      <w:r>
        <w:t xml:space="preserve">Ilustración </w:t>
      </w:r>
      <w:r w:rsidR="0012213C">
        <w:fldChar w:fldCharType="begin"/>
      </w:r>
      <w:r>
        <w:instrText xml:space="preserve"> SEQ Ilustración \* ARABIC </w:instrText>
      </w:r>
      <w:r w:rsidR="0012213C">
        <w:fldChar w:fldCharType="separate"/>
      </w:r>
      <w:r w:rsidR="000E1C37">
        <w:rPr>
          <w:noProof/>
        </w:rPr>
        <w:t>16</w:t>
      </w:r>
      <w:r w:rsidR="0012213C">
        <w:fldChar w:fldCharType="end"/>
      </w:r>
      <w:r>
        <w:t xml:space="preserve"> - Web </w:t>
      </w:r>
      <w:proofErr w:type="spellStart"/>
      <w:r>
        <w:t>PHPMotion</w:t>
      </w:r>
      <w:bookmarkEnd w:id="85"/>
      <w:bookmarkEnd w:id="86"/>
      <w:proofErr w:type="spellEnd"/>
    </w:p>
    <w:bookmarkStart w:id="87" w:name="_Toc266039206"/>
    <w:p w:rsidR="007C0EE8" w:rsidRPr="00460025" w:rsidRDefault="0012213C"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7844600"/>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w:t>
      </w:r>
      <w:proofErr w:type="spellStart"/>
      <w:r w:rsidR="007C0EE8" w:rsidRPr="007E48E2">
        <w:rPr>
          <w:lang w:val="es-ES"/>
        </w:rPr>
        <w:t>OsTube</w:t>
      </w:r>
      <w:bookmarkEnd w:id="88"/>
      <w:proofErr w:type="spellEnd"/>
    </w:p>
    <w:p w:rsidR="007C0EE8" w:rsidRPr="007F307B" w:rsidRDefault="007C0EE8" w:rsidP="007C0EE8">
      <w:pPr>
        <w:rPr>
          <w:lang w:eastAsia="es-CL"/>
        </w:rPr>
      </w:pPr>
      <w:proofErr w:type="spellStart"/>
      <w:r>
        <w:rPr>
          <w:lang w:eastAsia="es-CL"/>
        </w:rPr>
        <w:t>OSTube</w:t>
      </w:r>
      <w:proofErr w:type="spellEnd"/>
      <w:r w:rsidR="00ED2766">
        <w:rPr>
          <w:lang w:eastAsia="es-CL"/>
        </w:rPr>
        <w:t xml:space="preserve"> e</w:t>
      </w:r>
      <w:r w:rsidRPr="007F307B">
        <w:rPr>
          <w:lang w:eastAsia="es-CL"/>
        </w:rPr>
        <w:t>s un CMS de videos basado en PHP4</w:t>
      </w:r>
      <w:r>
        <w:rPr>
          <w:lang w:eastAsia="es-CL"/>
        </w:rPr>
        <w:t xml:space="preserve"> con </w:t>
      </w:r>
      <w:proofErr w:type="spellStart"/>
      <w:r>
        <w:rPr>
          <w:lang w:eastAsia="es-CL"/>
        </w:rPr>
        <w:t>MySQL</w:t>
      </w:r>
      <w:proofErr w:type="spellEnd"/>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proofErr w:type="spellStart"/>
      <w:r w:rsidRPr="00A053A0">
        <w:rPr>
          <w:lang w:eastAsia="es-CL"/>
        </w:rPr>
        <w:t>MPlayer</w:t>
      </w:r>
      <w:proofErr w:type="spellEnd"/>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7"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7260324"/>
      <w:r>
        <w:t xml:space="preserve">Ilustración </w:t>
      </w:r>
      <w:r w:rsidR="0012213C">
        <w:fldChar w:fldCharType="begin"/>
      </w:r>
      <w:r>
        <w:instrText xml:space="preserve"> SEQ Ilustración \* ARABIC </w:instrText>
      </w:r>
      <w:r w:rsidR="0012213C">
        <w:fldChar w:fldCharType="separate"/>
      </w:r>
      <w:r w:rsidR="000E1C37">
        <w:rPr>
          <w:noProof/>
        </w:rPr>
        <w:t>17</w:t>
      </w:r>
      <w:r w:rsidR="0012213C">
        <w:fldChar w:fldCharType="end"/>
      </w:r>
      <w:r>
        <w:t xml:space="preserve"> - </w:t>
      </w:r>
      <w:proofErr w:type="spellStart"/>
      <w:r w:rsidRPr="00AE733E">
        <w:t>OSTube</w:t>
      </w:r>
      <w:bookmarkEnd w:id="89"/>
      <w:bookmarkEnd w:id="90"/>
      <w:proofErr w:type="spellEnd"/>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8"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7844601"/>
      <w:r w:rsidRPr="007E48E2">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7844602"/>
      <w:r w:rsidRPr="00BD1B4B">
        <w:rPr>
          <w:lang w:val="es-ES"/>
        </w:rPr>
        <w:t>3.</w:t>
      </w:r>
      <w:r w:rsidR="003607CB">
        <w:rPr>
          <w:lang w:val="es-ES"/>
        </w:rPr>
        <w:t>2</w:t>
      </w:r>
      <w:r w:rsidRPr="00BD1B4B">
        <w:rPr>
          <w:lang w:val="es-ES"/>
        </w:rPr>
        <w:t>.1</w:t>
      </w:r>
      <w:r w:rsidR="00BB77FD">
        <w:rPr>
          <w:lang w:val="es-ES"/>
        </w:rPr>
        <w:t>.</w:t>
      </w:r>
      <w:r w:rsidRPr="00BD1B4B">
        <w:rPr>
          <w:lang w:val="es-ES"/>
        </w:rPr>
        <w:t xml:space="preserve"> </w:t>
      </w:r>
      <w:proofErr w:type="spellStart"/>
      <w:r w:rsidRPr="00BD1B4B">
        <w:rPr>
          <w:lang w:val="es-ES"/>
        </w:rPr>
        <w:t>Youtube</w:t>
      </w:r>
      <w:bookmarkEnd w:id="94"/>
      <w:bookmarkEnd w:id="95"/>
      <w:proofErr w:type="spellEnd"/>
    </w:p>
    <w:p w:rsidR="009A106D" w:rsidRDefault="007C0EE8" w:rsidP="00460025">
      <w:r w:rsidRPr="00113170">
        <w:t xml:space="preserve">Fue creado por tres antiguos empleados de </w:t>
      </w:r>
      <w:hyperlink r:id="rId49" w:tooltip="PayPal" w:history="1">
        <w:r w:rsidRPr="00113170">
          <w:t>PayPal</w:t>
        </w:r>
      </w:hyperlink>
      <w:r w:rsidRPr="00113170">
        <w:t xml:space="preserve"> en febrero de 2005. En noviembre de 2006 lo adquirió Google y ahora opera como una de sus </w:t>
      </w:r>
      <w:hyperlink r:id="rId50" w:tooltip="Filial" w:history="1">
        <w:r w:rsidRPr="00113170">
          <w:t>filiales</w:t>
        </w:r>
      </w:hyperlink>
      <w:r w:rsidRPr="00113170">
        <w:t xml:space="preserve">. YouTube usa un reproductor en línea basado en </w:t>
      </w:r>
      <w:hyperlink r:id="rId51"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2" w:tooltip="Programa de televisión" w:history="1">
        <w:r w:rsidRPr="00113170">
          <w:t>programas de televisión</w:t>
        </w:r>
      </w:hyperlink>
      <w:r w:rsidRPr="00113170">
        <w:t xml:space="preserve">, </w:t>
      </w:r>
      <w:hyperlink r:id="rId53" w:tooltip="Vídeo musical" w:history="1">
        <w:r w:rsidR="00810D0C">
          <w:t xml:space="preserve">videos </w:t>
        </w:r>
        <w:r w:rsidRPr="00113170">
          <w:t>musicales</w:t>
        </w:r>
      </w:hyperlink>
      <w:r w:rsidRPr="00113170">
        <w:t xml:space="preserve">, así como contenidos amateur como </w:t>
      </w:r>
      <w:hyperlink r:id="rId54" w:tooltip="Videoblog" w:history="1">
        <w:proofErr w:type="spellStart"/>
        <w:r w:rsidRPr="00113170">
          <w:t>videoblogs</w:t>
        </w:r>
        <w:proofErr w:type="spellEnd"/>
      </w:hyperlink>
      <w:r w:rsidRPr="00113170">
        <w:t xml:space="preserve">. Los enlaces a </w:t>
      </w:r>
      <w:r w:rsidR="00810D0C">
        <w:t xml:space="preserve">videos </w:t>
      </w:r>
      <w:r w:rsidRPr="00113170">
        <w:t xml:space="preserve">de YouTube pueden ser también puestos en </w:t>
      </w:r>
      <w:hyperlink r:id="rId55" w:tooltip="Blogs" w:history="1">
        <w:r w:rsidRPr="00113170">
          <w:t>blogs</w:t>
        </w:r>
      </w:hyperlink>
      <w:r w:rsidRPr="00113170">
        <w:t xml:space="preserve"> y sitios electrónicos personales usando </w:t>
      </w:r>
      <w:hyperlink r:id="rId56" w:tooltip="Interfaz de programación de aplicaciones" w:history="1">
        <w:r w:rsidRPr="00113170">
          <w:t>API</w:t>
        </w:r>
      </w:hyperlink>
      <w:r w:rsidRPr="00113170">
        <w:t xml:space="preserve"> o incrustando cierto código </w:t>
      </w:r>
      <w:hyperlink r:id="rId57"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7260325"/>
      <w:r>
        <w:t xml:space="preserve">Ilustración </w:t>
      </w:r>
      <w:r w:rsidR="0012213C">
        <w:fldChar w:fldCharType="begin"/>
      </w:r>
      <w:r>
        <w:instrText xml:space="preserve"> SEQ Ilustración \* ARABIC </w:instrText>
      </w:r>
      <w:r w:rsidR="0012213C">
        <w:fldChar w:fldCharType="separate"/>
      </w:r>
      <w:r w:rsidR="000E1C37">
        <w:rPr>
          <w:noProof/>
        </w:rPr>
        <w:t>18</w:t>
      </w:r>
      <w:r w:rsidR="0012213C">
        <w:fldChar w:fldCharType="end"/>
      </w:r>
      <w:r>
        <w:t xml:space="preserve"> - </w:t>
      </w:r>
      <w:proofErr w:type="spellStart"/>
      <w:r w:rsidRPr="001D6F6B">
        <w:t>Youtube</w:t>
      </w:r>
      <w:bookmarkEnd w:id="96"/>
      <w:bookmarkEnd w:id="97"/>
      <w:proofErr w:type="spellEnd"/>
    </w:p>
    <w:bookmarkStart w:id="98" w:name="_Toc266039208"/>
    <w:p w:rsidR="007C0EE8" w:rsidRPr="0026694D" w:rsidRDefault="0012213C"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7844603"/>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proofErr w:type="spellStart"/>
      <w:r w:rsidR="003A35CD" w:rsidRPr="001A7D23">
        <w:t>You</w:t>
      </w:r>
      <w:r w:rsidR="003A35CD">
        <w:t>t</w:t>
      </w:r>
      <w:r w:rsidR="003A35CD" w:rsidRPr="001A7D23">
        <w:t>ube</w:t>
      </w:r>
      <w:proofErr w:type="spellEnd"/>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9"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7260326"/>
      <w:r>
        <w:t xml:space="preserve">Ilustración </w:t>
      </w:r>
      <w:r w:rsidR="0012213C">
        <w:fldChar w:fldCharType="begin"/>
      </w:r>
      <w:r>
        <w:instrText xml:space="preserve"> SEQ Ilustración \* ARABIC </w:instrText>
      </w:r>
      <w:r w:rsidR="0012213C">
        <w:fldChar w:fldCharType="separate"/>
      </w:r>
      <w:r w:rsidR="000E1C37">
        <w:rPr>
          <w:noProof/>
        </w:rPr>
        <w:t>19</w:t>
      </w:r>
      <w:r w:rsidR="0012213C">
        <w:fldChar w:fldCharType="end"/>
      </w:r>
      <w:r>
        <w:t xml:space="preserve"> - Google Video</w:t>
      </w:r>
      <w:bookmarkEnd w:id="101"/>
    </w:p>
    <w:bookmarkStart w:id="102" w:name="_Toc266039209"/>
    <w:p w:rsidR="007C0EE8" w:rsidRPr="00460025" w:rsidRDefault="0012213C"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w:t>
      </w:r>
      <w:proofErr w:type="spellStart"/>
      <w:r>
        <w:t>gvi</w:t>
      </w:r>
      <w:proofErr w:type="spellEnd"/>
      <w:r>
        <w:t xml:space="preserve">,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7844604"/>
      <w:r w:rsidRPr="007E48E2">
        <w:t>3.</w:t>
      </w:r>
      <w:r w:rsidR="003607CB">
        <w:t>2</w:t>
      </w:r>
      <w:r w:rsidRPr="007E48E2">
        <w:t>.3</w:t>
      </w:r>
      <w:r w:rsidR="004578B2">
        <w:t>.</w:t>
      </w:r>
      <w:r>
        <w:t xml:space="preserve"> </w:t>
      </w:r>
      <w:proofErr w:type="spellStart"/>
      <w:r w:rsidRPr="007E48E2">
        <w:t>Vimeo</w:t>
      </w:r>
      <w:bookmarkEnd w:id="103"/>
      <w:bookmarkEnd w:id="104"/>
      <w:proofErr w:type="spellEnd"/>
    </w:p>
    <w:p w:rsidR="007C0EE8" w:rsidRDefault="007C0EE8" w:rsidP="007C0EE8">
      <w:proofErr w:type="spellStart"/>
      <w:r>
        <w:rPr>
          <w:b/>
          <w:bCs/>
        </w:rPr>
        <w:t>Vimeo</w:t>
      </w:r>
      <w:proofErr w:type="spellEnd"/>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w:t>
      </w:r>
      <w:proofErr w:type="spellStart"/>
      <w:r>
        <w:t>InterActiveCorp</w:t>
      </w:r>
      <w:proofErr w:type="spellEnd"/>
      <w:r>
        <w:t xml:space="preserve">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proofErr w:type="spellStart"/>
      <w:r>
        <w:t>Vimeo</w:t>
      </w:r>
      <w:proofErr w:type="spellEnd"/>
      <w:r>
        <w:t xml:space="preserve">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w:t>
      </w:r>
      <w:proofErr w:type="spellStart"/>
      <w:r>
        <w:t>Vimeo</w:t>
      </w:r>
      <w:proofErr w:type="spellEnd"/>
      <w:r>
        <w:t xml:space="preserve">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60"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7260327"/>
      <w:r>
        <w:t xml:space="preserve">Ilustración </w:t>
      </w:r>
      <w:r w:rsidR="0012213C">
        <w:fldChar w:fldCharType="begin"/>
      </w:r>
      <w:r>
        <w:instrText xml:space="preserve"> SEQ Ilustración \* ARABIC </w:instrText>
      </w:r>
      <w:r w:rsidR="0012213C">
        <w:fldChar w:fldCharType="separate"/>
      </w:r>
      <w:r w:rsidR="000E1C37">
        <w:rPr>
          <w:noProof/>
        </w:rPr>
        <w:t>20</w:t>
      </w:r>
      <w:r w:rsidR="0012213C">
        <w:fldChar w:fldCharType="end"/>
      </w:r>
      <w:r>
        <w:t xml:space="preserve"> - </w:t>
      </w:r>
      <w:proofErr w:type="spellStart"/>
      <w:r>
        <w:t>Vimeo</w:t>
      </w:r>
      <w:bookmarkEnd w:id="105"/>
      <w:proofErr w:type="spellEnd"/>
    </w:p>
    <w:bookmarkStart w:id="106" w:name="_Toc266039210"/>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7844605"/>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1"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7260328"/>
      <w:r>
        <w:t xml:space="preserve">Ilustración </w:t>
      </w:r>
      <w:r w:rsidR="0012213C">
        <w:fldChar w:fldCharType="begin"/>
      </w:r>
      <w:r>
        <w:instrText xml:space="preserve"> SEQ Ilustración \* ARABIC </w:instrText>
      </w:r>
      <w:r w:rsidR="0012213C">
        <w:fldChar w:fldCharType="separate"/>
      </w:r>
      <w:r w:rsidR="000E1C37">
        <w:rPr>
          <w:noProof/>
        </w:rPr>
        <w:t>21</w:t>
      </w:r>
      <w:r w:rsidR="0012213C">
        <w:fldChar w:fldCharType="end"/>
      </w:r>
      <w:r>
        <w:t xml:space="preserve"> - Terra TV</w:t>
      </w:r>
      <w:bookmarkEnd w:id="109"/>
      <w:bookmarkEnd w:id="110"/>
    </w:p>
    <w:bookmarkStart w:id="111" w:name="_Toc266039211"/>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proofErr w:type="spellStart"/>
      <w:r w:rsidRPr="007E48E2">
        <w:rPr>
          <w:lang w:val="es-ES"/>
        </w:rPr>
        <w:t>EmolTV</w:t>
      </w:r>
      <w:bookmarkEnd w:id="112"/>
      <w:proofErr w:type="spellEnd"/>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 xml:space="preserve">ón aprovechando las ventajas de Ajax para cargar los videos. Esto se ha logrado sacrificando un poco el </w:t>
      </w:r>
      <w:proofErr w:type="spellStart"/>
      <w:r>
        <w:t>feedback</w:t>
      </w:r>
      <w:proofErr w:type="spellEnd"/>
      <w:r>
        <w:t xml:space="preserve">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2"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7260329"/>
      <w:r>
        <w:t xml:space="preserve">Ilustración </w:t>
      </w:r>
      <w:r w:rsidR="0012213C">
        <w:fldChar w:fldCharType="begin"/>
      </w:r>
      <w:r>
        <w:instrText xml:space="preserve"> SEQ Ilustración \* ARABIC </w:instrText>
      </w:r>
      <w:r w:rsidR="0012213C">
        <w:fldChar w:fldCharType="separate"/>
      </w:r>
      <w:r w:rsidR="000E1C37">
        <w:rPr>
          <w:noProof/>
        </w:rPr>
        <w:t>22</w:t>
      </w:r>
      <w:r w:rsidR="0012213C">
        <w:fldChar w:fldCharType="end"/>
      </w:r>
      <w:r>
        <w:t xml:space="preserve"> - </w:t>
      </w:r>
      <w:proofErr w:type="spellStart"/>
      <w:r>
        <w:t>Emol</w:t>
      </w:r>
      <w:proofErr w:type="spellEnd"/>
      <w:r>
        <w:t xml:space="preserve"> TV</w:t>
      </w:r>
      <w:bookmarkEnd w:id="113"/>
    </w:p>
    <w:bookmarkStart w:id="114" w:name="_Toc266039212"/>
    <w:p w:rsidR="007C0EE8" w:rsidRPr="00460025" w:rsidRDefault="0012213C"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7844606"/>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 xml:space="preserve">predecible, parece un clon de una versión antigua de </w:t>
      </w:r>
      <w:proofErr w:type="spellStart"/>
      <w:r>
        <w:t>youtube</w:t>
      </w:r>
      <w:proofErr w:type="spellEnd"/>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w:t>
      </w:r>
      <w:proofErr w:type="spellStart"/>
      <w:r>
        <w:t>flv</w:t>
      </w:r>
      <w:proofErr w:type="spellEnd"/>
      <w:r>
        <w:t>).</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3"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7260330"/>
      <w:r>
        <w:t xml:space="preserve">Ilustración </w:t>
      </w:r>
      <w:r w:rsidR="0012213C">
        <w:fldChar w:fldCharType="begin"/>
      </w:r>
      <w:r>
        <w:instrText xml:space="preserve"> SEQ Ilustración \* ARABIC </w:instrText>
      </w:r>
      <w:r w:rsidR="0012213C">
        <w:fldChar w:fldCharType="separate"/>
      </w:r>
      <w:r w:rsidR="000E1C37">
        <w:rPr>
          <w:noProof/>
        </w:rPr>
        <w:t>23</w:t>
      </w:r>
      <w:r w:rsidR="0012213C">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4"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7844607"/>
      <w:r w:rsidRPr="00460025">
        <w:rPr>
          <w:lang w:val="es-ES"/>
        </w:rPr>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w:t>
      </w:r>
      <w:proofErr w:type="spellStart"/>
      <w:r w:rsidRPr="00532391">
        <w:t>Android</w:t>
      </w:r>
      <w:proofErr w:type="spellEnd"/>
      <w:r w:rsidRPr="00532391">
        <w:t xml:space="preserve">,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 xml:space="preserve">Google TV funciona sobre </w:t>
      </w:r>
      <w:proofErr w:type="spellStart"/>
      <w:r w:rsidRPr="00532391">
        <w:t>Android</w:t>
      </w:r>
      <w:proofErr w:type="spellEnd"/>
      <w:r w:rsidRPr="00532391">
        <w:t xml:space="preserve"> 2.1 y puede ser actualizado de forma remota. El navegador es Google </w:t>
      </w:r>
      <w:proofErr w:type="spellStart"/>
      <w:r w:rsidRPr="00532391">
        <w:t>Chrome</w:t>
      </w:r>
      <w:proofErr w:type="spellEnd"/>
      <w:r w:rsidRPr="00532391">
        <w:t xml:space="preserve">, corriendo Flash. El uso de </w:t>
      </w:r>
      <w:proofErr w:type="spellStart"/>
      <w:r w:rsidRPr="00532391">
        <w:t>Android</w:t>
      </w:r>
      <w:proofErr w:type="spellEnd"/>
      <w:r w:rsidRPr="00532391">
        <w:t xml:space="preserve"> permite que las aplicaciones de los móviles funcionen también en la TV.</w:t>
      </w:r>
    </w:p>
    <w:p w:rsidR="00421830" w:rsidRPr="00532391" w:rsidRDefault="00421830" w:rsidP="00421830">
      <w:r w:rsidRPr="00532391">
        <w:t xml:space="preserve">Los desarrolladores ya pueden comenzar a crear aplicaciones para Google TV, y se espera que se lance un </w:t>
      </w:r>
      <w:proofErr w:type="spellStart"/>
      <w:r w:rsidRPr="00532391">
        <w:t>Android</w:t>
      </w:r>
      <w:proofErr w:type="spellEnd"/>
      <w:r w:rsidRPr="00532391">
        <w:t xml:space="preserve"> </w:t>
      </w:r>
      <w:proofErr w:type="spellStart"/>
      <w:r w:rsidRPr="00532391">
        <w:t>Market</w:t>
      </w:r>
      <w:proofErr w:type="spellEnd"/>
      <w:r w:rsidRPr="00532391">
        <w:t xml:space="preserve"> para este sistema a principios de 2011. Para entonces también estarán disponibles </w:t>
      </w:r>
      <w:proofErr w:type="spellStart"/>
      <w:r w:rsidRPr="00532391">
        <w:t>APIs</w:t>
      </w:r>
      <w:proofErr w:type="spellEnd"/>
      <w:r w:rsidRPr="00532391">
        <w:t xml:space="preserve">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 xml:space="preserve">Los protocolos de comunicación de estos dispositivos con servidores web están basados en XML también acepta formatos RSS ya existentes como </w:t>
      </w:r>
      <w:proofErr w:type="spellStart"/>
      <w:r>
        <w:t>playlists</w:t>
      </w:r>
      <w:proofErr w:type="spellEnd"/>
      <w:r>
        <w:t xml:space="preserve">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 xml:space="preserve">oogle </w:t>
      </w:r>
      <w:proofErr w:type="spellStart"/>
      <w:r w:rsidR="00421830" w:rsidRPr="00532391">
        <w:t>Chrome</w:t>
      </w:r>
      <w:proofErr w:type="spellEnd"/>
      <w:r w:rsidR="00421830" w:rsidRPr="00532391">
        <w:t xml:space="preserv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 xml:space="preserve">icture, estos TV están equipados con un hardware que contiene un procesador Intel </w:t>
      </w:r>
      <w:proofErr w:type="spellStart"/>
      <w:r w:rsidR="00421830" w:rsidRPr="00532391">
        <w:t>Atom</w:t>
      </w:r>
      <w:proofErr w:type="spellEnd"/>
      <w:r w:rsidR="00421830" w:rsidRPr="00532391">
        <w:t xml:space="preserve"> y una capacidad de 8GB de memoria, conectividad </w:t>
      </w:r>
      <w:proofErr w:type="spellStart"/>
      <w:r w:rsidR="00421830" w:rsidRPr="00532391">
        <w:t>WiFi</w:t>
      </w:r>
      <w:proofErr w:type="spellEnd"/>
      <w:r w:rsidR="00421830" w:rsidRPr="00532391">
        <w:t>.</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5"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7260331"/>
      <w:r>
        <w:t xml:space="preserve">Ilustración </w:t>
      </w:r>
      <w:r w:rsidR="0012213C">
        <w:fldChar w:fldCharType="begin"/>
      </w:r>
      <w:r>
        <w:instrText xml:space="preserve"> SEQ Ilustración \* ARABIC </w:instrText>
      </w:r>
      <w:r w:rsidR="0012213C">
        <w:fldChar w:fldCharType="separate"/>
      </w:r>
      <w:r w:rsidR="000E1C37">
        <w:rPr>
          <w:noProof/>
        </w:rPr>
        <w:t>24</w:t>
      </w:r>
      <w:r w:rsidR="0012213C">
        <w:fldChar w:fldCharType="end"/>
      </w:r>
      <w:r>
        <w:t xml:space="preserve"> – Google TV en un televisor IPTV conectado a internet</w:t>
      </w:r>
      <w:bookmarkEnd w:id="121"/>
      <w:bookmarkEnd w:id="122"/>
    </w:p>
    <w:p w:rsidR="009A106D" w:rsidRPr="00460025" w:rsidRDefault="00B8676D" w:rsidP="00460025">
      <w:pPr>
        <w:pStyle w:val="Ttulo7"/>
        <w:rPr>
          <w:kern w:val="36"/>
          <w:lang w:val="es-CL"/>
        </w:rPr>
      </w:pPr>
      <w:hyperlink r:id="rId66"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Default="00B53E02" w:rsidP="00B53E02">
      <w:pPr>
        <w:pStyle w:val="Ttulo"/>
        <w:pageBreakBefore/>
        <w:outlineLvl w:val="0"/>
        <w:rPr>
          <w:lang w:val="en-GB"/>
        </w:rPr>
      </w:pPr>
      <w:bookmarkStart w:id="123" w:name="_Toc277844608"/>
      <w:r>
        <w:rPr>
          <w:lang w:val="en-GB"/>
        </w:rPr>
        <w:t>4</w:t>
      </w:r>
      <w:r w:rsidRPr="00DA4F25">
        <w:rPr>
          <w:lang w:val="en-GB"/>
        </w:rPr>
        <w:t xml:space="preserve">. </w:t>
      </w:r>
      <w:proofErr w:type="spellStart"/>
      <w:r>
        <w:rPr>
          <w:lang w:val="en-GB"/>
        </w:rPr>
        <w:t>Desarrollo</w:t>
      </w:r>
      <w:bookmarkEnd w:id="123"/>
      <w:proofErr w:type="spellEnd"/>
    </w:p>
    <w:p w:rsidR="000E1C37" w:rsidRDefault="000E1C37" w:rsidP="000E1C37">
      <w:pPr>
        <w:rPr>
          <w:lang w:val="en-GB"/>
        </w:rPr>
      </w:pPr>
      <w:r>
        <w:rPr>
          <w:lang w:val="en-GB"/>
        </w:rPr>
        <w:t>4.</w:t>
      </w:r>
      <w:r>
        <w:rPr>
          <w:lang w:val="en-GB"/>
        </w:rPr>
        <w:t>1</w:t>
      </w:r>
      <w:r>
        <w:rPr>
          <w:lang w:val="en-GB"/>
        </w:rPr>
        <w:t xml:space="preserve">. </w:t>
      </w:r>
      <w:proofErr w:type="spellStart"/>
      <w:r>
        <w:rPr>
          <w:lang w:val="en-GB"/>
        </w:rPr>
        <w:t>Toma</w:t>
      </w:r>
      <w:proofErr w:type="spellEnd"/>
      <w:r>
        <w:rPr>
          <w:lang w:val="en-GB"/>
        </w:rPr>
        <w:t xml:space="preserve"> de </w:t>
      </w:r>
      <w:proofErr w:type="spellStart"/>
      <w:r>
        <w:rPr>
          <w:lang w:val="en-GB"/>
        </w:rPr>
        <w:t>requerimientos</w:t>
      </w:r>
      <w:proofErr w:type="spellEnd"/>
    </w:p>
    <w:p w:rsidR="000E1C37" w:rsidRDefault="000E1C37" w:rsidP="000E1C37">
      <w:pPr>
        <w:rPr>
          <w:lang w:val="en-GB"/>
        </w:rPr>
      </w:pPr>
      <w:r>
        <w:rPr>
          <w:lang w:val="en-GB"/>
        </w:rPr>
        <w:t>4.</w:t>
      </w:r>
      <w:r>
        <w:rPr>
          <w:lang w:val="en-GB"/>
        </w:rPr>
        <w:t>1</w:t>
      </w:r>
      <w:r>
        <w:rPr>
          <w:lang w:val="en-GB"/>
        </w:rPr>
        <w:t xml:space="preserve">.1. </w:t>
      </w:r>
      <w:proofErr w:type="spellStart"/>
      <w:r>
        <w:rPr>
          <w:lang w:val="en-GB"/>
        </w:rPr>
        <w:t>Requerimientos</w:t>
      </w:r>
      <w:proofErr w:type="spellEnd"/>
      <w:r>
        <w:rPr>
          <w:lang w:val="en-GB"/>
        </w:rPr>
        <w:t xml:space="preserve"> </w:t>
      </w:r>
      <w:proofErr w:type="spellStart"/>
      <w:r>
        <w:rPr>
          <w:lang w:val="en-GB"/>
        </w:rPr>
        <w:t>Funcionales</w:t>
      </w:r>
      <w:proofErr w:type="spellEnd"/>
    </w:p>
    <w:p w:rsidR="000E1C37" w:rsidRDefault="000E1C37" w:rsidP="000E1C37">
      <w:pPr>
        <w:rPr>
          <w:lang w:val="en-GB"/>
        </w:rPr>
      </w:pPr>
      <w:r>
        <w:rPr>
          <w:lang w:val="en-GB"/>
        </w:rPr>
        <w:t>4.</w:t>
      </w:r>
      <w:r>
        <w:rPr>
          <w:lang w:val="en-GB"/>
        </w:rPr>
        <w:t>1</w:t>
      </w:r>
      <w:r>
        <w:rPr>
          <w:lang w:val="en-GB"/>
        </w:rPr>
        <w:t xml:space="preserve">.2. </w:t>
      </w:r>
      <w:proofErr w:type="spellStart"/>
      <w:r>
        <w:rPr>
          <w:lang w:val="en-GB"/>
        </w:rPr>
        <w:t>Requerimientos</w:t>
      </w:r>
      <w:proofErr w:type="spellEnd"/>
      <w:r>
        <w:rPr>
          <w:lang w:val="en-GB"/>
        </w:rPr>
        <w:t xml:space="preserve"> No </w:t>
      </w:r>
      <w:proofErr w:type="spellStart"/>
      <w:r>
        <w:rPr>
          <w:lang w:val="en-GB"/>
        </w:rPr>
        <w:t>Funcionales</w:t>
      </w:r>
      <w:proofErr w:type="spellEnd"/>
    </w:p>
    <w:p w:rsidR="000E1C37" w:rsidRDefault="000E1C37" w:rsidP="00EC3C1C">
      <w:pPr>
        <w:pStyle w:val="Subttulo"/>
        <w:outlineLvl w:val="1"/>
        <w:rPr>
          <w:lang w:val="en-GB"/>
        </w:rPr>
      </w:pPr>
    </w:p>
    <w:p w:rsidR="00B53E02" w:rsidRDefault="000E1C37" w:rsidP="00EC3C1C">
      <w:pPr>
        <w:pStyle w:val="Subttulo"/>
        <w:outlineLvl w:val="1"/>
        <w:rPr>
          <w:lang w:val="en-GB"/>
        </w:rPr>
      </w:pPr>
      <w:bookmarkStart w:id="124" w:name="_Toc277844609"/>
      <w:r>
        <w:rPr>
          <w:lang w:val="en-GB"/>
        </w:rPr>
        <w:t>4.2</w:t>
      </w:r>
      <w:r w:rsidR="00B53E02">
        <w:rPr>
          <w:lang w:val="en-GB"/>
        </w:rPr>
        <w:t xml:space="preserve">. </w:t>
      </w:r>
      <w:proofErr w:type="spellStart"/>
      <w:r w:rsidR="00B53E02">
        <w:rPr>
          <w:lang w:val="en-GB"/>
        </w:rPr>
        <w:t>Tecnología</w:t>
      </w:r>
      <w:proofErr w:type="spellEnd"/>
      <w:r w:rsidR="00B53E02">
        <w:rPr>
          <w:lang w:val="en-GB"/>
        </w:rPr>
        <w:t xml:space="preserve"> a </w:t>
      </w:r>
      <w:proofErr w:type="spellStart"/>
      <w:r w:rsidR="00B53E02">
        <w:rPr>
          <w:lang w:val="en-GB"/>
        </w:rPr>
        <w:t>Utilizar</w:t>
      </w:r>
      <w:bookmarkEnd w:id="124"/>
      <w:proofErr w:type="spellEnd"/>
    </w:p>
    <w:p w:rsidR="00B53E02" w:rsidRDefault="000E1C37" w:rsidP="00EC3C1C">
      <w:pPr>
        <w:pStyle w:val="Subttulo"/>
        <w:outlineLvl w:val="2"/>
        <w:rPr>
          <w:lang w:val="en-GB"/>
        </w:rPr>
      </w:pPr>
      <w:bookmarkStart w:id="125" w:name="_Toc277844610"/>
      <w:r>
        <w:rPr>
          <w:lang w:val="en-GB"/>
        </w:rPr>
        <w:t>4.2</w:t>
      </w:r>
      <w:r w:rsidR="00B53E02">
        <w:rPr>
          <w:lang w:val="en-GB"/>
        </w:rPr>
        <w:t xml:space="preserve">.1. </w:t>
      </w:r>
      <w:proofErr w:type="spellStart"/>
      <w:r>
        <w:rPr>
          <w:lang w:val="en-GB"/>
        </w:rPr>
        <w:t>Lado</w:t>
      </w:r>
      <w:proofErr w:type="spellEnd"/>
      <w:r>
        <w:rPr>
          <w:lang w:val="en-GB"/>
        </w:rPr>
        <w:t xml:space="preserve"> </w:t>
      </w:r>
      <w:proofErr w:type="spellStart"/>
      <w:r>
        <w:rPr>
          <w:lang w:val="en-GB"/>
        </w:rPr>
        <w:t>S</w:t>
      </w:r>
      <w:r w:rsidR="00B53E02">
        <w:rPr>
          <w:lang w:val="en-GB"/>
        </w:rPr>
        <w:t>ervidor</w:t>
      </w:r>
      <w:bookmarkEnd w:id="125"/>
      <w:proofErr w:type="spellEnd"/>
    </w:p>
    <w:p w:rsidR="00B53E02" w:rsidRPr="00455B4F" w:rsidRDefault="000E1C37" w:rsidP="000E1C37">
      <w:pPr>
        <w:pStyle w:val="Subttulo"/>
        <w:outlineLvl w:val="2"/>
        <w:rPr>
          <w:lang w:val="en-GB"/>
        </w:rPr>
      </w:pPr>
      <w:bookmarkStart w:id="126" w:name="_Toc277844611"/>
      <w:r>
        <w:rPr>
          <w:lang w:val="en-GB"/>
        </w:rPr>
        <w:t xml:space="preserve">4.2.1.1. </w:t>
      </w:r>
      <w:r w:rsidR="00B53E02">
        <w:rPr>
          <w:lang w:val="en-GB"/>
        </w:rPr>
        <w:t>PHP 5.3</w:t>
      </w:r>
      <w:bookmarkEnd w:id="126"/>
    </w:p>
    <w:p w:rsidR="00B53E02" w:rsidRDefault="00B53E02" w:rsidP="00B53E02">
      <w:pPr>
        <w:rPr>
          <w:lang w:val="en-GB"/>
        </w:rPr>
      </w:pPr>
      <w:r>
        <w:rPr>
          <w:lang w:val="en-GB"/>
        </w:rPr>
        <w:t xml:space="preserve">Para la </w:t>
      </w:r>
      <w:proofErr w:type="spellStart"/>
      <w:r>
        <w:rPr>
          <w:lang w:val="en-GB"/>
        </w:rPr>
        <w:t>elección</w:t>
      </w:r>
      <w:proofErr w:type="spellEnd"/>
      <w:r>
        <w:rPr>
          <w:lang w:val="en-GB"/>
        </w:rPr>
        <w:t xml:space="preserve"> de la </w:t>
      </w:r>
      <w:proofErr w:type="spellStart"/>
      <w:r>
        <w:rPr>
          <w:lang w:val="en-GB"/>
        </w:rPr>
        <w:t>tecnología</w:t>
      </w:r>
      <w:proofErr w:type="spellEnd"/>
      <w:r>
        <w:rPr>
          <w:lang w:val="en-GB"/>
        </w:rPr>
        <w:t xml:space="preserve"> </w:t>
      </w:r>
      <w:proofErr w:type="spellStart"/>
      <w:r>
        <w:rPr>
          <w:lang w:val="en-GB"/>
        </w:rPr>
        <w:t>es</w:t>
      </w:r>
      <w:proofErr w:type="spellEnd"/>
      <w:r>
        <w:rPr>
          <w:lang w:val="en-GB"/>
        </w:rPr>
        <w:t xml:space="preserve"> </w:t>
      </w:r>
      <w:proofErr w:type="spellStart"/>
      <w:r>
        <w:rPr>
          <w:lang w:val="en-GB"/>
        </w:rPr>
        <w:t>importante</w:t>
      </w:r>
      <w:proofErr w:type="spellEnd"/>
      <w:r>
        <w:rPr>
          <w:lang w:val="en-GB"/>
        </w:rPr>
        <w:t xml:space="preserve"> </w:t>
      </w:r>
      <w:proofErr w:type="spellStart"/>
      <w:r>
        <w:rPr>
          <w:lang w:val="en-GB"/>
        </w:rPr>
        <w:t>privilegiar</w:t>
      </w:r>
      <w:proofErr w:type="spellEnd"/>
      <w:r>
        <w:rPr>
          <w:lang w:val="en-GB"/>
        </w:rPr>
        <w:t xml:space="preserve"> </w:t>
      </w:r>
      <w:proofErr w:type="spellStart"/>
      <w:r>
        <w:rPr>
          <w:lang w:val="en-GB"/>
        </w:rPr>
        <w:t>las</w:t>
      </w:r>
      <w:proofErr w:type="spellEnd"/>
      <w:r>
        <w:rPr>
          <w:lang w:val="en-GB"/>
        </w:rPr>
        <w:t xml:space="preserve"> </w:t>
      </w:r>
      <w:proofErr w:type="spellStart"/>
      <w:r>
        <w:rPr>
          <w:lang w:val="en-GB"/>
        </w:rPr>
        <w:t>que</w:t>
      </w:r>
      <w:proofErr w:type="spellEnd"/>
      <w:r>
        <w:rPr>
          <w:lang w:val="en-GB"/>
        </w:rPr>
        <w:t xml:space="preserve"> </w:t>
      </w:r>
      <w:proofErr w:type="spellStart"/>
      <w:r>
        <w:rPr>
          <w:lang w:val="en-GB"/>
        </w:rPr>
        <w:t>nos</w:t>
      </w:r>
      <w:proofErr w:type="spellEnd"/>
      <w:r>
        <w:rPr>
          <w:lang w:val="en-GB"/>
        </w:rPr>
        <w:t xml:space="preserve"> </w:t>
      </w:r>
      <w:proofErr w:type="spellStart"/>
      <w:r>
        <w:rPr>
          <w:lang w:val="en-GB"/>
        </w:rPr>
        <w:t>ofrezcan</w:t>
      </w:r>
      <w:proofErr w:type="spellEnd"/>
      <w:r>
        <w:rPr>
          <w:lang w:val="en-GB"/>
        </w:rPr>
        <w:t xml:space="preserve"> la </w:t>
      </w:r>
      <w:proofErr w:type="spellStart"/>
      <w:r>
        <w:rPr>
          <w:lang w:val="en-GB"/>
        </w:rPr>
        <w:t>posibilidad</w:t>
      </w:r>
      <w:proofErr w:type="spellEnd"/>
      <w:r>
        <w:rPr>
          <w:lang w:val="en-GB"/>
        </w:rPr>
        <w:t xml:space="preserve"> de un </w:t>
      </w:r>
      <w:proofErr w:type="spellStart"/>
      <w:r>
        <w:rPr>
          <w:lang w:val="en-GB"/>
        </w:rPr>
        <w:t>desarrollo</w:t>
      </w:r>
      <w:proofErr w:type="spellEnd"/>
      <w:r>
        <w:rPr>
          <w:lang w:val="en-GB"/>
        </w:rPr>
        <w:t xml:space="preserve"> </w:t>
      </w:r>
      <w:proofErr w:type="spellStart"/>
      <w:r>
        <w:rPr>
          <w:lang w:val="en-GB"/>
        </w:rPr>
        <w:t>rápido</w:t>
      </w:r>
      <w:proofErr w:type="spellEnd"/>
      <w:r>
        <w:rPr>
          <w:lang w:val="en-GB"/>
        </w:rPr>
        <w:t xml:space="preserve"> y a la </w:t>
      </w:r>
      <w:proofErr w:type="spellStart"/>
      <w:r>
        <w:rPr>
          <w:lang w:val="en-GB"/>
        </w:rPr>
        <w:t>vez</w:t>
      </w:r>
      <w:proofErr w:type="spellEnd"/>
      <w:r>
        <w:rPr>
          <w:lang w:val="en-GB"/>
        </w:rPr>
        <w:t xml:space="preserve"> </w:t>
      </w:r>
      <w:proofErr w:type="spellStart"/>
      <w:r>
        <w:rPr>
          <w:lang w:val="en-GB"/>
        </w:rPr>
        <w:t>escalable</w:t>
      </w:r>
      <w:proofErr w:type="spellEnd"/>
      <w:r>
        <w:rPr>
          <w:lang w:val="en-GB"/>
        </w:rPr>
        <w:t>.</w:t>
      </w:r>
    </w:p>
    <w:p w:rsidR="00B53E02" w:rsidRDefault="00B53E02" w:rsidP="00B53E02">
      <w:pPr>
        <w:rPr>
          <w:lang w:val="en-GB"/>
        </w:rPr>
      </w:pPr>
      <w:r>
        <w:rPr>
          <w:lang w:val="en-GB"/>
        </w:rPr>
        <w:t xml:space="preserve">PHP </w:t>
      </w:r>
      <w:proofErr w:type="spellStart"/>
      <w:r>
        <w:rPr>
          <w:lang w:val="en-GB"/>
        </w:rPr>
        <w:t>es</w:t>
      </w:r>
      <w:proofErr w:type="spellEnd"/>
      <w:r>
        <w:rPr>
          <w:lang w:val="en-GB"/>
        </w:rPr>
        <w:t xml:space="preserve"> </w:t>
      </w:r>
      <w:proofErr w:type="spellStart"/>
      <w:r>
        <w:rPr>
          <w:lang w:val="en-GB"/>
        </w:rPr>
        <w:t>uno</w:t>
      </w:r>
      <w:proofErr w:type="spellEnd"/>
      <w:r>
        <w:rPr>
          <w:lang w:val="en-GB"/>
        </w:rPr>
        <w:t xml:space="preserve"> de los </w:t>
      </w:r>
      <w:proofErr w:type="spellStart"/>
      <w:r>
        <w:rPr>
          <w:lang w:val="en-GB"/>
        </w:rPr>
        <w:t>lenguajes</w:t>
      </w:r>
      <w:proofErr w:type="spellEnd"/>
      <w:r>
        <w:rPr>
          <w:lang w:val="en-GB"/>
        </w:rPr>
        <w:t xml:space="preserve"> web </w:t>
      </w:r>
      <w:proofErr w:type="spellStart"/>
      <w:r>
        <w:rPr>
          <w:lang w:val="en-GB"/>
        </w:rPr>
        <w:t>más</w:t>
      </w:r>
      <w:proofErr w:type="spellEnd"/>
      <w:r>
        <w:rPr>
          <w:lang w:val="en-GB"/>
        </w:rPr>
        <w:t xml:space="preserve"> </w:t>
      </w:r>
      <w:proofErr w:type="spellStart"/>
      <w:r>
        <w:rPr>
          <w:lang w:val="en-GB"/>
        </w:rPr>
        <w:t>orientados</w:t>
      </w:r>
      <w:proofErr w:type="spellEnd"/>
      <w:r>
        <w:rPr>
          <w:lang w:val="en-GB"/>
        </w:rPr>
        <w:t xml:space="preserve"> al </w:t>
      </w:r>
      <w:proofErr w:type="spellStart"/>
      <w:r>
        <w:rPr>
          <w:lang w:val="en-GB"/>
        </w:rPr>
        <w:t>desarrollo</w:t>
      </w:r>
      <w:proofErr w:type="spellEnd"/>
      <w:r>
        <w:rPr>
          <w:lang w:val="en-GB"/>
        </w:rPr>
        <w:t xml:space="preserve"> </w:t>
      </w:r>
      <w:proofErr w:type="spellStart"/>
      <w:r>
        <w:rPr>
          <w:lang w:val="en-GB"/>
        </w:rPr>
        <w:t>rápido</w:t>
      </w:r>
      <w:proofErr w:type="spellEnd"/>
      <w:r>
        <w:rPr>
          <w:lang w:val="en-GB"/>
        </w:rPr>
        <w:t xml:space="preserve"> </w:t>
      </w:r>
      <w:proofErr w:type="spellStart"/>
      <w:r>
        <w:rPr>
          <w:lang w:val="en-GB"/>
        </w:rPr>
        <w:t>además</w:t>
      </w:r>
      <w:proofErr w:type="spellEnd"/>
      <w:r>
        <w:rPr>
          <w:lang w:val="en-GB"/>
        </w:rPr>
        <w:t xml:space="preserve"> </w:t>
      </w:r>
      <w:proofErr w:type="spellStart"/>
      <w:r>
        <w:rPr>
          <w:lang w:val="en-GB"/>
        </w:rPr>
        <w:t>nos</w:t>
      </w:r>
      <w:proofErr w:type="spellEnd"/>
      <w:r>
        <w:rPr>
          <w:lang w:val="en-GB"/>
        </w:rPr>
        <w:t xml:space="preserve"> </w:t>
      </w:r>
      <w:proofErr w:type="spellStart"/>
      <w:r>
        <w:rPr>
          <w:lang w:val="en-GB"/>
        </w:rPr>
        <w:t>permite</w:t>
      </w:r>
      <w:proofErr w:type="spellEnd"/>
      <w:r>
        <w:rPr>
          <w:lang w:val="en-GB"/>
        </w:rPr>
        <w:t xml:space="preserve"> </w:t>
      </w:r>
      <w:proofErr w:type="spellStart"/>
      <w:r>
        <w:rPr>
          <w:lang w:val="en-GB"/>
        </w:rPr>
        <w:t>una</w:t>
      </w:r>
      <w:proofErr w:type="spellEnd"/>
      <w:r>
        <w:rPr>
          <w:lang w:val="en-GB"/>
        </w:rPr>
        <w:t xml:space="preserve"> </w:t>
      </w:r>
      <w:proofErr w:type="spellStart"/>
      <w:r>
        <w:rPr>
          <w:lang w:val="en-GB"/>
        </w:rPr>
        <w:t>orientación</w:t>
      </w:r>
      <w:proofErr w:type="spellEnd"/>
      <w:r>
        <w:rPr>
          <w:lang w:val="en-GB"/>
        </w:rPr>
        <w:t xml:space="preserve"> </w:t>
      </w:r>
      <w:proofErr w:type="gramStart"/>
      <w:r>
        <w:rPr>
          <w:lang w:val="en-GB"/>
        </w:rPr>
        <w:t>a</w:t>
      </w:r>
      <w:proofErr w:type="gramEnd"/>
      <w:r>
        <w:rPr>
          <w:lang w:val="en-GB"/>
        </w:rPr>
        <w:t xml:space="preserve"> </w:t>
      </w:r>
      <w:proofErr w:type="spellStart"/>
      <w:r>
        <w:rPr>
          <w:lang w:val="en-GB"/>
        </w:rPr>
        <w:t>objetos</w:t>
      </w:r>
      <w:proofErr w:type="spellEnd"/>
      <w:r>
        <w:rPr>
          <w:lang w:val="en-GB"/>
        </w:rPr>
        <w:t xml:space="preserve"> con </w:t>
      </w:r>
      <w:proofErr w:type="spellStart"/>
      <w:r>
        <w:rPr>
          <w:lang w:val="en-GB"/>
        </w:rPr>
        <w:t>las</w:t>
      </w:r>
      <w:proofErr w:type="spellEnd"/>
      <w:r>
        <w:rPr>
          <w:lang w:val="en-GB"/>
        </w:rPr>
        <w:t xml:space="preserve"> </w:t>
      </w:r>
      <w:proofErr w:type="spellStart"/>
      <w:r>
        <w:rPr>
          <w:lang w:val="en-GB"/>
        </w:rPr>
        <w:t>consiguientes</w:t>
      </w:r>
      <w:proofErr w:type="spellEnd"/>
      <w:r>
        <w:rPr>
          <w:lang w:val="en-GB"/>
        </w:rPr>
        <w:t xml:space="preserve"> </w:t>
      </w:r>
      <w:proofErr w:type="spellStart"/>
      <w:r>
        <w:rPr>
          <w:lang w:val="en-GB"/>
        </w:rPr>
        <w:t>ventajas</w:t>
      </w:r>
      <w:proofErr w:type="spellEnd"/>
      <w:r>
        <w:rPr>
          <w:lang w:val="en-GB"/>
        </w:rPr>
        <w:t xml:space="preserve"> en </w:t>
      </w:r>
      <w:proofErr w:type="spellStart"/>
      <w:r>
        <w:rPr>
          <w:lang w:val="en-GB"/>
        </w:rPr>
        <w:t>cuanto</w:t>
      </w:r>
      <w:proofErr w:type="spellEnd"/>
      <w:r>
        <w:rPr>
          <w:lang w:val="en-GB"/>
        </w:rPr>
        <w:t xml:space="preserve"> a </w:t>
      </w:r>
      <w:proofErr w:type="spellStart"/>
      <w:r>
        <w:rPr>
          <w:lang w:val="en-GB"/>
        </w:rPr>
        <w:t>escalabilidad</w:t>
      </w:r>
      <w:proofErr w:type="spellEnd"/>
      <w:r>
        <w:rPr>
          <w:lang w:val="en-GB"/>
        </w:rPr>
        <w:t xml:space="preserve"> y </w:t>
      </w:r>
      <w:proofErr w:type="spellStart"/>
      <w:r>
        <w:rPr>
          <w:lang w:val="en-GB"/>
        </w:rPr>
        <w:t>reusabilidad</w:t>
      </w:r>
      <w:proofErr w:type="spellEnd"/>
      <w:r>
        <w:rPr>
          <w:lang w:val="en-GB"/>
        </w:rPr>
        <w:t xml:space="preserve">. </w:t>
      </w:r>
    </w:p>
    <w:p w:rsidR="00B53E02" w:rsidRDefault="00B53E02" w:rsidP="00B53E02">
      <w:pPr>
        <w:rPr>
          <w:lang w:val="en-GB"/>
        </w:rPr>
      </w:pPr>
      <w:r>
        <w:rPr>
          <w:lang w:val="en-GB"/>
        </w:rPr>
        <w:t xml:space="preserve">La </w:t>
      </w:r>
      <w:proofErr w:type="spellStart"/>
      <w:r>
        <w:rPr>
          <w:lang w:val="en-GB"/>
        </w:rPr>
        <w:t>última</w:t>
      </w:r>
      <w:proofErr w:type="spellEnd"/>
      <w:r>
        <w:rPr>
          <w:lang w:val="en-GB"/>
        </w:rPr>
        <w:t xml:space="preserve"> version de PHP a la </w:t>
      </w:r>
      <w:proofErr w:type="spellStart"/>
      <w:r>
        <w:rPr>
          <w:lang w:val="en-GB"/>
        </w:rPr>
        <w:t>fecha</w:t>
      </w:r>
      <w:proofErr w:type="spellEnd"/>
      <w:r>
        <w:rPr>
          <w:lang w:val="en-GB"/>
        </w:rPr>
        <w:t xml:space="preserve"> </w:t>
      </w:r>
      <w:proofErr w:type="spellStart"/>
      <w:r>
        <w:rPr>
          <w:lang w:val="en-GB"/>
        </w:rPr>
        <w:t>es</w:t>
      </w:r>
      <w:proofErr w:type="spellEnd"/>
      <w:r>
        <w:rPr>
          <w:lang w:val="en-GB"/>
        </w:rPr>
        <w:t xml:space="preserve"> la 5.3, </w:t>
      </w:r>
      <w:proofErr w:type="spellStart"/>
      <w:r>
        <w:rPr>
          <w:lang w:val="en-GB"/>
        </w:rPr>
        <w:t>una</w:t>
      </w:r>
      <w:proofErr w:type="spellEnd"/>
      <w:r>
        <w:rPr>
          <w:lang w:val="en-GB"/>
        </w:rPr>
        <w:t xml:space="preserve"> de </w:t>
      </w:r>
      <w:proofErr w:type="spellStart"/>
      <w:r>
        <w:rPr>
          <w:lang w:val="en-GB"/>
        </w:rPr>
        <w:t>las</w:t>
      </w:r>
      <w:proofErr w:type="spellEnd"/>
      <w:r>
        <w:rPr>
          <w:lang w:val="en-GB"/>
        </w:rPr>
        <w:t xml:space="preserve"> </w:t>
      </w:r>
      <w:proofErr w:type="spellStart"/>
      <w:r>
        <w:rPr>
          <w:lang w:val="en-GB"/>
        </w:rPr>
        <w:t>principales</w:t>
      </w:r>
      <w:proofErr w:type="spellEnd"/>
      <w:r>
        <w:rPr>
          <w:lang w:val="en-GB"/>
        </w:rPr>
        <w:t xml:space="preserve"> </w:t>
      </w:r>
      <w:proofErr w:type="spellStart"/>
      <w:r>
        <w:rPr>
          <w:lang w:val="en-GB"/>
        </w:rPr>
        <w:t>ventajas</w:t>
      </w:r>
      <w:proofErr w:type="spellEnd"/>
      <w:r>
        <w:rPr>
          <w:lang w:val="en-GB"/>
        </w:rPr>
        <w:t xml:space="preserve"> de </w:t>
      </w:r>
      <w:proofErr w:type="spellStart"/>
      <w:r>
        <w:rPr>
          <w:lang w:val="en-GB"/>
        </w:rPr>
        <w:t>esta</w:t>
      </w:r>
      <w:proofErr w:type="spellEnd"/>
      <w:r>
        <w:rPr>
          <w:lang w:val="en-GB"/>
        </w:rPr>
        <w:t xml:space="preserve"> version con </w:t>
      </w:r>
      <w:proofErr w:type="spellStart"/>
      <w:r>
        <w:rPr>
          <w:lang w:val="en-GB"/>
        </w:rPr>
        <w:t>respecto</w:t>
      </w:r>
      <w:proofErr w:type="spellEnd"/>
      <w:r>
        <w:rPr>
          <w:lang w:val="en-GB"/>
        </w:rPr>
        <w:t xml:space="preserve"> a </w:t>
      </w:r>
      <w:proofErr w:type="spellStart"/>
      <w:r>
        <w:rPr>
          <w:lang w:val="en-GB"/>
        </w:rPr>
        <w:t>las</w:t>
      </w:r>
      <w:proofErr w:type="spellEnd"/>
      <w:r>
        <w:rPr>
          <w:lang w:val="en-GB"/>
        </w:rPr>
        <w:t xml:space="preserve"> </w:t>
      </w:r>
      <w:proofErr w:type="spellStart"/>
      <w:r>
        <w:rPr>
          <w:lang w:val="en-GB"/>
        </w:rPr>
        <w:t>anteriores</w:t>
      </w:r>
      <w:proofErr w:type="spellEnd"/>
      <w:r>
        <w:rPr>
          <w:lang w:val="en-GB"/>
        </w:rPr>
        <w:t xml:space="preserve"> </w:t>
      </w:r>
      <w:proofErr w:type="spellStart"/>
      <w:r>
        <w:rPr>
          <w:lang w:val="en-GB"/>
        </w:rPr>
        <w:t>es</w:t>
      </w:r>
      <w:proofErr w:type="spellEnd"/>
      <w:r>
        <w:rPr>
          <w:lang w:val="en-GB"/>
        </w:rPr>
        <w:t xml:space="preserve"> la </w:t>
      </w:r>
      <w:proofErr w:type="spellStart"/>
      <w:r>
        <w:rPr>
          <w:lang w:val="en-GB"/>
        </w:rPr>
        <w:t>posibilidad</w:t>
      </w:r>
      <w:proofErr w:type="spellEnd"/>
      <w:r>
        <w:rPr>
          <w:lang w:val="en-GB"/>
        </w:rPr>
        <w:t xml:space="preserve"> de </w:t>
      </w:r>
      <w:proofErr w:type="spellStart"/>
      <w:r>
        <w:rPr>
          <w:lang w:val="en-GB"/>
        </w:rPr>
        <w:t>usar</w:t>
      </w:r>
      <w:proofErr w:type="spellEnd"/>
      <w:r>
        <w:rPr>
          <w:lang w:val="en-GB"/>
        </w:rPr>
        <w:t xml:space="preserve"> namespaces lo </w:t>
      </w:r>
      <w:proofErr w:type="spellStart"/>
      <w:r>
        <w:rPr>
          <w:lang w:val="en-GB"/>
        </w:rPr>
        <w:t>que</w:t>
      </w:r>
      <w:proofErr w:type="spellEnd"/>
      <w:r>
        <w:rPr>
          <w:lang w:val="en-GB"/>
        </w:rPr>
        <w:t xml:space="preserve"> </w:t>
      </w:r>
      <w:proofErr w:type="spellStart"/>
      <w:r>
        <w:rPr>
          <w:lang w:val="en-GB"/>
        </w:rPr>
        <w:t>nos</w:t>
      </w:r>
      <w:proofErr w:type="spellEnd"/>
      <w:r>
        <w:rPr>
          <w:lang w:val="en-GB"/>
        </w:rPr>
        <w:t xml:space="preserve"> </w:t>
      </w:r>
      <w:proofErr w:type="spellStart"/>
      <w:r>
        <w:rPr>
          <w:lang w:val="en-GB"/>
        </w:rPr>
        <w:t>permite</w:t>
      </w:r>
      <w:proofErr w:type="spellEnd"/>
      <w:r>
        <w:rPr>
          <w:lang w:val="en-GB"/>
        </w:rPr>
        <w:t xml:space="preserve"> </w:t>
      </w:r>
      <w:proofErr w:type="spellStart"/>
      <w:r>
        <w:rPr>
          <w:lang w:val="en-GB"/>
        </w:rPr>
        <w:t>encapusular</w:t>
      </w:r>
      <w:proofErr w:type="spellEnd"/>
      <w:r>
        <w:rPr>
          <w:lang w:val="en-GB"/>
        </w:rPr>
        <w:t xml:space="preserve"> </w:t>
      </w:r>
      <w:proofErr w:type="spellStart"/>
      <w:r>
        <w:rPr>
          <w:lang w:val="en-GB"/>
        </w:rPr>
        <w:t>clases</w:t>
      </w:r>
      <w:proofErr w:type="spellEnd"/>
      <w:r>
        <w:rPr>
          <w:lang w:val="en-GB"/>
        </w:rPr>
        <w:t xml:space="preserve">, </w:t>
      </w:r>
      <w:proofErr w:type="spellStart"/>
      <w:r>
        <w:rPr>
          <w:lang w:val="en-GB"/>
        </w:rPr>
        <w:t>Esta</w:t>
      </w:r>
      <w:proofErr w:type="spellEnd"/>
      <w:r>
        <w:rPr>
          <w:lang w:val="en-GB"/>
        </w:rPr>
        <w:t xml:space="preserve"> </w:t>
      </w:r>
      <w:proofErr w:type="spellStart"/>
      <w:r>
        <w:rPr>
          <w:lang w:val="en-GB"/>
        </w:rPr>
        <w:t>característica</w:t>
      </w:r>
      <w:proofErr w:type="spellEnd"/>
      <w:r>
        <w:rPr>
          <w:lang w:val="en-GB"/>
        </w:rPr>
        <w:t xml:space="preserve">  </w:t>
      </w:r>
      <w:proofErr w:type="spellStart"/>
      <w:r>
        <w:rPr>
          <w:lang w:val="en-GB"/>
        </w:rPr>
        <w:t>surgió</w:t>
      </w:r>
      <w:proofErr w:type="spellEnd"/>
      <w:r>
        <w:rPr>
          <w:lang w:val="en-GB"/>
        </w:rPr>
        <w:t xml:space="preserve"> </w:t>
      </w:r>
      <w:proofErr w:type="spellStart"/>
      <w:r>
        <w:rPr>
          <w:lang w:val="en-GB"/>
        </w:rPr>
        <w:t>como</w:t>
      </w:r>
      <w:proofErr w:type="spellEnd"/>
      <w:r>
        <w:rPr>
          <w:lang w:val="en-GB"/>
        </w:rPr>
        <w:t xml:space="preserve"> </w:t>
      </w:r>
      <w:proofErr w:type="spellStart"/>
      <w:r>
        <w:rPr>
          <w:lang w:val="en-GB"/>
        </w:rPr>
        <w:t>respuesta</w:t>
      </w:r>
      <w:proofErr w:type="spellEnd"/>
      <w:r>
        <w:rPr>
          <w:lang w:val="en-GB"/>
        </w:rPr>
        <w:t xml:space="preserve"> a </w:t>
      </w:r>
      <w:proofErr w:type="spellStart"/>
      <w:r>
        <w:rPr>
          <w:lang w:val="en-GB"/>
        </w:rPr>
        <w:t>algunos</w:t>
      </w:r>
      <w:proofErr w:type="spellEnd"/>
      <w:r>
        <w:rPr>
          <w:lang w:val="en-GB"/>
        </w:rPr>
        <w:t xml:space="preserve"> </w:t>
      </w:r>
      <w:proofErr w:type="spellStart"/>
      <w:r>
        <w:rPr>
          <w:lang w:val="en-GB"/>
        </w:rPr>
        <w:t>inconvenientes</w:t>
      </w:r>
      <w:proofErr w:type="spellEnd"/>
      <w:r>
        <w:rPr>
          <w:lang w:val="en-GB"/>
        </w:rPr>
        <w:t xml:space="preserve"> </w:t>
      </w:r>
      <w:proofErr w:type="spellStart"/>
      <w:r>
        <w:rPr>
          <w:lang w:val="en-GB"/>
        </w:rPr>
        <w:t>surgidos</w:t>
      </w:r>
      <w:proofErr w:type="spellEnd"/>
      <w:r>
        <w:rPr>
          <w:lang w:val="en-GB"/>
        </w:rPr>
        <w:t xml:space="preserve"> en </w:t>
      </w:r>
      <w:proofErr w:type="spellStart"/>
      <w:r>
        <w:rPr>
          <w:lang w:val="en-GB"/>
        </w:rPr>
        <w:t>proyectos</w:t>
      </w:r>
      <w:proofErr w:type="spellEnd"/>
      <w:r>
        <w:rPr>
          <w:lang w:val="en-GB"/>
        </w:rPr>
        <w:t xml:space="preserve"> </w:t>
      </w:r>
      <w:proofErr w:type="spellStart"/>
      <w:r>
        <w:rPr>
          <w:lang w:val="en-GB"/>
        </w:rPr>
        <w:t>relativamente</w:t>
      </w:r>
      <w:proofErr w:type="spellEnd"/>
      <w:r>
        <w:rPr>
          <w:lang w:val="en-GB"/>
        </w:rPr>
        <w:t xml:space="preserve"> </w:t>
      </w:r>
      <w:proofErr w:type="spellStart"/>
      <w:r>
        <w:rPr>
          <w:lang w:val="en-GB"/>
        </w:rPr>
        <w:t>grandes</w:t>
      </w:r>
      <w:proofErr w:type="spellEnd"/>
      <w:r>
        <w:rPr>
          <w:lang w:val="en-GB"/>
        </w:rPr>
        <w:t xml:space="preserve"> </w:t>
      </w:r>
      <w:proofErr w:type="spellStart"/>
      <w:r>
        <w:rPr>
          <w:lang w:val="en-GB"/>
        </w:rPr>
        <w:t>así</w:t>
      </w:r>
      <w:proofErr w:type="spellEnd"/>
      <w:r>
        <w:rPr>
          <w:lang w:val="en-GB"/>
        </w:rPr>
        <w:t xml:space="preserve"> </w:t>
      </w:r>
      <w:proofErr w:type="spellStart"/>
      <w:r>
        <w:rPr>
          <w:lang w:val="en-GB"/>
        </w:rPr>
        <w:t>como</w:t>
      </w:r>
      <w:proofErr w:type="spellEnd"/>
      <w:r>
        <w:rPr>
          <w:lang w:val="en-GB"/>
        </w:rPr>
        <w:t xml:space="preserve"> </w:t>
      </w:r>
      <w:proofErr w:type="spellStart"/>
      <w:r>
        <w:rPr>
          <w:lang w:val="en-GB"/>
        </w:rPr>
        <w:t>algunos</w:t>
      </w:r>
      <w:proofErr w:type="spellEnd"/>
      <w:r>
        <w:rPr>
          <w:lang w:val="en-GB"/>
        </w:rPr>
        <w:t xml:space="preserve"> frameworks en </w:t>
      </w:r>
      <w:proofErr w:type="spellStart"/>
      <w:r>
        <w:rPr>
          <w:lang w:val="en-GB"/>
        </w:rPr>
        <w:t>que</w:t>
      </w:r>
      <w:proofErr w:type="spellEnd"/>
      <w:r>
        <w:rPr>
          <w:lang w:val="en-GB"/>
        </w:rPr>
        <w:t xml:space="preserve"> la </w:t>
      </w:r>
      <w:proofErr w:type="spellStart"/>
      <w:r>
        <w:rPr>
          <w:lang w:val="en-GB"/>
        </w:rPr>
        <w:t>falta</w:t>
      </w:r>
      <w:proofErr w:type="spellEnd"/>
      <w:r>
        <w:rPr>
          <w:lang w:val="en-GB"/>
        </w:rPr>
        <w:t xml:space="preserve"> de namespaces ha </w:t>
      </w:r>
      <w:proofErr w:type="spellStart"/>
      <w:r>
        <w:rPr>
          <w:lang w:val="en-GB"/>
        </w:rPr>
        <w:t>llevado</w:t>
      </w:r>
      <w:proofErr w:type="spellEnd"/>
      <w:r>
        <w:rPr>
          <w:lang w:val="en-GB"/>
        </w:rPr>
        <w:t xml:space="preserve"> a la </w:t>
      </w:r>
      <w:proofErr w:type="spellStart"/>
      <w:r>
        <w:rPr>
          <w:lang w:val="en-GB"/>
        </w:rPr>
        <w:t>creación</w:t>
      </w:r>
      <w:proofErr w:type="spellEnd"/>
      <w:r>
        <w:rPr>
          <w:lang w:val="en-GB"/>
        </w:rPr>
        <w:t xml:space="preserve"> de </w:t>
      </w:r>
      <w:proofErr w:type="spellStart"/>
      <w:r>
        <w:rPr>
          <w:lang w:val="en-GB"/>
        </w:rPr>
        <w:t>nombres</w:t>
      </w:r>
      <w:proofErr w:type="spellEnd"/>
      <w:r>
        <w:rPr>
          <w:lang w:val="en-GB"/>
        </w:rPr>
        <w:t xml:space="preserve"> de </w:t>
      </w:r>
      <w:proofErr w:type="spellStart"/>
      <w:r>
        <w:rPr>
          <w:lang w:val="en-GB"/>
        </w:rPr>
        <w:t>clases</w:t>
      </w:r>
      <w:proofErr w:type="spellEnd"/>
      <w:r>
        <w:rPr>
          <w:lang w:val="en-GB"/>
        </w:rPr>
        <w:t xml:space="preserve"> </w:t>
      </w:r>
      <w:proofErr w:type="spellStart"/>
      <w:r>
        <w:rPr>
          <w:lang w:val="en-GB"/>
        </w:rPr>
        <w:t>excesivamente</w:t>
      </w:r>
      <w:proofErr w:type="spellEnd"/>
      <w:r>
        <w:rPr>
          <w:lang w:val="en-GB"/>
        </w:rPr>
        <w:t xml:space="preserve"> largos.</w:t>
      </w:r>
    </w:p>
    <w:p w:rsidR="00B53E02" w:rsidRDefault="00B53E02" w:rsidP="00B53E02">
      <w:pPr>
        <w:rPr>
          <w:lang w:val="en-GB"/>
        </w:rPr>
      </w:pPr>
    </w:p>
    <w:p w:rsidR="00B53E02" w:rsidRDefault="00B53E02" w:rsidP="00B53E02">
      <w:pPr>
        <w:suppressAutoHyphens w:val="0"/>
        <w:spacing w:before="0" w:after="0" w:line="240" w:lineRule="auto"/>
        <w:jc w:val="left"/>
        <w:rPr>
          <w:rFonts w:eastAsia="Times New Roman" w:cs="Times New Roman"/>
          <w:b/>
          <w:sz w:val="28"/>
          <w:szCs w:val="24"/>
          <w:lang w:val="en-GB"/>
        </w:rPr>
      </w:pPr>
      <w:r>
        <w:rPr>
          <w:lang w:val="en-GB"/>
        </w:rPr>
        <w:br w:type="page"/>
      </w:r>
    </w:p>
    <w:p w:rsidR="00B53E02" w:rsidRDefault="000E1C37" w:rsidP="000E1C37">
      <w:pPr>
        <w:pStyle w:val="Subttulo"/>
        <w:outlineLvl w:val="2"/>
        <w:rPr>
          <w:lang w:val="en-GB"/>
        </w:rPr>
      </w:pPr>
      <w:bookmarkStart w:id="127" w:name="_Toc277844612"/>
      <w:r>
        <w:rPr>
          <w:lang w:val="en-GB"/>
        </w:rPr>
        <w:t xml:space="preserve">4.2.1.2. </w:t>
      </w:r>
      <w:r w:rsidR="00B53E02">
        <w:rPr>
          <w:lang w:val="en-GB"/>
        </w:rPr>
        <w:t>MySQL 5</w:t>
      </w:r>
      <w:bookmarkEnd w:id="127"/>
      <w:r w:rsidR="00B53E02">
        <w:rPr>
          <w:lang w:val="en-GB"/>
        </w:rPr>
        <w:t xml:space="preserve"> </w:t>
      </w:r>
    </w:p>
    <w:p w:rsidR="00B53E02" w:rsidRDefault="00B53E02" w:rsidP="00B53E02">
      <w:pPr>
        <w:rPr>
          <w:lang w:val="en-GB"/>
        </w:rPr>
      </w:pPr>
      <w:r>
        <w:rPr>
          <w:lang w:val="en-GB"/>
        </w:rPr>
        <w:t xml:space="preserve">MySQL </w:t>
      </w:r>
      <w:proofErr w:type="spellStart"/>
      <w:r>
        <w:rPr>
          <w:lang w:val="en-GB"/>
        </w:rPr>
        <w:t>es</w:t>
      </w:r>
      <w:proofErr w:type="spellEnd"/>
      <w:r>
        <w:rPr>
          <w:lang w:val="en-GB"/>
        </w:rPr>
        <w:t xml:space="preserve"> </w:t>
      </w:r>
      <w:proofErr w:type="spellStart"/>
      <w:r>
        <w:rPr>
          <w:lang w:val="en-GB"/>
        </w:rPr>
        <w:t>uno</w:t>
      </w:r>
      <w:proofErr w:type="spellEnd"/>
      <w:r>
        <w:rPr>
          <w:lang w:val="en-GB"/>
        </w:rPr>
        <w:t xml:space="preserve"> de los </w:t>
      </w:r>
      <w:proofErr w:type="spellStart"/>
      <w:r>
        <w:rPr>
          <w:lang w:val="en-GB"/>
        </w:rPr>
        <w:t>motores</w:t>
      </w:r>
      <w:proofErr w:type="spellEnd"/>
      <w:r>
        <w:rPr>
          <w:lang w:val="en-GB"/>
        </w:rPr>
        <w:t xml:space="preserve"> Open Source </w:t>
      </w:r>
      <w:proofErr w:type="spellStart"/>
      <w:r>
        <w:rPr>
          <w:lang w:val="en-GB"/>
        </w:rPr>
        <w:t>más</w:t>
      </w:r>
      <w:proofErr w:type="spellEnd"/>
      <w:r>
        <w:rPr>
          <w:lang w:val="en-GB"/>
        </w:rPr>
        <w:t xml:space="preserve"> </w:t>
      </w:r>
      <w:proofErr w:type="spellStart"/>
      <w:r>
        <w:rPr>
          <w:lang w:val="en-GB"/>
        </w:rPr>
        <w:t>usados</w:t>
      </w:r>
      <w:proofErr w:type="spellEnd"/>
      <w:r>
        <w:rPr>
          <w:lang w:val="en-GB"/>
        </w:rPr>
        <w:t xml:space="preserve"> a </w:t>
      </w:r>
      <w:proofErr w:type="spellStart"/>
      <w:r>
        <w:rPr>
          <w:lang w:val="en-GB"/>
        </w:rPr>
        <w:t>nivel</w:t>
      </w:r>
      <w:proofErr w:type="spellEnd"/>
      <w:r>
        <w:rPr>
          <w:lang w:val="en-GB"/>
        </w:rPr>
        <w:t xml:space="preserve"> </w:t>
      </w:r>
      <w:proofErr w:type="spellStart"/>
      <w:r>
        <w:rPr>
          <w:lang w:val="en-GB"/>
        </w:rPr>
        <w:t>mundial</w:t>
      </w:r>
      <w:proofErr w:type="spellEnd"/>
      <w:r>
        <w:rPr>
          <w:lang w:val="en-GB"/>
        </w:rPr>
        <w:t xml:space="preserve"> </w:t>
      </w:r>
      <w:proofErr w:type="spellStart"/>
      <w:r>
        <w:rPr>
          <w:lang w:val="en-GB"/>
        </w:rPr>
        <w:t>es</w:t>
      </w:r>
      <w:proofErr w:type="spellEnd"/>
      <w:r>
        <w:rPr>
          <w:lang w:val="en-GB"/>
        </w:rPr>
        <w:t xml:space="preserve"> </w:t>
      </w:r>
      <w:proofErr w:type="spellStart"/>
      <w:r>
        <w:rPr>
          <w:lang w:val="en-GB"/>
        </w:rPr>
        <w:t>ligero</w:t>
      </w:r>
      <w:proofErr w:type="spellEnd"/>
      <w:r>
        <w:rPr>
          <w:lang w:val="en-GB"/>
        </w:rPr>
        <w:t xml:space="preserve"> y </w:t>
      </w:r>
      <w:proofErr w:type="spellStart"/>
      <w:r>
        <w:rPr>
          <w:lang w:val="en-GB"/>
        </w:rPr>
        <w:t>robust</w:t>
      </w:r>
      <w:r w:rsidR="007E132C">
        <w:rPr>
          <w:lang w:val="en-GB"/>
        </w:rPr>
        <w:t>o</w:t>
      </w:r>
      <w:proofErr w:type="spellEnd"/>
      <w:r w:rsidR="007E132C">
        <w:rPr>
          <w:lang w:val="en-GB"/>
        </w:rPr>
        <w:t>,</w:t>
      </w:r>
      <w:r>
        <w:rPr>
          <w:lang w:val="en-GB"/>
        </w:rPr>
        <w:t xml:space="preserve"> el motor de MySQL mas </w:t>
      </w:r>
      <w:proofErr w:type="spellStart"/>
      <w:r>
        <w:rPr>
          <w:lang w:val="en-GB"/>
        </w:rPr>
        <w:t>usado</w:t>
      </w:r>
      <w:proofErr w:type="spellEnd"/>
      <w:r>
        <w:rPr>
          <w:lang w:val="en-GB"/>
        </w:rPr>
        <w:t xml:space="preserve"> </w:t>
      </w:r>
      <w:proofErr w:type="spellStart"/>
      <w:r>
        <w:rPr>
          <w:lang w:val="en-GB"/>
        </w:rPr>
        <w:t>es</w:t>
      </w:r>
      <w:proofErr w:type="spellEnd"/>
      <w:r>
        <w:rPr>
          <w:lang w:val="en-GB"/>
        </w:rPr>
        <w:t xml:space="preserve"> </w:t>
      </w:r>
      <w:proofErr w:type="spellStart"/>
      <w:r>
        <w:rPr>
          <w:lang w:val="en-GB"/>
        </w:rPr>
        <w:t>MyIsam</w:t>
      </w:r>
      <w:proofErr w:type="spellEnd"/>
      <w:r>
        <w:rPr>
          <w:lang w:val="en-GB"/>
        </w:rPr>
        <w:t xml:space="preserve"> </w:t>
      </w:r>
      <w:proofErr w:type="spellStart"/>
      <w:r>
        <w:rPr>
          <w:lang w:val="en-GB"/>
        </w:rPr>
        <w:t>ya</w:t>
      </w:r>
      <w:proofErr w:type="spellEnd"/>
      <w:r>
        <w:rPr>
          <w:lang w:val="en-GB"/>
        </w:rPr>
        <w:t xml:space="preserve"> </w:t>
      </w:r>
      <w:proofErr w:type="spellStart"/>
      <w:r>
        <w:rPr>
          <w:lang w:val="en-GB"/>
        </w:rPr>
        <w:t>que</w:t>
      </w:r>
      <w:proofErr w:type="spellEnd"/>
      <w:r>
        <w:rPr>
          <w:lang w:val="en-GB"/>
        </w:rPr>
        <w:t xml:space="preserve"> </w:t>
      </w:r>
      <w:proofErr w:type="spellStart"/>
      <w:r>
        <w:rPr>
          <w:lang w:val="en-GB"/>
        </w:rPr>
        <w:t>es</w:t>
      </w:r>
      <w:proofErr w:type="spellEnd"/>
      <w:r>
        <w:rPr>
          <w:lang w:val="en-GB"/>
        </w:rPr>
        <w:t xml:space="preserve"> </w:t>
      </w:r>
      <w:proofErr w:type="spellStart"/>
      <w:r>
        <w:rPr>
          <w:lang w:val="en-GB"/>
        </w:rPr>
        <w:t>muy</w:t>
      </w:r>
      <w:proofErr w:type="spellEnd"/>
      <w:r>
        <w:rPr>
          <w:lang w:val="en-GB"/>
        </w:rPr>
        <w:t xml:space="preserve"> </w:t>
      </w:r>
      <w:proofErr w:type="spellStart"/>
      <w:r>
        <w:rPr>
          <w:lang w:val="en-GB"/>
        </w:rPr>
        <w:t>rápido</w:t>
      </w:r>
      <w:proofErr w:type="spellEnd"/>
      <w:r>
        <w:rPr>
          <w:lang w:val="en-GB"/>
        </w:rPr>
        <w:t xml:space="preserve"> en </w:t>
      </w:r>
      <w:proofErr w:type="spellStart"/>
      <w:r>
        <w:rPr>
          <w:lang w:val="en-GB"/>
        </w:rPr>
        <w:t>consulta</w:t>
      </w:r>
      <w:r w:rsidR="004D4C09">
        <w:rPr>
          <w:lang w:val="en-GB"/>
        </w:rPr>
        <w:t>s</w:t>
      </w:r>
      <w:proofErr w:type="spellEnd"/>
      <w:r w:rsidR="00623537">
        <w:rPr>
          <w:lang w:val="en-GB"/>
        </w:rPr>
        <w:t xml:space="preserve"> </w:t>
      </w:r>
      <w:proofErr w:type="spellStart"/>
      <w:r w:rsidR="00623537">
        <w:rPr>
          <w:lang w:val="en-GB"/>
        </w:rPr>
        <w:t>tipo</w:t>
      </w:r>
      <w:proofErr w:type="spellEnd"/>
      <w:r w:rsidR="00623537">
        <w:rPr>
          <w:lang w:val="en-GB"/>
        </w:rPr>
        <w:t xml:space="preserve"> SELECT</w:t>
      </w:r>
      <w:r w:rsidR="004D4C09">
        <w:rPr>
          <w:lang w:val="en-GB"/>
        </w:rPr>
        <w:t xml:space="preserve">, </w:t>
      </w:r>
      <w:proofErr w:type="spellStart"/>
      <w:r w:rsidR="004D4C09">
        <w:rPr>
          <w:lang w:val="en-GB"/>
        </w:rPr>
        <w:t>por</w:t>
      </w:r>
      <w:proofErr w:type="spellEnd"/>
      <w:r w:rsidR="004D4C09">
        <w:rPr>
          <w:lang w:val="en-GB"/>
        </w:rPr>
        <w:t xml:space="preserve"> </w:t>
      </w:r>
      <w:proofErr w:type="spellStart"/>
      <w:r w:rsidR="004D4C09">
        <w:rPr>
          <w:lang w:val="en-GB"/>
        </w:rPr>
        <w:t>otra</w:t>
      </w:r>
      <w:proofErr w:type="spellEnd"/>
      <w:r w:rsidR="004D4C09">
        <w:rPr>
          <w:lang w:val="en-GB"/>
        </w:rPr>
        <w:t xml:space="preserve"> parte el motor</w:t>
      </w:r>
      <w:r>
        <w:rPr>
          <w:lang w:val="en-GB"/>
        </w:rPr>
        <w:t xml:space="preserve"> </w:t>
      </w:r>
      <w:proofErr w:type="spellStart"/>
      <w:r>
        <w:rPr>
          <w:lang w:val="en-GB"/>
        </w:rPr>
        <w:t>InnoDB</w:t>
      </w:r>
      <w:proofErr w:type="spellEnd"/>
      <w:r>
        <w:rPr>
          <w:lang w:val="en-GB"/>
        </w:rPr>
        <w:t xml:space="preserve"> </w:t>
      </w:r>
      <w:proofErr w:type="spellStart"/>
      <w:r>
        <w:rPr>
          <w:lang w:val="en-GB"/>
        </w:rPr>
        <w:t>nos</w:t>
      </w:r>
      <w:proofErr w:type="spellEnd"/>
      <w:r>
        <w:rPr>
          <w:lang w:val="en-GB"/>
        </w:rPr>
        <w:t xml:space="preserve"> </w:t>
      </w:r>
      <w:proofErr w:type="spellStart"/>
      <w:r>
        <w:rPr>
          <w:lang w:val="en-GB"/>
        </w:rPr>
        <w:t>permite</w:t>
      </w:r>
      <w:proofErr w:type="spellEnd"/>
      <w:r>
        <w:rPr>
          <w:lang w:val="en-GB"/>
        </w:rPr>
        <w:t xml:space="preserve"> </w:t>
      </w:r>
      <w:proofErr w:type="spellStart"/>
      <w:r>
        <w:rPr>
          <w:lang w:val="en-GB"/>
        </w:rPr>
        <w:t>usar</w:t>
      </w:r>
      <w:proofErr w:type="spellEnd"/>
      <w:r>
        <w:rPr>
          <w:lang w:val="en-GB"/>
        </w:rPr>
        <w:t xml:space="preserve"> </w:t>
      </w:r>
      <w:proofErr w:type="spellStart"/>
      <w:r>
        <w:rPr>
          <w:lang w:val="en-GB"/>
        </w:rPr>
        <w:t>caraterísticas</w:t>
      </w:r>
      <w:proofErr w:type="spellEnd"/>
      <w:r>
        <w:rPr>
          <w:lang w:val="en-GB"/>
        </w:rPr>
        <w:t xml:space="preserve"> </w:t>
      </w:r>
      <w:proofErr w:type="spellStart"/>
      <w:r>
        <w:rPr>
          <w:lang w:val="en-GB"/>
        </w:rPr>
        <w:t>transaccionales</w:t>
      </w:r>
      <w:proofErr w:type="spellEnd"/>
      <w:r>
        <w:rPr>
          <w:lang w:val="en-GB"/>
        </w:rPr>
        <w:t xml:space="preserve"> </w:t>
      </w:r>
      <w:proofErr w:type="spellStart"/>
      <w:r>
        <w:rPr>
          <w:lang w:val="en-GB"/>
        </w:rPr>
        <w:t>si</w:t>
      </w:r>
      <w:proofErr w:type="spellEnd"/>
      <w:r>
        <w:rPr>
          <w:lang w:val="en-GB"/>
        </w:rPr>
        <w:t xml:space="preserve"> </w:t>
      </w:r>
      <w:proofErr w:type="spellStart"/>
      <w:r>
        <w:rPr>
          <w:lang w:val="en-GB"/>
        </w:rPr>
        <w:t>bien</w:t>
      </w:r>
      <w:proofErr w:type="spellEnd"/>
      <w:r w:rsidR="00AB0E90">
        <w:rPr>
          <w:lang w:val="en-GB"/>
        </w:rPr>
        <w:t xml:space="preserve"> no </w:t>
      </w:r>
      <w:proofErr w:type="spellStart"/>
      <w:r w:rsidR="00AB0E90">
        <w:rPr>
          <w:lang w:val="en-GB"/>
        </w:rPr>
        <w:t>es</w:t>
      </w:r>
      <w:proofErr w:type="spellEnd"/>
      <w:r w:rsidR="00AB0E90">
        <w:rPr>
          <w:lang w:val="en-GB"/>
        </w:rPr>
        <w:t xml:space="preserve"> tan </w:t>
      </w:r>
      <w:proofErr w:type="spellStart"/>
      <w:r w:rsidR="00AB0E90">
        <w:rPr>
          <w:lang w:val="en-GB"/>
        </w:rPr>
        <w:t>rápido</w:t>
      </w:r>
      <w:proofErr w:type="spellEnd"/>
      <w:r w:rsidR="00AB0E90">
        <w:rPr>
          <w:lang w:val="en-GB"/>
        </w:rPr>
        <w:t xml:space="preserve"> en los SELECT</w:t>
      </w:r>
      <w:r>
        <w:rPr>
          <w:lang w:val="en-GB"/>
        </w:rPr>
        <w:t xml:space="preserve"> </w:t>
      </w:r>
      <w:proofErr w:type="spellStart"/>
      <w:r>
        <w:rPr>
          <w:lang w:val="en-GB"/>
        </w:rPr>
        <w:t>como</w:t>
      </w:r>
      <w:proofErr w:type="spellEnd"/>
      <w:r>
        <w:rPr>
          <w:lang w:val="en-GB"/>
        </w:rPr>
        <w:t xml:space="preserve"> </w:t>
      </w:r>
      <w:proofErr w:type="spellStart"/>
      <w:r>
        <w:rPr>
          <w:lang w:val="en-GB"/>
        </w:rPr>
        <w:t>MyIsam</w:t>
      </w:r>
      <w:proofErr w:type="spellEnd"/>
      <w:r>
        <w:rPr>
          <w:lang w:val="en-GB"/>
        </w:rPr>
        <w:t xml:space="preserve"> </w:t>
      </w:r>
      <w:proofErr w:type="spellStart"/>
      <w:r>
        <w:rPr>
          <w:lang w:val="en-GB"/>
        </w:rPr>
        <w:t>como</w:t>
      </w:r>
      <w:proofErr w:type="spellEnd"/>
      <w:r>
        <w:rPr>
          <w:lang w:val="en-GB"/>
        </w:rPr>
        <w:t xml:space="preserve"> </w:t>
      </w:r>
      <w:proofErr w:type="spellStart"/>
      <w:r>
        <w:rPr>
          <w:lang w:val="en-GB"/>
        </w:rPr>
        <w:t>contraparte</w:t>
      </w:r>
      <w:proofErr w:type="spellEnd"/>
      <w:r>
        <w:rPr>
          <w:lang w:val="en-GB"/>
        </w:rPr>
        <w:t xml:space="preserve"> a </w:t>
      </w:r>
      <w:proofErr w:type="spellStart"/>
      <w:r>
        <w:rPr>
          <w:lang w:val="en-GB"/>
        </w:rPr>
        <w:t>esto</w:t>
      </w:r>
      <w:proofErr w:type="spellEnd"/>
      <w:r>
        <w:rPr>
          <w:lang w:val="en-GB"/>
        </w:rPr>
        <w:t xml:space="preserve"> </w:t>
      </w:r>
      <w:proofErr w:type="spellStart"/>
      <w:r>
        <w:rPr>
          <w:lang w:val="en-GB"/>
        </w:rPr>
        <w:t>tenemos</w:t>
      </w:r>
      <w:proofErr w:type="spellEnd"/>
      <w:r>
        <w:rPr>
          <w:lang w:val="en-GB"/>
        </w:rPr>
        <w:t xml:space="preserve"> la </w:t>
      </w:r>
      <w:proofErr w:type="spellStart"/>
      <w:r>
        <w:rPr>
          <w:lang w:val="en-GB"/>
        </w:rPr>
        <w:t>ventaja</w:t>
      </w:r>
      <w:proofErr w:type="spellEnd"/>
      <w:r>
        <w:rPr>
          <w:lang w:val="en-GB"/>
        </w:rPr>
        <w:t xml:space="preserve"> de </w:t>
      </w:r>
      <w:proofErr w:type="spellStart"/>
      <w:r>
        <w:rPr>
          <w:lang w:val="en-GB"/>
        </w:rPr>
        <w:t>que</w:t>
      </w:r>
      <w:proofErr w:type="spellEnd"/>
      <w:r>
        <w:rPr>
          <w:lang w:val="en-GB"/>
        </w:rPr>
        <w:t xml:space="preserve"> en </w:t>
      </w:r>
      <w:proofErr w:type="spellStart"/>
      <w:r>
        <w:rPr>
          <w:lang w:val="en-GB"/>
        </w:rPr>
        <w:t>las</w:t>
      </w:r>
      <w:proofErr w:type="spellEnd"/>
      <w:r>
        <w:rPr>
          <w:lang w:val="en-GB"/>
        </w:rPr>
        <w:t xml:space="preserve"> </w:t>
      </w:r>
      <w:proofErr w:type="spellStart"/>
      <w:r>
        <w:rPr>
          <w:lang w:val="en-GB"/>
        </w:rPr>
        <w:t>operaciones</w:t>
      </w:r>
      <w:proofErr w:type="spellEnd"/>
      <w:r>
        <w:rPr>
          <w:lang w:val="en-GB"/>
        </w:rPr>
        <w:t xml:space="preserve"> INSERT. UPDATE, DELETE los </w:t>
      </w:r>
      <w:proofErr w:type="spellStart"/>
      <w:r>
        <w:rPr>
          <w:lang w:val="en-GB"/>
        </w:rPr>
        <w:t>bloqueos</w:t>
      </w:r>
      <w:proofErr w:type="spellEnd"/>
      <w:r>
        <w:rPr>
          <w:lang w:val="en-GB"/>
        </w:rPr>
        <w:t xml:space="preserve"> de </w:t>
      </w:r>
      <w:proofErr w:type="spellStart"/>
      <w:r>
        <w:rPr>
          <w:lang w:val="en-GB"/>
        </w:rPr>
        <w:t>tablas</w:t>
      </w:r>
      <w:proofErr w:type="spellEnd"/>
      <w:r>
        <w:rPr>
          <w:lang w:val="en-GB"/>
        </w:rPr>
        <w:t xml:space="preserve"> son solo </w:t>
      </w:r>
      <w:proofErr w:type="spellStart"/>
      <w:r>
        <w:rPr>
          <w:lang w:val="en-GB"/>
        </w:rPr>
        <w:t>para</w:t>
      </w:r>
      <w:proofErr w:type="spellEnd"/>
      <w:r>
        <w:rPr>
          <w:lang w:val="en-GB"/>
        </w:rPr>
        <w:t xml:space="preserve"> el </w:t>
      </w:r>
      <w:proofErr w:type="spellStart"/>
      <w:r>
        <w:rPr>
          <w:lang w:val="en-GB"/>
        </w:rPr>
        <w:t>registro</w:t>
      </w:r>
      <w:proofErr w:type="spellEnd"/>
      <w:r>
        <w:rPr>
          <w:lang w:val="en-GB"/>
        </w:rPr>
        <w:t xml:space="preserve"> </w:t>
      </w:r>
      <w:proofErr w:type="spellStart"/>
      <w:r>
        <w:rPr>
          <w:lang w:val="en-GB"/>
        </w:rPr>
        <w:t>que</w:t>
      </w:r>
      <w:proofErr w:type="spellEnd"/>
      <w:r>
        <w:rPr>
          <w:lang w:val="en-GB"/>
        </w:rPr>
        <w:t xml:space="preserve"> se </w:t>
      </w:r>
      <w:proofErr w:type="spellStart"/>
      <w:r>
        <w:rPr>
          <w:lang w:val="en-GB"/>
        </w:rPr>
        <w:t>está</w:t>
      </w:r>
      <w:proofErr w:type="spellEnd"/>
      <w:r>
        <w:rPr>
          <w:lang w:val="en-GB"/>
        </w:rPr>
        <w:t xml:space="preserve"> </w:t>
      </w:r>
      <w:proofErr w:type="spellStart"/>
      <w:r>
        <w:rPr>
          <w:lang w:val="en-GB"/>
        </w:rPr>
        <w:t>tocando</w:t>
      </w:r>
      <w:proofErr w:type="spellEnd"/>
      <w:r>
        <w:rPr>
          <w:lang w:val="en-GB"/>
        </w:rPr>
        <w:t xml:space="preserve"> a </w:t>
      </w:r>
      <w:proofErr w:type="spellStart"/>
      <w:r>
        <w:rPr>
          <w:lang w:val="en-GB"/>
        </w:rPr>
        <w:t>diferencia</w:t>
      </w:r>
      <w:proofErr w:type="spellEnd"/>
      <w:r>
        <w:rPr>
          <w:lang w:val="en-GB"/>
        </w:rPr>
        <w:t xml:space="preserve"> de </w:t>
      </w:r>
      <w:proofErr w:type="spellStart"/>
      <w:r>
        <w:rPr>
          <w:lang w:val="en-GB"/>
        </w:rPr>
        <w:t>MyISAM</w:t>
      </w:r>
      <w:proofErr w:type="spellEnd"/>
      <w:r>
        <w:rPr>
          <w:lang w:val="en-GB"/>
        </w:rPr>
        <w:t xml:space="preserve"> en </w:t>
      </w:r>
      <w:proofErr w:type="spellStart"/>
      <w:r>
        <w:rPr>
          <w:lang w:val="en-GB"/>
        </w:rPr>
        <w:t>que</w:t>
      </w:r>
      <w:proofErr w:type="spellEnd"/>
      <w:r>
        <w:rPr>
          <w:lang w:val="en-GB"/>
        </w:rPr>
        <w:t xml:space="preserve"> se </w:t>
      </w:r>
      <w:proofErr w:type="spellStart"/>
      <w:r>
        <w:rPr>
          <w:lang w:val="en-GB"/>
        </w:rPr>
        <w:t>bloquea</w:t>
      </w:r>
      <w:proofErr w:type="spellEnd"/>
      <w:r>
        <w:rPr>
          <w:lang w:val="en-GB"/>
        </w:rPr>
        <w:t xml:space="preserve"> la table </w:t>
      </w:r>
      <w:proofErr w:type="spellStart"/>
      <w:r>
        <w:rPr>
          <w:lang w:val="en-GB"/>
        </w:rPr>
        <w:t>entera</w:t>
      </w:r>
      <w:proofErr w:type="spellEnd"/>
      <w:r>
        <w:rPr>
          <w:lang w:val="en-GB"/>
        </w:rPr>
        <w:t xml:space="preserve"> al </w:t>
      </w:r>
      <w:proofErr w:type="spellStart"/>
      <w:r>
        <w:rPr>
          <w:lang w:val="en-GB"/>
        </w:rPr>
        <w:t>hacer</w:t>
      </w:r>
      <w:proofErr w:type="spellEnd"/>
      <w:r>
        <w:rPr>
          <w:lang w:val="en-GB"/>
        </w:rPr>
        <w:t xml:space="preserve"> </w:t>
      </w:r>
      <w:proofErr w:type="spellStart"/>
      <w:r>
        <w:rPr>
          <w:lang w:val="en-GB"/>
        </w:rPr>
        <w:t>cualquier</w:t>
      </w:r>
      <w:proofErr w:type="spellEnd"/>
      <w:r>
        <w:rPr>
          <w:lang w:val="en-GB"/>
        </w:rPr>
        <w:t xml:space="preserve"> </w:t>
      </w:r>
      <w:proofErr w:type="spellStart"/>
      <w:r>
        <w:rPr>
          <w:lang w:val="en-GB"/>
        </w:rPr>
        <w:t>modificación</w:t>
      </w:r>
      <w:proofErr w:type="spellEnd"/>
      <w:r>
        <w:rPr>
          <w:lang w:val="en-GB"/>
        </w:rPr>
        <w:t>.</w:t>
      </w:r>
    </w:p>
    <w:p w:rsidR="00B53E02" w:rsidRDefault="00B53E02" w:rsidP="00B53E02">
      <w:pPr>
        <w:rPr>
          <w:lang w:val="en-GB"/>
        </w:rPr>
      </w:pPr>
      <w:r>
        <w:rPr>
          <w:lang w:val="en-GB"/>
        </w:rPr>
        <w:t xml:space="preserve">Como </w:t>
      </w:r>
      <w:proofErr w:type="spellStart"/>
      <w:r>
        <w:rPr>
          <w:lang w:val="en-GB"/>
        </w:rPr>
        <w:t>resumen</w:t>
      </w:r>
      <w:proofErr w:type="spellEnd"/>
      <w:r>
        <w:rPr>
          <w:lang w:val="en-GB"/>
        </w:rPr>
        <w:t xml:space="preserve"> a lo </w:t>
      </w:r>
      <w:proofErr w:type="spellStart"/>
      <w:r>
        <w:rPr>
          <w:lang w:val="en-GB"/>
        </w:rPr>
        <w:t>expuesto</w:t>
      </w:r>
      <w:proofErr w:type="spellEnd"/>
      <w:r>
        <w:rPr>
          <w:lang w:val="en-GB"/>
        </w:rPr>
        <w:t xml:space="preserve"> </w:t>
      </w:r>
      <w:proofErr w:type="spellStart"/>
      <w:r>
        <w:rPr>
          <w:lang w:val="en-GB"/>
        </w:rPr>
        <w:t>anteriormente</w:t>
      </w:r>
      <w:proofErr w:type="spellEnd"/>
      <w:r>
        <w:rPr>
          <w:lang w:val="en-GB"/>
        </w:rPr>
        <w:t xml:space="preserve"> </w:t>
      </w:r>
      <w:proofErr w:type="spellStart"/>
      <w:r>
        <w:rPr>
          <w:lang w:val="en-GB"/>
        </w:rPr>
        <w:t>podemos</w:t>
      </w:r>
      <w:proofErr w:type="spellEnd"/>
      <w:r>
        <w:rPr>
          <w:lang w:val="en-GB"/>
        </w:rPr>
        <w:t xml:space="preserve"> </w:t>
      </w:r>
      <w:proofErr w:type="spellStart"/>
      <w:r>
        <w:rPr>
          <w:lang w:val="en-GB"/>
        </w:rPr>
        <w:t>decir</w:t>
      </w:r>
      <w:proofErr w:type="spellEnd"/>
      <w:r>
        <w:rPr>
          <w:lang w:val="en-GB"/>
        </w:rPr>
        <w:t xml:space="preserve"> </w:t>
      </w:r>
      <w:proofErr w:type="spellStart"/>
      <w:r>
        <w:rPr>
          <w:lang w:val="en-GB"/>
        </w:rPr>
        <w:t>que</w:t>
      </w:r>
      <w:proofErr w:type="spellEnd"/>
      <w:r>
        <w:rPr>
          <w:lang w:val="en-GB"/>
        </w:rPr>
        <w:t xml:space="preserve"> </w:t>
      </w:r>
      <w:proofErr w:type="spellStart"/>
      <w:r>
        <w:rPr>
          <w:lang w:val="en-GB"/>
        </w:rPr>
        <w:t>MyISAM</w:t>
      </w:r>
      <w:proofErr w:type="spellEnd"/>
      <w:r>
        <w:rPr>
          <w:lang w:val="en-GB"/>
        </w:rPr>
        <w:t xml:space="preserve"> </w:t>
      </w:r>
      <w:proofErr w:type="spellStart"/>
      <w:r>
        <w:rPr>
          <w:lang w:val="en-GB"/>
        </w:rPr>
        <w:t>es</w:t>
      </w:r>
      <w:proofErr w:type="spellEnd"/>
      <w:r>
        <w:rPr>
          <w:lang w:val="en-GB"/>
        </w:rPr>
        <w:t xml:space="preserve"> </w:t>
      </w:r>
      <w:proofErr w:type="spellStart"/>
      <w:r>
        <w:rPr>
          <w:lang w:val="en-GB"/>
        </w:rPr>
        <w:t>una</w:t>
      </w:r>
      <w:proofErr w:type="spellEnd"/>
      <w:r>
        <w:rPr>
          <w:lang w:val="en-GB"/>
        </w:rPr>
        <w:t xml:space="preserve"> </w:t>
      </w:r>
      <w:proofErr w:type="spellStart"/>
      <w:r>
        <w:rPr>
          <w:lang w:val="en-GB"/>
        </w:rPr>
        <w:t>buena</w:t>
      </w:r>
      <w:proofErr w:type="spellEnd"/>
      <w:r>
        <w:rPr>
          <w:lang w:val="en-GB"/>
        </w:rPr>
        <w:t xml:space="preserve"> </w:t>
      </w:r>
      <w:proofErr w:type="spellStart"/>
      <w:r>
        <w:rPr>
          <w:lang w:val="en-GB"/>
        </w:rPr>
        <w:t>elección</w:t>
      </w:r>
      <w:proofErr w:type="spellEnd"/>
      <w:r>
        <w:rPr>
          <w:lang w:val="en-GB"/>
        </w:rPr>
        <w:t xml:space="preserve"> </w:t>
      </w:r>
      <w:proofErr w:type="spellStart"/>
      <w:r>
        <w:rPr>
          <w:lang w:val="en-GB"/>
        </w:rPr>
        <w:t>para</w:t>
      </w:r>
      <w:proofErr w:type="spellEnd"/>
      <w:r>
        <w:rPr>
          <w:lang w:val="en-GB"/>
        </w:rPr>
        <w:t xml:space="preserve"> </w:t>
      </w:r>
      <w:proofErr w:type="spellStart"/>
      <w:r>
        <w:rPr>
          <w:lang w:val="en-GB"/>
        </w:rPr>
        <w:t>tablas</w:t>
      </w:r>
      <w:proofErr w:type="spellEnd"/>
      <w:r>
        <w:rPr>
          <w:lang w:val="en-GB"/>
        </w:rPr>
        <w:t xml:space="preserve"> </w:t>
      </w:r>
      <w:proofErr w:type="spellStart"/>
      <w:r>
        <w:rPr>
          <w:lang w:val="en-GB"/>
        </w:rPr>
        <w:t>que</w:t>
      </w:r>
      <w:proofErr w:type="spellEnd"/>
      <w:r>
        <w:rPr>
          <w:lang w:val="en-GB"/>
        </w:rPr>
        <w:t xml:space="preserve"> </w:t>
      </w:r>
      <w:proofErr w:type="spellStart"/>
      <w:r>
        <w:rPr>
          <w:lang w:val="en-GB"/>
        </w:rPr>
        <w:t>tienen</w:t>
      </w:r>
      <w:proofErr w:type="spellEnd"/>
      <w:r>
        <w:rPr>
          <w:lang w:val="en-GB"/>
        </w:rPr>
        <w:t xml:space="preserve"> </w:t>
      </w:r>
      <w:proofErr w:type="spellStart"/>
      <w:r>
        <w:rPr>
          <w:lang w:val="en-GB"/>
        </w:rPr>
        <w:t>muchas</w:t>
      </w:r>
      <w:proofErr w:type="spellEnd"/>
      <w:r>
        <w:rPr>
          <w:lang w:val="en-GB"/>
        </w:rPr>
        <w:t xml:space="preserve"> </w:t>
      </w:r>
      <w:proofErr w:type="spellStart"/>
      <w:r>
        <w:rPr>
          <w:lang w:val="en-GB"/>
        </w:rPr>
        <w:t>consultas</w:t>
      </w:r>
      <w:proofErr w:type="spellEnd"/>
      <w:r>
        <w:rPr>
          <w:lang w:val="en-GB"/>
        </w:rPr>
        <w:t xml:space="preserve"> y </w:t>
      </w:r>
      <w:proofErr w:type="spellStart"/>
      <w:r>
        <w:rPr>
          <w:lang w:val="en-GB"/>
        </w:rPr>
        <w:t>pocas</w:t>
      </w:r>
      <w:proofErr w:type="spellEnd"/>
      <w:r>
        <w:rPr>
          <w:lang w:val="en-GB"/>
        </w:rPr>
        <w:t xml:space="preserve"> </w:t>
      </w:r>
      <w:proofErr w:type="spellStart"/>
      <w:r>
        <w:rPr>
          <w:lang w:val="en-GB"/>
        </w:rPr>
        <w:t>modificaciones</w:t>
      </w:r>
      <w:proofErr w:type="spellEnd"/>
      <w:r>
        <w:rPr>
          <w:lang w:val="en-GB"/>
        </w:rPr>
        <w:t xml:space="preserve"> e </w:t>
      </w:r>
      <w:proofErr w:type="spellStart"/>
      <w:r>
        <w:rPr>
          <w:lang w:val="en-GB"/>
        </w:rPr>
        <w:t>InnoDB</w:t>
      </w:r>
      <w:proofErr w:type="spellEnd"/>
      <w:r>
        <w:rPr>
          <w:lang w:val="en-GB"/>
        </w:rPr>
        <w:t xml:space="preserve"> </w:t>
      </w:r>
      <w:proofErr w:type="spellStart"/>
      <w:r>
        <w:rPr>
          <w:lang w:val="en-GB"/>
        </w:rPr>
        <w:t>es</w:t>
      </w:r>
      <w:proofErr w:type="spellEnd"/>
      <w:r>
        <w:rPr>
          <w:lang w:val="en-GB"/>
        </w:rPr>
        <w:t xml:space="preserve"> la major </w:t>
      </w:r>
      <w:proofErr w:type="spellStart"/>
      <w:r>
        <w:rPr>
          <w:lang w:val="en-GB"/>
        </w:rPr>
        <w:t>elección</w:t>
      </w:r>
      <w:proofErr w:type="spellEnd"/>
      <w:r>
        <w:rPr>
          <w:lang w:val="en-GB"/>
        </w:rPr>
        <w:t xml:space="preserve"> </w:t>
      </w:r>
      <w:proofErr w:type="spellStart"/>
      <w:r>
        <w:rPr>
          <w:lang w:val="en-GB"/>
        </w:rPr>
        <w:t>para</w:t>
      </w:r>
      <w:proofErr w:type="spellEnd"/>
      <w:r>
        <w:rPr>
          <w:lang w:val="en-GB"/>
        </w:rPr>
        <w:t xml:space="preserve"> </w:t>
      </w:r>
      <w:proofErr w:type="spellStart"/>
      <w:r>
        <w:rPr>
          <w:lang w:val="en-GB"/>
        </w:rPr>
        <w:t>tablas</w:t>
      </w:r>
      <w:proofErr w:type="spellEnd"/>
      <w:r>
        <w:rPr>
          <w:lang w:val="en-GB"/>
        </w:rPr>
        <w:t xml:space="preserve"> </w:t>
      </w:r>
      <w:proofErr w:type="spellStart"/>
      <w:r>
        <w:rPr>
          <w:lang w:val="en-GB"/>
        </w:rPr>
        <w:t>que</w:t>
      </w:r>
      <w:proofErr w:type="spellEnd"/>
      <w:r>
        <w:rPr>
          <w:lang w:val="en-GB"/>
        </w:rPr>
        <w:t xml:space="preserve"> </w:t>
      </w:r>
      <w:proofErr w:type="spellStart"/>
      <w:r>
        <w:rPr>
          <w:lang w:val="en-GB"/>
        </w:rPr>
        <w:t>sonmodificadas</w:t>
      </w:r>
      <w:proofErr w:type="spellEnd"/>
      <w:r>
        <w:rPr>
          <w:lang w:val="en-GB"/>
        </w:rPr>
        <w:t xml:space="preserve"> </w:t>
      </w:r>
      <w:proofErr w:type="spellStart"/>
      <w:r>
        <w:rPr>
          <w:lang w:val="en-GB"/>
        </w:rPr>
        <w:t>recurrentemente</w:t>
      </w:r>
      <w:proofErr w:type="spellEnd"/>
      <w:r>
        <w:rPr>
          <w:lang w:val="en-GB"/>
        </w:rPr>
        <w:t xml:space="preserve"> y </w:t>
      </w:r>
      <w:proofErr w:type="spellStart"/>
      <w:r>
        <w:rPr>
          <w:lang w:val="en-GB"/>
        </w:rPr>
        <w:t>tengan</w:t>
      </w:r>
      <w:proofErr w:type="spellEnd"/>
      <w:r>
        <w:rPr>
          <w:lang w:val="en-GB"/>
        </w:rPr>
        <w:t xml:space="preserve"> </w:t>
      </w:r>
      <w:proofErr w:type="spellStart"/>
      <w:r>
        <w:rPr>
          <w:lang w:val="en-GB"/>
        </w:rPr>
        <w:t>consultas</w:t>
      </w:r>
      <w:proofErr w:type="spellEnd"/>
      <w:r>
        <w:rPr>
          <w:lang w:val="en-GB"/>
        </w:rPr>
        <w:t xml:space="preserve"> de </w:t>
      </w:r>
      <w:proofErr w:type="spellStart"/>
      <w:r>
        <w:rPr>
          <w:lang w:val="en-GB"/>
        </w:rPr>
        <w:t>listados</w:t>
      </w:r>
      <w:proofErr w:type="spellEnd"/>
      <w:r>
        <w:rPr>
          <w:lang w:val="en-GB"/>
        </w:rPr>
        <w:t>.</w:t>
      </w:r>
    </w:p>
    <w:p w:rsidR="00623537" w:rsidRDefault="00623537" w:rsidP="00B53E02">
      <w:pPr>
        <w:rPr>
          <w:lang w:val="en-GB"/>
        </w:rPr>
      </w:pPr>
      <w:proofErr w:type="spellStart"/>
      <w:r>
        <w:rPr>
          <w:lang w:val="en-GB"/>
        </w:rPr>
        <w:t>Podemos</w:t>
      </w:r>
      <w:proofErr w:type="spellEnd"/>
      <w:r>
        <w:rPr>
          <w:lang w:val="en-GB"/>
        </w:rPr>
        <w:t xml:space="preserve"> </w:t>
      </w:r>
      <w:proofErr w:type="spellStart"/>
      <w:r>
        <w:rPr>
          <w:lang w:val="en-GB"/>
        </w:rPr>
        <w:t>usar</w:t>
      </w:r>
      <w:proofErr w:type="spellEnd"/>
      <w:r>
        <w:rPr>
          <w:lang w:val="en-GB"/>
        </w:rPr>
        <w:t xml:space="preserve"> </w:t>
      </w:r>
      <w:proofErr w:type="spellStart"/>
      <w:r>
        <w:rPr>
          <w:lang w:val="en-GB"/>
        </w:rPr>
        <w:t>estos</w:t>
      </w:r>
      <w:proofErr w:type="spellEnd"/>
      <w:r>
        <w:rPr>
          <w:lang w:val="en-GB"/>
        </w:rPr>
        <w:t xml:space="preserve"> dos engines en la </w:t>
      </w:r>
      <w:proofErr w:type="spellStart"/>
      <w:r>
        <w:rPr>
          <w:lang w:val="en-GB"/>
        </w:rPr>
        <w:t>misma</w:t>
      </w:r>
      <w:proofErr w:type="spellEnd"/>
      <w:r>
        <w:rPr>
          <w:lang w:val="en-GB"/>
        </w:rPr>
        <w:t xml:space="preserve"> base de </w:t>
      </w:r>
      <w:proofErr w:type="spellStart"/>
      <w:r>
        <w:rPr>
          <w:lang w:val="en-GB"/>
        </w:rPr>
        <w:t>datos</w:t>
      </w:r>
      <w:proofErr w:type="spellEnd"/>
      <w:r>
        <w:rPr>
          <w:lang w:val="en-GB"/>
        </w:rPr>
        <w:t xml:space="preserve"> de </w:t>
      </w:r>
      <w:proofErr w:type="spellStart"/>
      <w:r>
        <w:rPr>
          <w:lang w:val="en-GB"/>
        </w:rPr>
        <w:t>modo</w:t>
      </w:r>
      <w:proofErr w:type="spellEnd"/>
      <w:r>
        <w:rPr>
          <w:lang w:val="en-GB"/>
        </w:rPr>
        <w:t xml:space="preserve"> </w:t>
      </w:r>
      <w:proofErr w:type="spellStart"/>
      <w:r>
        <w:rPr>
          <w:lang w:val="en-GB"/>
        </w:rPr>
        <w:t>que</w:t>
      </w:r>
      <w:proofErr w:type="spellEnd"/>
      <w:r>
        <w:rPr>
          <w:lang w:val="en-GB"/>
        </w:rPr>
        <w:t xml:space="preserve"> </w:t>
      </w:r>
      <w:proofErr w:type="spellStart"/>
      <w:r>
        <w:rPr>
          <w:lang w:val="en-GB"/>
        </w:rPr>
        <w:t>las</w:t>
      </w:r>
      <w:proofErr w:type="spellEnd"/>
      <w:r>
        <w:rPr>
          <w:lang w:val="en-GB"/>
        </w:rPr>
        <w:t xml:space="preserve"> </w:t>
      </w:r>
      <w:proofErr w:type="spellStart"/>
      <w:r>
        <w:rPr>
          <w:lang w:val="en-GB"/>
        </w:rPr>
        <w:t>tablas</w:t>
      </w:r>
      <w:proofErr w:type="spellEnd"/>
      <w:r>
        <w:rPr>
          <w:lang w:val="en-GB"/>
        </w:rPr>
        <w:t xml:space="preserve"> de </w:t>
      </w:r>
      <w:proofErr w:type="spellStart"/>
      <w:r>
        <w:rPr>
          <w:lang w:val="en-GB"/>
        </w:rPr>
        <w:t>listado</w:t>
      </w:r>
      <w:proofErr w:type="spellEnd"/>
      <w:r>
        <w:rPr>
          <w:lang w:val="en-GB"/>
        </w:rPr>
        <w:t xml:space="preserve"> </w:t>
      </w:r>
      <w:proofErr w:type="spellStart"/>
      <w:r>
        <w:rPr>
          <w:lang w:val="en-GB"/>
        </w:rPr>
        <w:t>recurrente</w:t>
      </w:r>
      <w:proofErr w:type="spellEnd"/>
      <w:r>
        <w:rPr>
          <w:lang w:val="en-GB"/>
        </w:rPr>
        <w:t xml:space="preserve"> y </w:t>
      </w:r>
      <w:proofErr w:type="spellStart"/>
      <w:r>
        <w:rPr>
          <w:lang w:val="en-GB"/>
        </w:rPr>
        <w:t>actualizaciones</w:t>
      </w:r>
      <w:proofErr w:type="spellEnd"/>
      <w:r>
        <w:rPr>
          <w:lang w:val="en-GB"/>
        </w:rPr>
        <w:t xml:space="preserve"> </w:t>
      </w:r>
      <w:proofErr w:type="spellStart"/>
      <w:r>
        <w:rPr>
          <w:lang w:val="en-GB"/>
        </w:rPr>
        <w:t>menos</w:t>
      </w:r>
      <w:proofErr w:type="spellEnd"/>
      <w:r>
        <w:rPr>
          <w:lang w:val="en-GB"/>
        </w:rPr>
        <w:t xml:space="preserve"> </w:t>
      </w:r>
      <w:proofErr w:type="spellStart"/>
      <w:r>
        <w:rPr>
          <w:lang w:val="en-GB"/>
        </w:rPr>
        <w:t>recu</w:t>
      </w:r>
      <w:r w:rsidR="000152FC">
        <w:rPr>
          <w:lang w:val="en-GB"/>
        </w:rPr>
        <w:t>rrentes</w:t>
      </w:r>
      <w:proofErr w:type="spellEnd"/>
      <w:r w:rsidR="000152FC">
        <w:rPr>
          <w:lang w:val="en-GB"/>
        </w:rPr>
        <w:t xml:space="preserve"> </w:t>
      </w:r>
      <w:proofErr w:type="spellStart"/>
      <w:r w:rsidR="000152FC">
        <w:rPr>
          <w:lang w:val="en-GB"/>
        </w:rPr>
        <w:t>manejen</w:t>
      </w:r>
      <w:proofErr w:type="spellEnd"/>
      <w:r w:rsidR="000152FC">
        <w:rPr>
          <w:lang w:val="en-GB"/>
        </w:rPr>
        <w:t xml:space="preserve"> el engine </w:t>
      </w:r>
      <w:proofErr w:type="spellStart"/>
      <w:r w:rsidR="000152FC">
        <w:rPr>
          <w:lang w:val="en-GB"/>
        </w:rPr>
        <w:t>MyIsam</w:t>
      </w:r>
      <w:proofErr w:type="spellEnd"/>
      <w:r>
        <w:rPr>
          <w:lang w:val="en-GB"/>
        </w:rPr>
        <w:t xml:space="preserve"> y </w:t>
      </w:r>
      <w:proofErr w:type="spellStart"/>
      <w:r>
        <w:rPr>
          <w:lang w:val="en-GB"/>
        </w:rPr>
        <w:t>las</w:t>
      </w:r>
      <w:proofErr w:type="spellEnd"/>
      <w:r>
        <w:rPr>
          <w:lang w:val="en-GB"/>
        </w:rPr>
        <w:t xml:space="preserve"> </w:t>
      </w:r>
      <w:proofErr w:type="spellStart"/>
      <w:r>
        <w:rPr>
          <w:lang w:val="en-GB"/>
        </w:rPr>
        <w:t>tablas</w:t>
      </w:r>
      <w:proofErr w:type="spellEnd"/>
      <w:r>
        <w:rPr>
          <w:lang w:val="en-GB"/>
        </w:rPr>
        <w:t xml:space="preserve"> de </w:t>
      </w:r>
      <w:proofErr w:type="spellStart"/>
      <w:r>
        <w:rPr>
          <w:lang w:val="en-GB"/>
        </w:rPr>
        <w:t>actualizaciones</w:t>
      </w:r>
      <w:proofErr w:type="spellEnd"/>
      <w:r>
        <w:rPr>
          <w:lang w:val="en-GB"/>
        </w:rPr>
        <w:t xml:space="preserve"> mas </w:t>
      </w:r>
      <w:proofErr w:type="spellStart"/>
      <w:r>
        <w:rPr>
          <w:lang w:val="en-GB"/>
        </w:rPr>
        <w:t>fr</w:t>
      </w:r>
      <w:r w:rsidR="000152FC">
        <w:rPr>
          <w:lang w:val="en-GB"/>
        </w:rPr>
        <w:t>ecuentes</w:t>
      </w:r>
      <w:proofErr w:type="spellEnd"/>
      <w:r w:rsidR="000152FC">
        <w:rPr>
          <w:lang w:val="en-GB"/>
        </w:rPr>
        <w:t xml:space="preserve"> </w:t>
      </w:r>
      <w:proofErr w:type="spellStart"/>
      <w:r w:rsidR="000152FC">
        <w:rPr>
          <w:lang w:val="en-GB"/>
        </w:rPr>
        <w:t>tengan</w:t>
      </w:r>
      <w:proofErr w:type="spellEnd"/>
      <w:r w:rsidR="000152FC">
        <w:rPr>
          <w:lang w:val="en-GB"/>
        </w:rPr>
        <w:t xml:space="preserve"> el engine </w:t>
      </w:r>
      <w:proofErr w:type="spellStart"/>
      <w:r w:rsidR="000152FC">
        <w:rPr>
          <w:lang w:val="en-GB"/>
        </w:rPr>
        <w:t>InnoDB</w:t>
      </w:r>
      <w:proofErr w:type="spellEnd"/>
      <w:r>
        <w:rPr>
          <w:lang w:val="en-GB"/>
        </w:rPr>
        <w:t>.</w:t>
      </w:r>
    </w:p>
    <w:p w:rsidR="00EC3C1C" w:rsidRDefault="00EC3C1C">
      <w:pPr>
        <w:suppressAutoHyphens w:val="0"/>
        <w:spacing w:before="0" w:after="0" w:line="240" w:lineRule="auto"/>
        <w:jc w:val="left"/>
        <w:rPr>
          <w:rFonts w:eastAsia="Times New Roman" w:cs="Times New Roman"/>
          <w:b/>
          <w:sz w:val="28"/>
          <w:szCs w:val="24"/>
          <w:lang w:val="en-GB"/>
        </w:rPr>
      </w:pPr>
      <w:r>
        <w:rPr>
          <w:lang w:val="en-GB"/>
        </w:rPr>
        <w:br w:type="page"/>
      </w:r>
    </w:p>
    <w:p w:rsidR="00EC3C1C" w:rsidRDefault="000E1C37" w:rsidP="000E1C37">
      <w:pPr>
        <w:pStyle w:val="Subttulo"/>
        <w:outlineLvl w:val="2"/>
        <w:rPr>
          <w:lang w:val="en-GB"/>
        </w:rPr>
      </w:pPr>
      <w:bookmarkStart w:id="128" w:name="_Toc277844613"/>
      <w:r>
        <w:rPr>
          <w:lang w:val="en-GB"/>
        </w:rPr>
        <w:t xml:space="preserve">4.2.1.3. </w:t>
      </w:r>
      <w:r w:rsidR="00EC3C1C">
        <w:rPr>
          <w:lang w:val="en-GB"/>
        </w:rPr>
        <w:t>FFMPEG</w:t>
      </w:r>
      <w:bookmarkEnd w:id="128"/>
    </w:p>
    <w:p w:rsidR="00EC3C1C" w:rsidRDefault="00EC3C1C" w:rsidP="00B53E02">
      <w:pPr>
        <w:rPr>
          <w:lang w:val="en-GB"/>
        </w:rPr>
      </w:pPr>
      <w:r w:rsidRPr="00EC3C1C">
        <w:t xml:space="preserve">FFMPEG </w:t>
      </w:r>
      <w:proofErr w:type="spellStart"/>
      <w:r w:rsidRPr="00EC3C1C">
        <w:t>Blabla</w:t>
      </w:r>
      <w:proofErr w:type="spellEnd"/>
      <w:r>
        <w:rPr>
          <w:lang w:val="en-GB"/>
        </w:rPr>
        <w:t>.</w:t>
      </w:r>
    </w:p>
    <w:p w:rsidR="00EC3C1C" w:rsidRDefault="00EC3C1C" w:rsidP="00EC3C1C">
      <w:pPr>
        <w:pStyle w:val="Ttulo7"/>
      </w:pPr>
      <w:proofErr w:type="spellStart"/>
      <w:r w:rsidRPr="00EC3C1C">
        <w:t>ffmpeg</w:t>
      </w:r>
      <w:proofErr w:type="spellEnd"/>
      <w:r w:rsidRPr="00EC3C1C">
        <w:t xml:space="preserve"> -i INFILE -</w:t>
      </w:r>
      <w:proofErr w:type="spellStart"/>
      <w:r w:rsidRPr="00EC3C1C">
        <w:t>acodec</w:t>
      </w:r>
      <w:proofErr w:type="spellEnd"/>
      <w:r w:rsidRPr="00EC3C1C">
        <w:t xml:space="preserve"> ACODEC -</w:t>
      </w:r>
      <w:proofErr w:type="spellStart"/>
      <w:r w:rsidRPr="00EC3C1C">
        <w:t>ab</w:t>
      </w:r>
      <w:proofErr w:type="spellEnd"/>
      <w:r w:rsidRPr="00EC3C1C">
        <w:t xml:space="preserve"> 96k -</w:t>
      </w:r>
      <w:proofErr w:type="spellStart"/>
      <w:r w:rsidRPr="00EC3C1C">
        <w:t>vcodec</w:t>
      </w:r>
      <w:proofErr w:type="spellEnd"/>
      <w:r w:rsidRPr="00EC3C1C">
        <w:t xml:space="preserve"> VCODEC -b 500k OUTFILE</w:t>
      </w:r>
    </w:p>
    <w:p w:rsidR="000E1C37" w:rsidRDefault="000E1C37" w:rsidP="000E1C37">
      <w:pPr>
        <w:pStyle w:val="Subttulo"/>
        <w:outlineLvl w:val="2"/>
        <w:rPr>
          <w:lang w:val="en-GB"/>
        </w:rPr>
      </w:pPr>
      <w:bookmarkStart w:id="129" w:name="_Toc277844614"/>
      <w:r>
        <w:rPr>
          <w:lang w:val="en-GB"/>
        </w:rPr>
        <w:t xml:space="preserve">4.2.2. </w:t>
      </w:r>
      <w:proofErr w:type="spellStart"/>
      <w:r>
        <w:rPr>
          <w:lang w:val="en-GB"/>
        </w:rPr>
        <w:t>Lado</w:t>
      </w:r>
      <w:proofErr w:type="spellEnd"/>
      <w:r>
        <w:rPr>
          <w:lang w:val="en-GB"/>
        </w:rPr>
        <w:t xml:space="preserve"> </w:t>
      </w:r>
      <w:proofErr w:type="spellStart"/>
      <w:r>
        <w:rPr>
          <w:lang w:val="en-GB"/>
        </w:rPr>
        <w:t>Cliente</w:t>
      </w:r>
      <w:bookmarkEnd w:id="129"/>
      <w:proofErr w:type="spellEnd"/>
    </w:p>
    <w:p w:rsidR="000E1C37" w:rsidRDefault="000E1C37" w:rsidP="000E1C37">
      <w:pPr>
        <w:pStyle w:val="Subttulo"/>
        <w:outlineLvl w:val="2"/>
        <w:rPr>
          <w:lang w:val="en-GB"/>
        </w:rPr>
      </w:pPr>
      <w:bookmarkStart w:id="130" w:name="_Toc277844615"/>
      <w:r>
        <w:rPr>
          <w:lang w:val="en-GB"/>
        </w:rPr>
        <w:t xml:space="preserve">4.2.2.1 </w:t>
      </w:r>
      <w:proofErr w:type="spellStart"/>
      <w:r>
        <w:rPr>
          <w:lang w:val="en-GB"/>
        </w:rPr>
        <w:t>JQuery</w:t>
      </w:r>
      <w:bookmarkEnd w:id="130"/>
      <w:proofErr w:type="spellEnd"/>
    </w:p>
    <w:p w:rsidR="000E1C37" w:rsidRDefault="000E1C37" w:rsidP="000E1C37">
      <w:pPr>
        <w:pStyle w:val="Subttulo"/>
        <w:outlineLvl w:val="2"/>
        <w:rPr>
          <w:lang w:val="en-GB"/>
        </w:rPr>
      </w:pPr>
      <w:bookmarkStart w:id="131" w:name="_Toc277844616"/>
      <w:r>
        <w:rPr>
          <w:lang w:val="en-GB"/>
        </w:rPr>
        <w:t>4.2.2.2 JW Player</w:t>
      </w:r>
      <w:bookmarkEnd w:id="131"/>
    </w:p>
    <w:p w:rsidR="000E1C37" w:rsidRDefault="000E1C37" w:rsidP="000E1C37">
      <w:pPr>
        <w:pStyle w:val="Subttulo"/>
        <w:outlineLvl w:val="1"/>
        <w:rPr>
          <w:lang w:val="en-GB"/>
        </w:rPr>
      </w:pPr>
      <w:bookmarkStart w:id="132" w:name="_Toc277844617"/>
      <w:r>
        <w:rPr>
          <w:lang w:val="en-GB"/>
        </w:rPr>
        <w:t xml:space="preserve">4.3. </w:t>
      </w:r>
      <w:proofErr w:type="spellStart"/>
      <w:r>
        <w:rPr>
          <w:lang w:val="en-GB"/>
        </w:rPr>
        <w:t>Diagrama</w:t>
      </w:r>
      <w:proofErr w:type="spellEnd"/>
      <w:r>
        <w:rPr>
          <w:lang w:val="en-GB"/>
        </w:rPr>
        <w:t xml:space="preserve"> de </w:t>
      </w:r>
      <w:proofErr w:type="spellStart"/>
      <w:r>
        <w:rPr>
          <w:lang w:val="en-GB"/>
        </w:rPr>
        <w:t>Datos</w:t>
      </w:r>
      <w:bookmarkEnd w:id="132"/>
      <w:proofErr w:type="spellEnd"/>
    </w:p>
    <w:p w:rsidR="000E1C37" w:rsidRDefault="000E1C37" w:rsidP="000E1C37">
      <w:pPr>
        <w:pStyle w:val="Subttulo"/>
        <w:outlineLvl w:val="1"/>
        <w:rPr>
          <w:lang w:val="en-GB"/>
        </w:rPr>
      </w:pPr>
      <w:bookmarkStart w:id="133" w:name="_Toc277844618"/>
      <w:r>
        <w:rPr>
          <w:lang w:val="en-GB"/>
        </w:rPr>
        <w:t xml:space="preserve">4.4. </w:t>
      </w:r>
      <w:proofErr w:type="spellStart"/>
      <w:r>
        <w:rPr>
          <w:lang w:val="en-GB"/>
        </w:rPr>
        <w:t>Diagrama</w:t>
      </w:r>
      <w:proofErr w:type="spellEnd"/>
      <w:r>
        <w:rPr>
          <w:lang w:val="en-GB"/>
        </w:rPr>
        <w:t xml:space="preserve"> de </w:t>
      </w:r>
      <w:proofErr w:type="spellStart"/>
      <w:r>
        <w:rPr>
          <w:lang w:val="en-GB"/>
        </w:rPr>
        <w:t>Clases</w:t>
      </w:r>
      <w:bookmarkEnd w:id="133"/>
      <w:proofErr w:type="spellEnd"/>
    </w:p>
    <w:p w:rsidR="000E1C37" w:rsidRDefault="000E1C37" w:rsidP="000E1C37">
      <w:pPr>
        <w:pStyle w:val="Subttulo"/>
        <w:outlineLvl w:val="1"/>
        <w:rPr>
          <w:lang w:val="en-GB"/>
        </w:rPr>
      </w:pPr>
      <w:bookmarkStart w:id="134" w:name="_Toc277844619"/>
      <w:r>
        <w:rPr>
          <w:lang w:val="en-GB"/>
        </w:rPr>
        <w:t xml:space="preserve">4.5. </w:t>
      </w:r>
      <w:proofErr w:type="spellStart"/>
      <w:r>
        <w:rPr>
          <w:lang w:val="en-GB"/>
        </w:rPr>
        <w:t>Especificaciones</w:t>
      </w:r>
      <w:proofErr w:type="spellEnd"/>
      <w:r>
        <w:rPr>
          <w:lang w:val="en-GB"/>
        </w:rPr>
        <w:t xml:space="preserve"> back office</w:t>
      </w:r>
      <w:bookmarkEnd w:id="134"/>
    </w:p>
    <w:p w:rsidR="000E1C37" w:rsidRDefault="000E1C37" w:rsidP="000E1C37">
      <w:pPr>
        <w:pStyle w:val="Subttulo"/>
        <w:outlineLvl w:val="1"/>
        <w:rPr>
          <w:lang w:val="en-GB"/>
        </w:rPr>
      </w:pPr>
      <w:bookmarkStart w:id="135" w:name="_Toc277844620"/>
      <w:r>
        <w:rPr>
          <w:lang w:val="en-GB"/>
        </w:rPr>
        <w:t xml:space="preserve">4.6. </w:t>
      </w:r>
      <w:proofErr w:type="spellStart"/>
      <w:r>
        <w:rPr>
          <w:lang w:val="en-GB"/>
        </w:rPr>
        <w:t>Especificaciones</w:t>
      </w:r>
      <w:proofErr w:type="spellEnd"/>
      <w:r>
        <w:rPr>
          <w:lang w:val="en-GB"/>
        </w:rPr>
        <w:t xml:space="preserve"> front office</w:t>
      </w:r>
      <w:bookmarkEnd w:id="135"/>
    </w:p>
    <w:p w:rsidR="000E1C37" w:rsidRPr="000E1C37" w:rsidRDefault="000E1C37" w:rsidP="00B53E02">
      <w:pPr>
        <w:rPr>
          <w:u w:val="single"/>
          <w:lang w:val="en-GB"/>
        </w:rPr>
      </w:pPr>
    </w:p>
    <w:p w:rsidR="009A106D" w:rsidRDefault="00B53E02" w:rsidP="00460025">
      <w:pPr>
        <w:pStyle w:val="Ttulo"/>
        <w:pageBreakBefore/>
        <w:outlineLvl w:val="0"/>
        <w:rPr>
          <w:lang w:val="en-GB"/>
        </w:rPr>
      </w:pPr>
      <w:bookmarkStart w:id="136" w:name="_Toc277844621"/>
      <w:r>
        <w:rPr>
          <w:lang w:val="en-GB"/>
        </w:rPr>
        <w:t>5</w:t>
      </w:r>
      <w:r w:rsidR="00CC20D5" w:rsidRPr="00DA4F25">
        <w:rPr>
          <w:lang w:val="en-GB"/>
        </w:rPr>
        <w:t xml:space="preserve">. </w:t>
      </w:r>
      <w:proofErr w:type="spellStart"/>
      <w:r w:rsidR="00DF02B6" w:rsidRPr="00F36ACC">
        <w:rPr>
          <w:lang w:val="en-US"/>
        </w:rPr>
        <w:t>Bibliografía</w:t>
      </w:r>
      <w:bookmarkEnd w:id="136"/>
      <w:proofErr w:type="spellEnd"/>
      <w:r w:rsidR="00DF02B6" w:rsidRPr="00F36ACC">
        <w:rPr>
          <w:lang w:val="en-US"/>
        </w:rPr>
        <w:t xml:space="preserve"> </w:t>
      </w:r>
    </w:p>
    <w:p w:rsidR="00CC20D5" w:rsidRDefault="00CC20D5" w:rsidP="00460025">
      <w:pPr>
        <w:pStyle w:val="Lista21"/>
        <w:ind w:left="360"/>
        <w:rPr>
          <w:lang w:val="en-US"/>
        </w:rPr>
      </w:pPr>
      <w:r>
        <w:rPr>
          <w:lang w:val="en-US"/>
        </w:rPr>
        <w:t>a)</w:t>
      </w:r>
      <w:r>
        <w:rPr>
          <w:lang w:val="en-US"/>
        </w:rPr>
        <w:tab/>
      </w:r>
      <w:proofErr w:type="spellStart"/>
      <w:r>
        <w:rPr>
          <w:lang w:val="en-US"/>
        </w:rPr>
        <w:t>Libros</w:t>
      </w:r>
      <w:proofErr w:type="spellEnd"/>
    </w:p>
    <w:p w:rsidR="00CC20D5" w:rsidRDefault="00CC20D5">
      <w:pPr>
        <w:pStyle w:val="Continuarlista21"/>
        <w:ind w:left="0"/>
        <w:rPr>
          <w:lang w:val="es-ES"/>
        </w:rPr>
      </w:pPr>
      <w:r>
        <w:rPr>
          <w:b/>
          <w:i/>
          <w:lang w:val="en-US"/>
        </w:rPr>
        <w:t xml:space="preserve">“Feature Driven Development </w:t>
      </w:r>
      <w:proofErr w:type="gramStart"/>
      <w:r>
        <w:rPr>
          <w:b/>
          <w:i/>
          <w:lang w:val="en-US"/>
        </w:rPr>
        <w:t>A</w:t>
      </w:r>
      <w:proofErr w:type="gramEnd"/>
      <w:r>
        <w:rPr>
          <w:b/>
          <w:i/>
          <w:lang w:val="en-US"/>
        </w:rPr>
        <w:t xml:space="preserve"> Human-Powered Methodology for Small Teams”. </w:t>
      </w:r>
      <w:r>
        <w:rPr>
          <w:lang w:val="es-ES"/>
        </w:rPr>
        <w:t xml:space="preserve">Autor: </w:t>
      </w:r>
      <w:proofErr w:type="spellStart"/>
      <w:r>
        <w:rPr>
          <w:lang w:val="es-ES"/>
        </w:rPr>
        <w:t>Alistair</w:t>
      </w:r>
      <w:proofErr w:type="spellEnd"/>
      <w:r>
        <w:rPr>
          <w:lang w:val="es-ES"/>
        </w:rPr>
        <w:t xml:space="preserve"> </w:t>
      </w:r>
      <w:proofErr w:type="spellStart"/>
      <w:r>
        <w:rPr>
          <w:lang w:val="es-ES"/>
        </w:rPr>
        <w:t>Cockburn</w:t>
      </w:r>
      <w:proofErr w:type="spellEnd"/>
      <w:r>
        <w:rPr>
          <w:lang w:val="es-ES"/>
        </w:rPr>
        <w:t xml:space="preserve">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 xml:space="preserve">Autor: </w:t>
      </w:r>
      <w:proofErr w:type="spellStart"/>
      <w:r>
        <w:t>Craing</w:t>
      </w:r>
      <w:proofErr w:type="spellEnd"/>
      <w:r>
        <w:t xml:space="preserve"> </w:t>
      </w:r>
      <w:proofErr w:type="spellStart"/>
      <w:r>
        <w:t>Larman</w:t>
      </w:r>
      <w:proofErr w:type="spellEnd"/>
      <w:r>
        <w:t>.</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w:t>
      </w:r>
      <w:proofErr w:type="spellStart"/>
      <w:r>
        <w:rPr>
          <w:lang w:val="es-ES"/>
        </w:rPr>
        <w:t>Straub</w:t>
      </w:r>
      <w:proofErr w:type="spellEnd"/>
      <w:r>
        <w:rPr>
          <w:lang w:val="es-ES"/>
        </w:rPr>
        <w:t xml:space="preserve">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 xml:space="preserve">“The Cathedral &amp; </w:t>
      </w:r>
      <w:proofErr w:type="gramStart"/>
      <w:r w:rsidRPr="00460025">
        <w:rPr>
          <w:b/>
          <w:i/>
          <w:lang w:val="en-US"/>
        </w:rPr>
        <w:t>The</w:t>
      </w:r>
      <w:proofErr w:type="gramEnd"/>
      <w:r w:rsidRPr="00460025">
        <w:rPr>
          <w:b/>
          <w:i/>
          <w:lang w:val="en-US"/>
        </w:rPr>
        <w:t xml:space="preserv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proofErr w:type="spellStart"/>
      <w:r w:rsidRPr="00460025">
        <w:rPr>
          <w:lang w:val="en-US"/>
        </w:rPr>
        <w:t>Autor</w:t>
      </w:r>
      <w:proofErr w:type="spellEnd"/>
      <w:r w:rsidRPr="00460025">
        <w:rPr>
          <w:lang w:val="en-US"/>
        </w:rPr>
        <w:t>: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r>
      <w:proofErr w:type="spellStart"/>
      <w:r>
        <w:rPr>
          <w:lang w:val="en-US"/>
        </w:rPr>
        <w:t>Sitios</w:t>
      </w:r>
      <w:proofErr w:type="spellEnd"/>
      <w:r>
        <w:rPr>
          <w:lang w:val="en-US"/>
        </w:rPr>
        <w:t xml:space="preserve"> Web</w:t>
      </w:r>
    </w:p>
    <w:p w:rsidR="00CC20D5" w:rsidRDefault="00CC20D5">
      <w:pPr>
        <w:pStyle w:val="Continuarlista21"/>
        <w:ind w:left="0"/>
        <w:rPr>
          <w:rStyle w:val="Hipervnculo"/>
          <w:color w:val="000000"/>
          <w:u w:val="none"/>
          <w:lang w:val="en-US"/>
        </w:rPr>
      </w:pPr>
      <w:proofErr w:type="spellStart"/>
      <w:r>
        <w:rPr>
          <w:rStyle w:val="Hipervnculo"/>
          <w:b/>
          <w:bCs/>
          <w:color w:val="000000"/>
          <w:szCs w:val="24"/>
          <w:u w:val="none"/>
          <w:lang w:val="en-US"/>
        </w:rPr>
        <w:t>FFmpeg</w:t>
      </w:r>
      <w:proofErr w:type="spellEnd"/>
      <w:r>
        <w:rPr>
          <w:rStyle w:val="Hipervnculo"/>
          <w:b/>
          <w:bCs/>
          <w:color w:val="000000"/>
          <w:szCs w:val="24"/>
          <w:u w:val="none"/>
          <w:lang w:val="en-US"/>
        </w:rPr>
        <w:t xml:space="preserve">, </w:t>
      </w:r>
      <w:proofErr w:type="spellStart"/>
      <w:r>
        <w:rPr>
          <w:rStyle w:val="Hipervnculo"/>
          <w:b/>
          <w:bCs/>
          <w:color w:val="000000"/>
          <w:szCs w:val="24"/>
          <w:u w:val="none"/>
          <w:lang w:val="en-US"/>
        </w:rPr>
        <w:t>FFmpeg</w:t>
      </w:r>
      <w:proofErr w:type="spellEnd"/>
      <w:r>
        <w:rPr>
          <w:rStyle w:val="Hipervnculo"/>
          <w:b/>
          <w:bCs/>
          <w:color w:val="000000"/>
          <w:szCs w:val="24"/>
          <w:u w:val="none"/>
          <w:lang w:val="en-US"/>
        </w:rPr>
        <w:t xml:space="preserve">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 xml:space="preserve">(22 </w:t>
      </w:r>
      <w:proofErr w:type="spellStart"/>
      <w:r>
        <w:rPr>
          <w:rStyle w:val="Hipervnculo"/>
          <w:color w:val="000000"/>
          <w:u w:val="none"/>
          <w:lang w:val="en-US"/>
        </w:rPr>
        <w:t>Marzo</w:t>
      </w:r>
      <w:proofErr w:type="spellEnd"/>
      <w:r>
        <w:rPr>
          <w:rStyle w:val="Hipervnculo"/>
          <w:color w:val="000000"/>
          <w:u w:val="none"/>
          <w:lang w:val="en-US"/>
        </w:rPr>
        <w:t xml:space="preserve">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 xml:space="preserve">Internet </w:t>
      </w:r>
      <w:proofErr w:type="spellStart"/>
      <w:r w:rsidRPr="00460025">
        <w:rPr>
          <w:b/>
          <w:bCs/>
        </w:rPr>
        <w:t>Protocol</w:t>
      </w:r>
      <w:proofErr w:type="spellEnd"/>
      <w:r w:rsidRPr="00460025">
        <w:rPr>
          <w:b/>
          <w:bCs/>
        </w:rPr>
        <w:t xml:space="preserve">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76D" w:rsidRDefault="00B8676D">
      <w:pPr>
        <w:spacing w:before="0" w:after="0" w:line="240" w:lineRule="auto"/>
      </w:pPr>
      <w:r>
        <w:separator/>
      </w:r>
    </w:p>
  </w:endnote>
  <w:endnote w:type="continuationSeparator" w:id="0">
    <w:p w:rsidR="00B8676D" w:rsidRDefault="00B8676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pPr>
      <w:pStyle w:val="Piedepgina"/>
      <w:pBdr>
        <w:bottom w:val="single" w:sz="8" w:space="1" w:color="000000"/>
      </w:pBdr>
    </w:pPr>
  </w:p>
  <w:tbl>
    <w:tblPr>
      <w:tblW w:w="0" w:type="auto"/>
      <w:tblLayout w:type="fixed"/>
      <w:tblLook w:val="0000" w:firstRow="0" w:lastRow="0" w:firstColumn="0" w:lastColumn="0" w:noHBand="0" w:noVBand="0"/>
    </w:tblPr>
    <w:tblGrid>
      <w:gridCol w:w="1242"/>
      <w:gridCol w:w="7668"/>
    </w:tblGrid>
    <w:tr w:rsidR="0098261E">
      <w:tc>
        <w:tcPr>
          <w:tcW w:w="1242" w:type="dxa"/>
          <w:shd w:val="clear" w:color="auto" w:fill="auto"/>
        </w:tcPr>
        <w:p w:rsidR="0098261E" w:rsidRDefault="0098261E">
          <w:pPr>
            <w:pStyle w:val="Piedepgina"/>
            <w:snapToGrid w:val="0"/>
            <w:rPr>
              <w:b/>
              <w:sz w:val="16"/>
              <w:szCs w:val="16"/>
            </w:rPr>
          </w:pPr>
          <w:r>
            <w:rPr>
              <w:b/>
              <w:sz w:val="16"/>
              <w:szCs w:val="16"/>
            </w:rPr>
            <w:t>Profesor:</w:t>
          </w:r>
        </w:p>
      </w:tc>
      <w:tc>
        <w:tcPr>
          <w:tcW w:w="7668" w:type="dxa"/>
          <w:shd w:val="clear" w:color="auto" w:fill="auto"/>
        </w:tcPr>
        <w:p w:rsidR="0098261E" w:rsidRDefault="0098261E" w:rsidP="0048078F">
          <w:pPr>
            <w:pStyle w:val="Piedepgina"/>
            <w:snapToGrid w:val="0"/>
            <w:jc w:val="left"/>
            <w:rPr>
              <w:sz w:val="16"/>
              <w:szCs w:val="16"/>
            </w:rPr>
          </w:pPr>
          <w:proofErr w:type="spellStart"/>
          <w:r>
            <w:rPr>
              <w:sz w:val="16"/>
              <w:szCs w:val="16"/>
            </w:rPr>
            <w:t>Dahianna</w:t>
          </w:r>
          <w:proofErr w:type="spellEnd"/>
          <w:r>
            <w:rPr>
              <w:sz w:val="16"/>
              <w:szCs w:val="16"/>
            </w:rPr>
            <w:t xml:space="preserve"> Vega L.                                                                                                                                                Página   </w:t>
          </w:r>
          <w:r w:rsidR="0012213C">
            <w:rPr>
              <w:sz w:val="16"/>
              <w:szCs w:val="16"/>
            </w:rPr>
            <w:fldChar w:fldCharType="begin"/>
          </w:r>
          <w:r>
            <w:rPr>
              <w:sz w:val="16"/>
              <w:szCs w:val="16"/>
            </w:rPr>
            <w:instrText xml:space="preserve"> PAGE </w:instrText>
          </w:r>
          <w:r w:rsidR="0012213C">
            <w:rPr>
              <w:sz w:val="16"/>
              <w:szCs w:val="16"/>
            </w:rPr>
            <w:fldChar w:fldCharType="separate"/>
          </w:r>
          <w:r w:rsidR="000E1C37">
            <w:rPr>
              <w:noProof/>
              <w:sz w:val="16"/>
              <w:szCs w:val="16"/>
            </w:rPr>
            <w:t>7</w:t>
          </w:r>
          <w:r w:rsidR="0012213C">
            <w:rPr>
              <w:sz w:val="16"/>
              <w:szCs w:val="16"/>
            </w:rPr>
            <w:fldChar w:fldCharType="end"/>
          </w:r>
          <w:r>
            <w:rPr>
              <w:sz w:val="16"/>
              <w:szCs w:val="16"/>
            </w:rPr>
            <w:t xml:space="preserve"> de </w:t>
          </w:r>
          <w:r w:rsidR="00B8676D">
            <w:fldChar w:fldCharType="begin"/>
          </w:r>
          <w:r w:rsidR="00B8676D">
            <w:instrText xml:space="preserve"> NUMPAGES   \* MERGEFORMAT </w:instrText>
          </w:r>
          <w:r w:rsidR="00B8676D">
            <w:fldChar w:fldCharType="separate"/>
          </w:r>
          <w:r w:rsidR="000E1C37" w:rsidRPr="000E1C37">
            <w:rPr>
              <w:noProof/>
              <w:sz w:val="16"/>
              <w:szCs w:val="16"/>
            </w:rPr>
            <w:t>80</w:t>
          </w:r>
          <w:r w:rsidR="00B8676D">
            <w:rPr>
              <w:noProof/>
              <w:sz w:val="16"/>
              <w:szCs w:val="16"/>
            </w:rPr>
            <w:fldChar w:fldCharType="end"/>
          </w:r>
        </w:p>
      </w:tc>
    </w:tr>
    <w:tr w:rsidR="0098261E">
      <w:tc>
        <w:tcPr>
          <w:tcW w:w="1242" w:type="dxa"/>
          <w:shd w:val="clear" w:color="auto" w:fill="auto"/>
        </w:tcPr>
        <w:p w:rsidR="0098261E" w:rsidRDefault="0098261E">
          <w:pPr>
            <w:pStyle w:val="Piedepgina"/>
            <w:snapToGrid w:val="0"/>
            <w:rPr>
              <w:b/>
              <w:sz w:val="16"/>
              <w:szCs w:val="16"/>
            </w:rPr>
          </w:pPr>
          <w:r>
            <w:rPr>
              <w:b/>
              <w:sz w:val="16"/>
              <w:szCs w:val="16"/>
            </w:rPr>
            <w:t>Alumnos:</w:t>
          </w:r>
        </w:p>
      </w:tc>
      <w:tc>
        <w:tcPr>
          <w:tcW w:w="7668" w:type="dxa"/>
          <w:shd w:val="clear" w:color="auto" w:fill="auto"/>
        </w:tcPr>
        <w:p w:rsidR="0098261E" w:rsidRDefault="0098261E">
          <w:pPr>
            <w:pStyle w:val="Piedepgina"/>
            <w:snapToGrid w:val="0"/>
            <w:rPr>
              <w:sz w:val="16"/>
              <w:szCs w:val="16"/>
            </w:rPr>
          </w:pPr>
          <w:r>
            <w:rPr>
              <w:sz w:val="16"/>
              <w:szCs w:val="16"/>
            </w:rPr>
            <w:t>Rogelio Elías, Rodrigo Riquelme, Manuel Canales</w:t>
          </w:r>
        </w:p>
      </w:tc>
    </w:tr>
    <w:tr w:rsidR="0098261E">
      <w:tc>
        <w:tcPr>
          <w:tcW w:w="1242" w:type="dxa"/>
          <w:shd w:val="clear" w:color="auto" w:fill="auto"/>
        </w:tcPr>
        <w:p w:rsidR="0098261E" w:rsidRDefault="0098261E">
          <w:pPr>
            <w:pStyle w:val="Piedepgina"/>
            <w:snapToGrid w:val="0"/>
            <w:rPr>
              <w:b/>
              <w:sz w:val="16"/>
              <w:szCs w:val="16"/>
            </w:rPr>
          </w:pPr>
          <w:r>
            <w:rPr>
              <w:b/>
              <w:sz w:val="16"/>
              <w:szCs w:val="16"/>
            </w:rPr>
            <w:t>Tema:</w:t>
          </w:r>
        </w:p>
      </w:tc>
      <w:tc>
        <w:tcPr>
          <w:tcW w:w="7668" w:type="dxa"/>
          <w:shd w:val="clear" w:color="auto" w:fill="auto"/>
        </w:tcPr>
        <w:p w:rsidR="0098261E" w:rsidRDefault="0098261E">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98261E" w:rsidRDefault="0098261E">
    <w:pPr>
      <w:pStyle w:val="Piedepgina"/>
      <w:spacing w:after="200" w:line="276"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76D" w:rsidRDefault="00B8676D">
      <w:pPr>
        <w:spacing w:before="0" w:after="0" w:line="240" w:lineRule="auto"/>
      </w:pPr>
      <w:r>
        <w:separator/>
      </w:r>
    </w:p>
  </w:footnote>
  <w:footnote w:type="continuationSeparator" w:id="0">
    <w:p w:rsidR="00B8676D" w:rsidRDefault="00B8676D">
      <w:pPr>
        <w:spacing w:before="0" w:after="0" w:line="240" w:lineRule="auto"/>
      </w:pPr>
      <w:r>
        <w:continuationSeparator/>
      </w:r>
    </w:p>
  </w:footnote>
  <w:footnote w:id="1">
    <w:p w:rsidR="0098261E" w:rsidRDefault="0098261E"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98261E" w:rsidRPr="007C0EE8" w:rsidRDefault="0098261E"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98261E" w:rsidRPr="00750000" w:rsidRDefault="0098261E"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98261E" w:rsidRPr="007C34C3" w:rsidRDefault="0098261E"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w:t>
      </w:r>
      <w:proofErr w:type="gramStart"/>
      <w:r w:rsidRPr="007C34C3">
        <w:rPr>
          <w:sz w:val="20"/>
          <w:szCs w:val="20"/>
          <w:lang w:val="en-US"/>
        </w:rPr>
        <w:t>Texas A&amp;M University.</w:t>
      </w:r>
      <w:proofErr w:type="gramEnd"/>
      <w:r w:rsidRPr="007C34C3">
        <w:rPr>
          <w:sz w:val="20"/>
          <w:szCs w:val="20"/>
          <w:lang w:val="en-US"/>
        </w:rPr>
        <w:t xml:space="preserve"> </w:t>
      </w:r>
      <w:hyperlink r:id="rId4" w:history="1">
        <w:r w:rsidRPr="007C34C3">
          <w:rPr>
            <w:rStyle w:val="Hipervnculo"/>
            <w:sz w:val="20"/>
            <w:szCs w:val="20"/>
            <w:lang w:val="en-US"/>
          </w:rPr>
          <w:t>http://helpdesk.doit.wisc.edu/helpdesk/page.php?id=5325</w:t>
        </w:r>
      </w:hyperlink>
    </w:p>
    <w:p w:rsidR="0098261E" w:rsidRPr="007C34C3" w:rsidRDefault="0098261E" w:rsidP="007C0EE8">
      <w:pPr>
        <w:pStyle w:val="Textonotapie"/>
        <w:rPr>
          <w:lang w:val="en-US"/>
        </w:rPr>
      </w:pPr>
    </w:p>
  </w:footnote>
  <w:footnote w:id="5">
    <w:p w:rsidR="0098261E" w:rsidRPr="00FF7249" w:rsidRDefault="0098261E" w:rsidP="007C0EE8">
      <w:pPr>
        <w:spacing w:line="240" w:lineRule="auto"/>
        <w:jc w:val="left"/>
        <w:rPr>
          <w:lang w:val="en-US"/>
        </w:rPr>
      </w:pPr>
      <w:r>
        <w:rPr>
          <w:rStyle w:val="Refdenotaalpie"/>
          <w:szCs w:val="20"/>
          <w:lang w:val="en-US"/>
        </w:rPr>
        <w:t>5</w:t>
      </w:r>
      <w:r w:rsidRPr="00FF7249">
        <w:rPr>
          <w:sz w:val="20"/>
          <w:szCs w:val="20"/>
          <w:lang w:val="en-US"/>
        </w:rPr>
        <w:t xml:space="preserve"> What is Streaming</w:t>
      </w:r>
      <w:proofErr w:type="gramStart"/>
      <w:r w:rsidRPr="00FF7249">
        <w:rPr>
          <w:sz w:val="20"/>
          <w:szCs w:val="20"/>
          <w:lang w:val="en-US"/>
        </w:rPr>
        <w:t>?,</w:t>
      </w:r>
      <w:proofErr w:type="gramEnd"/>
      <w:r w:rsidRPr="00FF7249">
        <w:rPr>
          <w:sz w:val="20"/>
          <w:szCs w:val="20"/>
          <w:lang w:val="en-US"/>
        </w:rPr>
        <w:t xml:space="preserve"> Matt Voss. </w:t>
      </w:r>
      <w:proofErr w:type="gramStart"/>
      <w:r w:rsidRPr="00FF7249">
        <w:rPr>
          <w:sz w:val="20"/>
          <w:szCs w:val="20"/>
          <w:lang w:val="en-US"/>
        </w:rPr>
        <w:t>Texas A&amp;M University.</w:t>
      </w:r>
      <w:proofErr w:type="gramEnd"/>
      <w:r w:rsidRPr="00FF7249">
        <w:rPr>
          <w:sz w:val="20"/>
          <w:szCs w:val="20"/>
          <w:lang w:val="en-US"/>
        </w:rPr>
        <w:t xml:space="preserve"> </w:t>
      </w:r>
      <w:hyperlink r:id="rId5" w:history="1">
        <w:r w:rsidRPr="00FF7249">
          <w:rPr>
            <w:rStyle w:val="Hipervnculo"/>
            <w:sz w:val="20"/>
            <w:szCs w:val="20"/>
            <w:lang w:val="en-US"/>
          </w:rPr>
          <w:t>http://helpdesk.doit.wisc.edu/helpdesk/page.php?id=5325</w:t>
        </w:r>
      </w:hyperlink>
    </w:p>
  </w:footnote>
  <w:footnote w:id="6">
    <w:p w:rsidR="0098261E" w:rsidRPr="00894735" w:rsidRDefault="0098261E"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98261E" w:rsidRPr="007C0EE8" w:rsidRDefault="0098261E" w:rsidP="007C0EE8">
      <w:pPr>
        <w:pStyle w:val="Textonotapie"/>
      </w:pPr>
      <w:r>
        <w:rPr>
          <w:rStyle w:val="Refdenotaalpie"/>
        </w:rPr>
        <w:footnoteRef/>
      </w:r>
      <w:r w:rsidRPr="007C0EE8">
        <w:t xml:space="preserve"> Extreme </w:t>
      </w:r>
      <w:proofErr w:type="spellStart"/>
      <w:r w:rsidRPr="007C0EE8">
        <w:t>Programming</w:t>
      </w:r>
      <w:proofErr w:type="spellEnd"/>
      <w:r w:rsidRPr="007C0EE8">
        <w:t xml:space="preserve">, Dos Ideas </w:t>
      </w:r>
      <w:hyperlink r:id="rId7" w:history="1">
        <w:r w:rsidRPr="007C0EE8">
          <w:rPr>
            <w:rStyle w:val="Hipervnculo"/>
          </w:rPr>
          <w:t>http://www.dosideas.com/wiki/Extreme_Programming</w:t>
        </w:r>
      </w:hyperlink>
    </w:p>
  </w:footnote>
  <w:footnote w:id="8">
    <w:p w:rsidR="0098261E" w:rsidRPr="00621B28" w:rsidRDefault="0098261E"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 xml:space="preserve">Extreme </w:t>
      </w:r>
      <w:proofErr w:type="spellStart"/>
      <w:r w:rsidRPr="00621B28">
        <w:rPr>
          <w:sz w:val="20"/>
          <w:szCs w:val="20"/>
        </w:rPr>
        <w:t>Programming</w:t>
      </w:r>
      <w:proofErr w:type="spellEnd"/>
      <w:r w:rsidRPr="00621B28">
        <w:rPr>
          <w:sz w:val="20"/>
          <w:szCs w:val="20"/>
        </w:rPr>
        <w:t>,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98261E" w:rsidRDefault="0098261E" w:rsidP="007C0EE8">
      <w:pPr>
        <w:pStyle w:val="Textonotapie"/>
      </w:pPr>
    </w:p>
    <w:p w:rsidR="0098261E" w:rsidRPr="00621B28" w:rsidRDefault="0098261E" w:rsidP="007C0EE8">
      <w:pPr>
        <w:pStyle w:val="Textonotapie"/>
      </w:pPr>
    </w:p>
  </w:footnote>
  <w:footnote w:id="9">
    <w:p w:rsidR="0098261E" w:rsidRDefault="0098261E" w:rsidP="007C0EE8">
      <w:pPr>
        <w:pStyle w:val="Textonotapie"/>
      </w:pPr>
      <w:r>
        <w:rPr>
          <w:rStyle w:val="Refdenotaalpie"/>
        </w:rPr>
        <w:footnoteRef/>
      </w:r>
      <w:r>
        <w:t xml:space="preserve"> </w:t>
      </w:r>
      <w:proofErr w:type="spellStart"/>
      <w:r>
        <w:t>Scrum</w:t>
      </w:r>
      <w:proofErr w:type="spellEnd"/>
      <w:r>
        <w:t xml:space="preserve">, Dos Ideas </w:t>
      </w:r>
      <w:hyperlink r:id="rId9" w:history="1">
        <w:r w:rsidRPr="00D50BAB">
          <w:rPr>
            <w:rStyle w:val="Hipervnculo"/>
          </w:rPr>
          <w:t>http://www.dosideas.com/wiki/Scrum</w:t>
        </w:r>
      </w:hyperlink>
    </w:p>
  </w:footnote>
  <w:footnote w:id="10">
    <w:p w:rsidR="0098261E" w:rsidRPr="00460025" w:rsidRDefault="0098261E">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98261E" w:rsidRDefault="0098261E">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98261E" w:rsidRPr="00621B28" w:rsidRDefault="0098261E"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pPr>
      <w:pStyle w:val="Encabezado"/>
    </w:pPr>
  </w:p>
  <w:tbl>
    <w:tblPr>
      <w:tblW w:w="0" w:type="auto"/>
      <w:tblLayout w:type="fixed"/>
      <w:tblLook w:val="0000" w:firstRow="0" w:lastRow="0" w:firstColumn="0" w:lastColumn="0" w:noHBand="0" w:noVBand="0"/>
    </w:tblPr>
    <w:tblGrid>
      <w:gridCol w:w="2277"/>
      <w:gridCol w:w="4377"/>
      <w:gridCol w:w="2277"/>
    </w:tblGrid>
    <w:tr w:rsidR="0098261E">
      <w:trPr>
        <w:trHeight w:val="899"/>
      </w:trPr>
      <w:tc>
        <w:tcPr>
          <w:tcW w:w="2277" w:type="dxa"/>
          <w:shd w:val="clear" w:color="auto" w:fill="auto"/>
        </w:tcPr>
        <w:p w:rsidR="0098261E" w:rsidRDefault="0098261E">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98261E" w:rsidRDefault="0098261E">
          <w:pPr>
            <w:pStyle w:val="Encabezado"/>
            <w:snapToGrid w:val="0"/>
            <w:jc w:val="center"/>
            <w:rPr>
              <w:sz w:val="16"/>
              <w:szCs w:val="16"/>
            </w:rPr>
          </w:pPr>
          <w:r>
            <w:rPr>
              <w:sz w:val="16"/>
              <w:szCs w:val="16"/>
            </w:rPr>
            <w:t>Universidad de Viña del Mar</w:t>
          </w:r>
        </w:p>
        <w:p w:rsidR="0098261E" w:rsidRDefault="0098261E">
          <w:pPr>
            <w:pStyle w:val="Encabezado"/>
            <w:jc w:val="center"/>
            <w:rPr>
              <w:sz w:val="16"/>
              <w:szCs w:val="16"/>
            </w:rPr>
          </w:pPr>
          <w:r>
            <w:rPr>
              <w:sz w:val="16"/>
              <w:szCs w:val="16"/>
            </w:rPr>
            <w:t>Ingeniería en Informática</w:t>
          </w:r>
        </w:p>
        <w:p w:rsidR="0098261E" w:rsidRDefault="0098261E">
          <w:pPr>
            <w:pStyle w:val="Encabezado"/>
            <w:jc w:val="center"/>
            <w:rPr>
              <w:sz w:val="16"/>
              <w:szCs w:val="16"/>
            </w:rPr>
          </w:pPr>
          <w:r>
            <w:rPr>
              <w:sz w:val="16"/>
              <w:szCs w:val="16"/>
            </w:rPr>
            <w:t>Propuesta Proyecto de Titulo –  Septiembre 2010</w:t>
          </w:r>
        </w:p>
        <w:p w:rsidR="0098261E" w:rsidRDefault="0098261E">
          <w:pPr>
            <w:pStyle w:val="Encabezado"/>
            <w:jc w:val="center"/>
          </w:pPr>
        </w:p>
      </w:tc>
      <w:tc>
        <w:tcPr>
          <w:tcW w:w="2277" w:type="dxa"/>
          <w:shd w:val="clear" w:color="auto" w:fill="auto"/>
        </w:tcPr>
        <w:p w:rsidR="0098261E" w:rsidRDefault="0098261E">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98261E" w:rsidRDefault="0098261E" w:rsidP="0046002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261E" w:rsidRDefault="0098261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6">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5">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8"/>
  </w:num>
  <w:num w:numId="10">
    <w:abstractNumId w:val="16"/>
  </w:num>
  <w:num w:numId="11">
    <w:abstractNumId w:val="10"/>
  </w:num>
  <w:num w:numId="12">
    <w:abstractNumId w:val="21"/>
  </w:num>
  <w:num w:numId="13">
    <w:abstractNumId w:val="22"/>
  </w:num>
  <w:num w:numId="14">
    <w:abstractNumId w:val="29"/>
  </w:num>
  <w:num w:numId="15">
    <w:abstractNumId w:val="28"/>
  </w:num>
  <w:num w:numId="16">
    <w:abstractNumId w:val="8"/>
  </w:num>
  <w:num w:numId="17">
    <w:abstractNumId w:val="17"/>
  </w:num>
  <w:num w:numId="18">
    <w:abstractNumId w:val="20"/>
  </w:num>
  <w:num w:numId="19">
    <w:abstractNumId w:val="9"/>
  </w:num>
  <w:num w:numId="20">
    <w:abstractNumId w:val="30"/>
  </w:num>
  <w:num w:numId="21">
    <w:abstractNumId w:val="25"/>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26"/>
  </w:num>
  <w:num w:numId="25">
    <w:abstractNumId w:val="6"/>
  </w:num>
  <w:num w:numId="26">
    <w:abstractNumId w:val="27"/>
  </w:num>
  <w:num w:numId="27">
    <w:abstractNumId w:val="23"/>
  </w:num>
  <w:num w:numId="28">
    <w:abstractNumId w:val="15"/>
  </w:num>
  <w:num w:numId="29">
    <w:abstractNumId w:val="24"/>
  </w:num>
  <w:num w:numId="30">
    <w:abstractNumId w:val="19"/>
  </w:num>
  <w:num w:numId="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2"/>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7305"/>
    <w:rsid w:val="00300BBC"/>
    <w:rsid w:val="00302827"/>
    <w:rsid w:val="00305A3D"/>
    <w:rsid w:val="00310055"/>
    <w:rsid w:val="00321514"/>
    <w:rsid w:val="00322D13"/>
    <w:rsid w:val="00324824"/>
    <w:rsid w:val="003248BB"/>
    <w:rsid w:val="00333D97"/>
    <w:rsid w:val="00335854"/>
    <w:rsid w:val="003510A8"/>
    <w:rsid w:val="003541C0"/>
    <w:rsid w:val="003607CB"/>
    <w:rsid w:val="00371C17"/>
    <w:rsid w:val="00376979"/>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2677"/>
    <w:rsid w:val="006859D3"/>
    <w:rsid w:val="00694258"/>
    <w:rsid w:val="006A4192"/>
    <w:rsid w:val="006A52CC"/>
    <w:rsid w:val="006A6A8F"/>
    <w:rsid w:val="006B45DD"/>
    <w:rsid w:val="006B63DA"/>
    <w:rsid w:val="006C2C34"/>
    <w:rsid w:val="006C5A13"/>
    <w:rsid w:val="006C6F8F"/>
    <w:rsid w:val="006D1380"/>
    <w:rsid w:val="006D33D1"/>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82715"/>
    <w:rsid w:val="00785991"/>
    <w:rsid w:val="00786C40"/>
    <w:rsid w:val="007A2F3B"/>
    <w:rsid w:val="007A31C9"/>
    <w:rsid w:val="007B533B"/>
    <w:rsid w:val="007B54DD"/>
    <w:rsid w:val="007C0EE8"/>
    <w:rsid w:val="007C67FF"/>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9004D2"/>
    <w:rsid w:val="009025FA"/>
    <w:rsid w:val="00906D76"/>
    <w:rsid w:val="00915BC4"/>
    <w:rsid w:val="009167B2"/>
    <w:rsid w:val="00920726"/>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B4E46"/>
    <w:rsid w:val="00CC20D5"/>
    <w:rsid w:val="00CC259D"/>
    <w:rsid w:val="00CC4174"/>
    <w:rsid w:val="00CC5BD0"/>
    <w:rsid w:val="00CD2AC2"/>
    <w:rsid w:val="00CD3D71"/>
    <w:rsid w:val="00CE12D6"/>
    <w:rsid w:val="00CE64A1"/>
    <w:rsid w:val="00CF4C85"/>
    <w:rsid w:val="00D03261"/>
    <w:rsid w:val="00D201C4"/>
    <w:rsid w:val="00D23AE3"/>
    <w:rsid w:val="00D324DB"/>
    <w:rsid w:val="00D34E3D"/>
    <w:rsid w:val="00D35B60"/>
    <w:rsid w:val="00D35D5B"/>
    <w:rsid w:val="00D37185"/>
    <w:rsid w:val="00D43B14"/>
    <w:rsid w:val="00D43B4F"/>
    <w:rsid w:val="00D456BB"/>
    <w:rsid w:val="00D45E01"/>
    <w:rsid w:val="00D47F1E"/>
    <w:rsid w:val="00D51E5A"/>
    <w:rsid w:val="00D56AA3"/>
    <w:rsid w:val="00D63091"/>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multimediacommunication.blogspot.com/2007/02/multimedia-communication-for-universal.html" TargetMode="External"/><Relationship Id="rId26" Type="http://schemas.openxmlformats.org/officeDocument/2006/relationships/hyperlink" Target="http://www.rediris.es/difusion/publicaciones/boletin/58-59/ponencia10.html" TargetMode="External"/><Relationship Id="rId39" Type="http://schemas.openxmlformats.org/officeDocument/2006/relationships/hyperlink" Target="http://es.wikipedia.org/wiki/Archivo:FFmpeg.svg" TargetMode="External"/><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es.wikipedia.org/wiki/Filial" TargetMode="External"/><Relationship Id="rId55" Type="http://schemas.openxmlformats.org/officeDocument/2006/relationships/hyperlink" Target="http://es.wikipedia.org/wiki/Blogs" TargetMode="External"/><Relationship Id="rId63" Type="http://schemas.openxmlformats.org/officeDocument/2006/relationships/image" Target="media/image28.png"/><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footnotes" Target="foot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hyperlink" Target="http://onjava.com/onjava/2004/06/02/cg-vel-2.html" TargetMode="External"/><Relationship Id="rId29" Type="http://schemas.openxmlformats.org/officeDocument/2006/relationships/image" Target="media/image11.jpeg"/><Relationship Id="rId11" Type="http://schemas.openxmlformats.org/officeDocument/2006/relationships/hyperlink" Target="mailto:rodrigo.riquelme@latercera.com" TargetMode="External"/><Relationship Id="rId24" Type="http://schemas.openxmlformats.org/officeDocument/2006/relationships/hyperlink" Target="http://www.titansol.com/?sec=bloque4&amp;lang=es" TargetMode="External"/><Relationship Id="rId32" Type="http://schemas.openxmlformats.org/officeDocument/2006/relationships/hyperlink" Target="http://www.real.com/" TargetMode="External"/><Relationship Id="rId37" Type="http://schemas.openxmlformats.org/officeDocument/2006/relationships/hyperlink" Target="http://es.wikipedia.org/wiki/Archivo:FFmpeg.svg" TargetMode="External"/><Relationship Id="rId40" Type="http://schemas.openxmlformats.org/officeDocument/2006/relationships/image" Target="media/image18.png"/><Relationship Id="rId45" Type="http://schemas.openxmlformats.org/officeDocument/2006/relationships/hyperlink" Target="http://java.ociweb.com/mark/programming/GWT.html" TargetMode="External"/><Relationship Id="rId53" Type="http://schemas.openxmlformats.org/officeDocument/2006/relationships/hyperlink" Target="http://es.wikipedia.org/wiki/V%C3%ADdeo_musical" TargetMode="External"/><Relationship Id="rId58" Type="http://schemas.openxmlformats.org/officeDocument/2006/relationships/image" Target="media/image23.png"/><Relationship Id="rId66" Type="http://schemas.openxmlformats.org/officeDocument/2006/relationships/hyperlink" Target="http://www.fayerwayer.com/2010/05/google-tv-ya-esta-al-aire/" TargetMode="External"/><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26.png"/><Relationship Id="rId82" Type="http://schemas.openxmlformats.org/officeDocument/2006/relationships/theme" Target="theme/theme1.xml"/><Relationship Id="rId10" Type="http://schemas.openxmlformats.org/officeDocument/2006/relationships/hyperlink" Target="mailto:Rogelio.elias@sonda.com" TargetMode="External"/><Relationship Id="rId19" Type="http://schemas.openxmlformats.org/officeDocument/2006/relationships/image" Target="media/image5.png"/><Relationship Id="rId31" Type="http://schemas.openxmlformats.org/officeDocument/2006/relationships/image" Target="media/image13.jpeg"/><Relationship Id="rId44" Type="http://schemas.openxmlformats.org/officeDocument/2006/relationships/image" Target="media/image20.png"/><Relationship Id="rId52" Type="http://schemas.openxmlformats.org/officeDocument/2006/relationships/hyperlink" Target="http://es.wikipedia.org/wiki/Programa_de_televisi%C3%B3n" TargetMode="External"/><Relationship Id="rId60" Type="http://schemas.openxmlformats.org/officeDocument/2006/relationships/image" Target="media/image25.png"/><Relationship Id="rId65" Type="http://schemas.openxmlformats.org/officeDocument/2006/relationships/image" Target="media/image29.jpeg"/><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s.wikipedia.org/wiki/Archivo:Sistema_UMA.gif" TargetMode="External"/><Relationship Id="rId22" Type="http://schemas.openxmlformats.org/officeDocument/2006/relationships/hyperlink" Target="http://www.monografias.com/trabajos29/protocolo-acceso/protocolo-acceso.shtml" TargetMode="External"/><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6.png"/><Relationship Id="rId43" Type="http://schemas.openxmlformats.org/officeDocument/2006/relationships/hyperlink" Target="http://www.programania.net/otros/zend-framework-una-vision-general/" TargetMode="External"/><Relationship Id="rId48" Type="http://schemas.openxmlformats.org/officeDocument/2006/relationships/hyperlink" Target="http://www.ostube.de/en/ostube" TargetMode="External"/><Relationship Id="rId56" Type="http://schemas.openxmlformats.org/officeDocument/2006/relationships/hyperlink" Target="http://es.wikipedia.org/wiki/Interfaz_de_programaci%C3%B3n_de_aplicaciones" TargetMode="External"/><Relationship Id="rId64" Type="http://schemas.openxmlformats.org/officeDocument/2006/relationships/hyperlink" Target="http://www.3tv.cl" TargetMode="External"/><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es.wikipedia.org/wiki/Adobe_Flash"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mailto:mcanalesaraneda@yahoo.es"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24.png"/><Relationship Id="rId67" Type="http://schemas.openxmlformats.org/officeDocument/2006/relationships/hyperlink" Target="http://www.ffmpeg.org/" TargetMode="External"/><Relationship Id="rId20" Type="http://schemas.openxmlformats.org/officeDocument/2006/relationships/hyperlink" Target="http://www.w3.org/TR/soap12-af/%23W3C.WD-soap-part2" TargetMode="External"/><Relationship Id="rId41" Type="http://schemas.openxmlformats.org/officeDocument/2006/relationships/hyperlink" Target="http://edna.dml.ce.sharif.edu/dmlsite/content/iptv" TargetMode="External"/><Relationship Id="rId54" Type="http://schemas.openxmlformats.org/officeDocument/2006/relationships/hyperlink" Target="http://es.wikipedia.org/wiki/Videoblog" TargetMode="External"/><Relationship Id="rId62" Type="http://schemas.openxmlformats.org/officeDocument/2006/relationships/image" Target="media/image27.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0.jpeg"/><Relationship Id="rId36" Type="http://schemas.openxmlformats.org/officeDocument/2006/relationships/hyperlink" Target="http://www.longtailvideo.com" TargetMode="External"/><Relationship Id="rId49" Type="http://schemas.openxmlformats.org/officeDocument/2006/relationships/hyperlink" Target="http://es.wikipedia.org/wiki/PayPal" TargetMode="External"/><Relationship Id="rId57" Type="http://schemas.openxmlformats.org/officeDocument/2006/relationships/hyperlink" Target="http://es.wikipedia.org/wiki/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8EA22EF1-87D4-4FE2-A8D5-E65F3BF3DD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Pages>
  <Words>10141</Words>
  <Characters>55779</Characters>
  <Application>Microsoft Office Word</Application>
  <DocSecurity>0</DocSecurity>
  <Lines>464</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65789</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copesa</cp:lastModifiedBy>
  <cp:revision>3</cp:revision>
  <cp:lastPrinted>2010-11-11T20:38:00Z</cp:lastPrinted>
  <dcterms:created xsi:type="dcterms:W3CDTF">2010-11-17T00:39:00Z</dcterms:created>
  <dcterms:modified xsi:type="dcterms:W3CDTF">2010-11-18T14:54:00Z</dcterms:modified>
</cp:coreProperties>
</file>