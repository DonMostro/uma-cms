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0B4B81">
            <w:pPr>
              <w:pStyle w:val="Sinespaciado"/>
              <w:snapToGrid w:val="0"/>
              <w:jc w:val="both"/>
            </w:pPr>
            <w:hyperlink r:id="rId10" w:history="1">
              <w:r w:rsidR="00CC20D5">
                <w:rPr>
                  <w:rStyle w:val="Hipervnculo"/>
                </w:rPr>
                <w:t>Rogelio.elias@sonda.com</w:t>
              </w:r>
            </w:hyperlink>
          </w:p>
          <w:p w:rsidR="00CC20D5" w:rsidRDefault="000B4B81">
            <w:pPr>
              <w:pStyle w:val="Sinespaciado"/>
              <w:snapToGrid w:val="0"/>
              <w:jc w:val="both"/>
            </w:pPr>
            <w:hyperlink r:id="rId11" w:history="1">
              <w:r w:rsidR="00CC20D5">
                <w:rPr>
                  <w:rStyle w:val="Hipervnculo"/>
                </w:rPr>
                <w:t>rodrigo.riquelme@latercera.com</w:t>
              </w:r>
            </w:hyperlink>
          </w:p>
          <w:p w:rsidR="00CC20D5" w:rsidRDefault="000B4B81">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0E1C37" w:rsidRDefault="0012213C">
      <w:pPr>
        <w:pStyle w:val="TDC1"/>
        <w:rPr>
          <w:rFonts w:asciiTheme="minorHAnsi" w:eastAsiaTheme="minorEastAsia" w:hAnsiTheme="minorHAnsi" w:cstheme="minorBidi"/>
          <w:b w:val="0"/>
          <w:sz w:val="22"/>
          <w:lang w:eastAsia="es-CL"/>
        </w:rPr>
      </w:pPr>
      <w:r>
        <w:rPr>
          <w:lang w:val="es-ES"/>
        </w:rPr>
        <w:fldChar w:fldCharType="begin"/>
      </w:r>
      <w:r w:rsidR="00410993">
        <w:rPr>
          <w:lang w:val="es-ES"/>
        </w:rPr>
        <w:instrText xml:space="preserve"> TOC \o "1-3" \h \z \u </w:instrText>
      </w:r>
      <w:r>
        <w:rPr>
          <w:lang w:val="es-ES"/>
        </w:rPr>
        <w:fldChar w:fldCharType="separate"/>
      </w:r>
      <w:hyperlink w:anchor="_Toc277844554" w:history="1">
        <w:r w:rsidR="000E1C37" w:rsidRPr="00FE318C">
          <w:rPr>
            <w:rStyle w:val="Hipervnculo"/>
          </w:rPr>
          <w:t>Capítulo 1. Introducción</w:t>
        </w:r>
        <w:r w:rsidR="000E1C37">
          <w:rPr>
            <w:webHidden/>
          </w:rPr>
          <w:tab/>
        </w:r>
        <w:r w:rsidR="000E1C37">
          <w:rPr>
            <w:webHidden/>
          </w:rPr>
          <w:fldChar w:fldCharType="begin"/>
        </w:r>
        <w:r w:rsidR="000E1C37">
          <w:rPr>
            <w:webHidden/>
          </w:rPr>
          <w:instrText xml:space="preserve"> PAGEREF _Toc277844554 \h </w:instrText>
        </w:r>
        <w:r w:rsidR="000E1C37">
          <w:rPr>
            <w:webHidden/>
          </w:rPr>
        </w:r>
        <w:r w:rsidR="000E1C37">
          <w:rPr>
            <w:webHidden/>
          </w:rPr>
          <w:fldChar w:fldCharType="separate"/>
        </w:r>
        <w:r w:rsidR="000E1C37">
          <w:rPr>
            <w:webHidden/>
          </w:rPr>
          <w:t>10</w:t>
        </w:r>
        <w:r w:rsidR="000E1C37">
          <w:rPr>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55" w:history="1">
        <w:r w:rsidR="000E1C37" w:rsidRPr="00FE318C">
          <w:rPr>
            <w:rStyle w:val="Hipervnculo"/>
            <w:noProof/>
          </w:rPr>
          <w:t>Resumen</w:t>
        </w:r>
        <w:r w:rsidR="000E1C37">
          <w:rPr>
            <w:noProof/>
            <w:webHidden/>
          </w:rPr>
          <w:tab/>
        </w:r>
        <w:r w:rsidR="000E1C37">
          <w:rPr>
            <w:noProof/>
            <w:webHidden/>
          </w:rPr>
          <w:fldChar w:fldCharType="begin"/>
        </w:r>
        <w:r w:rsidR="000E1C37">
          <w:rPr>
            <w:noProof/>
            <w:webHidden/>
          </w:rPr>
          <w:instrText xml:space="preserve"> PAGEREF _Toc277844555 \h </w:instrText>
        </w:r>
        <w:r w:rsidR="000E1C37">
          <w:rPr>
            <w:noProof/>
            <w:webHidden/>
          </w:rPr>
        </w:r>
        <w:r w:rsidR="000E1C37">
          <w:rPr>
            <w:noProof/>
            <w:webHidden/>
          </w:rPr>
          <w:fldChar w:fldCharType="separate"/>
        </w:r>
        <w:r w:rsidR="000E1C37">
          <w:rPr>
            <w:noProof/>
            <w:webHidden/>
          </w:rPr>
          <w:t>10</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56" w:history="1">
        <w:r w:rsidR="000E1C37" w:rsidRPr="00FE318C">
          <w:rPr>
            <w:rStyle w:val="Hipervnculo"/>
            <w:noProof/>
          </w:rPr>
          <w:t>1.1. Formulación General del Proyecto</w:t>
        </w:r>
        <w:r w:rsidR="000E1C37">
          <w:rPr>
            <w:noProof/>
            <w:webHidden/>
          </w:rPr>
          <w:tab/>
        </w:r>
        <w:r w:rsidR="000E1C37">
          <w:rPr>
            <w:noProof/>
            <w:webHidden/>
          </w:rPr>
          <w:fldChar w:fldCharType="begin"/>
        </w:r>
        <w:r w:rsidR="000E1C37">
          <w:rPr>
            <w:noProof/>
            <w:webHidden/>
          </w:rPr>
          <w:instrText xml:space="preserve"> PAGEREF _Toc277844556 \h </w:instrText>
        </w:r>
        <w:r w:rsidR="000E1C37">
          <w:rPr>
            <w:noProof/>
            <w:webHidden/>
          </w:rPr>
        </w:r>
        <w:r w:rsidR="000E1C37">
          <w:rPr>
            <w:noProof/>
            <w:webHidden/>
          </w:rPr>
          <w:fldChar w:fldCharType="separate"/>
        </w:r>
        <w:r w:rsidR="000E1C37">
          <w:rPr>
            <w:noProof/>
            <w:webHidden/>
          </w:rPr>
          <w:t>13</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57" w:history="1">
        <w:r w:rsidR="000E1C37" w:rsidRPr="00FE318C">
          <w:rPr>
            <w:rStyle w:val="Hipervnculo"/>
            <w:noProof/>
            <w:kern w:val="1"/>
          </w:rPr>
          <w:t>1.2. Objetivos</w:t>
        </w:r>
        <w:r w:rsidR="000E1C37">
          <w:rPr>
            <w:noProof/>
            <w:webHidden/>
          </w:rPr>
          <w:tab/>
        </w:r>
        <w:r w:rsidR="000E1C37">
          <w:rPr>
            <w:noProof/>
            <w:webHidden/>
          </w:rPr>
          <w:fldChar w:fldCharType="begin"/>
        </w:r>
        <w:r w:rsidR="000E1C37">
          <w:rPr>
            <w:noProof/>
            <w:webHidden/>
          </w:rPr>
          <w:instrText xml:space="preserve"> PAGEREF _Toc277844557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58" w:history="1">
        <w:r w:rsidR="000E1C37" w:rsidRPr="00FE318C">
          <w:rPr>
            <w:rStyle w:val="Hipervnculo"/>
            <w:noProof/>
            <w:kern w:val="1"/>
          </w:rPr>
          <w:t>1.2.1. Objetivo General</w:t>
        </w:r>
        <w:r w:rsidR="000E1C37">
          <w:rPr>
            <w:noProof/>
            <w:webHidden/>
          </w:rPr>
          <w:tab/>
        </w:r>
        <w:r w:rsidR="000E1C37">
          <w:rPr>
            <w:noProof/>
            <w:webHidden/>
          </w:rPr>
          <w:fldChar w:fldCharType="begin"/>
        </w:r>
        <w:r w:rsidR="000E1C37">
          <w:rPr>
            <w:noProof/>
            <w:webHidden/>
          </w:rPr>
          <w:instrText xml:space="preserve"> PAGEREF _Toc277844558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59" w:history="1">
        <w:r w:rsidR="000E1C37" w:rsidRPr="00FE318C">
          <w:rPr>
            <w:rStyle w:val="Hipervnculo"/>
            <w:noProof/>
          </w:rPr>
          <w:t>1.2.1. Objetivos Específicos</w:t>
        </w:r>
        <w:r w:rsidR="000E1C37">
          <w:rPr>
            <w:noProof/>
            <w:webHidden/>
          </w:rPr>
          <w:tab/>
        </w:r>
        <w:r w:rsidR="000E1C37">
          <w:rPr>
            <w:noProof/>
            <w:webHidden/>
          </w:rPr>
          <w:fldChar w:fldCharType="begin"/>
        </w:r>
        <w:r w:rsidR="000E1C37">
          <w:rPr>
            <w:noProof/>
            <w:webHidden/>
          </w:rPr>
          <w:instrText xml:space="preserve"> PAGEREF _Toc277844559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60" w:history="1">
        <w:r w:rsidR="000E1C37" w:rsidRPr="00FE318C">
          <w:rPr>
            <w:rStyle w:val="Hipervnculo"/>
            <w:noProof/>
          </w:rPr>
          <w:t>1.3. Metodología a Emplear para Desarrollar el Proyecto</w:t>
        </w:r>
        <w:r w:rsidR="000E1C37">
          <w:rPr>
            <w:noProof/>
            <w:webHidden/>
          </w:rPr>
          <w:tab/>
        </w:r>
        <w:r w:rsidR="000E1C37">
          <w:rPr>
            <w:noProof/>
            <w:webHidden/>
          </w:rPr>
          <w:fldChar w:fldCharType="begin"/>
        </w:r>
        <w:r w:rsidR="000E1C37">
          <w:rPr>
            <w:noProof/>
            <w:webHidden/>
          </w:rPr>
          <w:instrText xml:space="preserve"> PAGEREF _Toc277844560 \h </w:instrText>
        </w:r>
        <w:r w:rsidR="000E1C37">
          <w:rPr>
            <w:noProof/>
            <w:webHidden/>
          </w:rPr>
        </w:r>
        <w:r w:rsidR="000E1C37">
          <w:rPr>
            <w:noProof/>
            <w:webHidden/>
          </w:rPr>
          <w:fldChar w:fldCharType="separate"/>
        </w:r>
        <w:r w:rsidR="000E1C37">
          <w:rPr>
            <w:noProof/>
            <w:webHidden/>
          </w:rPr>
          <w:t>17</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61" w:history="1">
        <w:r w:rsidR="000E1C37" w:rsidRPr="00FE318C">
          <w:rPr>
            <w:rStyle w:val="Hipervnculo"/>
            <w:noProof/>
          </w:rPr>
          <w:t>1.4. Planificación Inicial</w:t>
        </w:r>
        <w:r w:rsidR="000E1C37">
          <w:rPr>
            <w:noProof/>
            <w:webHidden/>
          </w:rPr>
          <w:tab/>
        </w:r>
        <w:r w:rsidR="000E1C37">
          <w:rPr>
            <w:noProof/>
            <w:webHidden/>
          </w:rPr>
          <w:fldChar w:fldCharType="begin"/>
        </w:r>
        <w:r w:rsidR="000E1C37">
          <w:rPr>
            <w:noProof/>
            <w:webHidden/>
          </w:rPr>
          <w:instrText xml:space="preserve"> PAGEREF _Toc277844561 \h </w:instrText>
        </w:r>
        <w:r w:rsidR="000E1C37">
          <w:rPr>
            <w:noProof/>
            <w:webHidden/>
          </w:rPr>
        </w:r>
        <w:r w:rsidR="000E1C37">
          <w:rPr>
            <w:noProof/>
            <w:webHidden/>
          </w:rPr>
          <w:fldChar w:fldCharType="separate"/>
        </w:r>
        <w:r w:rsidR="000E1C37">
          <w:rPr>
            <w:noProof/>
            <w:webHidden/>
          </w:rPr>
          <w:t>18</w:t>
        </w:r>
        <w:r w:rsidR="000E1C37">
          <w:rPr>
            <w:noProof/>
            <w:webHidden/>
          </w:rPr>
          <w:fldChar w:fldCharType="end"/>
        </w:r>
      </w:hyperlink>
    </w:p>
    <w:p w:rsidR="000E1C37" w:rsidRDefault="000B4B81">
      <w:pPr>
        <w:pStyle w:val="TDC1"/>
        <w:rPr>
          <w:rFonts w:asciiTheme="minorHAnsi" w:eastAsiaTheme="minorEastAsia" w:hAnsiTheme="minorHAnsi" w:cstheme="minorBidi"/>
          <w:b w:val="0"/>
          <w:sz w:val="22"/>
          <w:lang w:eastAsia="es-CL"/>
        </w:rPr>
      </w:pPr>
      <w:hyperlink w:anchor="_Toc277844562" w:history="1">
        <w:r w:rsidR="000E1C37" w:rsidRPr="00FE318C">
          <w:rPr>
            <w:rStyle w:val="Hipervnculo"/>
          </w:rPr>
          <w:t>Capítulo 2. Marco Teórico</w:t>
        </w:r>
        <w:r w:rsidR="000E1C37">
          <w:rPr>
            <w:webHidden/>
          </w:rPr>
          <w:tab/>
        </w:r>
        <w:r w:rsidR="000E1C37">
          <w:rPr>
            <w:webHidden/>
          </w:rPr>
          <w:fldChar w:fldCharType="begin"/>
        </w:r>
        <w:r w:rsidR="000E1C37">
          <w:rPr>
            <w:webHidden/>
          </w:rPr>
          <w:instrText xml:space="preserve"> PAGEREF _Toc277844562 \h </w:instrText>
        </w:r>
        <w:r w:rsidR="000E1C37">
          <w:rPr>
            <w:webHidden/>
          </w:rPr>
        </w:r>
        <w:r w:rsidR="000E1C37">
          <w:rPr>
            <w:webHidden/>
          </w:rPr>
          <w:fldChar w:fldCharType="separate"/>
        </w:r>
        <w:r w:rsidR="000E1C37">
          <w:rPr>
            <w:webHidden/>
          </w:rPr>
          <w:t>20</w:t>
        </w:r>
        <w:r w:rsidR="000E1C37">
          <w:rPr>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63" w:history="1">
        <w:r w:rsidR="000E1C37" w:rsidRPr="00FE318C">
          <w:rPr>
            <w:rStyle w:val="Hipervnculo"/>
            <w:noProof/>
          </w:rPr>
          <w:t>2.1. Acceso Multimedia Universal</w:t>
        </w:r>
        <w:r w:rsidR="000E1C37">
          <w:rPr>
            <w:noProof/>
            <w:webHidden/>
          </w:rPr>
          <w:tab/>
        </w:r>
        <w:r w:rsidR="000E1C37">
          <w:rPr>
            <w:noProof/>
            <w:webHidden/>
          </w:rPr>
          <w:fldChar w:fldCharType="begin"/>
        </w:r>
        <w:r w:rsidR="000E1C37">
          <w:rPr>
            <w:noProof/>
            <w:webHidden/>
          </w:rPr>
          <w:instrText xml:space="preserve"> PAGEREF _Toc277844563 \h </w:instrText>
        </w:r>
        <w:r w:rsidR="000E1C37">
          <w:rPr>
            <w:noProof/>
            <w:webHidden/>
          </w:rPr>
        </w:r>
        <w:r w:rsidR="000E1C37">
          <w:rPr>
            <w:noProof/>
            <w:webHidden/>
          </w:rPr>
          <w:fldChar w:fldCharType="separate"/>
        </w:r>
        <w:r w:rsidR="000E1C37">
          <w:rPr>
            <w:noProof/>
            <w:webHidden/>
          </w:rPr>
          <w:t>20</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64" w:history="1">
        <w:r w:rsidR="000E1C37" w:rsidRPr="00FE318C">
          <w:rPr>
            <w:rStyle w:val="Hipervnculo"/>
            <w:noProof/>
          </w:rPr>
          <w:t>2.2. Protocolo XML orientado a objetos</w:t>
        </w:r>
        <w:r w:rsidR="000E1C37">
          <w:rPr>
            <w:noProof/>
            <w:webHidden/>
          </w:rPr>
          <w:tab/>
        </w:r>
        <w:r w:rsidR="000E1C37">
          <w:rPr>
            <w:noProof/>
            <w:webHidden/>
          </w:rPr>
          <w:fldChar w:fldCharType="begin"/>
        </w:r>
        <w:r w:rsidR="000E1C37">
          <w:rPr>
            <w:noProof/>
            <w:webHidden/>
          </w:rPr>
          <w:instrText xml:space="preserve"> PAGEREF _Toc277844564 \h </w:instrText>
        </w:r>
        <w:r w:rsidR="000E1C37">
          <w:rPr>
            <w:noProof/>
            <w:webHidden/>
          </w:rPr>
        </w:r>
        <w:r w:rsidR="000E1C37">
          <w:rPr>
            <w:noProof/>
            <w:webHidden/>
          </w:rPr>
          <w:fldChar w:fldCharType="separate"/>
        </w:r>
        <w:r w:rsidR="000E1C37">
          <w:rPr>
            <w:noProof/>
            <w:webHidden/>
          </w:rPr>
          <w:t>24</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65" w:history="1">
        <w:r w:rsidR="000E1C37" w:rsidRPr="00FE318C">
          <w:rPr>
            <w:rStyle w:val="Hipervnculo"/>
            <w:noProof/>
          </w:rPr>
          <w:t>2.2.1. SOAP</w:t>
        </w:r>
        <w:r w:rsidR="000E1C37">
          <w:rPr>
            <w:noProof/>
            <w:webHidden/>
          </w:rPr>
          <w:tab/>
        </w:r>
        <w:r w:rsidR="000E1C37">
          <w:rPr>
            <w:noProof/>
            <w:webHidden/>
          </w:rPr>
          <w:fldChar w:fldCharType="begin"/>
        </w:r>
        <w:r w:rsidR="000E1C37">
          <w:rPr>
            <w:noProof/>
            <w:webHidden/>
          </w:rPr>
          <w:instrText xml:space="preserve"> PAGEREF _Toc277844565 \h </w:instrText>
        </w:r>
        <w:r w:rsidR="000E1C37">
          <w:rPr>
            <w:noProof/>
            <w:webHidden/>
          </w:rPr>
        </w:r>
        <w:r w:rsidR="000E1C37">
          <w:rPr>
            <w:noProof/>
            <w:webHidden/>
          </w:rPr>
          <w:fldChar w:fldCharType="separate"/>
        </w:r>
        <w:r w:rsidR="000E1C37">
          <w:rPr>
            <w:noProof/>
            <w:webHidden/>
          </w:rPr>
          <w:t>24</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66" w:history="1">
        <w:r w:rsidR="000E1C37" w:rsidRPr="00FE318C">
          <w:rPr>
            <w:rStyle w:val="Hipervnculo"/>
            <w:noProof/>
          </w:rPr>
          <w:t>2.2.2. REST</w:t>
        </w:r>
        <w:r w:rsidR="000E1C37">
          <w:rPr>
            <w:noProof/>
            <w:webHidden/>
          </w:rPr>
          <w:tab/>
        </w:r>
        <w:r w:rsidR="000E1C37">
          <w:rPr>
            <w:noProof/>
            <w:webHidden/>
          </w:rPr>
          <w:fldChar w:fldCharType="begin"/>
        </w:r>
        <w:r w:rsidR="000E1C37">
          <w:rPr>
            <w:noProof/>
            <w:webHidden/>
          </w:rPr>
          <w:instrText xml:space="preserve"> PAGEREF _Toc277844566 \h </w:instrText>
        </w:r>
        <w:r w:rsidR="000E1C37">
          <w:rPr>
            <w:noProof/>
            <w:webHidden/>
          </w:rPr>
        </w:r>
        <w:r w:rsidR="000E1C37">
          <w:rPr>
            <w:noProof/>
            <w:webHidden/>
          </w:rPr>
          <w:fldChar w:fldCharType="separate"/>
        </w:r>
        <w:r w:rsidR="000E1C37">
          <w:rPr>
            <w:noProof/>
            <w:webHidden/>
          </w:rPr>
          <w:t>26</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67" w:history="1">
        <w:r w:rsidR="000E1C37" w:rsidRPr="00FE318C">
          <w:rPr>
            <w:rStyle w:val="Hipervnculo"/>
            <w:noProof/>
          </w:rPr>
          <w:t>2.2.3. RSS</w:t>
        </w:r>
        <w:r w:rsidR="000E1C37">
          <w:rPr>
            <w:noProof/>
            <w:webHidden/>
          </w:rPr>
          <w:tab/>
        </w:r>
        <w:r w:rsidR="000E1C37">
          <w:rPr>
            <w:noProof/>
            <w:webHidden/>
          </w:rPr>
          <w:fldChar w:fldCharType="begin"/>
        </w:r>
        <w:r w:rsidR="000E1C37">
          <w:rPr>
            <w:noProof/>
            <w:webHidden/>
          </w:rPr>
          <w:instrText xml:space="preserve"> PAGEREF _Toc277844567 \h </w:instrText>
        </w:r>
        <w:r w:rsidR="000E1C37">
          <w:rPr>
            <w:noProof/>
            <w:webHidden/>
          </w:rPr>
        </w:r>
        <w:r w:rsidR="000E1C37">
          <w:rPr>
            <w:noProof/>
            <w:webHidden/>
          </w:rPr>
          <w:fldChar w:fldCharType="separate"/>
        </w:r>
        <w:r w:rsidR="000E1C37">
          <w:rPr>
            <w:noProof/>
            <w:webHidden/>
          </w:rPr>
          <w:t>27</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68" w:history="1">
        <w:r w:rsidR="000E1C37" w:rsidRPr="00FE318C">
          <w:rPr>
            <w:rStyle w:val="Hipervnculo"/>
            <w:noProof/>
          </w:rPr>
          <w:t>2.2.4. XML Orientado a MVC</w:t>
        </w:r>
        <w:r w:rsidR="000E1C37">
          <w:rPr>
            <w:noProof/>
            <w:webHidden/>
          </w:rPr>
          <w:tab/>
        </w:r>
        <w:r w:rsidR="000E1C37">
          <w:rPr>
            <w:noProof/>
            <w:webHidden/>
          </w:rPr>
          <w:fldChar w:fldCharType="begin"/>
        </w:r>
        <w:r w:rsidR="000E1C37">
          <w:rPr>
            <w:noProof/>
            <w:webHidden/>
          </w:rPr>
          <w:instrText xml:space="preserve"> PAGEREF _Toc277844568 \h </w:instrText>
        </w:r>
        <w:r w:rsidR="000E1C37">
          <w:rPr>
            <w:noProof/>
            <w:webHidden/>
          </w:rPr>
        </w:r>
        <w:r w:rsidR="000E1C37">
          <w:rPr>
            <w:noProof/>
            <w:webHidden/>
          </w:rPr>
          <w:fldChar w:fldCharType="separate"/>
        </w:r>
        <w:r w:rsidR="000E1C37">
          <w:rPr>
            <w:noProof/>
            <w:webHidden/>
          </w:rPr>
          <w:t>28</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69" w:history="1">
        <w:r w:rsidR="000E1C37" w:rsidRPr="00FE318C">
          <w:rPr>
            <w:rStyle w:val="Hipervnculo"/>
            <w:noProof/>
          </w:rPr>
          <w:t>2.3.1. Servidor  Web</w:t>
        </w:r>
        <w:r w:rsidR="000E1C37">
          <w:rPr>
            <w:noProof/>
            <w:webHidden/>
          </w:rPr>
          <w:tab/>
        </w:r>
        <w:r w:rsidR="000E1C37">
          <w:rPr>
            <w:noProof/>
            <w:webHidden/>
          </w:rPr>
          <w:fldChar w:fldCharType="begin"/>
        </w:r>
        <w:r w:rsidR="000E1C37">
          <w:rPr>
            <w:noProof/>
            <w:webHidden/>
          </w:rPr>
          <w:instrText xml:space="preserve"> PAGEREF _Toc277844569 \h </w:instrText>
        </w:r>
        <w:r w:rsidR="000E1C37">
          <w:rPr>
            <w:noProof/>
            <w:webHidden/>
          </w:rPr>
        </w:r>
        <w:r w:rsidR="000E1C37">
          <w:rPr>
            <w:noProof/>
            <w:webHidden/>
          </w:rPr>
          <w:fldChar w:fldCharType="separate"/>
        </w:r>
        <w:r w:rsidR="000E1C37">
          <w:rPr>
            <w:noProof/>
            <w:webHidden/>
          </w:rPr>
          <w:t>29</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0" w:history="1">
        <w:r w:rsidR="000E1C37" w:rsidRPr="00FE318C">
          <w:rPr>
            <w:rStyle w:val="Hipervnculo"/>
            <w:noProof/>
            <w:lang w:val="es-ES"/>
          </w:rPr>
          <w:t>2.3.2. Stream</w:t>
        </w:r>
        <w:r w:rsidR="000E1C37">
          <w:rPr>
            <w:noProof/>
            <w:webHidden/>
          </w:rPr>
          <w:tab/>
        </w:r>
        <w:r w:rsidR="000E1C37">
          <w:rPr>
            <w:noProof/>
            <w:webHidden/>
          </w:rPr>
          <w:fldChar w:fldCharType="begin"/>
        </w:r>
        <w:r w:rsidR="000E1C37">
          <w:rPr>
            <w:noProof/>
            <w:webHidden/>
          </w:rPr>
          <w:instrText xml:space="preserve"> PAGEREF _Toc277844570 \h </w:instrText>
        </w:r>
        <w:r w:rsidR="000E1C37">
          <w:rPr>
            <w:noProof/>
            <w:webHidden/>
          </w:rPr>
        </w:r>
        <w:r w:rsidR="000E1C37">
          <w:rPr>
            <w:noProof/>
            <w:webHidden/>
          </w:rPr>
          <w:fldChar w:fldCharType="separate"/>
        </w:r>
        <w:r w:rsidR="000E1C37">
          <w:rPr>
            <w:noProof/>
            <w:webHidden/>
          </w:rPr>
          <w:t>30</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1" w:history="1">
        <w:r w:rsidR="000E1C37" w:rsidRPr="00FE318C">
          <w:rPr>
            <w:rStyle w:val="Hipervnculo"/>
            <w:noProof/>
            <w:lang w:val="es-ES"/>
          </w:rPr>
          <w:t>2.3.2.1. HTTP Delivery</w:t>
        </w:r>
        <w:r w:rsidR="000E1C37">
          <w:rPr>
            <w:noProof/>
            <w:webHidden/>
          </w:rPr>
          <w:tab/>
        </w:r>
        <w:r w:rsidR="000E1C37">
          <w:rPr>
            <w:noProof/>
            <w:webHidden/>
          </w:rPr>
          <w:fldChar w:fldCharType="begin"/>
        </w:r>
        <w:r w:rsidR="000E1C37">
          <w:rPr>
            <w:noProof/>
            <w:webHidden/>
          </w:rPr>
          <w:instrText xml:space="preserve"> PAGEREF _Toc277844571 \h </w:instrText>
        </w:r>
        <w:r w:rsidR="000E1C37">
          <w:rPr>
            <w:noProof/>
            <w:webHidden/>
          </w:rPr>
        </w:r>
        <w:r w:rsidR="000E1C37">
          <w:rPr>
            <w:noProof/>
            <w:webHidden/>
          </w:rPr>
          <w:fldChar w:fldCharType="separate"/>
        </w:r>
        <w:r w:rsidR="000E1C37">
          <w:rPr>
            <w:noProof/>
            <w:webHidden/>
          </w:rPr>
          <w:t>30</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2" w:history="1">
        <w:r w:rsidR="000E1C37" w:rsidRPr="00FE318C">
          <w:rPr>
            <w:rStyle w:val="Hipervnculo"/>
            <w:noProof/>
          </w:rPr>
          <w:t>2.3.2.2. Streaming</w:t>
        </w:r>
        <w:r w:rsidR="000E1C37">
          <w:rPr>
            <w:noProof/>
            <w:webHidden/>
          </w:rPr>
          <w:tab/>
        </w:r>
        <w:r w:rsidR="000E1C37">
          <w:rPr>
            <w:noProof/>
            <w:webHidden/>
          </w:rPr>
          <w:fldChar w:fldCharType="begin"/>
        </w:r>
        <w:r w:rsidR="000E1C37">
          <w:rPr>
            <w:noProof/>
            <w:webHidden/>
          </w:rPr>
          <w:instrText xml:space="preserve"> PAGEREF _Toc277844572 \h </w:instrText>
        </w:r>
        <w:r w:rsidR="000E1C37">
          <w:rPr>
            <w:noProof/>
            <w:webHidden/>
          </w:rPr>
        </w:r>
        <w:r w:rsidR="000E1C37">
          <w:rPr>
            <w:noProof/>
            <w:webHidden/>
          </w:rPr>
          <w:fldChar w:fldCharType="separate"/>
        </w:r>
        <w:r w:rsidR="000E1C37">
          <w:rPr>
            <w:noProof/>
            <w:webHidden/>
          </w:rPr>
          <w:t>31</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3" w:history="1">
        <w:r w:rsidR="000E1C37" w:rsidRPr="00FE318C">
          <w:rPr>
            <w:rStyle w:val="Hipervnculo"/>
            <w:noProof/>
            <w:lang w:val="es-ES"/>
          </w:rPr>
          <w:t>2.3.2.3. Media Streaming</w:t>
        </w:r>
        <w:r w:rsidR="000E1C37">
          <w:rPr>
            <w:noProof/>
            <w:webHidden/>
          </w:rPr>
          <w:tab/>
        </w:r>
        <w:r w:rsidR="000E1C37">
          <w:rPr>
            <w:noProof/>
            <w:webHidden/>
          </w:rPr>
          <w:fldChar w:fldCharType="begin"/>
        </w:r>
        <w:r w:rsidR="000E1C37">
          <w:rPr>
            <w:noProof/>
            <w:webHidden/>
          </w:rPr>
          <w:instrText xml:space="preserve"> PAGEREF _Toc277844573 \h </w:instrText>
        </w:r>
        <w:r w:rsidR="000E1C37">
          <w:rPr>
            <w:noProof/>
            <w:webHidden/>
          </w:rPr>
        </w:r>
        <w:r w:rsidR="000E1C37">
          <w:rPr>
            <w:noProof/>
            <w:webHidden/>
          </w:rPr>
          <w:fldChar w:fldCharType="separate"/>
        </w:r>
        <w:r w:rsidR="000E1C37">
          <w:rPr>
            <w:noProof/>
            <w:webHidden/>
          </w:rPr>
          <w:t>32</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74" w:history="1">
        <w:r w:rsidR="000E1C37" w:rsidRPr="00FE318C">
          <w:rPr>
            <w:rStyle w:val="Hipervnculo"/>
            <w:noProof/>
          </w:rPr>
          <w:t>2.4. Codecs de Video</w:t>
        </w:r>
        <w:r w:rsidR="000E1C37">
          <w:rPr>
            <w:noProof/>
            <w:webHidden/>
          </w:rPr>
          <w:tab/>
        </w:r>
        <w:r w:rsidR="000E1C37">
          <w:rPr>
            <w:noProof/>
            <w:webHidden/>
          </w:rPr>
          <w:fldChar w:fldCharType="begin"/>
        </w:r>
        <w:r w:rsidR="000E1C37">
          <w:rPr>
            <w:noProof/>
            <w:webHidden/>
          </w:rPr>
          <w:instrText xml:space="preserve"> PAGEREF _Toc277844574 \h </w:instrText>
        </w:r>
        <w:r w:rsidR="000E1C37">
          <w:rPr>
            <w:noProof/>
            <w:webHidden/>
          </w:rPr>
        </w:r>
        <w:r w:rsidR="000E1C37">
          <w:rPr>
            <w:noProof/>
            <w:webHidden/>
          </w:rPr>
          <w:fldChar w:fldCharType="separate"/>
        </w:r>
        <w:r w:rsidR="000E1C37">
          <w:rPr>
            <w:noProof/>
            <w:webHidden/>
          </w:rPr>
          <w:t>35</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5" w:history="1">
        <w:r w:rsidR="000E1C37" w:rsidRPr="00FE318C">
          <w:rPr>
            <w:rStyle w:val="Hipervnculo"/>
            <w:noProof/>
            <w:lang w:val="es-ES"/>
          </w:rPr>
          <w:t>2.4.1. H263 Sorenson</w:t>
        </w:r>
        <w:r w:rsidR="000E1C37">
          <w:rPr>
            <w:noProof/>
            <w:webHidden/>
          </w:rPr>
          <w:tab/>
        </w:r>
        <w:r w:rsidR="000E1C37">
          <w:rPr>
            <w:noProof/>
            <w:webHidden/>
          </w:rPr>
          <w:fldChar w:fldCharType="begin"/>
        </w:r>
        <w:r w:rsidR="000E1C37">
          <w:rPr>
            <w:noProof/>
            <w:webHidden/>
          </w:rPr>
          <w:instrText xml:space="preserve"> PAGEREF _Toc277844575 \h </w:instrText>
        </w:r>
        <w:r w:rsidR="000E1C37">
          <w:rPr>
            <w:noProof/>
            <w:webHidden/>
          </w:rPr>
        </w:r>
        <w:r w:rsidR="000E1C37">
          <w:rPr>
            <w:noProof/>
            <w:webHidden/>
          </w:rPr>
          <w:fldChar w:fldCharType="separate"/>
        </w:r>
        <w:r w:rsidR="000E1C37">
          <w:rPr>
            <w:noProof/>
            <w:webHidden/>
          </w:rPr>
          <w:t>36</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6" w:history="1">
        <w:r w:rsidR="000E1C37" w:rsidRPr="00FE318C">
          <w:rPr>
            <w:rStyle w:val="Hipervnculo"/>
            <w:noProof/>
          </w:rPr>
          <w:t>2.4.2. H264 Mpeg-4 Parte 10</w:t>
        </w:r>
        <w:r w:rsidR="000E1C37">
          <w:rPr>
            <w:noProof/>
            <w:webHidden/>
          </w:rPr>
          <w:tab/>
        </w:r>
        <w:r w:rsidR="000E1C37">
          <w:rPr>
            <w:noProof/>
            <w:webHidden/>
          </w:rPr>
          <w:fldChar w:fldCharType="begin"/>
        </w:r>
        <w:r w:rsidR="000E1C37">
          <w:rPr>
            <w:noProof/>
            <w:webHidden/>
          </w:rPr>
          <w:instrText xml:space="preserve"> PAGEREF _Toc277844576 \h </w:instrText>
        </w:r>
        <w:r w:rsidR="000E1C37">
          <w:rPr>
            <w:noProof/>
            <w:webHidden/>
          </w:rPr>
        </w:r>
        <w:r w:rsidR="000E1C37">
          <w:rPr>
            <w:noProof/>
            <w:webHidden/>
          </w:rPr>
          <w:fldChar w:fldCharType="separate"/>
        </w:r>
        <w:r w:rsidR="000E1C37">
          <w:rPr>
            <w:noProof/>
            <w:webHidden/>
          </w:rPr>
          <w:t>36</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7" w:history="1">
        <w:r w:rsidR="000E1C37" w:rsidRPr="00FE318C">
          <w:rPr>
            <w:rStyle w:val="Hipervnculo"/>
            <w:noProof/>
          </w:rPr>
          <w:t>2.4.4. OGG Theora</w:t>
        </w:r>
        <w:r w:rsidR="000E1C37">
          <w:rPr>
            <w:noProof/>
            <w:webHidden/>
          </w:rPr>
          <w:tab/>
        </w:r>
        <w:r w:rsidR="000E1C37">
          <w:rPr>
            <w:noProof/>
            <w:webHidden/>
          </w:rPr>
          <w:fldChar w:fldCharType="begin"/>
        </w:r>
        <w:r w:rsidR="000E1C37">
          <w:rPr>
            <w:noProof/>
            <w:webHidden/>
          </w:rPr>
          <w:instrText xml:space="preserve"> PAGEREF _Toc277844577 \h </w:instrText>
        </w:r>
        <w:r w:rsidR="000E1C37">
          <w:rPr>
            <w:noProof/>
            <w:webHidden/>
          </w:rPr>
        </w:r>
        <w:r w:rsidR="000E1C37">
          <w:rPr>
            <w:noProof/>
            <w:webHidden/>
          </w:rPr>
          <w:fldChar w:fldCharType="separate"/>
        </w:r>
        <w:r w:rsidR="000E1C37">
          <w:rPr>
            <w:noProof/>
            <w:webHidden/>
          </w:rPr>
          <w:t>37</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8" w:history="1">
        <w:r w:rsidR="000E1C37" w:rsidRPr="00FE318C">
          <w:rPr>
            <w:rStyle w:val="Hipervnculo"/>
            <w:noProof/>
            <w:lang w:val="es-ES"/>
          </w:rPr>
          <w:t>2.4.5. MPEG-4</w:t>
        </w:r>
        <w:r w:rsidR="000E1C37">
          <w:rPr>
            <w:noProof/>
            <w:webHidden/>
          </w:rPr>
          <w:tab/>
        </w:r>
        <w:r w:rsidR="000E1C37">
          <w:rPr>
            <w:noProof/>
            <w:webHidden/>
          </w:rPr>
          <w:fldChar w:fldCharType="begin"/>
        </w:r>
        <w:r w:rsidR="000E1C37">
          <w:rPr>
            <w:noProof/>
            <w:webHidden/>
          </w:rPr>
          <w:instrText xml:space="preserve"> PAGEREF _Toc277844578 \h </w:instrText>
        </w:r>
        <w:r w:rsidR="000E1C37">
          <w:rPr>
            <w:noProof/>
            <w:webHidden/>
          </w:rPr>
        </w:r>
        <w:r w:rsidR="000E1C37">
          <w:rPr>
            <w:noProof/>
            <w:webHidden/>
          </w:rPr>
          <w:fldChar w:fldCharType="separate"/>
        </w:r>
        <w:r w:rsidR="000E1C37">
          <w:rPr>
            <w:noProof/>
            <w:webHidden/>
          </w:rPr>
          <w:t>37</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79" w:history="1">
        <w:r w:rsidR="000E1C37" w:rsidRPr="00FE318C">
          <w:rPr>
            <w:rStyle w:val="Hipervnculo"/>
            <w:noProof/>
            <w:lang w:val="es-ES"/>
          </w:rPr>
          <w:t>2.4.6. WMV</w:t>
        </w:r>
        <w:r w:rsidR="000E1C37">
          <w:rPr>
            <w:noProof/>
            <w:webHidden/>
          </w:rPr>
          <w:tab/>
        </w:r>
        <w:r w:rsidR="000E1C37">
          <w:rPr>
            <w:noProof/>
            <w:webHidden/>
          </w:rPr>
          <w:fldChar w:fldCharType="begin"/>
        </w:r>
        <w:r w:rsidR="000E1C37">
          <w:rPr>
            <w:noProof/>
            <w:webHidden/>
          </w:rPr>
          <w:instrText xml:space="preserve"> PAGEREF _Toc277844579 \h </w:instrText>
        </w:r>
        <w:r w:rsidR="000E1C37">
          <w:rPr>
            <w:noProof/>
            <w:webHidden/>
          </w:rPr>
        </w:r>
        <w:r w:rsidR="000E1C37">
          <w:rPr>
            <w:noProof/>
            <w:webHidden/>
          </w:rPr>
          <w:fldChar w:fldCharType="separate"/>
        </w:r>
        <w:r w:rsidR="000E1C37">
          <w:rPr>
            <w:noProof/>
            <w:webHidden/>
          </w:rPr>
          <w:t>38</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80" w:history="1">
        <w:r w:rsidR="000E1C37" w:rsidRPr="00FE318C">
          <w:rPr>
            <w:rStyle w:val="Hipervnculo"/>
            <w:noProof/>
          </w:rPr>
          <w:t>2.5. Tecnologías Clientes</w:t>
        </w:r>
        <w:r w:rsidR="000E1C37">
          <w:rPr>
            <w:noProof/>
            <w:webHidden/>
          </w:rPr>
          <w:tab/>
        </w:r>
        <w:r w:rsidR="000E1C37">
          <w:rPr>
            <w:noProof/>
            <w:webHidden/>
          </w:rPr>
          <w:fldChar w:fldCharType="begin"/>
        </w:r>
        <w:r w:rsidR="000E1C37">
          <w:rPr>
            <w:noProof/>
            <w:webHidden/>
          </w:rPr>
          <w:instrText xml:space="preserve"> PAGEREF _Toc277844580 \h </w:instrText>
        </w:r>
        <w:r w:rsidR="000E1C37">
          <w:rPr>
            <w:noProof/>
            <w:webHidden/>
          </w:rPr>
        </w:r>
        <w:r w:rsidR="000E1C37">
          <w:rPr>
            <w:noProof/>
            <w:webHidden/>
          </w:rPr>
          <w:fldChar w:fldCharType="separate"/>
        </w:r>
        <w:r w:rsidR="000E1C37">
          <w:rPr>
            <w:noProof/>
            <w:webHidden/>
          </w:rPr>
          <w:t>39</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81" w:history="1">
        <w:r w:rsidR="000E1C37" w:rsidRPr="00FE318C">
          <w:rPr>
            <w:rStyle w:val="Hipervnculo"/>
            <w:noProof/>
            <w:lang w:val="es-ES"/>
          </w:rPr>
          <w:t>2.5.1. Real Media Player</w:t>
        </w:r>
        <w:r w:rsidR="000E1C37">
          <w:rPr>
            <w:noProof/>
            <w:webHidden/>
          </w:rPr>
          <w:tab/>
        </w:r>
        <w:r w:rsidR="000E1C37">
          <w:rPr>
            <w:noProof/>
            <w:webHidden/>
          </w:rPr>
          <w:fldChar w:fldCharType="begin"/>
        </w:r>
        <w:r w:rsidR="000E1C37">
          <w:rPr>
            <w:noProof/>
            <w:webHidden/>
          </w:rPr>
          <w:instrText xml:space="preserve"> PAGEREF _Toc277844581 \h </w:instrText>
        </w:r>
        <w:r w:rsidR="000E1C37">
          <w:rPr>
            <w:noProof/>
            <w:webHidden/>
          </w:rPr>
        </w:r>
        <w:r w:rsidR="000E1C37">
          <w:rPr>
            <w:noProof/>
            <w:webHidden/>
          </w:rPr>
          <w:fldChar w:fldCharType="separate"/>
        </w:r>
        <w:r w:rsidR="000E1C37">
          <w:rPr>
            <w:noProof/>
            <w:webHidden/>
          </w:rPr>
          <w:t>40</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82" w:history="1">
        <w:r w:rsidR="000E1C37" w:rsidRPr="00FE318C">
          <w:rPr>
            <w:rStyle w:val="Hipervnculo"/>
            <w:noProof/>
            <w:lang w:val="es-ES"/>
          </w:rPr>
          <w:t>2.5.2. Windows Media Player</w:t>
        </w:r>
        <w:r w:rsidR="000E1C37">
          <w:rPr>
            <w:noProof/>
            <w:webHidden/>
          </w:rPr>
          <w:tab/>
        </w:r>
        <w:r w:rsidR="000E1C37">
          <w:rPr>
            <w:noProof/>
            <w:webHidden/>
          </w:rPr>
          <w:fldChar w:fldCharType="begin"/>
        </w:r>
        <w:r w:rsidR="000E1C37">
          <w:rPr>
            <w:noProof/>
            <w:webHidden/>
          </w:rPr>
          <w:instrText xml:space="preserve"> PAGEREF _Toc277844582 \h </w:instrText>
        </w:r>
        <w:r w:rsidR="000E1C37">
          <w:rPr>
            <w:noProof/>
            <w:webHidden/>
          </w:rPr>
        </w:r>
        <w:r w:rsidR="000E1C37">
          <w:rPr>
            <w:noProof/>
            <w:webHidden/>
          </w:rPr>
          <w:fldChar w:fldCharType="separate"/>
        </w:r>
        <w:r w:rsidR="000E1C37">
          <w:rPr>
            <w:noProof/>
            <w:webHidden/>
          </w:rPr>
          <w:t>41</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83" w:history="1">
        <w:r w:rsidR="000E1C37" w:rsidRPr="00FE318C">
          <w:rPr>
            <w:rStyle w:val="Hipervnculo"/>
            <w:noProof/>
            <w:lang w:val="es-ES"/>
          </w:rPr>
          <w:t>2.5.3. Quicktime Player</w:t>
        </w:r>
        <w:r w:rsidR="000E1C37">
          <w:rPr>
            <w:noProof/>
            <w:webHidden/>
          </w:rPr>
          <w:tab/>
        </w:r>
        <w:r w:rsidR="000E1C37">
          <w:rPr>
            <w:noProof/>
            <w:webHidden/>
          </w:rPr>
          <w:fldChar w:fldCharType="begin"/>
        </w:r>
        <w:r w:rsidR="000E1C37">
          <w:rPr>
            <w:noProof/>
            <w:webHidden/>
          </w:rPr>
          <w:instrText xml:space="preserve"> PAGEREF _Toc277844583 \h </w:instrText>
        </w:r>
        <w:r w:rsidR="000E1C37">
          <w:rPr>
            <w:noProof/>
            <w:webHidden/>
          </w:rPr>
        </w:r>
        <w:r w:rsidR="000E1C37">
          <w:rPr>
            <w:noProof/>
            <w:webHidden/>
          </w:rPr>
          <w:fldChar w:fldCharType="separate"/>
        </w:r>
        <w:r w:rsidR="000E1C37">
          <w:rPr>
            <w:noProof/>
            <w:webHidden/>
          </w:rPr>
          <w:t>42</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84" w:history="1">
        <w:r w:rsidR="000E1C37" w:rsidRPr="00FE318C">
          <w:rPr>
            <w:rStyle w:val="Hipervnculo"/>
            <w:noProof/>
          </w:rPr>
          <w:t>2.5.4. Adobe Flash</w:t>
        </w:r>
        <w:r w:rsidR="000E1C37">
          <w:rPr>
            <w:noProof/>
            <w:webHidden/>
          </w:rPr>
          <w:tab/>
        </w:r>
        <w:r w:rsidR="000E1C37">
          <w:rPr>
            <w:noProof/>
            <w:webHidden/>
          </w:rPr>
          <w:fldChar w:fldCharType="begin"/>
        </w:r>
        <w:r w:rsidR="000E1C37">
          <w:rPr>
            <w:noProof/>
            <w:webHidden/>
          </w:rPr>
          <w:instrText xml:space="preserve"> PAGEREF _Toc277844584 \h </w:instrText>
        </w:r>
        <w:r w:rsidR="000E1C37">
          <w:rPr>
            <w:noProof/>
            <w:webHidden/>
          </w:rPr>
        </w:r>
        <w:r w:rsidR="000E1C37">
          <w:rPr>
            <w:noProof/>
            <w:webHidden/>
          </w:rPr>
          <w:fldChar w:fldCharType="separate"/>
        </w:r>
        <w:r w:rsidR="000E1C37">
          <w:rPr>
            <w:noProof/>
            <w:webHidden/>
          </w:rPr>
          <w:t>43</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85" w:history="1">
        <w:r w:rsidR="000E1C37" w:rsidRPr="00FE318C">
          <w:rPr>
            <w:rStyle w:val="Hipervnculo"/>
            <w:noProof/>
            <w:lang w:val="es-ES"/>
          </w:rPr>
          <w:t>2.5.5. Video HTML 5</w:t>
        </w:r>
        <w:r w:rsidR="000E1C37">
          <w:rPr>
            <w:noProof/>
            <w:webHidden/>
          </w:rPr>
          <w:tab/>
        </w:r>
        <w:r w:rsidR="000E1C37">
          <w:rPr>
            <w:noProof/>
            <w:webHidden/>
          </w:rPr>
          <w:fldChar w:fldCharType="begin"/>
        </w:r>
        <w:r w:rsidR="000E1C37">
          <w:rPr>
            <w:noProof/>
            <w:webHidden/>
          </w:rPr>
          <w:instrText xml:space="preserve"> PAGEREF _Toc277844585 \h </w:instrText>
        </w:r>
        <w:r w:rsidR="000E1C37">
          <w:rPr>
            <w:noProof/>
            <w:webHidden/>
          </w:rPr>
        </w:r>
        <w:r w:rsidR="000E1C37">
          <w:rPr>
            <w:noProof/>
            <w:webHidden/>
          </w:rPr>
          <w:fldChar w:fldCharType="separate"/>
        </w:r>
        <w:r w:rsidR="000E1C37">
          <w:rPr>
            <w:noProof/>
            <w:webHidden/>
          </w:rPr>
          <w:t>46</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86" w:history="1">
        <w:r w:rsidR="000E1C37" w:rsidRPr="00FE318C">
          <w:rPr>
            <w:rStyle w:val="Hipervnculo"/>
            <w:noProof/>
          </w:rPr>
          <w:t>2.6. Conversión de videos</w:t>
        </w:r>
        <w:r w:rsidR="000E1C37">
          <w:rPr>
            <w:noProof/>
            <w:webHidden/>
          </w:rPr>
          <w:tab/>
        </w:r>
        <w:r w:rsidR="000E1C37">
          <w:rPr>
            <w:noProof/>
            <w:webHidden/>
          </w:rPr>
          <w:fldChar w:fldCharType="begin"/>
        </w:r>
        <w:r w:rsidR="000E1C37">
          <w:rPr>
            <w:noProof/>
            <w:webHidden/>
          </w:rPr>
          <w:instrText xml:space="preserve"> PAGEREF _Toc277844586 \h </w:instrText>
        </w:r>
        <w:r w:rsidR="000E1C37">
          <w:rPr>
            <w:noProof/>
            <w:webHidden/>
          </w:rPr>
        </w:r>
        <w:r w:rsidR="000E1C37">
          <w:rPr>
            <w:noProof/>
            <w:webHidden/>
          </w:rPr>
          <w:fldChar w:fldCharType="separate"/>
        </w:r>
        <w:r w:rsidR="000E1C37">
          <w:rPr>
            <w:noProof/>
            <w:webHidden/>
          </w:rPr>
          <w:t>47</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87" w:history="1">
        <w:r w:rsidR="000E1C37" w:rsidRPr="00FE318C">
          <w:rPr>
            <w:rStyle w:val="Hipervnculo"/>
            <w:noProof/>
          </w:rPr>
          <w:t>2.6.1. FFmpeg</w:t>
        </w:r>
        <w:r w:rsidR="000E1C37">
          <w:rPr>
            <w:noProof/>
            <w:webHidden/>
          </w:rPr>
          <w:tab/>
        </w:r>
        <w:r w:rsidR="000E1C37">
          <w:rPr>
            <w:noProof/>
            <w:webHidden/>
          </w:rPr>
          <w:fldChar w:fldCharType="begin"/>
        </w:r>
        <w:r w:rsidR="000E1C37">
          <w:rPr>
            <w:noProof/>
            <w:webHidden/>
          </w:rPr>
          <w:instrText xml:space="preserve"> PAGEREF _Toc277844587 \h </w:instrText>
        </w:r>
        <w:r w:rsidR="000E1C37">
          <w:rPr>
            <w:noProof/>
            <w:webHidden/>
          </w:rPr>
        </w:r>
        <w:r w:rsidR="000E1C37">
          <w:rPr>
            <w:noProof/>
            <w:webHidden/>
          </w:rPr>
          <w:fldChar w:fldCharType="separate"/>
        </w:r>
        <w:r w:rsidR="000E1C37">
          <w:rPr>
            <w:noProof/>
            <w:webHidden/>
          </w:rPr>
          <w:t>47</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88" w:history="1">
        <w:r w:rsidR="000E1C37" w:rsidRPr="00FE318C">
          <w:rPr>
            <w:rStyle w:val="Hipervnculo"/>
            <w:noProof/>
          </w:rPr>
          <w:t>2.7. IPTV</w:t>
        </w:r>
        <w:r w:rsidR="000E1C37">
          <w:rPr>
            <w:noProof/>
            <w:webHidden/>
          </w:rPr>
          <w:tab/>
        </w:r>
        <w:r w:rsidR="000E1C37">
          <w:rPr>
            <w:noProof/>
            <w:webHidden/>
          </w:rPr>
          <w:fldChar w:fldCharType="begin"/>
        </w:r>
        <w:r w:rsidR="000E1C37">
          <w:rPr>
            <w:noProof/>
            <w:webHidden/>
          </w:rPr>
          <w:instrText xml:space="preserve"> PAGEREF _Toc277844588 \h </w:instrText>
        </w:r>
        <w:r w:rsidR="000E1C37">
          <w:rPr>
            <w:noProof/>
            <w:webHidden/>
          </w:rPr>
        </w:r>
        <w:r w:rsidR="000E1C37">
          <w:rPr>
            <w:noProof/>
            <w:webHidden/>
          </w:rPr>
          <w:fldChar w:fldCharType="separate"/>
        </w:r>
        <w:r w:rsidR="000E1C37">
          <w:rPr>
            <w:noProof/>
            <w:webHidden/>
          </w:rPr>
          <w:t>49</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89" w:history="1">
        <w:r w:rsidR="000E1C37" w:rsidRPr="00FE318C">
          <w:rPr>
            <w:rStyle w:val="Hipervnculo"/>
            <w:noProof/>
          </w:rPr>
          <w:t>2.8. Metodología de Desarrollo</w:t>
        </w:r>
        <w:r w:rsidR="000E1C37">
          <w:rPr>
            <w:noProof/>
            <w:webHidden/>
          </w:rPr>
          <w:tab/>
        </w:r>
        <w:r w:rsidR="000E1C37">
          <w:rPr>
            <w:noProof/>
            <w:webHidden/>
          </w:rPr>
          <w:fldChar w:fldCharType="begin"/>
        </w:r>
        <w:r w:rsidR="000E1C37">
          <w:rPr>
            <w:noProof/>
            <w:webHidden/>
          </w:rPr>
          <w:instrText xml:space="preserve"> PAGEREF _Toc277844589 \h </w:instrText>
        </w:r>
        <w:r w:rsidR="000E1C37">
          <w:rPr>
            <w:noProof/>
            <w:webHidden/>
          </w:rPr>
        </w:r>
        <w:r w:rsidR="000E1C37">
          <w:rPr>
            <w:noProof/>
            <w:webHidden/>
          </w:rPr>
          <w:fldChar w:fldCharType="separate"/>
        </w:r>
        <w:r w:rsidR="000E1C37">
          <w:rPr>
            <w:noProof/>
            <w:webHidden/>
          </w:rPr>
          <w:t>51</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90" w:history="1">
        <w:r w:rsidR="000E1C37" w:rsidRPr="00FE318C">
          <w:rPr>
            <w:rStyle w:val="Hipervnculo"/>
            <w:noProof/>
          </w:rPr>
          <w:t>2.8.1. Extreme Programming</w:t>
        </w:r>
        <w:r w:rsidR="000E1C37">
          <w:rPr>
            <w:noProof/>
            <w:webHidden/>
          </w:rPr>
          <w:tab/>
        </w:r>
        <w:r w:rsidR="000E1C37">
          <w:rPr>
            <w:noProof/>
            <w:webHidden/>
          </w:rPr>
          <w:fldChar w:fldCharType="begin"/>
        </w:r>
        <w:r w:rsidR="000E1C37">
          <w:rPr>
            <w:noProof/>
            <w:webHidden/>
          </w:rPr>
          <w:instrText xml:space="preserve"> PAGEREF _Toc277844590 \h </w:instrText>
        </w:r>
        <w:r w:rsidR="000E1C37">
          <w:rPr>
            <w:noProof/>
            <w:webHidden/>
          </w:rPr>
        </w:r>
        <w:r w:rsidR="000E1C37">
          <w:rPr>
            <w:noProof/>
            <w:webHidden/>
          </w:rPr>
          <w:fldChar w:fldCharType="separate"/>
        </w:r>
        <w:r w:rsidR="000E1C37">
          <w:rPr>
            <w:noProof/>
            <w:webHidden/>
          </w:rPr>
          <w:t>52</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91" w:history="1">
        <w:r w:rsidR="000E1C37" w:rsidRPr="00FE318C">
          <w:rPr>
            <w:rStyle w:val="Hipervnculo"/>
            <w:noProof/>
          </w:rPr>
          <w:t>2.8.2. Scrum</w:t>
        </w:r>
        <w:r w:rsidR="000E1C37">
          <w:rPr>
            <w:noProof/>
            <w:webHidden/>
          </w:rPr>
          <w:tab/>
        </w:r>
        <w:r w:rsidR="000E1C37">
          <w:rPr>
            <w:noProof/>
            <w:webHidden/>
          </w:rPr>
          <w:fldChar w:fldCharType="begin"/>
        </w:r>
        <w:r w:rsidR="000E1C37">
          <w:rPr>
            <w:noProof/>
            <w:webHidden/>
          </w:rPr>
          <w:instrText xml:space="preserve"> PAGEREF _Toc277844591 \h </w:instrText>
        </w:r>
        <w:r w:rsidR="000E1C37">
          <w:rPr>
            <w:noProof/>
            <w:webHidden/>
          </w:rPr>
        </w:r>
        <w:r w:rsidR="000E1C37">
          <w:rPr>
            <w:noProof/>
            <w:webHidden/>
          </w:rPr>
          <w:fldChar w:fldCharType="separate"/>
        </w:r>
        <w:r w:rsidR="000E1C37">
          <w:rPr>
            <w:noProof/>
            <w:webHidden/>
          </w:rPr>
          <w:t>54</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92" w:history="1">
        <w:r w:rsidR="000E1C37" w:rsidRPr="00FE318C">
          <w:rPr>
            <w:rStyle w:val="Hipervnculo"/>
            <w:noProof/>
          </w:rPr>
          <w:t>2.8.3. Software Libre</w:t>
        </w:r>
        <w:r w:rsidR="000E1C37">
          <w:rPr>
            <w:noProof/>
            <w:webHidden/>
          </w:rPr>
          <w:tab/>
        </w:r>
        <w:r w:rsidR="000E1C37">
          <w:rPr>
            <w:noProof/>
            <w:webHidden/>
          </w:rPr>
          <w:fldChar w:fldCharType="begin"/>
        </w:r>
        <w:r w:rsidR="000E1C37">
          <w:rPr>
            <w:noProof/>
            <w:webHidden/>
          </w:rPr>
          <w:instrText xml:space="preserve"> PAGEREF _Toc277844592 \h </w:instrText>
        </w:r>
        <w:r w:rsidR="000E1C37">
          <w:rPr>
            <w:noProof/>
            <w:webHidden/>
          </w:rPr>
        </w:r>
        <w:r w:rsidR="000E1C37">
          <w:rPr>
            <w:noProof/>
            <w:webHidden/>
          </w:rPr>
          <w:fldChar w:fldCharType="separate"/>
        </w:r>
        <w:r w:rsidR="000E1C37">
          <w:rPr>
            <w:noProof/>
            <w:webHidden/>
          </w:rPr>
          <w:t>55</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93" w:history="1">
        <w:r w:rsidR="000E1C37" w:rsidRPr="00FE318C">
          <w:rPr>
            <w:rStyle w:val="Hipervnculo"/>
            <w:noProof/>
          </w:rPr>
          <w:t>2.8.3.1. Licencia GNU GPL v2</w:t>
        </w:r>
        <w:r w:rsidR="000E1C37">
          <w:rPr>
            <w:noProof/>
            <w:webHidden/>
          </w:rPr>
          <w:tab/>
        </w:r>
        <w:r w:rsidR="000E1C37">
          <w:rPr>
            <w:noProof/>
            <w:webHidden/>
          </w:rPr>
          <w:fldChar w:fldCharType="begin"/>
        </w:r>
        <w:r w:rsidR="000E1C37">
          <w:rPr>
            <w:noProof/>
            <w:webHidden/>
          </w:rPr>
          <w:instrText xml:space="preserve"> PAGEREF _Toc277844593 \h </w:instrText>
        </w:r>
        <w:r w:rsidR="000E1C37">
          <w:rPr>
            <w:noProof/>
            <w:webHidden/>
          </w:rPr>
        </w:r>
        <w:r w:rsidR="000E1C37">
          <w:rPr>
            <w:noProof/>
            <w:webHidden/>
          </w:rPr>
          <w:fldChar w:fldCharType="separate"/>
        </w:r>
        <w:r w:rsidR="000E1C37">
          <w:rPr>
            <w:noProof/>
            <w:webHidden/>
          </w:rPr>
          <w:t>58</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94" w:history="1">
        <w:r w:rsidR="000E1C37" w:rsidRPr="00FE318C">
          <w:rPr>
            <w:rStyle w:val="Hipervnculo"/>
            <w:noProof/>
          </w:rPr>
          <w:t>2.9. Frameworks</w:t>
        </w:r>
        <w:r w:rsidR="000E1C37">
          <w:rPr>
            <w:noProof/>
            <w:webHidden/>
          </w:rPr>
          <w:tab/>
        </w:r>
        <w:r w:rsidR="000E1C37">
          <w:rPr>
            <w:noProof/>
            <w:webHidden/>
          </w:rPr>
          <w:fldChar w:fldCharType="begin"/>
        </w:r>
        <w:r w:rsidR="000E1C37">
          <w:rPr>
            <w:noProof/>
            <w:webHidden/>
          </w:rPr>
          <w:instrText xml:space="preserve"> PAGEREF _Toc277844594 \h </w:instrText>
        </w:r>
        <w:r w:rsidR="000E1C37">
          <w:rPr>
            <w:noProof/>
            <w:webHidden/>
          </w:rPr>
        </w:r>
        <w:r w:rsidR="000E1C37">
          <w:rPr>
            <w:noProof/>
            <w:webHidden/>
          </w:rPr>
          <w:fldChar w:fldCharType="separate"/>
        </w:r>
        <w:r w:rsidR="000E1C37">
          <w:rPr>
            <w:noProof/>
            <w:webHidden/>
          </w:rPr>
          <w:t>59</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95" w:history="1">
        <w:r w:rsidR="000E1C37" w:rsidRPr="00FE318C">
          <w:rPr>
            <w:rStyle w:val="Hipervnculo"/>
            <w:noProof/>
          </w:rPr>
          <w:t>2.9.1. Zend Framework</w:t>
        </w:r>
        <w:r w:rsidR="000E1C37">
          <w:rPr>
            <w:noProof/>
            <w:webHidden/>
          </w:rPr>
          <w:tab/>
        </w:r>
        <w:r w:rsidR="000E1C37">
          <w:rPr>
            <w:noProof/>
            <w:webHidden/>
          </w:rPr>
          <w:fldChar w:fldCharType="begin"/>
        </w:r>
        <w:r w:rsidR="000E1C37">
          <w:rPr>
            <w:noProof/>
            <w:webHidden/>
          </w:rPr>
          <w:instrText xml:space="preserve"> PAGEREF _Toc277844595 \h </w:instrText>
        </w:r>
        <w:r w:rsidR="000E1C37">
          <w:rPr>
            <w:noProof/>
            <w:webHidden/>
          </w:rPr>
        </w:r>
        <w:r w:rsidR="000E1C37">
          <w:rPr>
            <w:noProof/>
            <w:webHidden/>
          </w:rPr>
          <w:fldChar w:fldCharType="separate"/>
        </w:r>
        <w:r w:rsidR="000E1C37">
          <w:rPr>
            <w:noProof/>
            <w:webHidden/>
          </w:rPr>
          <w:t>60</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96" w:history="1">
        <w:r w:rsidR="000E1C37" w:rsidRPr="00FE318C">
          <w:rPr>
            <w:rStyle w:val="Hipervnculo"/>
            <w:noProof/>
            <w:lang w:val="pt-BR"/>
          </w:rPr>
          <w:t>2.9.2. Google Web Toolkit</w:t>
        </w:r>
        <w:r w:rsidR="000E1C37">
          <w:rPr>
            <w:noProof/>
            <w:webHidden/>
          </w:rPr>
          <w:tab/>
        </w:r>
        <w:r w:rsidR="000E1C37">
          <w:rPr>
            <w:noProof/>
            <w:webHidden/>
          </w:rPr>
          <w:fldChar w:fldCharType="begin"/>
        </w:r>
        <w:r w:rsidR="000E1C37">
          <w:rPr>
            <w:noProof/>
            <w:webHidden/>
          </w:rPr>
          <w:instrText xml:space="preserve"> PAGEREF _Toc277844596 \h </w:instrText>
        </w:r>
        <w:r w:rsidR="000E1C37">
          <w:rPr>
            <w:noProof/>
            <w:webHidden/>
          </w:rPr>
        </w:r>
        <w:r w:rsidR="000E1C37">
          <w:rPr>
            <w:noProof/>
            <w:webHidden/>
          </w:rPr>
          <w:fldChar w:fldCharType="separate"/>
        </w:r>
        <w:r w:rsidR="000E1C37">
          <w:rPr>
            <w:noProof/>
            <w:webHidden/>
          </w:rPr>
          <w:t>61</w:t>
        </w:r>
        <w:r w:rsidR="000E1C37">
          <w:rPr>
            <w:noProof/>
            <w:webHidden/>
          </w:rPr>
          <w:fldChar w:fldCharType="end"/>
        </w:r>
      </w:hyperlink>
    </w:p>
    <w:p w:rsidR="000E1C37" w:rsidRDefault="000B4B81">
      <w:pPr>
        <w:pStyle w:val="TDC1"/>
        <w:rPr>
          <w:rFonts w:asciiTheme="minorHAnsi" w:eastAsiaTheme="minorEastAsia" w:hAnsiTheme="minorHAnsi" w:cstheme="minorBidi"/>
          <w:b w:val="0"/>
          <w:sz w:val="22"/>
          <w:lang w:eastAsia="es-CL"/>
        </w:rPr>
      </w:pPr>
      <w:hyperlink w:anchor="_Toc277844597" w:history="1">
        <w:r w:rsidR="000E1C37" w:rsidRPr="00FE318C">
          <w:rPr>
            <w:rStyle w:val="Hipervnculo"/>
          </w:rPr>
          <w:t>Capítulo 3: Estado del Arte</w:t>
        </w:r>
        <w:r w:rsidR="000E1C37">
          <w:rPr>
            <w:webHidden/>
          </w:rPr>
          <w:tab/>
        </w:r>
        <w:r w:rsidR="000E1C37">
          <w:rPr>
            <w:webHidden/>
          </w:rPr>
          <w:fldChar w:fldCharType="begin"/>
        </w:r>
        <w:r w:rsidR="000E1C37">
          <w:rPr>
            <w:webHidden/>
          </w:rPr>
          <w:instrText xml:space="preserve"> PAGEREF _Toc277844597 \h </w:instrText>
        </w:r>
        <w:r w:rsidR="000E1C37">
          <w:rPr>
            <w:webHidden/>
          </w:rPr>
        </w:r>
        <w:r w:rsidR="000E1C37">
          <w:rPr>
            <w:webHidden/>
          </w:rPr>
          <w:fldChar w:fldCharType="separate"/>
        </w:r>
        <w:r w:rsidR="000E1C37">
          <w:rPr>
            <w:webHidden/>
          </w:rPr>
          <w:t>62</w:t>
        </w:r>
        <w:r w:rsidR="000E1C37">
          <w:rPr>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598" w:history="1">
        <w:r w:rsidR="000E1C37" w:rsidRPr="00FE318C">
          <w:rPr>
            <w:rStyle w:val="Hipervnculo"/>
            <w:noProof/>
          </w:rPr>
          <w:t>3.1. Gestores de Contenidos multimedia existentes</w:t>
        </w:r>
        <w:r w:rsidR="000E1C37">
          <w:rPr>
            <w:noProof/>
            <w:webHidden/>
          </w:rPr>
          <w:tab/>
        </w:r>
        <w:r w:rsidR="000E1C37">
          <w:rPr>
            <w:noProof/>
            <w:webHidden/>
          </w:rPr>
          <w:fldChar w:fldCharType="begin"/>
        </w:r>
        <w:r w:rsidR="000E1C37">
          <w:rPr>
            <w:noProof/>
            <w:webHidden/>
          </w:rPr>
          <w:instrText xml:space="preserve"> PAGEREF _Toc277844598 \h </w:instrText>
        </w:r>
        <w:r w:rsidR="000E1C37">
          <w:rPr>
            <w:noProof/>
            <w:webHidden/>
          </w:rPr>
        </w:r>
        <w:r w:rsidR="000E1C37">
          <w:rPr>
            <w:noProof/>
            <w:webHidden/>
          </w:rPr>
          <w:fldChar w:fldCharType="separate"/>
        </w:r>
        <w:r w:rsidR="000E1C37">
          <w:rPr>
            <w:noProof/>
            <w:webHidden/>
          </w:rPr>
          <w:t>62</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599" w:history="1">
        <w:r w:rsidR="000E1C37" w:rsidRPr="00FE318C">
          <w:rPr>
            <w:rStyle w:val="Hipervnculo"/>
            <w:noProof/>
            <w:lang w:val="es-ES"/>
          </w:rPr>
          <w:t>3.1.1. PHPMotion</w:t>
        </w:r>
        <w:r w:rsidR="000E1C37">
          <w:rPr>
            <w:noProof/>
            <w:webHidden/>
          </w:rPr>
          <w:tab/>
        </w:r>
        <w:r w:rsidR="000E1C37">
          <w:rPr>
            <w:noProof/>
            <w:webHidden/>
          </w:rPr>
          <w:fldChar w:fldCharType="begin"/>
        </w:r>
        <w:r w:rsidR="000E1C37">
          <w:rPr>
            <w:noProof/>
            <w:webHidden/>
          </w:rPr>
          <w:instrText xml:space="preserve"> PAGEREF _Toc277844599 \h </w:instrText>
        </w:r>
        <w:r w:rsidR="000E1C37">
          <w:rPr>
            <w:noProof/>
            <w:webHidden/>
          </w:rPr>
        </w:r>
        <w:r w:rsidR="000E1C37">
          <w:rPr>
            <w:noProof/>
            <w:webHidden/>
          </w:rPr>
          <w:fldChar w:fldCharType="separate"/>
        </w:r>
        <w:r w:rsidR="000E1C37">
          <w:rPr>
            <w:noProof/>
            <w:webHidden/>
          </w:rPr>
          <w:t>62</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00" w:history="1">
        <w:r w:rsidR="000E1C37" w:rsidRPr="00FE318C">
          <w:rPr>
            <w:rStyle w:val="Hipervnculo"/>
            <w:noProof/>
            <w:lang w:val="es-ES"/>
          </w:rPr>
          <w:t>3.1.2. OsTube</w:t>
        </w:r>
        <w:r w:rsidR="000E1C37">
          <w:rPr>
            <w:noProof/>
            <w:webHidden/>
          </w:rPr>
          <w:tab/>
        </w:r>
        <w:r w:rsidR="000E1C37">
          <w:rPr>
            <w:noProof/>
            <w:webHidden/>
          </w:rPr>
          <w:fldChar w:fldCharType="begin"/>
        </w:r>
        <w:r w:rsidR="000E1C37">
          <w:rPr>
            <w:noProof/>
            <w:webHidden/>
          </w:rPr>
          <w:instrText xml:space="preserve"> PAGEREF _Toc277844600 \h </w:instrText>
        </w:r>
        <w:r w:rsidR="000E1C37">
          <w:rPr>
            <w:noProof/>
            <w:webHidden/>
          </w:rPr>
        </w:r>
        <w:r w:rsidR="000E1C37">
          <w:rPr>
            <w:noProof/>
            <w:webHidden/>
          </w:rPr>
          <w:fldChar w:fldCharType="separate"/>
        </w:r>
        <w:r w:rsidR="000E1C37">
          <w:rPr>
            <w:noProof/>
            <w:webHidden/>
          </w:rPr>
          <w:t>64</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601" w:history="1">
        <w:r w:rsidR="000E1C37" w:rsidRPr="00FE318C">
          <w:rPr>
            <w:rStyle w:val="Hipervnculo"/>
            <w:noProof/>
          </w:rPr>
          <w:t>3.2. Sitios de contenidos multimedia de referencia</w:t>
        </w:r>
        <w:r w:rsidR="000E1C37">
          <w:rPr>
            <w:noProof/>
            <w:webHidden/>
          </w:rPr>
          <w:tab/>
        </w:r>
        <w:r w:rsidR="000E1C37">
          <w:rPr>
            <w:noProof/>
            <w:webHidden/>
          </w:rPr>
          <w:fldChar w:fldCharType="begin"/>
        </w:r>
        <w:r w:rsidR="000E1C37">
          <w:rPr>
            <w:noProof/>
            <w:webHidden/>
          </w:rPr>
          <w:instrText xml:space="preserve"> PAGEREF _Toc277844601 \h </w:instrText>
        </w:r>
        <w:r w:rsidR="000E1C37">
          <w:rPr>
            <w:noProof/>
            <w:webHidden/>
          </w:rPr>
        </w:r>
        <w:r w:rsidR="000E1C37">
          <w:rPr>
            <w:noProof/>
            <w:webHidden/>
          </w:rPr>
          <w:fldChar w:fldCharType="separate"/>
        </w:r>
        <w:r w:rsidR="000E1C37">
          <w:rPr>
            <w:noProof/>
            <w:webHidden/>
          </w:rPr>
          <w:t>65</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02" w:history="1">
        <w:r w:rsidR="000E1C37" w:rsidRPr="00FE318C">
          <w:rPr>
            <w:rStyle w:val="Hipervnculo"/>
            <w:noProof/>
            <w:lang w:val="es-ES"/>
          </w:rPr>
          <w:t>3.2.1. Youtube</w:t>
        </w:r>
        <w:r w:rsidR="000E1C37">
          <w:rPr>
            <w:noProof/>
            <w:webHidden/>
          </w:rPr>
          <w:tab/>
        </w:r>
        <w:r w:rsidR="000E1C37">
          <w:rPr>
            <w:noProof/>
            <w:webHidden/>
          </w:rPr>
          <w:fldChar w:fldCharType="begin"/>
        </w:r>
        <w:r w:rsidR="000E1C37">
          <w:rPr>
            <w:noProof/>
            <w:webHidden/>
          </w:rPr>
          <w:instrText xml:space="preserve"> PAGEREF _Toc277844602 \h </w:instrText>
        </w:r>
        <w:r w:rsidR="000E1C37">
          <w:rPr>
            <w:noProof/>
            <w:webHidden/>
          </w:rPr>
        </w:r>
        <w:r w:rsidR="000E1C37">
          <w:rPr>
            <w:noProof/>
            <w:webHidden/>
          </w:rPr>
          <w:fldChar w:fldCharType="separate"/>
        </w:r>
        <w:r w:rsidR="000E1C37">
          <w:rPr>
            <w:noProof/>
            <w:webHidden/>
          </w:rPr>
          <w:t>65</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03" w:history="1">
        <w:r w:rsidR="000E1C37" w:rsidRPr="00FE318C">
          <w:rPr>
            <w:rStyle w:val="Hipervnculo"/>
            <w:noProof/>
            <w:lang w:val="es-ES"/>
          </w:rPr>
          <w:t>3.2.2. Google Video</w:t>
        </w:r>
        <w:r w:rsidR="000E1C37">
          <w:rPr>
            <w:noProof/>
            <w:webHidden/>
          </w:rPr>
          <w:tab/>
        </w:r>
        <w:r w:rsidR="000E1C37">
          <w:rPr>
            <w:noProof/>
            <w:webHidden/>
          </w:rPr>
          <w:fldChar w:fldCharType="begin"/>
        </w:r>
        <w:r w:rsidR="000E1C37">
          <w:rPr>
            <w:noProof/>
            <w:webHidden/>
          </w:rPr>
          <w:instrText xml:space="preserve"> PAGEREF _Toc277844603 \h </w:instrText>
        </w:r>
        <w:r w:rsidR="000E1C37">
          <w:rPr>
            <w:noProof/>
            <w:webHidden/>
          </w:rPr>
        </w:r>
        <w:r w:rsidR="000E1C37">
          <w:rPr>
            <w:noProof/>
            <w:webHidden/>
          </w:rPr>
          <w:fldChar w:fldCharType="separate"/>
        </w:r>
        <w:r w:rsidR="000E1C37">
          <w:rPr>
            <w:noProof/>
            <w:webHidden/>
          </w:rPr>
          <w:t>66</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04" w:history="1">
        <w:r w:rsidR="000E1C37" w:rsidRPr="00FE318C">
          <w:rPr>
            <w:rStyle w:val="Hipervnculo"/>
            <w:noProof/>
          </w:rPr>
          <w:t>3.2.3. Vimeo</w:t>
        </w:r>
        <w:r w:rsidR="000E1C37">
          <w:rPr>
            <w:noProof/>
            <w:webHidden/>
          </w:rPr>
          <w:tab/>
        </w:r>
        <w:r w:rsidR="000E1C37">
          <w:rPr>
            <w:noProof/>
            <w:webHidden/>
          </w:rPr>
          <w:fldChar w:fldCharType="begin"/>
        </w:r>
        <w:r w:rsidR="000E1C37">
          <w:rPr>
            <w:noProof/>
            <w:webHidden/>
          </w:rPr>
          <w:instrText xml:space="preserve"> PAGEREF _Toc277844604 \h </w:instrText>
        </w:r>
        <w:r w:rsidR="000E1C37">
          <w:rPr>
            <w:noProof/>
            <w:webHidden/>
          </w:rPr>
        </w:r>
        <w:r w:rsidR="000E1C37">
          <w:rPr>
            <w:noProof/>
            <w:webHidden/>
          </w:rPr>
          <w:fldChar w:fldCharType="separate"/>
        </w:r>
        <w:r w:rsidR="000E1C37">
          <w:rPr>
            <w:noProof/>
            <w:webHidden/>
          </w:rPr>
          <w:t>69</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05" w:history="1">
        <w:r w:rsidR="000E1C37" w:rsidRPr="00FE318C">
          <w:rPr>
            <w:rStyle w:val="Hipervnculo"/>
            <w:noProof/>
            <w:lang w:val="es-ES"/>
          </w:rPr>
          <w:t>3.2.4. Terra TV</w:t>
        </w:r>
        <w:r w:rsidR="000E1C37">
          <w:rPr>
            <w:noProof/>
            <w:webHidden/>
          </w:rPr>
          <w:tab/>
        </w:r>
        <w:r w:rsidR="000E1C37">
          <w:rPr>
            <w:noProof/>
            <w:webHidden/>
          </w:rPr>
          <w:fldChar w:fldCharType="begin"/>
        </w:r>
        <w:r w:rsidR="000E1C37">
          <w:rPr>
            <w:noProof/>
            <w:webHidden/>
          </w:rPr>
          <w:instrText xml:space="preserve"> PAGEREF _Toc277844605 \h </w:instrText>
        </w:r>
        <w:r w:rsidR="000E1C37">
          <w:rPr>
            <w:noProof/>
            <w:webHidden/>
          </w:rPr>
        </w:r>
        <w:r w:rsidR="000E1C37">
          <w:rPr>
            <w:noProof/>
            <w:webHidden/>
          </w:rPr>
          <w:fldChar w:fldCharType="separate"/>
        </w:r>
        <w:r w:rsidR="000E1C37">
          <w:rPr>
            <w:noProof/>
            <w:webHidden/>
          </w:rPr>
          <w:t>70</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06" w:history="1">
        <w:r w:rsidR="000E1C37" w:rsidRPr="00FE318C">
          <w:rPr>
            <w:rStyle w:val="Hipervnculo"/>
            <w:noProof/>
            <w:lang w:val="es-ES"/>
          </w:rPr>
          <w:t>3.2.6. 3TV</w:t>
        </w:r>
        <w:r w:rsidR="000E1C37">
          <w:rPr>
            <w:noProof/>
            <w:webHidden/>
          </w:rPr>
          <w:tab/>
        </w:r>
        <w:r w:rsidR="000E1C37">
          <w:rPr>
            <w:noProof/>
            <w:webHidden/>
          </w:rPr>
          <w:fldChar w:fldCharType="begin"/>
        </w:r>
        <w:r w:rsidR="000E1C37">
          <w:rPr>
            <w:noProof/>
            <w:webHidden/>
          </w:rPr>
          <w:instrText xml:space="preserve"> PAGEREF _Toc277844606 \h </w:instrText>
        </w:r>
        <w:r w:rsidR="000E1C37">
          <w:rPr>
            <w:noProof/>
            <w:webHidden/>
          </w:rPr>
        </w:r>
        <w:r w:rsidR="000E1C37">
          <w:rPr>
            <w:noProof/>
            <w:webHidden/>
          </w:rPr>
          <w:fldChar w:fldCharType="separate"/>
        </w:r>
        <w:r w:rsidR="000E1C37">
          <w:rPr>
            <w:noProof/>
            <w:webHidden/>
          </w:rPr>
          <w:t>72</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607" w:history="1">
        <w:r w:rsidR="000E1C37" w:rsidRPr="00FE318C">
          <w:rPr>
            <w:rStyle w:val="Hipervnculo"/>
            <w:noProof/>
            <w:lang w:val="es-ES"/>
          </w:rPr>
          <w:t>3.3. Google TV</w:t>
        </w:r>
        <w:r w:rsidR="000E1C37">
          <w:rPr>
            <w:noProof/>
            <w:webHidden/>
          </w:rPr>
          <w:tab/>
        </w:r>
        <w:r w:rsidR="000E1C37">
          <w:rPr>
            <w:noProof/>
            <w:webHidden/>
          </w:rPr>
          <w:fldChar w:fldCharType="begin"/>
        </w:r>
        <w:r w:rsidR="000E1C37">
          <w:rPr>
            <w:noProof/>
            <w:webHidden/>
          </w:rPr>
          <w:instrText xml:space="preserve"> PAGEREF _Toc277844607 \h </w:instrText>
        </w:r>
        <w:r w:rsidR="000E1C37">
          <w:rPr>
            <w:noProof/>
            <w:webHidden/>
          </w:rPr>
        </w:r>
        <w:r w:rsidR="000E1C37">
          <w:rPr>
            <w:noProof/>
            <w:webHidden/>
          </w:rPr>
          <w:fldChar w:fldCharType="separate"/>
        </w:r>
        <w:r w:rsidR="000E1C37">
          <w:rPr>
            <w:noProof/>
            <w:webHidden/>
          </w:rPr>
          <w:t>73</w:t>
        </w:r>
        <w:r w:rsidR="000E1C37">
          <w:rPr>
            <w:noProof/>
            <w:webHidden/>
          </w:rPr>
          <w:fldChar w:fldCharType="end"/>
        </w:r>
      </w:hyperlink>
    </w:p>
    <w:p w:rsidR="000E1C37" w:rsidRDefault="000B4B81">
      <w:pPr>
        <w:pStyle w:val="TDC1"/>
        <w:rPr>
          <w:rFonts w:asciiTheme="minorHAnsi" w:eastAsiaTheme="minorEastAsia" w:hAnsiTheme="minorHAnsi" w:cstheme="minorBidi"/>
          <w:b w:val="0"/>
          <w:sz w:val="22"/>
          <w:lang w:eastAsia="es-CL"/>
        </w:rPr>
      </w:pPr>
      <w:hyperlink w:anchor="_Toc277844608" w:history="1">
        <w:r w:rsidR="000E1C37" w:rsidRPr="00FE318C">
          <w:rPr>
            <w:rStyle w:val="Hipervnculo"/>
            <w:lang w:val="en-GB"/>
          </w:rPr>
          <w:t>4. Desarrollo</w:t>
        </w:r>
        <w:r w:rsidR="000E1C37">
          <w:rPr>
            <w:webHidden/>
          </w:rPr>
          <w:tab/>
        </w:r>
        <w:r w:rsidR="000E1C37">
          <w:rPr>
            <w:webHidden/>
          </w:rPr>
          <w:fldChar w:fldCharType="begin"/>
        </w:r>
        <w:r w:rsidR="000E1C37">
          <w:rPr>
            <w:webHidden/>
          </w:rPr>
          <w:instrText xml:space="preserve"> PAGEREF _Toc277844608 \h </w:instrText>
        </w:r>
        <w:r w:rsidR="000E1C37">
          <w:rPr>
            <w:webHidden/>
          </w:rPr>
        </w:r>
        <w:r w:rsidR="000E1C37">
          <w:rPr>
            <w:webHidden/>
          </w:rPr>
          <w:fldChar w:fldCharType="separate"/>
        </w:r>
        <w:r w:rsidR="000E1C37">
          <w:rPr>
            <w:webHidden/>
          </w:rPr>
          <w:t>75</w:t>
        </w:r>
        <w:r w:rsidR="000E1C37">
          <w:rPr>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609" w:history="1">
        <w:r w:rsidR="000E1C37" w:rsidRPr="00FE318C">
          <w:rPr>
            <w:rStyle w:val="Hipervnculo"/>
            <w:noProof/>
            <w:lang w:val="en-GB"/>
          </w:rPr>
          <w:t>4.2. Tecnología a Utilizar</w:t>
        </w:r>
        <w:r w:rsidR="000E1C37">
          <w:rPr>
            <w:noProof/>
            <w:webHidden/>
          </w:rPr>
          <w:tab/>
        </w:r>
        <w:r w:rsidR="000E1C37">
          <w:rPr>
            <w:noProof/>
            <w:webHidden/>
          </w:rPr>
          <w:fldChar w:fldCharType="begin"/>
        </w:r>
        <w:r w:rsidR="000E1C37">
          <w:rPr>
            <w:noProof/>
            <w:webHidden/>
          </w:rPr>
          <w:instrText xml:space="preserve"> PAGEREF _Toc277844609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10" w:history="1">
        <w:r w:rsidR="000E1C37" w:rsidRPr="00FE318C">
          <w:rPr>
            <w:rStyle w:val="Hipervnculo"/>
            <w:noProof/>
            <w:lang w:val="en-GB"/>
          </w:rPr>
          <w:t>4.2.1. Lado Servidor</w:t>
        </w:r>
        <w:r w:rsidR="000E1C37">
          <w:rPr>
            <w:noProof/>
            <w:webHidden/>
          </w:rPr>
          <w:tab/>
        </w:r>
        <w:r w:rsidR="000E1C37">
          <w:rPr>
            <w:noProof/>
            <w:webHidden/>
          </w:rPr>
          <w:fldChar w:fldCharType="begin"/>
        </w:r>
        <w:r w:rsidR="000E1C37">
          <w:rPr>
            <w:noProof/>
            <w:webHidden/>
          </w:rPr>
          <w:instrText xml:space="preserve"> PAGEREF _Toc277844610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11" w:history="1">
        <w:r w:rsidR="000E1C37" w:rsidRPr="00FE318C">
          <w:rPr>
            <w:rStyle w:val="Hipervnculo"/>
            <w:noProof/>
            <w:lang w:val="en-GB"/>
          </w:rPr>
          <w:t>4.2.1.1. PHP 5.3</w:t>
        </w:r>
        <w:r w:rsidR="000E1C37">
          <w:rPr>
            <w:noProof/>
            <w:webHidden/>
          </w:rPr>
          <w:tab/>
        </w:r>
        <w:r w:rsidR="000E1C37">
          <w:rPr>
            <w:noProof/>
            <w:webHidden/>
          </w:rPr>
          <w:fldChar w:fldCharType="begin"/>
        </w:r>
        <w:r w:rsidR="000E1C37">
          <w:rPr>
            <w:noProof/>
            <w:webHidden/>
          </w:rPr>
          <w:instrText xml:space="preserve"> PAGEREF _Toc277844611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12" w:history="1">
        <w:r w:rsidR="000E1C37" w:rsidRPr="00FE318C">
          <w:rPr>
            <w:rStyle w:val="Hipervnculo"/>
            <w:noProof/>
            <w:lang w:val="en-GB"/>
          </w:rPr>
          <w:t>4.2.1.2. MySQL 5</w:t>
        </w:r>
        <w:r w:rsidR="000E1C37">
          <w:rPr>
            <w:noProof/>
            <w:webHidden/>
          </w:rPr>
          <w:tab/>
        </w:r>
        <w:r w:rsidR="000E1C37">
          <w:rPr>
            <w:noProof/>
            <w:webHidden/>
          </w:rPr>
          <w:fldChar w:fldCharType="begin"/>
        </w:r>
        <w:r w:rsidR="000E1C37">
          <w:rPr>
            <w:noProof/>
            <w:webHidden/>
          </w:rPr>
          <w:instrText xml:space="preserve"> PAGEREF _Toc277844612 \h </w:instrText>
        </w:r>
        <w:r w:rsidR="000E1C37">
          <w:rPr>
            <w:noProof/>
            <w:webHidden/>
          </w:rPr>
        </w:r>
        <w:r w:rsidR="000E1C37">
          <w:rPr>
            <w:noProof/>
            <w:webHidden/>
          </w:rPr>
          <w:fldChar w:fldCharType="separate"/>
        </w:r>
        <w:r w:rsidR="000E1C37">
          <w:rPr>
            <w:noProof/>
            <w:webHidden/>
          </w:rPr>
          <w:t>77</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13" w:history="1">
        <w:r w:rsidR="000E1C37" w:rsidRPr="00FE318C">
          <w:rPr>
            <w:rStyle w:val="Hipervnculo"/>
            <w:noProof/>
            <w:lang w:val="en-GB"/>
          </w:rPr>
          <w:t>4.2.1.3. FFMPEG</w:t>
        </w:r>
        <w:r w:rsidR="000E1C37">
          <w:rPr>
            <w:noProof/>
            <w:webHidden/>
          </w:rPr>
          <w:tab/>
        </w:r>
        <w:r w:rsidR="000E1C37">
          <w:rPr>
            <w:noProof/>
            <w:webHidden/>
          </w:rPr>
          <w:fldChar w:fldCharType="begin"/>
        </w:r>
        <w:r w:rsidR="000E1C37">
          <w:rPr>
            <w:noProof/>
            <w:webHidden/>
          </w:rPr>
          <w:instrText xml:space="preserve"> PAGEREF _Toc277844613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14" w:history="1">
        <w:r w:rsidR="000E1C37" w:rsidRPr="00FE318C">
          <w:rPr>
            <w:rStyle w:val="Hipervnculo"/>
            <w:noProof/>
            <w:lang w:val="en-GB"/>
          </w:rPr>
          <w:t>4.2.2. Lado Cliente</w:t>
        </w:r>
        <w:r w:rsidR="000E1C37">
          <w:rPr>
            <w:noProof/>
            <w:webHidden/>
          </w:rPr>
          <w:tab/>
        </w:r>
        <w:r w:rsidR="000E1C37">
          <w:rPr>
            <w:noProof/>
            <w:webHidden/>
          </w:rPr>
          <w:fldChar w:fldCharType="begin"/>
        </w:r>
        <w:r w:rsidR="000E1C37">
          <w:rPr>
            <w:noProof/>
            <w:webHidden/>
          </w:rPr>
          <w:instrText xml:space="preserve"> PAGEREF _Toc277844614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15" w:history="1">
        <w:r w:rsidR="000E1C37" w:rsidRPr="00FE318C">
          <w:rPr>
            <w:rStyle w:val="Hipervnculo"/>
            <w:noProof/>
            <w:lang w:val="en-GB"/>
          </w:rPr>
          <w:t>4.2.2.1 JQuery</w:t>
        </w:r>
        <w:r w:rsidR="000E1C37">
          <w:rPr>
            <w:noProof/>
            <w:webHidden/>
          </w:rPr>
          <w:tab/>
        </w:r>
        <w:r w:rsidR="000E1C37">
          <w:rPr>
            <w:noProof/>
            <w:webHidden/>
          </w:rPr>
          <w:fldChar w:fldCharType="begin"/>
        </w:r>
        <w:r w:rsidR="000E1C37">
          <w:rPr>
            <w:noProof/>
            <w:webHidden/>
          </w:rPr>
          <w:instrText xml:space="preserve"> PAGEREF _Toc277844615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3"/>
        <w:tabs>
          <w:tab w:val="right" w:leader="dot" w:pos="8828"/>
        </w:tabs>
        <w:rPr>
          <w:rFonts w:asciiTheme="minorHAnsi" w:eastAsiaTheme="minorEastAsia" w:hAnsiTheme="minorHAnsi" w:cstheme="minorBidi"/>
          <w:noProof/>
          <w:sz w:val="22"/>
        </w:rPr>
      </w:pPr>
      <w:hyperlink w:anchor="_Toc277844616" w:history="1">
        <w:r w:rsidR="000E1C37" w:rsidRPr="00FE318C">
          <w:rPr>
            <w:rStyle w:val="Hipervnculo"/>
            <w:noProof/>
            <w:lang w:val="en-GB"/>
          </w:rPr>
          <w:t>4.2.2.2 JW Player</w:t>
        </w:r>
        <w:r w:rsidR="000E1C37">
          <w:rPr>
            <w:noProof/>
            <w:webHidden/>
          </w:rPr>
          <w:tab/>
        </w:r>
        <w:r w:rsidR="000E1C37">
          <w:rPr>
            <w:noProof/>
            <w:webHidden/>
          </w:rPr>
          <w:fldChar w:fldCharType="begin"/>
        </w:r>
        <w:r w:rsidR="000E1C37">
          <w:rPr>
            <w:noProof/>
            <w:webHidden/>
          </w:rPr>
          <w:instrText xml:space="preserve"> PAGEREF _Toc277844616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617" w:history="1">
        <w:r w:rsidR="000E1C37" w:rsidRPr="00FE318C">
          <w:rPr>
            <w:rStyle w:val="Hipervnculo"/>
            <w:noProof/>
            <w:lang w:val="en-GB"/>
          </w:rPr>
          <w:t>4.3. Diagrama de Datos</w:t>
        </w:r>
        <w:r w:rsidR="000E1C37">
          <w:rPr>
            <w:noProof/>
            <w:webHidden/>
          </w:rPr>
          <w:tab/>
        </w:r>
        <w:r w:rsidR="000E1C37">
          <w:rPr>
            <w:noProof/>
            <w:webHidden/>
          </w:rPr>
          <w:fldChar w:fldCharType="begin"/>
        </w:r>
        <w:r w:rsidR="000E1C37">
          <w:rPr>
            <w:noProof/>
            <w:webHidden/>
          </w:rPr>
          <w:instrText xml:space="preserve"> PAGEREF _Toc277844617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618" w:history="1">
        <w:r w:rsidR="000E1C37" w:rsidRPr="00FE318C">
          <w:rPr>
            <w:rStyle w:val="Hipervnculo"/>
            <w:noProof/>
            <w:lang w:val="en-GB"/>
          </w:rPr>
          <w:t>4.4. Diagrama de Clases</w:t>
        </w:r>
        <w:r w:rsidR="000E1C37">
          <w:rPr>
            <w:noProof/>
            <w:webHidden/>
          </w:rPr>
          <w:tab/>
        </w:r>
        <w:r w:rsidR="000E1C37">
          <w:rPr>
            <w:noProof/>
            <w:webHidden/>
          </w:rPr>
          <w:fldChar w:fldCharType="begin"/>
        </w:r>
        <w:r w:rsidR="000E1C37">
          <w:rPr>
            <w:noProof/>
            <w:webHidden/>
          </w:rPr>
          <w:instrText xml:space="preserve"> PAGEREF _Toc277844618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619" w:history="1">
        <w:r w:rsidR="000E1C37" w:rsidRPr="00FE318C">
          <w:rPr>
            <w:rStyle w:val="Hipervnculo"/>
            <w:noProof/>
            <w:lang w:val="en-GB"/>
          </w:rPr>
          <w:t>4.5. Especificaciones back office</w:t>
        </w:r>
        <w:r w:rsidR="000E1C37">
          <w:rPr>
            <w:noProof/>
            <w:webHidden/>
          </w:rPr>
          <w:tab/>
        </w:r>
        <w:r w:rsidR="000E1C37">
          <w:rPr>
            <w:noProof/>
            <w:webHidden/>
          </w:rPr>
          <w:fldChar w:fldCharType="begin"/>
        </w:r>
        <w:r w:rsidR="000E1C37">
          <w:rPr>
            <w:noProof/>
            <w:webHidden/>
          </w:rPr>
          <w:instrText xml:space="preserve"> PAGEREF _Toc277844619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2"/>
        <w:tabs>
          <w:tab w:val="right" w:leader="dot" w:pos="8828"/>
        </w:tabs>
        <w:rPr>
          <w:rFonts w:asciiTheme="minorHAnsi" w:eastAsiaTheme="minorEastAsia" w:hAnsiTheme="minorHAnsi" w:cstheme="minorBidi"/>
          <w:noProof/>
          <w:sz w:val="22"/>
          <w:lang w:eastAsia="es-CL"/>
        </w:rPr>
      </w:pPr>
      <w:hyperlink w:anchor="_Toc277844620" w:history="1">
        <w:r w:rsidR="000E1C37" w:rsidRPr="00FE318C">
          <w:rPr>
            <w:rStyle w:val="Hipervnculo"/>
            <w:noProof/>
            <w:lang w:val="en-GB"/>
          </w:rPr>
          <w:t>4.6. Especificaciones front office</w:t>
        </w:r>
        <w:r w:rsidR="000E1C37">
          <w:rPr>
            <w:noProof/>
            <w:webHidden/>
          </w:rPr>
          <w:tab/>
        </w:r>
        <w:r w:rsidR="000E1C37">
          <w:rPr>
            <w:noProof/>
            <w:webHidden/>
          </w:rPr>
          <w:fldChar w:fldCharType="begin"/>
        </w:r>
        <w:r w:rsidR="000E1C37">
          <w:rPr>
            <w:noProof/>
            <w:webHidden/>
          </w:rPr>
          <w:instrText xml:space="preserve"> PAGEREF _Toc277844620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0B4B81">
      <w:pPr>
        <w:pStyle w:val="TDC1"/>
        <w:rPr>
          <w:rFonts w:asciiTheme="minorHAnsi" w:eastAsiaTheme="minorEastAsia" w:hAnsiTheme="minorHAnsi" w:cstheme="minorBidi"/>
          <w:b w:val="0"/>
          <w:sz w:val="22"/>
          <w:lang w:eastAsia="es-CL"/>
        </w:rPr>
      </w:pPr>
      <w:hyperlink w:anchor="_Toc277844621" w:history="1">
        <w:r w:rsidR="000E1C37" w:rsidRPr="00FE318C">
          <w:rPr>
            <w:rStyle w:val="Hipervnculo"/>
            <w:lang w:val="en-GB"/>
          </w:rPr>
          <w:t xml:space="preserve">5. </w:t>
        </w:r>
        <w:r w:rsidR="000E1C37" w:rsidRPr="00FE318C">
          <w:rPr>
            <w:rStyle w:val="Hipervnculo"/>
            <w:lang w:val="en-US"/>
          </w:rPr>
          <w:t>Bibliografía</w:t>
        </w:r>
        <w:r w:rsidR="000E1C37">
          <w:rPr>
            <w:webHidden/>
          </w:rPr>
          <w:tab/>
        </w:r>
        <w:r w:rsidR="000E1C37">
          <w:rPr>
            <w:webHidden/>
          </w:rPr>
          <w:fldChar w:fldCharType="begin"/>
        </w:r>
        <w:r w:rsidR="000E1C37">
          <w:rPr>
            <w:webHidden/>
          </w:rPr>
          <w:instrText xml:space="preserve"> PAGEREF _Toc277844621 \h </w:instrText>
        </w:r>
        <w:r w:rsidR="000E1C37">
          <w:rPr>
            <w:webHidden/>
          </w:rPr>
        </w:r>
        <w:r w:rsidR="000E1C37">
          <w:rPr>
            <w:webHidden/>
          </w:rPr>
          <w:fldChar w:fldCharType="separate"/>
        </w:r>
        <w:r w:rsidR="000E1C37">
          <w:rPr>
            <w:webHidden/>
          </w:rPr>
          <w:t>79</w:t>
        </w:r>
        <w:r w:rsidR="000E1C37">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750000" w:rsidRDefault="0012213C">
      <w:pPr>
        <w:pStyle w:val="Tabladeilustraciones"/>
        <w:tabs>
          <w:tab w:val="right" w:leader="dot" w:pos="8828"/>
        </w:tabs>
        <w:rPr>
          <w:rFonts w:asciiTheme="minorHAnsi" w:eastAsiaTheme="minorEastAsia" w:hAnsiTheme="minorHAnsi" w:cstheme="minorBidi"/>
          <w:noProof/>
          <w:sz w:val="22"/>
          <w:szCs w:val="22"/>
          <w:lang w:val="es-ES" w:eastAsia="es-ES"/>
        </w:rPr>
      </w:pPr>
      <w:r>
        <w:rPr>
          <w:lang w:val="es-ES"/>
        </w:rPr>
        <w:fldChar w:fldCharType="begin"/>
      </w:r>
      <w:r w:rsidR="00E010D5">
        <w:rPr>
          <w:lang w:val="es-ES"/>
        </w:rPr>
        <w:instrText xml:space="preserve"> TOC \c "Ilustración" </w:instrText>
      </w:r>
      <w:r>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12213C">
        <w:rPr>
          <w:noProof/>
        </w:rPr>
        <w:fldChar w:fldCharType="begin"/>
      </w:r>
      <w:r>
        <w:rPr>
          <w:noProof/>
        </w:rPr>
        <w:instrText xml:space="preserve"> PAGEREF _Toc277260309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12213C">
        <w:rPr>
          <w:noProof/>
        </w:rPr>
        <w:fldChar w:fldCharType="begin"/>
      </w:r>
      <w:r>
        <w:rPr>
          <w:noProof/>
        </w:rPr>
        <w:instrText xml:space="preserve"> PAGEREF _Toc277260310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12213C">
        <w:rPr>
          <w:noProof/>
        </w:rPr>
        <w:fldChar w:fldCharType="begin"/>
      </w:r>
      <w:r>
        <w:rPr>
          <w:noProof/>
        </w:rPr>
        <w:instrText xml:space="preserve"> PAGEREF _Toc277260311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12213C">
        <w:rPr>
          <w:noProof/>
        </w:rPr>
        <w:fldChar w:fldCharType="begin"/>
      </w:r>
      <w:r>
        <w:rPr>
          <w:noProof/>
        </w:rPr>
        <w:instrText xml:space="preserve"> PAGEREF _Toc277260312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12213C">
        <w:rPr>
          <w:noProof/>
        </w:rPr>
        <w:fldChar w:fldCharType="begin"/>
      </w:r>
      <w:r>
        <w:rPr>
          <w:noProof/>
        </w:rPr>
        <w:instrText xml:space="preserve"> PAGEREF _Toc277260313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12213C">
        <w:rPr>
          <w:noProof/>
        </w:rPr>
        <w:fldChar w:fldCharType="begin"/>
      </w:r>
      <w:r>
        <w:rPr>
          <w:noProof/>
        </w:rPr>
        <w:instrText xml:space="preserve"> PAGEREF _Toc277260314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12213C">
        <w:rPr>
          <w:noProof/>
        </w:rPr>
        <w:fldChar w:fldCharType="begin"/>
      </w:r>
      <w:r>
        <w:rPr>
          <w:noProof/>
        </w:rPr>
        <w:instrText xml:space="preserve"> PAGEREF _Toc277260315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12213C">
        <w:rPr>
          <w:noProof/>
        </w:rPr>
        <w:fldChar w:fldCharType="begin"/>
      </w:r>
      <w:r>
        <w:rPr>
          <w:noProof/>
        </w:rPr>
        <w:instrText xml:space="preserve"> PAGEREF _Toc277260316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12213C">
        <w:rPr>
          <w:noProof/>
        </w:rPr>
        <w:fldChar w:fldCharType="begin"/>
      </w:r>
      <w:r>
        <w:rPr>
          <w:noProof/>
        </w:rPr>
        <w:instrText xml:space="preserve"> PAGEREF _Toc277260317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12213C">
        <w:rPr>
          <w:noProof/>
        </w:rPr>
        <w:fldChar w:fldCharType="begin"/>
      </w:r>
      <w:r>
        <w:rPr>
          <w:noProof/>
        </w:rPr>
        <w:instrText xml:space="preserve"> PAGEREF _Toc277260318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12213C">
        <w:rPr>
          <w:noProof/>
        </w:rPr>
        <w:fldChar w:fldCharType="begin"/>
      </w:r>
      <w:r>
        <w:rPr>
          <w:noProof/>
        </w:rPr>
        <w:instrText xml:space="preserve"> PAGEREF _Toc277260319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12213C">
        <w:rPr>
          <w:noProof/>
        </w:rPr>
        <w:fldChar w:fldCharType="begin"/>
      </w:r>
      <w:r>
        <w:rPr>
          <w:noProof/>
        </w:rPr>
        <w:instrText xml:space="preserve"> PAGEREF _Toc277260320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12213C">
        <w:rPr>
          <w:noProof/>
        </w:rPr>
        <w:fldChar w:fldCharType="begin"/>
      </w:r>
      <w:r>
        <w:rPr>
          <w:noProof/>
        </w:rPr>
        <w:instrText xml:space="preserve"> PAGEREF _Toc277260321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12213C">
        <w:rPr>
          <w:noProof/>
        </w:rPr>
        <w:fldChar w:fldCharType="begin"/>
      </w:r>
      <w:r>
        <w:rPr>
          <w:noProof/>
        </w:rPr>
        <w:instrText xml:space="preserve"> PAGEREF _Toc277260322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12213C">
        <w:rPr>
          <w:noProof/>
        </w:rPr>
        <w:fldChar w:fldCharType="begin"/>
      </w:r>
      <w:r>
        <w:rPr>
          <w:noProof/>
        </w:rPr>
        <w:instrText xml:space="preserve"> PAGEREF _Toc277260323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12213C">
        <w:rPr>
          <w:noProof/>
        </w:rPr>
        <w:fldChar w:fldCharType="begin"/>
      </w:r>
      <w:r>
        <w:rPr>
          <w:noProof/>
        </w:rPr>
        <w:instrText xml:space="preserve"> PAGEREF _Toc277260324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12213C">
        <w:rPr>
          <w:noProof/>
        </w:rPr>
        <w:fldChar w:fldCharType="begin"/>
      </w:r>
      <w:r>
        <w:rPr>
          <w:noProof/>
        </w:rPr>
        <w:instrText xml:space="preserve"> PAGEREF _Toc277260325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12213C">
        <w:rPr>
          <w:noProof/>
        </w:rPr>
        <w:fldChar w:fldCharType="begin"/>
      </w:r>
      <w:r>
        <w:rPr>
          <w:noProof/>
        </w:rPr>
        <w:instrText xml:space="preserve"> PAGEREF _Toc277260326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12213C">
        <w:rPr>
          <w:noProof/>
        </w:rPr>
        <w:fldChar w:fldCharType="begin"/>
      </w:r>
      <w:r>
        <w:rPr>
          <w:noProof/>
        </w:rPr>
        <w:instrText xml:space="preserve"> PAGEREF _Toc277260327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12213C">
        <w:rPr>
          <w:noProof/>
        </w:rPr>
        <w:fldChar w:fldCharType="begin"/>
      </w:r>
      <w:r>
        <w:rPr>
          <w:noProof/>
        </w:rPr>
        <w:instrText xml:space="preserve"> PAGEREF _Toc277260328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lastRenderedPageBreak/>
        <w:t>Ilustración 22 - Emol TV</w:t>
      </w:r>
      <w:r>
        <w:rPr>
          <w:noProof/>
        </w:rPr>
        <w:tab/>
      </w:r>
      <w:r w:rsidR="0012213C">
        <w:rPr>
          <w:noProof/>
        </w:rPr>
        <w:fldChar w:fldCharType="begin"/>
      </w:r>
      <w:r>
        <w:rPr>
          <w:noProof/>
        </w:rPr>
        <w:instrText xml:space="preserve"> PAGEREF _Toc277260329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12213C">
        <w:rPr>
          <w:noProof/>
        </w:rPr>
        <w:fldChar w:fldCharType="begin"/>
      </w:r>
      <w:r>
        <w:rPr>
          <w:noProof/>
        </w:rPr>
        <w:instrText xml:space="preserve"> PAGEREF _Toc277260330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12213C">
        <w:rPr>
          <w:noProof/>
        </w:rPr>
        <w:fldChar w:fldCharType="begin"/>
      </w:r>
      <w:r>
        <w:rPr>
          <w:noProof/>
        </w:rPr>
        <w:instrText xml:space="preserve"> PAGEREF _Toc277260331 \h </w:instrText>
      </w:r>
      <w:r w:rsidR="0012213C">
        <w:rPr>
          <w:noProof/>
        </w:rPr>
      </w:r>
      <w:r w:rsidR="0012213C">
        <w:rPr>
          <w:noProof/>
        </w:rPr>
        <w:fldChar w:fldCharType="separate"/>
      </w:r>
      <w:r w:rsidR="00B24502">
        <w:rPr>
          <w:noProof/>
        </w:rPr>
        <w:t>1</w:t>
      </w:r>
      <w:r w:rsidR="0012213C">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0" w:name="_Toc277844554"/>
      <w:r w:rsidR="007C0EE8" w:rsidRPr="001D2C1D">
        <w:lastRenderedPageBreak/>
        <w:t>Capítulo 1</w:t>
      </w:r>
      <w:r w:rsidR="003A19EE">
        <w:t>.</w:t>
      </w:r>
      <w:r w:rsidR="007C0EE8" w:rsidRPr="001D2C1D">
        <w:t xml:space="preserve"> Introducción</w:t>
      </w:r>
      <w:bookmarkEnd w:id="0"/>
    </w:p>
    <w:p w:rsidR="009A106D" w:rsidRDefault="002D7A96" w:rsidP="00460025">
      <w:pPr>
        <w:pStyle w:val="Subttulo"/>
        <w:outlineLvl w:val="1"/>
      </w:pPr>
      <w:bookmarkStart w:id="1" w:name="_Toc277844555"/>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7260308"/>
      <w:r>
        <w:t xml:space="preserve">Ilustración </w:t>
      </w:r>
      <w:r w:rsidR="0012213C">
        <w:fldChar w:fldCharType="begin"/>
      </w:r>
      <w:r>
        <w:instrText xml:space="preserve"> SEQ Ilustración \* ARABIC </w:instrText>
      </w:r>
      <w:r w:rsidR="0012213C">
        <w:fldChar w:fldCharType="separate"/>
      </w:r>
      <w:r w:rsidR="000E1C37">
        <w:rPr>
          <w:noProof/>
        </w:rPr>
        <w:t>1</w:t>
      </w:r>
      <w:r w:rsidR="0012213C">
        <w:fldChar w:fldCharType="end"/>
      </w:r>
      <w:r>
        <w:t xml:space="preserve"> - Componentes que intervienen en acceso multimedia web</w:t>
      </w:r>
      <w:bookmarkEnd w:id="2"/>
    </w:p>
    <w:p w:rsidR="009A106D" w:rsidRPr="00460025" w:rsidRDefault="000B4B81" w:rsidP="00460025">
      <w:pPr>
        <w:pStyle w:val="Ttulo7"/>
        <w:rPr>
          <w:lang w:val="es-CL"/>
        </w:rPr>
      </w:pPr>
      <w:hyperlink r:id="rId14"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7844556"/>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0B4B81">
      <w:pPr>
        <w:pStyle w:val="Sinespaciado"/>
        <w:jc w:val="center"/>
      </w:pPr>
      <w:hyperlink r:id="rId16"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7844557"/>
      <w:r>
        <w:rPr>
          <w:kern w:val="1"/>
        </w:rPr>
        <w:lastRenderedPageBreak/>
        <w:t>1.2. Objetivos</w:t>
      </w:r>
      <w:bookmarkEnd w:id="4"/>
    </w:p>
    <w:p w:rsidR="009A106D" w:rsidRPr="00460025" w:rsidRDefault="00C8251B" w:rsidP="00460025">
      <w:pPr>
        <w:pStyle w:val="Subttulo"/>
        <w:outlineLvl w:val="2"/>
        <w:rPr>
          <w:b w:val="0"/>
          <w:kern w:val="1"/>
          <w:u w:val="single"/>
        </w:rPr>
      </w:pPr>
      <w:bookmarkStart w:id="5" w:name="_Toc277844558"/>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7844559"/>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7844560"/>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7844561"/>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7844562"/>
            <w:r w:rsidRPr="00460025">
              <w:lastRenderedPageBreak/>
              <w:t>Capítulo 2. Marco Teórico</w:t>
            </w:r>
            <w:bookmarkEnd w:id="9"/>
          </w:p>
        </w:tc>
      </w:tr>
    </w:tbl>
    <w:p w:rsidR="009A106D" w:rsidRDefault="007C0EE8" w:rsidP="00460025">
      <w:pPr>
        <w:pStyle w:val="Subttulo"/>
        <w:outlineLvl w:val="1"/>
      </w:pPr>
      <w:bookmarkStart w:id="10" w:name="_Toc266039162"/>
      <w:bookmarkStart w:id="11" w:name="_Toc277844563"/>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7260309"/>
      <w:r>
        <w:t xml:space="preserve">Ilustración </w:t>
      </w:r>
      <w:r w:rsidR="0012213C">
        <w:fldChar w:fldCharType="begin"/>
      </w:r>
      <w:r>
        <w:instrText xml:space="preserve"> SEQ Ilustración \* ARABIC </w:instrText>
      </w:r>
      <w:r w:rsidR="0012213C">
        <w:fldChar w:fldCharType="separate"/>
      </w:r>
      <w:r w:rsidR="000E1C37">
        <w:rPr>
          <w:noProof/>
        </w:rPr>
        <w:t>2</w:t>
      </w:r>
      <w:r w:rsidR="0012213C">
        <w:fldChar w:fldCharType="end"/>
      </w:r>
      <w:r>
        <w:t xml:space="preserve"> - </w:t>
      </w:r>
      <w:r w:rsidRPr="00464E84">
        <w:t>Adaptación de cont</w:t>
      </w:r>
      <w:r>
        <w:t>enidos para un acceso universal</w:t>
      </w:r>
      <w:bookmarkEnd w:id="13"/>
      <w:bookmarkEnd w:id="14"/>
    </w:p>
    <w:p w:rsidR="009A106D" w:rsidRPr="00460025" w:rsidRDefault="000B4B81" w:rsidP="00460025">
      <w:pPr>
        <w:pStyle w:val="Ttulo7"/>
        <w:rPr>
          <w:lang w:val="es-CL"/>
        </w:rPr>
      </w:pPr>
      <w:hyperlink r:id="rId18"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7844564"/>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7844565"/>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7260310"/>
      <w:r>
        <w:t xml:space="preserve">Ilustración </w:t>
      </w:r>
      <w:r w:rsidR="0012213C">
        <w:fldChar w:fldCharType="begin"/>
      </w:r>
      <w:r>
        <w:instrText xml:space="preserve"> SEQ Ilustración \* ARABIC </w:instrText>
      </w:r>
      <w:r w:rsidR="0012213C">
        <w:fldChar w:fldCharType="separate"/>
      </w:r>
      <w:r w:rsidR="000E1C37">
        <w:rPr>
          <w:noProof/>
        </w:rPr>
        <w:t>3</w:t>
      </w:r>
      <w:r w:rsidR="0012213C">
        <w:fldChar w:fldCharType="end"/>
      </w:r>
      <w:r>
        <w:t xml:space="preserve"> - </w:t>
      </w:r>
      <w:r w:rsidRPr="001D0396">
        <w:t>Esquema SOAP seg</w:t>
      </w:r>
      <w:r w:rsidR="00F8658A">
        <w:t>ú</w:t>
      </w:r>
      <w:r w:rsidRPr="001D0396">
        <w:t>n la W3C</w:t>
      </w:r>
      <w:bookmarkEnd w:id="19"/>
      <w:bookmarkEnd w:id="20"/>
    </w:p>
    <w:p w:rsidR="009A106D" w:rsidRPr="00460025" w:rsidRDefault="000B4B81" w:rsidP="00460025">
      <w:pPr>
        <w:pStyle w:val="Ttulo7"/>
        <w:rPr>
          <w:rStyle w:val="nfasis"/>
          <w:b/>
          <w:bCs/>
          <w:i w:val="0"/>
          <w:lang w:val="es-CL"/>
        </w:rPr>
      </w:pPr>
      <w:hyperlink r:id="rId20"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7844566"/>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7844567"/>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7260311"/>
      <w:r>
        <w:t xml:space="preserve">Ilustración </w:t>
      </w:r>
      <w:r w:rsidR="0012213C">
        <w:fldChar w:fldCharType="begin"/>
      </w:r>
      <w:r>
        <w:instrText xml:space="preserve"> SEQ Ilustración \* ARABIC </w:instrText>
      </w:r>
      <w:r w:rsidR="0012213C">
        <w:fldChar w:fldCharType="separate"/>
      </w:r>
      <w:r w:rsidR="000E1C37">
        <w:rPr>
          <w:noProof/>
        </w:rPr>
        <w:t>4</w:t>
      </w:r>
      <w:r w:rsidR="0012213C">
        <w:fldChar w:fldCharType="end"/>
      </w:r>
      <w:r>
        <w:t xml:space="preserve"> - </w:t>
      </w:r>
      <w:r w:rsidRPr="008D05B2">
        <w:t>Esquema del funcionamiento de RSS</w:t>
      </w:r>
      <w:bookmarkEnd w:id="23"/>
    </w:p>
    <w:p w:rsidR="000262D2" w:rsidRDefault="000B4B81"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7844568"/>
      <w:r w:rsidR="00AC2D2B">
        <w:lastRenderedPageBreak/>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7260312"/>
      <w:r>
        <w:t xml:space="preserve">Ilustración </w:t>
      </w:r>
      <w:r w:rsidR="0012213C">
        <w:fldChar w:fldCharType="begin"/>
      </w:r>
      <w:r>
        <w:instrText xml:space="preserve"> SEQ Ilustración \* ARABIC </w:instrText>
      </w:r>
      <w:r w:rsidR="0012213C">
        <w:fldChar w:fldCharType="separate"/>
      </w:r>
      <w:r w:rsidR="000E1C37">
        <w:rPr>
          <w:noProof/>
        </w:rPr>
        <w:t>5</w:t>
      </w:r>
      <w:r w:rsidR="0012213C">
        <w:fldChar w:fldCharType="end"/>
      </w:r>
      <w:r>
        <w:t xml:space="preserve"> - </w:t>
      </w:r>
      <w:r w:rsidRPr="00E46373">
        <w:t>Esquema de XML Orientado a MVC</w:t>
      </w:r>
      <w:bookmarkEnd w:id="25"/>
      <w:bookmarkEnd w:id="26"/>
    </w:p>
    <w:p w:rsidR="00AC2D2B" w:rsidRDefault="000B4B81" w:rsidP="00AC2D2B">
      <w:pPr>
        <w:pStyle w:val="Epgrafe"/>
        <w:jc w:val="center"/>
        <w:rPr>
          <w:noProof/>
          <w:lang w:val="es-ES"/>
        </w:rPr>
      </w:pPr>
      <w:hyperlink r:id="rId24"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7844569"/>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7844570"/>
      <w:r w:rsidR="00D23AE3">
        <w:rPr>
          <w:lang w:val="es-ES"/>
        </w:rPr>
        <w:lastRenderedPageBreak/>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7844571"/>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7844572"/>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7844573"/>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7260313"/>
      <w:r>
        <w:t xml:space="preserve">Ilustración </w:t>
      </w:r>
      <w:r w:rsidR="0012213C">
        <w:fldChar w:fldCharType="begin"/>
      </w:r>
      <w:r>
        <w:instrText xml:space="preserve"> SEQ Ilustración \* ARABIC </w:instrText>
      </w:r>
      <w:r w:rsidR="0012213C">
        <w:fldChar w:fldCharType="separate"/>
      </w:r>
      <w:r w:rsidR="000E1C37">
        <w:rPr>
          <w:noProof/>
        </w:rPr>
        <w:t>6</w:t>
      </w:r>
      <w:r w:rsidR="0012213C">
        <w:fldChar w:fldCharType="end"/>
      </w:r>
      <w:r>
        <w:t xml:space="preserve"> - </w:t>
      </w:r>
      <w:r w:rsidRPr="00620C24">
        <w:t>Modelo típico de un servicio streaming</w:t>
      </w:r>
      <w:bookmarkEnd w:id="35"/>
    </w:p>
    <w:p w:rsidR="00BA71DB" w:rsidRPr="008551A5" w:rsidRDefault="000B4B81" w:rsidP="00BA71DB">
      <w:pPr>
        <w:pStyle w:val="Epgrafe"/>
        <w:jc w:val="center"/>
        <w:rPr>
          <w:noProof/>
          <w:sz w:val="24"/>
        </w:rPr>
      </w:pPr>
      <w:hyperlink r:id="rId26"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7844574"/>
      <w:r w:rsidR="00D23AE3">
        <w:lastRenderedPageBreak/>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7844575"/>
      <w:r>
        <w:rPr>
          <w:lang w:val="es-ES"/>
        </w:rPr>
        <w:lastRenderedPageBreak/>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7844576"/>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7844577"/>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7844578"/>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7844579"/>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7844580"/>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7260314"/>
      <w:r>
        <w:t xml:space="preserve">Ilustración </w:t>
      </w:r>
      <w:r w:rsidR="0012213C">
        <w:fldChar w:fldCharType="begin"/>
      </w:r>
      <w:r>
        <w:instrText xml:space="preserve"> SEQ Ilustración \* ARABIC </w:instrText>
      </w:r>
      <w:r w:rsidR="0012213C">
        <w:fldChar w:fldCharType="separate"/>
      </w:r>
      <w:r w:rsidR="000E1C37">
        <w:rPr>
          <w:noProof/>
        </w:rPr>
        <w:t>7</w:t>
      </w:r>
      <w:r w:rsidR="0012213C">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7844581"/>
      <w:r w:rsidR="003B2254">
        <w:rPr>
          <w:lang w:val="es-ES"/>
        </w:rPr>
        <w:lastRenderedPageBreak/>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7260315"/>
      <w:r>
        <w:t xml:space="preserve">Ilustración </w:t>
      </w:r>
      <w:r w:rsidR="0012213C">
        <w:fldChar w:fldCharType="begin"/>
      </w:r>
      <w:r>
        <w:instrText xml:space="preserve"> SEQ Ilustración \* ARABIC </w:instrText>
      </w:r>
      <w:r w:rsidR="0012213C">
        <w:fldChar w:fldCharType="separate"/>
      </w:r>
      <w:r w:rsidR="000E1C37">
        <w:rPr>
          <w:noProof/>
        </w:rPr>
        <w:t>8</w:t>
      </w:r>
      <w:r w:rsidR="0012213C">
        <w:fldChar w:fldCharType="end"/>
      </w:r>
      <w:r>
        <w:t xml:space="preserve"> - Real Player 11</w:t>
      </w:r>
      <w:bookmarkEnd w:id="47"/>
      <w:bookmarkEnd w:id="48"/>
    </w:p>
    <w:p w:rsidR="00B23E60" w:rsidRDefault="000B4B81" w:rsidP="00B23E60">
      <w:pPr>
        <w:pStyle w:val="Epgrafe"/>
        <w:jc w:val="center"/>
      </w:pPr>
      <w:hyperlink r:id="rId32"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7844582"/>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7260316"/>
      <w:r>
        <w:t xml:space="preserve">Ilustración </w:t>
      </w:r>
      <w:r w:rsidR="0012213C">
        <w:fldChar w:fldCharType="begin"/>
      </w:r>
      <w:r>
        <w:instrText xml:space="preserve"> SEQ Ilustración \* ARABIC </w:instrText>
      </w:r>
      <w:r w:rsidR="0012213C">
        <w:fldChar w:fldCharType="separate"/>
      </w:r>
      <w:r w:rsidR="000E1C37">
        <w:rPr>
          <w:noProof/>
        </w:rPr>
        <w:t>9</w:t>
      </w:r>
      <w:r w:rsidR="0012213C">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7844583"/>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7260317"/>
      <w:r>
        <w:t xml:space="preserve">Ilustración </w:t>
      </w:r>
      <w:r w:rsidR="0012213C">
        <w:fldChar w:fldCharType="begin"/>
      </w:r>
      <w:r>
        <w:instrText xml:space="preserve"> SEQ Ilustración \* ARABIC </w:instrText>
      </w:r>
      <w:r w:rsidR="0012213C">
        <w:fldChar w:fldCharType="separate"/>
      </w:r>
      <w:r w:rsidR="000E1C37">
        <w:rPr>
          <w:noProof/>
        </w:rPr>
        <w:t>10</w:t>
      </w:r>
      <w:r w:rsidR="0012213C">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7844584"/>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7260318"/>
      <w:r>
        <w:t xml:space="preserve">Ilustración </w:t>
      </w:r>
      <w:r w:rsidR="0012213C">
        <w:fldChar w:fldCharType="begin"/>
      </w:r>
      <w:r>
        <w:instrText xml:space="preserve"> SEQ Ilustración \* ARABIC </w:instrText>
      </w:r>
      <w:r w:rsidR="0012213C">
        <w:fldChar w:fldCharType="separate"/>
      </w:r>
      <w:r w:rsidR="000E1C37">
        <w:rPr>
          <w:noProof/>
        </w:rPr>
        <w:t>11</w:t>
      </w:r>
      <w:r w:rsidR="0012213C">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6" w:history="1">
        <w:r w:rsidRPr="007C0EE8">
          <w:rPr>
            <w:rStyle w:val="Hipervnculo"/>
          </w:rPr>
          <w:t>http://www.longtailvideo.com</w:t>
        </w:r>
        <w:bookmarkEnd w:id="59"/>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7844585"/>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7844586"/>
      <w:r w:rsidR="003D5D52">
        <w:lastRenderedPageBreak/>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7844587"/>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7260319"/>
      <w:r>
        <w:t xml:space="preserve">Ilustración </w:t>
      </w:r>
      <w:r w:rsidR="0012213C">
        <w:fldChar w:fldCharType="begin"/>
      </w:r>
      <w:r>
        <w:instrText xml:space="preserve"> SEQ Ilustración \* ARABIC </w:instrText>
      </w:r>
      <w:r w:rsidR="0012213C">
        <w:fldChar w:fldCharType="separate"/>
      </w:r>
      <w:r w:rsidR="000E1C37">
        <w:rPr>
          <w:noProof/>
        </w:rPr>
        <w:t>12</w:t>
      </w:r>
      <w:r w:rsidR="0012213C">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7844588"/>
      <w:r w:rsidR="00155E35">
        <w:lastRenderedPageBreak/>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7260320"/>
      <w:r>
        <w:t xml:space="preserve">Ilustración </w:t>
      </w:r>
      <w:r w:rsidR="0012213C">
        <w:fldChar w:fldCharType="begin"/>
      </w:r>
      <w:r>
        <w:instrText xml:space="preserve"> SEQ Ilustración \* ARABIC </w:instrText>
      </w:r>
      <w:r w:rsidR="0012213C">
        <w:fldChar w:fldCharType="separate"/>
      </w:r>
      <w:r w:rsidR="000E1C37">
        <w:rPr>
          <w:noProof/>
        </w:rPr>
        <w:t>13</w:t>
      </w:r>
      <w:r w:rsidR="0012213C">
        <w:fldChar w:fldCharType="end"/>
      </w:r>
      <w:r>
        <w:t xml:space="preserve"> - Infraestructura de redes IPTV</w:t>
      </w:r>
      <w:bookmarkEnd w:id="68"/>
      <w:bookmarkEnd w:id="69"/>
    </w:p>
    <w:p w:rsidR="006859D3" w:rsidRPr="00460025" w:rsidRDefault="000B4B81" w:rsidP="006859D3">
      <w:pPr>
        <w:pStyle w:val="Ttulo7"/>
        <w:rPr>
          <w:lang w:val="es-ES"/>
        </w:rPr>
      </w:pPr>
      <w:hyperlink r:id="rId41"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7844589"/>
      <w:r w:rsidR="007F68C8">
        <w:lastRenderedPageBreak/>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7844590"/>
      <w:r w:rsidRPr="00531853">
        <w:lastRenderedPageBreak/>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7844591"/>
      <w:r>
        <w:lastRenderedPageBreak/>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 xml:space="preserve">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w:t>
      </w:r>
      <w:r w:rsidRPr="000B4B81">
        <w:lastRenderedPageBreak/>
        <w:t>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7844592"/>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lastRenderedPageBreak/>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lastRenderedPageBreak/>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lastRenderedPageBreak/>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7844593"/>
      <w:r>
        <w:lastRenderedPageBreak/>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7844594"/>
      <w:r>
        <w:lastRenderedPageBreak/>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7844595"/>
      <w:r>
        <w:lastRenderedPageBreak/>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7260321"/>
      <w:r>
        <w:t xml:space="preserve">Ilustración </w:t>
      </w:r>
      <w:r w:rsidR="0012213C">
        <w:fldChar w:fldCharType="begin"/>
      </w:r>
      <w:r w:rsidR="000051F5">
        <w:instrText xml:space="preserve"> SEQ Ilustración \* ARABIC </w:instrText>
      </w:r>
      <w:r w:rsidR="0012213C">
        <w:fldChar w:fldCharType="separate"/>
      </w:r>
      <w:r w:rsidR="000E1C37">
        <w:rPr>
          <w:noProof/>
        </w:rPr>
        <w:t>14</w:t>
      </w:r>
      <w:r w:rsidR="0012213C">
        <w:rPr>
          <w:noProof/>
        </w:rPr>
        <w:fldChar w:fldCharType="end"/>
      </w:r>
      <w:r>
        <w:t xml:space="preserve"> - Visión general Zend Framework</w:t>
      </w:r>
      <w:bookmarkEnd w:id="78"/>
    </w:p>
    <w:p w:rsidR="003607CB" w:rsidRDefault="000B4B81" w:rsidP="003607CB">
      <w:pPr>
        <w:pStyle w:val="Epgrafe"/>
        <w:jc w:val="center"/>
        <w:rPr>
          <w:lang w:val="pt-BR"/>
        </w:rPr>
      </w:pPr>
      <w:hyperlink r:id="rId43"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7844596"/>
      <w:r w:rsidRPr="00460025">
        <w:rPr>
          <w:lang w:val="pt-BR"/>
        </w:rPr>
        <w:lastRenderedPageBreak/>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7260322"/>
      <w:r>
        <w:t xml:space="preserve">Ilustración </w:t>
      </w:r>
      <w:r w:rsidR="0012213C">
        <w:fldChar w:fldCharType="begin"/>
      </w:r>
      <w:r w:rsidR="000051F5">
        <w:instrText xml:space="preserve"> SEQ Ilustración \* ARABIC </w:instrText>
      </w:r>
      <w:r w:rsidR="0012213C">
        <w:fldChar w:fldCharType="separate"/>
      </w:r>
      <w:r w:rsidR="000E1C37">
        <w:rPr>
          <w:noProof/>
        </w:rPr>
        <w:t>15</w:t>
      </w:r>
      <w:r w:rsidR="0012213C">
        <w:rPr>
          <w:noProof/>
        </w:rPr>
        <w:fldChar w:fldCharType="end"/>
      </w:r>
      <w:r>
        <w:t xml:space="preserve"> - Esquema de Widgets GWT</w:t>
      </w:r>
      <w:bookmarkEnd w:id="80"/>
    </w:p>
    <w:p w:rsidR="003607CB" w:rsidRPr="00BE13A4" w:rsidRDefault="000B4B81" w:rsidP="003607CB">
      <w:pPr>
        <w:pStyle w:val="Ttulo7"/>
        <w:rPr>
          <w:lang w:val="es-ES"/>
        </w:rPr>
      </w:pPr>
      <w:hyperlink r:id="rId45"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7844597"/>
      <w:r w:rsidRPr="007E48E2">
        <w:lastRenderedPageBreak/>
        <w:t>Capítulo 3: Estado del Arte</w:t>
      </w:r>
      <w:bookmarkEnd w:id="81"/>
    </w:p>
    <w:p w:rsidR="009A106D" w:rsidRDefault="007C0EE8" w:rsidP="00460025">
      <w:pPr>
        <w:pStyle w:val="Subttulo"/>
        <w:outlineLvl w:val="1"/>
      </w:pPr>
      <w:bookmarkStart w:id="82" w:name="_Toc266039185"/>
      <w:bookmarkStart w:id="83" w:name="_Toc277844598"/>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7844599"/>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7260323"/>
      <w:r>
        <w:t xml:space="preserve">Ilustración </w:t>
      </w:r>
      <w:r w:rsidR="0012213C">
        <w:fldChar w:fldCharType="begin"/>
      </w:r>
      <w:r>
        <w:instrText xml:space="preserve"> SEQ Ilustración \* ARABIC </w:instrText>
      </w:r>
      <w:r w:rsidR="0012213C">
        <w:fldChar w:fldCharType="separate"/>
      </w:r>
      <w:r w:rsidR="000E1C37">
        <w:rPr>
          <w:noProof/>
        </w:rPr>
        <w:t>16</w:t>
      </w:r>
      <w:r w:rsidR="0012213C">
        <w:fldChar w:fldCharType="end"/>
      </w:r>
      <w:r>
        <w:t xml:space="preserve"> - Web PHPMotion</w:t>
      </w:r>
      <w:bookmarkEnd w:id="85"/>
      <w:bookmarkEnd w:id="86"/>
    </w:p>
    <w:bookmarkStart w:id="87"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7844600"/>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7260324"/>
      <w:r>
        <w:t xml:space="preserve">Ilustración </w:t>
      </w:r>
      <w:r w:rsidR="0012213C">
        <w:fldChar w:fldCharType="begin"/>
      </w:r>
      <w:r>
        <w:instrText xml:space="preserve"> SEQ Ilustración \* ARABIC </w:instrText>
      </w:r>
      <w:r w:rsidR="0012213C">
        <w:fldChar w:fldCharType="separate"/>
      </w:r>
      <w:r w:rsidR="000E1C37">
        <w:rPr>
          <w:noProof/>
        </w:rPr>
        <w:t>17</w:t>
      </w:r>
      <w:r w:rsidR="0012213C">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8"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7844601"/>
      <w:r w:rsidRPr="007E48E2">
        <w:lastRenderedPageBreak/>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7844602"/>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9" w:tooltip="PayPal" w:history="1">
        <w:r w:rsidRPr="00113170">
          <w:t>PayPal</w:t>
        </w:r>
      </w:hyperlink>
      <w:r w:rsidRPr="00113170">
        <w:t xml:space="preserve"> en febrero de 2005. En noviembre de 2006 lo adquirió Google y ahora opera como una de sus </w:t>
      </w:r>
      <w:hyperlink r:id="rId50" w:tooltip="Filial" w:history="1">
        <w:r w:rsidRPr="00113170">
          <w:t>filiales</w:t>
        </w:r>
      </w:hyperlink>
      <w:r w:rsidRPr="00113170">
        <w:t xml:space="preserve">. YouTube usa un reproductor en línea basado en </w:t>
      </w:r>
      <w:hyperlink r:id="rId51"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2" w:tooltip="Programa de televisión" w:history="1">
        <w:r w:rsidRPr="00113170">
          <w:t>programas de televisión</w:t>
        </w:r>
      </w:hyperlink>
      <w:r w:rsidRPr="00113170">
        <w:t xml:space="preserve">, </w:t>
      </w:r>
      <w:hyperlink r:id="rId53" w:tooltip="Vídeo musical" w:history="1">
        <w:r w:rsidR="00810D0C">
          <w:t xml:space="preserve">videos </w:t>
        </w:r>
        <w:r w:rsidRPr="00113170">
          <w:t>musicales</w:t>
        </w:r>
      </w:hyperlink>
      <w:r w:rsidRPr="00113170">
        <w:t xml:space="preserve">, así como contenidos amateur como </w:t>
      </w:r>
      <w:hyperlink r:id="rId54"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5" w:tooltip="Blogs" w:history="1">
        <w:r w:rsidRPr="00113170">
          <w:t>blogs</w:t>
        </w:r>
      </w:hyperlink>
      <w:r w:rsidRPr="00113170">
        <w:t xml:space="preserve"> y sitios electrónicos personales usando </w:t>
      </w:r>
      <w:hyperlink r:id="rId56" w:tooltip="Interfaz de programación de aplicaciones" w:history="1">
        <w:r w:rsidRPr="00113170">
          <w:t>API</w:t>
        </w:r>
      </w:hyperlink>
      <w:r w:rsidRPr="00113170">
        <w:t xml:space="preserve"> o incrustando cierto código </w:t>
      </w:r>
      <w:hyperlink r:id="rId57"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7260325"/>
      <w:r>
        <w:t xml:space="preserve">Ilustración </w:t>
      </w:r>
      <w:r w:rsidR="0012213C">
        <w:fldChar w:fldCharType="begin"/>
      </w:r>
      <w:r>
        <w:instrText xml:space="preserve"> SEQ Ilustración \* ARABIC </w:instrText>
      </w:r>
      <w:r w:rsidR="0012213C">
        <w:fldChar w:fldCharType="separate"/>
      </w:r>
      <w:r w:rsidR="000E1C37">
        <w:rPr>
          <w:noProof/>
        </w:rPr>
        <w:t>18</w:t>
      </w:r>
      <w:r w:rsidR="0012213C">
        <w:fldChar w:fldCharType="end"/>
      </w:r>
      <w:r>
        <w:t xml:space="preserve"> - </w:t>
      </w:r>
      <w:r w:rsidRPr="001D6F6B">
        <w:t>Youtube</w:t>
      </w:r>
      <w:bookmarkEnd w:id="96"/>
      <w:bookmarkEnd w:id="97"/>
    </w:p>
    <w:bookmarkStart w:id="98"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7844603"/>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7260326"/>
      <w:r>
        <w:t xml:space="preserve">Ilustración </w:t>
      </w:r>
      <w:r w:rsidR="0012213C">
        <w:fldChar w:fldCharType="begin"/>
      </w:r>
      <w:r>
        <w:instrText xml:space="preserve"> SEQ Ilustración \* ARABIC </w:instrText>
      </w:r>
      <w:r w:rsidR="0012213C">
        <w:fldChar w:fldCharType="separate"/>
      </w:r>
      <w:r w:rsidR="000E1C37">
        <w:rPr>
          <w:noProof/>
        </w:rPr>
        <w:t>19</w:t>
      </w:r>
      <w:r w:rsidR="0012213C">
        <w:fldChar w:fldCharType="end"/>
      </w:r>
      <w:r>
        <w:t xml:space="preserve"> - Google Video</w:t>
      </w:r>
      <w:bookmarkEnd w:id="101"/>
    </w:p>
    <w:bookmarkStart w:id="102"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7844604"/>
      <w:r w:rsidRPr="007E48E2">
        <w:lastRenderedPageBreak/>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7260327"/>
      <w:r>
        <w:t xml:space="preserve">Ilustración </w:t>
      </w:r>
      <w:r w:rsidR="0012213C">
        <w:fldChar w:fldCharType="begin"/>
      </w:r>
      <w:r>
        <w:instrText xml:space="preserve"> SEQ Ilustración \* ARABIC </w:instrText>
      </w:r>
      <w:r w:rsidR="0012213C">
        <w:fldChar w:fldCharType="separate"/>
      </w:r>
      <w:r w:rsidR="000E1C37">
        <w:rPr>
          <w:noProof/>
        </w:rPr>
        <w:t>20</w:t>
      </w:r>
      <w:r w:rsidR="0012213C">
        <w:fldChar w:fldCharType="end"/>
      </w:r>
      <w:r>
        <w:t xml:space="preserve"> - Vimeo</w:t>
      </w:r>
      <w:bookmarkEnd w:id="105"/>
    </w:p>
    <w:bookmarkStart w:id="106"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7844605"/>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7260328"/>
      <w:r>
        <w:t xml:space="preserve">Ilustración </w:t>
      </w:r>
      <w:r w:rsidR="0012213C">
        <w:fldChar w:fldCharType="begin"/>
      </w:r>
      <w:r>
        <w:instrText xml:space="preserve"> SEQ Ilustración \* ARABIC </w:instrText>
      </w:r>
      <w:r w:rsidR="0012213C">
        <w:fldChar w:fldCharType="separate"/>
      </w:r>
      <w:r w:rsidR="000E1C37">
        <w:rPr>
          <w:noProof/>
        </w:rPr>
        <w:t>21</w:t>
      </w:r>
      <w:r w:rsidR="0012213C">
        <w:fldChar w:fldCharType="end"/>
      </w:r>
      <w:r>
        <w:t xml:space="preserve"> - Terra TV</w:t>
      </w:r>
      <w:bookmarkEnd w:id="109"/>
      <w:bookmarkEnd w:id="110"/>
    </w:p>
    <w:bookmarkStart w:id="111"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7260329"/>
      <w:r>
        <w:t xml:space="preserve">Ilustración </w:t>
      </w:r>
      <w:r w:rsidR="0012213C">
        <w:fldChar w:fldCharType="begin"/>
      </w:r>
      <w:r>
        <w:instrText xml:space="preserve"> SEQ Ilustración \* ARABIC </w:instrText>
      </w:r>
      <w:r w:rsidR="0012213C">
        <w:fldChar w:fldCharType="separate"/>
      </w:r>
      <w:r w:rsidR="000E1C37">
        <w:rPr>
          <w:noProof/>
        </w:rPr>
        <w:t>22</w:t>
      </w:r>
      <w:r w:rsidR="0012213C">
        <w:fldChar w:fldCharType="end"/>
      </w:r>
      <w:r>
        <w:t xml:space="preserve"> - Emol TV</w:t>
      </w:r>
      <w:bookmarkEnd w:id="113"/>
    </w:p>
    <w:bookmarkStart w:id="114"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7844606"/>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3"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7260330"/>
      <w:r>
        <w:t xml:space="preserve">Ilustración </w:t>
      </w:r>
      <w:r w:rsidR="0012213C">
        <w:fldChar w:fldCharType="begin"/>
      </w:r>
      <w:r>
        <w:instrText xml:space="preserve"> SEQ Ilustración \* ARABIC </w:instrText>
      </w:r>
      <w:r w:rsidR="0012213C">
        <w:fldChar w:fldCharType="separate"/>
      </w:r>
      <w:r w:rsidR="000E1C37">
        <w:rPr>
          <w:noProof/>
        </w:rPr>
        <w:t>23</w:t>
      </w:r>
      <w:r w:rsidR="0012213C">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4"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7844607"/>
      <w:r w:rsidRPr="00460025">
        <w:rPr>
          <w:lang w:val="es-ES"/>
        </w:rPr>
        <w:lastRenderedPageBreak/>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5"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7260331"/>
      <w:r>
        <w:t xml:space="preserve">Ilustración </w:t>
      </w:r>
      <w:r w:rsidR="0012213C">
        <w:fldChar w:fldCharType="begin"/>
      </w:r>
      <w:r>
        <w:instrText xml:space="preserve"> SEQ Ilustración \* ARABIC </w:instrText>
      </w:r>
      <w:r w:rsidR="0012213C">
        <w:fldChar w:fldCharType="separate"/>
      </w:r>
      <w:r w:rsidR="000E1C37">
        <w:rPr>
          <w:noProof/>
        </w:rPr>
        <w:t>24</w:t>
      </w:r>
      <w:r w:rsidR="0012213C">
        <w:fldChar w:fldCharType="end"/>
      </w:r>
      <w:r>
        <w:t xml:space="preserve"> – Google TV en un televisor IPTV conectado a internet</w:t>
      </w:r>
      <w:bookmarkEnd w:id="121"/>
      <w:bookmarkEnd w:id="122"/>
    </w:p>
    <w:p w:rsidR="009A106D" w:rsidRPr="00460025" w:rsidRDefault="000B4B81" w:rsidP="00460025">
      <w:pPr>
        <w:pStyle w:val="Ttulo7"/>
        <w:rPr>
          <w:kern w:val="36"/>
          <w:lang w:val="es-CL"/>
        </w:rPr>
      </w:pPr>
      <w:hyperlink r:id="rId66"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7844608"/>
      <w:r w:rsidRPr="000B5660">
        <w:lastRenderedPageBreak/>
        <w:t>4. Desarrollo</w:t>
      </w:r>
      <w:bookmarkEnd w:id="123"/>
    </w:p>
    <w:p w:rsidR="000E1C37" w:rsidRDefault="000E1C37" w:rsidP="000B5660">
      <w:pPr>
        <w:pStyle w:val="Subttulo"/>
        <w:outlineLvl w:val="1"/>
      </w:pPr>
      <w:r w:rsidRPr="000B5660">
        <w:t>4.1. Toma de requerimientos</w:t>
      </w:r>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bookmarkStart w:id="124" w:name="_GoBack"/>
      <w:bookmarkEnd w:id="124"/>
      <w:r w:rsidR="00925BF0">
        <w:t>.</w:t>
      </w:r>
    </w:p>
    <w:p w:rsidR="000E1C37" w:rsidRDefault="000E1C37" w:rsidP="000B5660">
      <w:pPr>
        <w:pStyle w:val="Subttulo"/>
        <w:outlineLvl w:val="2"/>
      </w:pPr>
      <w:r w:rsidRPr="000B5660">
        <w:t>4.1.1. Requerimientos Funcionales</w:t>
      </w:r>
    </w:p>
    <w:p w:rsidR="00260EA4" w:rsidRDefault="00696901" w:rsidP="00925BF0">
      <w:pPr>
        <w:pStyle w:val="Prrafodelista"/>
        <w:numPr>
          <w:ilvl w:val="0"/>
          <w:numId w:val="32"/>
        </w:numPr>
      </w:pPr>
      <w:r>
        <w:t>El sistema debe administrar contenidos</w:t>
      </w:r>
      <w:r w:rsidR="008267EE">
        <w:t xml:space="preserve"> audiovisuales (videos) y etiquetarlos adecuadamente para la web (titulo, descripción, fecha de creación, tags).</w:t>
      </w:r>
    </w:p>
    <w:p w:rsidR="008267EE" w:rsidRDefault="008267EE" w:rsidP="00925BF0">
      <w:pPr>
        <w:pStyle w:val="Prrafodelista"/>
        <w:numPr>
          <w:ilvl w:val="0"/>
          <w:numId w:val="32"/>
        </w:numPr>
      </w:pPr>
      <w:r>
        <w:t>El sistema debe tener una interf</w:t>
      </w:r>
      <w:r w:rsidR="00925BF0">
        <w:t>a</w:t>
      </w:r>
      <w:r>
        <w:t>z de front-office y otra de back-office con por lo menos un perfil de</w:t>
      </w:r>
      <w:r w:rsidR="00925BF0">
        <w:t xml:space="preserve"> administrador.</w:t>
      </w:r>
    </w:p>
    <w:p w:rsidR="008267EE" w:rsidRDefault="00F132E1" w:rsidP="00F132E1">
      <w:pPr>
        <w:pStyle w:val="Prrafodelista"/>
        <w:numPr>
          <w:ilvl w:val="0"/>
          <w:numId w:val="32"/>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B4B81" w:rsidRPr="000B4B81" w:rsidRDefault="000B4B81" w:rsidP="000B4B81"/>
    <w:p w:rsidR="000E1C37" w:rsidRPr="000B5660" w:rsidRDefault="000E1C37" w:rsidP="000B5660">
      <w:pPr>
        <w:pStyle w:val="Subttulo"/>
        <w:outlineLvl w:val="2"/>
      </w:pPr>
      <w:r w:rsidRPr="000B5660">
        <w:t>4.1.2. Requerimientos No Funcionales</w:t>
      </w:r>
    </w:p>
    <w:p w:rsidR="000E1C37" w:rsidRPr="000B5660" w:rsidRDefault="000E1C37" w:rsidP="00EC3C1C">
      <w:pPr>
        <w:pStyle w:val="Subttulo"/>
        <w:outlineLvl w:val="1"/>
      </w:pPr>
    </w:p>
    <w:p w:rsidR="00B53E02" w:rsidRPr="000B5660" w:rsidRDefault="000E1C37" w:rsidP="00EC3C1C">
      <w:pPr>
        <w:pStyle w:val="Subttulo"/>
        <w:outlineLvl w:val="1"/>
      </w:pPr>
      <w:bookmarkStart w:id="125" w:name="_Toc277844609"/>
      <w:r w:rsidRPr="000B5660">
        <w:t>4.2</w:t>
      </w:r>
      <w:r w:rsidR="00B53E02" w:rsidRPr="000B5660">
        <w:t>. Tecnología a Utilizar</w:t>
      </w:r>
      <w:bookmarkEnd w:id="125"/>
    </w:p>
    <w:p w:rsidR="00B53E02" w:rsidRPr="000B5660" w:rsidRDefault="000E1C37" w:rsidP="00EC3C1C">
      <w:pPr>
        <w:pStyle w:val="Subttulo"/>
        <w:outlineLvl w:val="2"/>
      </w:pPr>
      <w:bookmarkStart w:id="126" w:name="_Toc277844610"/>
      <w:r w:rsidRPr="000B5660">
        <w:t>4.2</w:t>
      </w:r>
      <w:r w:rsidR="00B53E02" w:rsidRPr="000B5660">
        <w:t xml:space="preserve">.1. </w:t>
      </w:r>
      <w:r w:rsidRPr="000B5660">
        <w:t>Lado S</w:t>
      </w:r>
      <w:r w:rsidR="00B53E02" w:rsidRPr="000B5660">
        <w:t>ervidor</w:t>
      </w:r>
      <w:bookmarkEnd w:id="126"/>
    </w:p>
    <w:p w:rsidR="00B53E02" w:rsidRPr="000B5660" w:rsidRDefault="000E1C37" w:rsidP="000E1C37">
      <w:pPr>
        <w:pStyle w:val="Subttulo"/>
        <w:outlineLvl w:val="2"/>
      </w:pPr>
      <w:bookmarkStart w:id="127" w:name="_Toc277844611"/>
      <w:r w:rsidRPr="000B5660">
        <w:t xml:space="preserve">4.2.1.1. </w:t>
      </w:r>
      <w:r w:rsidR="00B53E02" w:rsidRPr="000B5660">
        <w:t>PHP 5.3</w:t>
      </w:r>
      <w:bookmarkEnd w:id="127"/>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0B5660" w:rsidRDefault="00B53E02" w:rsidP="00B53E02"/>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lastRenderedPageBreak/>
        <w:br w:type="page"/>
      </w:r>
    </w:p>
    <w:p w:rsidR="00B53E02" w:rsidRPr="000B5660" w:rsidRDefault="000E1C37" w:rsidP="000E1C37">
      <w:pPr>
        <w:pStyle w:val="Subttulo"/>
        <w:outlineLvl w:val="2"/>
      </w:pPr>
      <w:bookmarkStart w:id="128" w:name="_Toc277844612"/>
      <w:r w:rsidRPr="000B5660">
        <w:lastRenderedPageBreak/>
        <w:t xml:space="preserve">4.2.1.2. </w:t>
      </w:r>
      <w:r w:rsidR="00B53E02" w:rsidRPr="000B5660">
        <w:t>MySQL 5</w:t>
      </w:r>
      <w:bookmarkEnd w:id="128"/>
      <w:r w:rsidR="00B53E02" w:rsidRPr="000B5660">
        <w:t xml:space="preserve"> </w:t>
      </w:r>
    </w:p>
    <w:p w:rsidR="00B53E02" w:rsidRPr="000B5660" w:rsidRDefault="00B53E02" w:rsidP="00B53E02">
      <w:r w:rsidRPr="000B5660">
        <w:t>MySQL es uno de los motores Open Source más usados a nivel mundial es ligero y robust</w:t>
      </w:r>
      <w:r w:rsidR="007E132C" w:rsidRPr="000B5660">
        <w:t>o,</w:t>
      </w:r>
      <w:r w:rsidRPr="000B5660">
        <w:t xml:space="preserve"> el motor de MySQL mas usado es MyIsam ya que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caraterísticas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0B5660" w:rsidRDefault="00B53E02" w:rsidP="00B53E02">
      <w:r w:rsidRPr="000B5660">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mas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0B5660" w:rsidRDefault="000E1C37" w:rsidP="000E1C37">
      <w:pPr>
        <w:pStyle w:val="Subttulo"/>
        <w:outlineLvl w:val="2"/>
      </w:pPr>
      <w:bookmarkStart w:id="129" w:name="_Toc277844613"/>
      <w:r w:rsidRPr="000B5660">
        <w:lastRenderedPageBreak/>
        <w:t xml:space="preserve">4.2.1.3. </w:t>
      </w:r>
      <w:r w:rsidR="00EC3C1C" w:rsidRPr="000B5660">
        <w:t>FFMPEG</w:t>
      </w:r>
      <w:bookmarkEnd w:id="129"/>
    </w:p>
    <w:p w:rsidR="00EC3C1C" w:rsidRPr="000B5660" w:rsidRDefault="00EC3C1C" w:rsidP="00B53E02">
      <w:r w:rsidRPr="00EC3C1C">
        <w:t>FFMPEG Blabla</w:t>
      </w:r>
      <w:r w:rsidRPr="000B5660">
        <w:t>.</w:t>
      </w:r>
    </w:p>
    <w:p w:rsidR="00EC3C1C" w:rsidRPr="000B5660" w:rsidRDefault="00EC3C1C" w:rsidP="00EC3C1C">
      <w:pPr>
        <w:pStyle w:val="Ttulo7"/>
        <w:rPr>
          <w:lang w:val="es-CL"/>
        </w:rPr>
      </w:pPr>
      <w:r w:rsidRPr="000B5660">
        <w:rPr>
          <w:lang w:val="es-CL"/>
        </w:rPr>
        <w:t>ffmpeg -i INFILE -acodec ACODEC -ab 96k -vcodec VCODEC -b 500k OUTFILE</w:t>
      </w:r>
    </w:p>
    <w:p w:rsidR="000E1C37" w:rsidRPr="000B5660" w:rsidRDefault="000E1C37" w:rsidP="000E1C37">
      <w:pPr>
        <w:pStyle w:val="Subttulo"/>
        <w:outlineLvl w:val="2"/>
      </w:pPr>
      <w:bookmarkStart w:id="130" w:name="_Toc277844614"/>
      <w:r w:rsidRPr="000B5660">
        <w:t>4.2.2. Lado Cliente</w:t>
      </w:r>
      <w:bookmarkEnd w:id="130"/>
    </w:p>
    <w:p w:rsidR="000E1C37" w:rsidRPr="000B5660" w:rsidRDefault="000E1C37" w:rsidP="000E1C37">
      <w:pPr>
        <w:pStyle w:val="Subttulo"/>
        <w:outlineLvl w:val="2"/>
      </w:pPr>
      <w:bookmarkStart w:id="131" w:name="_Toc277844615"/>
      <w:r w:rsidRPr="000B5660">
        <w:t>4.2.2.1 JQuery</w:t>
      </w:r>
      <w:bookmarkEnd w:id="131"/>
    </w:p>
    <w:p w:rsidR="000E1C37" w:rsidRPr="000B5660" w:rsidRDefault="000E1C37" w:rsidP="000E1C37">
      <w:pPr>
        <w:pStyle w:val="Subttulo"/>
        <w:outlineLvl w:val="2"/>
      </w:pPr>
      <w:bookmarkStart w:id="132" w:name="_Toc277844616"/>
      <w:r w:rsidRPr="000B5660">
        <w:t>4.2.2.2 JW Player</w:t>
      </w:r>
      <w:bookmarkEnd w:id="132"/>
    </w:p>
    <w:p w:rsidR="000E1C37" w:rsidRPr="000B5660" w:rsidRDefault="000E1C37" w:rsidP="000E1C37">
      <w:pPr>
        <w:pStyle w:val="Subttulo"/>
        <w:outlineLvl w:val="1"/>
      </w:pPr>
      <w:bookmarkStart w:id="133" w:name="_Toc277844617"/>
      <w:r w:rsidRPr="000B5660">
        <w:t>4.3. Diagrama de Datos</w:t>
      </w:r>
      <w:bookmarkEnd w:id="133"/>
    </w:p>
    <w:p w:rsidR="000E1C37" w:rsidRPr="000B5660" w:rsidRDefault="000E1C37" w:rsidP="000E1C37">
      <w:pPr>
        <w:pStyle w:val="Subttulo"/>
        <w:outlineLvl w:val="1"/>
      </w:pPr>
      <w:bookmarkStart w:id="134" w:name="_Toc277844618"/>
      <w:r w:rsidRPr="000B5660">
        <w:t>4.4. Diagrama de Clases</w:t>
      </w:r>
      <w:bookmarkEnd w:id="134"/>
    </w:p>
    <w:p w:rsidR="000E1C37" w:rsidRPr="000B5660" w:rsidRDefault="000E1C37" w:rsidP="000E1C37">
      <w:pPr>
        <w:pStyle w:val="Subttulo"/>
        <w:outlineLvl w:val="1"/>
      </w:pPr>
      <w:bookmarkStart w:id="135" w:name="_Toc277844619"/>
      <w:r w:rsidRPr="000B5660">
        <w:t>4.5. Especificaciones back office</w:t>
      </w:r>
      <w:bookmarkEnd w:id="135"/>
    </w:p>
    <w:p w:rsidR="000E1C37" w:rsidRPr="000B5660" w:rsidRDefault="000E1C37" w:rsidP="000E1C37">
      <w:pPr>
        <w:pStyle w:val="Subttulo"/>
        <w:outlineLvl w:val="1"/>
      </w:pPr>
      <w:bookmarkStart w:id="136" w:name="_Toc277844620"/>
      <w:r w:rsidRPr="000B5660">
        <w:t>4.6. Especificaciones front office</w:t>
      </w:r>
      <w:bookmarkEnd w:id="136"/>
    </w:p>
    <w:p w:rsidR="000E1C37" w:rsidRPr="000B5660" w:rsidRDefault="000E1C37" w:rsidP="00B53E02">
      <w:pPr>
        <w:rPr>
          <w:u w:val="single"/>
        </w:rPr>
      </w:pPr>
    </w:p>
    <w:p w:rsidR="009A106D" w:rsidRPr="000B5660" w:rsidRDefault="00B53E02" w:rsidP="00460025">
      <w:pPr>
        <w:pStyle w:val="Ttulo"/>
        <w:pageBreakBefore/>
        <w:outlineLvl w:val="0"/>
      </w:pPr>
      <w:bookmarkStart w:id="137" w:name="_Toc277844621"/>
      <w:r w:rsidRPr="000B5660">
        <w:lastRenderedPageBreak/>
        <w:t>5</w:t>
      </w:r>
      <w:r w:rsidR="00CC20D5" w:rsidRPr="000B5660">
        <w:t xml:space="preserve">. </w:t>
      </w:r>
      <w:r w:rsidR="00DF02B6" w:rsidRPr="000B5660">
        <w:t>Bibliografía</w:t>
      </w:r>
      <w:bookmarkEnd w:id="137"/>
      <w:r w:rsidR="00DF02B6" w:rsidRPr="000B5660">
        <w:t xml:space="preserve"> </w:t>
      </w:r>
    </w:p>
    <w:p w:rsidR="00CC20D5" w:rsidRPr="000B5660" w:rsidRDefault="00CC20D5" w:rsidP="00460025">
      <w:pPr>
        <w:pStyle w:val="Lista21"/>
        <w:ind w:left="360"/>
      </w:pPr>
      <w:r w:rsidRPr="000B5660">
        <w:t>a)</w:t>
      </w:r>
      <w:r w:rsidRPr="000B5660">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874" w:rsidRDefault="00680874">
      <w:pPr>
        <w:spacing w:before="0" w:after="0" w:line="240" w:lineRule="auto"/>
      </w:pPr>
      <w:r>
        <w:separator/>
      </w:r>
    </w:p>
  </w:endnote>
  <w:endnote w:type="continuationSeparator" w:id="0">
    <w:p w:rsidR="00680874" w:rsidRDefault="006808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8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0B4B81">
      <w:tc>
        <w:tcPr>
          <w:tcW w:w="1242" w:type="dxa"/>
          <w:shd w:val="clear" w:color="auto" w:fill="auto"/>
        </w:tcPr>
        <w:p w:rsidR="000B4B81" w:rsidRDefault="000B4B81">
          <w:pPr>
            <w:pStyle w:val="Piedepgina"/>
            <w:snapToGrid w:val="0"/>
            <w:rPr>
              <w:b/>
              <w:sz w:val="16"/>
              <w:szCs w:val="16"/>
            </w:rPr>
          </w:pPr>
          <w:r>
            <w:rPr>
              <w:b/>
              <w:sz w:val="16"/>
              <w:szCs w:val="16"/>
            </w:rPr>
            <w:t>Profesor:</w:t>
          </w:r>
        </w:p>
      </w:tc>
      <w:tc>
        <w:tcPr>
          <w:tcW w:w="7668" w:type="dxa"/>
          <w:shd w:val="clear" w:color="auto" w:fill="auto"/>
        </w:tcPr>
        <w:p w:rsidR="000B4B81" w:rsidRDefault="000B4B81"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577D0E">
            <w:rPr>
              <w:noProof/>
              <w:sz w:val="16"/>
              <w:szCs w:val="16"/>
            </w:rPr>
            <w:t>77</w:t>
          </w:r>
          <w:r>
            <w:rPr>
              <w:sz w:val="16"/>
              <w:szCs w:val="16"/>
            </w:rPr>
            <w:fldChar w:fldCharType="end"/>
          </w:r>
          <w:r>
            <w:rPr>
              <w:sz w:val="16"/>
              <w:szCs w:val="16"/>
            </w:rPr>
            <w:t xml:space="preserve"> de </w:t>
          </w:r>
          <w:fldSimple w:instr=" NUMPAGES   \* MERGEFORMAT ">
            <w:r w:rsidR="00577D0E" w:rsidRPr="00577D0E">
              <w:rPr>
                <w:noProof/>
                <w:sz w:val="16"/>
                <w:szCs w:val="16"/>
              </w:rPr>
              <w:t>83</w:t>
            </w:r>
          </w:fldSimple>
        </w:p>
      </w:tc>
    </w:tr>
    <w:tr w:rsidR="000B4B81">
      <w:tc>
        <w:tcPr>
          <w:tcW w:w="1242" w:type="dxa"/>
          <w:shd w:val="clear" w:color="auto" w:fill="auto"/>
        </w:tcPr>
        <w:p w:rsidR="000B4B81" w:rsidRDefault="000B4B81">
          <w:pPr>
            <w:pStyle w:val="Piedepgina"/>
            <w:snapToGrid w:val="0"/>
            <w:rPr>
              <w:b/>
              <w:sz w:val="16"/>
              <w:szCs w:val="16"/>
            </w:rPr>
          </w:pPr>
          <w:r>
            <w:rPr>
              <w:b/>
              <w:sz w:val="16"/>
              <w:szCs w:val="16"/>
            </w:rPr>
            <w:t>Alumnos:</w:t>
          </w:r>
        </w:p>
      </w:tc>
      <w:tc>
        <w:tcPr>
          <w:tcW w:w="7668" w:type="dxa"/>
          <w:shd w:val="clear" w:color="auto" w:fill="auto"/>
        </w:tcPr>
        <w:p w:rsidR="000B4B81" w:rsidRDefault="000B4B81">
          <w:pPr>
            <w:pStyle w:val="Piedepgina"/>
            <w:snapToGrid w:val="0"/>
            <w:rPr>
              <w:sz w:val="16"/>
              <w:szCs w:val="16"/>
            </w:rPr>
          </w:pPr>
          <w:r>
            <w:rPr>
              <w:sz w:val="16"/>
              <w:szCs w:val="16"/>
            </w:rPr>
            <w:t>Rogelio Elías, Rodrigo Riquelme, Manuel Canales</w:t>
          </w:r>
        </w:p>
      </w:tc>
    </w:tr>
    <w:tr w:rsidR="000B4B81">
      <w:tc>
        <w:tcPr>
          <w:tcW w:w="1242" w:type="dxa"/>
          <w:shd w:val="clear" w:color="auto" w:fill="auto"/>
        </w:tcPr>
        <w:p w:rsidR="000B4B81" w:rsidRDefault="000B4B81">
          <w:pPr>
            <w:pStyle w:val="Piedepgina"/>
            <w:snapToGrid w:val="0"/>
            <w:rPr>
              <w:b/>
              <w:sz w:val="16"/>
              <w:szCs w:val="16"/>
            </w:rPr>
          </w:pPr>
          <w:r>
            <w:rPr>
              <w:b/>
              <w:sz w:val="16"/>
              <w:szCs w:val="16"/>
            </w:rPr>
            <w:t>Tema:</w:t>
          </w:r>
        </w:p>
      </w:tc>
      <w:tc>
        <w:tcPr>
          <w:tcW w:w="7668" w:type="dxa"/>
          <w:shd w:val="clear" w:color="auto" w:fill="auto"/>
        </w:tcPr>
        <w:p w:rsidR="000B4B81" w:rsidRDefault="000B4B81">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0B4B81" w:rsidRDefault="000B4B81">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874" w:rsidRDefault="00680874">
      <w:pPr>
        <w:spacing w:before="0" w:after="0" w:line="240" w:lineRule="auto"/>
      </w:pPr>
      <w:r>
        <w:separator/>
      </w:r>
    </w:p>
  </w:footnote>
  <w:footnote w:type="continuationSeparator" w:id="0">
    <w:p w:rsidR="00680874" w:rsidRDefault="00680874">
      <w:pPr>
        <w:spacing w:before="0" w:after="0" w:line="240" w:lineRule="auto"/>
      </w:pPr>
      <w:r>
        <w:continuationSeparator/>
      </w:r>
    </w:p>
  </w:footnote>
  <w:footnote w:id="1">
    <w:p w:rsidR="000B4B81" w:rsidRDefault="000B4B81"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0B4B81" w:rsidRPr="007C0EE8" w:rsidRDefault="000B4B81"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0B4B81" w:rsidRPr="00750000" w:rsidRDefault="000B4B81"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0B4B81" w:rsidRPr="007C34C3" w:rsidRDefault="000B4B81"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0B4B81" w:rsidRPr="007C34C3" w:rsidRDefault="000B4B81" w:rsidP="007C0EE8">
      <w:pPr>
        <w:pStyle w:val="Textonotapie"/>
        <w:rPr>
          <w:lang w:val="en-US"/>
        </w:rPr>
      </w:pPr>
    </w:p>
  </w:footnote>
  <w:footnote w:id="5">
    <w:p w:rsidR="000B4B81" w:rsidRPr="00FF7249" w:rsidRDefault="000B4B81"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0B4B81" w:rsidRPr="00894735" w:rsidRDefault="000B4B81"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0B4B81" w:rsidRPr="007C0EE8" w:rsidRDefault="000B4B81"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0B4B81" w:rsidRPr="00621B28" w:rsidRDefault="000B4B81"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0B4B81" w:rsidRDefault="000B4B81" w:rsidP="007C0EE8">
      <w:pPr>
        <w:pStyle w:val="Textonotapie"/>
      </w:pPr>
    </w:p>
    <w:p w:rsidR="000B4B81" w:rsidRPr="00621B28" w:rsidRDefault="000B4B81" w:rsidP="007C0EE8">
      <w:pPr>
        <w:pStyle w:val="Textonotapie"/>
      </w:pPr>
    </w:p>
  </w:footnote>
  <w:footnote w:id="9">
    <w:p w:rsidR="000B4B81" w:rsidRDefault="000B4B81"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0B4B81" w:rsidRPr="00460025" w:rsidRDefault="000B4B81">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0B4B81" w:rsidRDefault="000B4B81">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0B4B81" w:rsidRPr="00621B28" w:rsidRDefault="000B4B81"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Encabezado"/>
    </w:pPr>
  </w:p>
  <w:tbl>
    <w:tblPr>
      <w:tblW w:w="0" w:type="auto"/>
      <w:tblLayout w:type="fixed"/>
      <w:tblLook w:val="0000" w:firstRow="0" w:lastRow="0" w:firstColumn="0" w:lastColumn="0" w:noHBand="0" w:noVBand="0"/>
    </w:tblPr>
    <w:tblGrid>
      <w:gridCol w:w="2277"/>
      <w:gridCol w:w="4377"/>
      <w:gridCol w:w="2277"/>
    </w:tblGrid>
    <w:tr w:rsidR="000B4B81">
      <w:trPr>
        <w:trHeight w:val="899"/>
      </w:trPr>
      <w:tc>
        <w:tcPr>
          <w:tcW w:w="2277" w:type="dxa"/>
          <w:shd w:val="clear" w:color="auto" w:fill="auto"/>
        </w:tcPr>
        <w:p w:rsidR="000B4B81" w:rsidRDefault="000B4B81">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0B4B81" w:rsidRDefault="000B4B81">
          <w:pPr>
            <w:pStyle w:val="Encabezado"/>
            <w:snapToGrid w:val="0"/>
            <w:jc w:val="center"/>
            <w:rPr>
              <w:sz w:val="16"/>
              <w:szCs w:val="16"/>
            </w:rPr>
          </w:pPr>
          <w:r>
            <w:rPr>
              <w:sz w:val="16"/>
              <w:szCs w:val="16"/>
            </w:rPr>
            <w:t>Universidad de Viña del Mar</w:t>
          </w:r>
        </w:p>
        <w:p w:rsidR="000B4B81" w:rsidRDefault="000B4B81">
          <w:pPr>
            <w:pStyle w:val="Encabezado"/>
            <w:jc w:val="center"/>
            <w:rPr>
              <w:sz w:val="16"/>
              <w:szCs w:val="16"/>
            </w:rPr>
          </w:pPr>
          <w:r>
            <w:rPr>
              <w:sz w:val="16"/>
              <w:szCs w:val="16"/>
            </w:rPr>
            <w:t>Ingeniería en Informática</w:t>
          </w:r>
        </w:p>
        <w:p w:rsidR="000B4B81" w:rsidRDefault="000B4B81">
          <w:pPr>
            <w:pStyle w:val="Encabezado"/>
            <w:jc w:val="center"/>
            <w:rPr>
              <w:sz w:val="16"/>
              <w:szCs w:val="16"/>
            </w:rPr>
          </w:pPr>
          <w:r>
            <w:rPr>
              <w:sz w:val="16"/>
              <w:szCs w:val="16"/>
            </w:rPr>
            <w:t>Propuesta Proyecto de Titulo –  Septiembre 2010</w:t>
          </w:r>
        </w:p>
        <w:p w:rsidR="000B4B81" w:rsidRDefault="000B4B81">
          <w:pPr>
            <w:pStyle w:val="Encabezado"/>
            <w:jc w:val="center"/>
          </w:pPr>
        </w:p>
      </w:tc>
      <w:tc>
        <w:tcPr>
          <w:tcW w:w="2277" w:type="dxa"/>
          <w:shd w:val="clear" w:color="auto" w:fill="auto"/>
        </w:tcPr>
        <w:p w:rsidR="000B4B81" w:rsidRDefault="000B4B81">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0B4B81" w:rsidRDefault="000B4B81" w:rsidP="004600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6">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2"/>
  </w:num>
  <w:num w:numId="13">
    <w:abstractNumId w:val="23"/>
  </w:num>
  <w:num w:numId="14">
    <w:abstractNumId w:val="30"/>
  </w:num>
  <w:num w:numId="15">
    <w:abstractNumId w:val="29"/>
  </w:num>
  <w:num w:numId="16">
    <w:abstractNumId w:val="8"/>
  </w:num>
  <w:num w:numId="17">
    <w:abstractNumId w:val="17"/>
  </w:num>
  <w:num w:numId="18">
    <w:abstractNumId w:val="20"/>
  </w:num>
  <w:num w:numId="19">
    <w:abstractNumId w:val="9"/>
  </w:num>
  <w:num w:numId="20">
    <w:abstractNumId w:val="31"/>
  </w:num>
  <w:num w:numId="21">
    <w:abstractNumId w:val="26"/>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7"/>
  </w:num>
  <w:num w:numId="25">
    <w:abstractNumId w:val="6"/>
  </w:num>
  <w:num w:numId="26">
    <w:abstractNumId w:val="28"/>
  </w:num>
  <w:num w:numId="27">
    <w:abstractNumId w:val="24"/>
  </w:num>
  <w:num w:numId="28">
    <w:abstractNumId w:val="15"/>
  </w:num>
  <w:num w:numId="29">
    <w:abstractNumId w:val="25"/>
  </w:num>
  <w:num w:numId="30">
    <w:abstractNumId w:val="19"/>
  </w:num>
  <w:num w:numId="31">
    <w:abstractNumId w:val="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B45DD"/>
    <w:rsid w:val="006B63DA"/>
    <w:rsid w:val="006C2C34"/>
    <w:rsid w:val="006C5A13"/>
    <w:rsid w:val="006C6F8F"/>
    <w:rsid w:val="006D1380"/>
    <w:rsid w:val="006D33D1"/>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2F3B"/>
    <w:rsid w:val="007A31C9"/>
    <w:rsid w:val="007B533B"/>
    <w:rsid w:val="007B54DD"/>
    <w:rsid w:val="007C0EE8"/>
    <w:rsid w:val="007C67FF"/>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Filial" TargetMode="External"/><Relationship Id="rId55" Type="http://schemas.openxmlformats.org/officeDocument/2006/relationships/hyperlink" Target="http://es.wikipedia.org/wiki/Blogs" TargetMode="External"/><Relationship Id="rId63" Type="http://schemas.openxmlformats.org/officeDocument/2006/relationships/image" Target="media/image28.png"/><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C3%ADdeo_musical" TargetMode="External"/><Relationship Id="rId58" Type="http://schemas.openxmlformats.org/officeDocument/2006/relationships/image" Target="media/image23.png"/><Relationship Id="rId66" Type="http://schemas.openxmlformats.org/officeDocument/2006/relationships/hyperlink" Target="http://www.fayerwayer.com/2010/05/google-tv-ya-esta-al-aire/" TargetMode="External"/><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theme" Target="theme/theme1.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es.wikipedia.org/wiki/Programa_de_televisi%C3%B3n" TargetMode="External"/><Relationship Id="rId60" Type="http://schemas.openxmlformats.org/officeDocument/2006/relationships/image" Target="media/image25.png"/><Relationship Id="rId65" Type="http://schemas.openxmlformats.org/officeDocument/2006/relationships/image" Target="media/image29.jpeg"/><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www.programania.net/otros/zend-framework-una-vision-general/" TargetMode="External"/><Relationship Id="rId48" Type="http://schemas.openxmlformats.org/officeDocument/2006/relationships/hyperlink" Target="http://www.ostube.de/en/ostube" TargetMode="External"/><Relationship Id="rId56" Type="http://schemas.openxmlformats.org/officeDocument/2006/relationships/hyperlink" Target="http://es.wikipedia.org/wiki/Interfaz_de_programaci%C3%B3n_de_aplicaciones" TargetMode="External"/><Relationship Id="rId64" Type="http://schemas.openxmlformats.org/officeDocument/2006/relationships/hyperlink" Target="http://www.3tv.cl"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es.wikipedia.org/wiki/Adobe_Flash"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4.png"/><Relationship Id="rId67" Type="http://schemas.openxmlformats.org/officeDocument/2006/relationships/hyperlink" Target="http://www.ffmpeg.org/" TargetMode="External"/><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ideoblog" TargetMode="External"/><Relationship Id="rId62" Type="http://schemas.openxmlformats.org/officeDocument/2006/relationships/image" Target="media/image27.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es.wikipedia.org/wiki/PayPal" TargetMode="External"/><Relationship Id="rId57" Type="http://schemas.openxmlformats.org/officeDocument/2006/relationships/hyperlink" Target="http://es.wikipedia.org/wiki/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B0CE6F8-9A89-4ACF-B4F8-D4E8D809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83</Pages>
  <Words>10458</Words>
  <Characters>57524</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67847</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Rodrigo</cp:lastModifiedBy>
  <cp:revision>10</cp:revision>
  <cp:lastPrinted>2010-11-11T20:38:00Z</cp:lastPrinted>
  <dcterms:created xsi:type="dcterms:W3CDTF">2010-11-17T00:39:00Z</dcterms:created>
  <dcterms:modified xsi:type="dcterms:W3CDTF">2010-11-20T16:17:00Z</dcterms:modified>
</cp:coreProperties>
</file>