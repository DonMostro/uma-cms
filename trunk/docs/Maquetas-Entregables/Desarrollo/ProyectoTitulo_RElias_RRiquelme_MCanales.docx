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D56565">
            <w:pPr>
              <w:pStyle w:val="Sinespaciado"/>
              <w:snapToGrid w:val="0"/>
              <w:jc w:val="both"/>
            </w:pPr>
            <w:hyperlink r:id="rId9" w:history="1">
              <w:r w:rsidR="00CC20D5">
                <w:rPr>
                  <w:rStyle w:val="Hipervnculo"/>
                </w:rPr>
                <w:t>Rogelio.elias@sonda.com</w:t>
              </w:r>
            </w:hyperlink>
          </w:p>
          <w:p w:rsidR="00CC20D5" w:rsidRDefault="00D56565">
            <w:pPr>
              <w:pStyle w:val="Sinespaciado"/>
              <w:snapToGrid w:val="0"/>
              <w:jc w:val="both"/>
            </w:pPr>
            <w:hyperlink r:id="rId10" w:history="1">
              <w:r w:rsidR="00CC20D5">
                <w:rPr>
                  <w:rStyle w:val="Hipervnculo"/>
                </w:rPr>
                <w:t>rodrigo.riquelme@latercera.com</w:t>
              </w:r>
            </w:hyperlink>
          </w:p>
          <w:p w:rsidR="00CC20D5" w:rsidRDefault="00D56565">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F83408" w:rsidRDefault="00D56565">
      <w:pPr>
        <w:pStyle w:val="TDC1"/>
        <w:rPr>
          <w:rFonts w:asciiTheme="minorHAnsi" w:eastAsiaTheme="minorEastAsia" w:hAnsiTheme="minorHAnsi" w:cstheme="minorBidi"/>
          <w:b w:val="0"/>
          <w:sz w:val="22"/>
          <w:lang w:eastAsia="es-CL"/>
        </w:rPr>
      </w:pPr>
      <w:r w:rsidRPr="00D56565">
        <w:rPr>
          <w:lang w:val="es-ES"/>
        </w:rPr>
        <w:fldChar w:fldCharType="begin"/>
      </w:r>
      <w:r w:rsidR="00410993">
        <w:rPr>
          <w:lang w:val="es-ES"/>
        </w:rPr>
        <w:instrText xml:space="preserve"> TOC \o "1-3" \h \z \u </w:instrText>
      </w:r>
      <w:r w:rsidRPr="00D56565">
        <w:rPr>
          <w:lang w:val="es-ES"/>
        </w:rPr>
        <w:fldChar w:fldCharType="separate"/>
      </w:r>
      <w:hyperlink w:anchor="_Toc278135062" w:history="1">
        <w:r w:rsidR="00F83408" w:rsidRPr="00874A93">
          <w:rPr>
            <w:rStyle w:val="Hipervnculo"/>
          </w:rPr>
          <w:t>Capítulo 1. Introducción</w:t>
        </w:r>
        <w:r w:rsidR="00F83408">
          <w:rPr>
            <w:webHidden/>
          </w:rPr>
          <w:tab/>
        </w:r>
        <w:r>
          <w:rPr>
            <w:webHidden/>
          </w:rPr>
          <w:fldChar w:fldCharType="begin"/>
        </w:r>
        <w:r w:rsidR="00F83408">
          <w:rPr>
            <w:webHidden/>
          </w:rPr>
          <w:instrText xml:space="preserve"> PAGEREF _Toc278135062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3" w:history="1">
        <w:r w:rsidR="00F83408" w:rsidRPr="00874A93">
          <w:rPr>
            <w:rStyle w:val="Hipervnculo"/>
            <w:noProof/>
          </w:rPr>
          <w:t>Resumen</w:t>
        </w:r>
        <w:r w:rsidR="00F83408">
          <w:rPr>
            <w:noProof/>
            <w:webHidden/>
          </w:rPr>
          <w:tab/>
        </w:r>
        <w:r>
          <w:rPr>
            <w:noProof/>
            <w:webHidden/>
          </w:rPr>
          <w:fldChar w:fldCharType="begin"/>
        </w:r>
        <w:r w:rsidR="00F83408">
          <w:rPr>
            <w:noProof/>
            <w:webHidden/>
          </w:rPr>
          <w:instrText xml:space="preserve"> PAGEREF _Toc278135063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4" w:history="1">
        <w:r w:rsidR="00F83408" w:rsidRPr="00874A93">
          <w:rPr>
            <w:rStyle w:val="Hipervnculo"/>
            <w:noProof/>
          </w:rPr>
          <w:t>1.1. Formulación General del Proyecto</w:t>
        </w:r>
        <w:r w:rsidR="00F83408">
          <w:rPr>
            <w:noProof/>
            <w:webHidden/>
          </w:rPr>
          <w:tab/>
        </w:r>
        <w:r>
          <w:rPr>
            <w:noProof/>
            <w:webHidden/>
          </w:rPr>
          <w:fldChar w:fldCharType="begin"/>
        </w:r>
        <w:r w:rsidR="00F83408">
          <w:rPr>
            <w:noProof/>
            <w:webHidden/>
          </w:rPr>
          <w:instrText xml:space="preserve"> PAGEREF _Toc278135064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5" w:history="1">
        <w:r w:rsidR="00F83408" w:rsidRPr="00874A93">
          <w:rPr>
            <w:rStyle w:val="Hipervnculo"/>
            <w:noProof/>
            <w:kern w:val="1"/>
          </w:rPr>
          <w:t>1.2. Objetivos</w:t>
        </w:r>
        <w:r w:rsidR="00F83408">
          <w:rPr>
            <w:noProof/>
            <w:webHidden/>
          </w:rPr>
          <w:tab/>
        </w:r>
        <w:r>
          <w:rPr>
            <w:noProof/>
            <w:webHidden/>
          </w:rPr>
          <w:fldChar w:fldCharType="begin"/>
        </w:r>
        <w:r w:rsidR="00F83408">
          <w:rPr>
            <w:noProof/>
            <w:webHidden/>
          </w:rPr>
          <w:instrText xml:space="preserve"> PAGEREF _Toc278135065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66" w:history="1">
        <w:r w:rsidR="00F83408" w:rsidRPr="00874A93">
          <w:rPr>
            <w:rStyle w:val="Hipervnculo"/>
            <w:noProof/>
            <w:kern w:val="1"/>
          </w:rPr>
          <w:t>1.2.1. Objetivo General</w:t>
        </w:r>
        <w:r w:rsidR="00F83408">
          <w:rPr>
            <w:noProof/>
            <w:webHidden/>
          </w:rPr>
          <w:tab/>
        </w:r>
        <w:r>
          <w:rPr>
            <w:noProof/>
            <w:webHidden/>
          </w:rPr>
          <w:fldChar w:fldCharType="begin"/>
        </w:r>
        <w:r w:rsidR="00F83408">
          <w:rPr>
            <w:noProof/>
            <w:webHidden/>
          </w:rPr>
          <w:instrText xml:space="preserve"> PAGEREF _Toc278135066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67" w:history="1">
        <w:r w:rsidR="00F83408" w:rsidRPr="00874A93">
          <w:rPr>
            <w:rStyle w:val="Hipervnculo"/>
            <w:noProof/>
          </w:rPr>
          <w:t>1.2.1. Objetivos Específicos</w:t>
        </w:r>
        <w:r w:rsidR="00F83408">
          <w:rPr>
            <w:noProof/>
            <w:webHidden/>
          </w:rPr>
          <w:tab/>
        </w:r>
        <w:r>
          <w:rPr>
            <w:noProof/>
            <w:webHidden/>
          </w:rPr>
          <w:fldChar w:fldCharType="begin"/>
        </w:r>
        <w:r w:rsidR="00F83408">
          <w:rPr>
            <w:noProof/>
            <w:webHidden/>
          </w:rPr>
          <w:instrText xml:space="preserve"> PAGEREF _Toc278135067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8" w:history="1">
        <w:r w:rsidR="00F83408" w:rsidRPr="00874A93">
          <w:rPr>
            <w:rStyle w:val="Hipervnculo"/>
            <w:noProof/>
          </w:rPr>
          <w:t>1.3. Metodología a Emplear para Desarrollar el Proyecto</w:t>
        </w:r>
        <w:r w:rsidR="00F83408">
          <w:rPr>
            <w:noProof/>
            <w:webHidden/>
          </w:rPr>
          <w:tab/>
        </w:r>
        <w:r>
          <w:rPr>
            <w:noProof/>
            <w:webHidden/>
          </w:rPr>
          <w:fldChar w:fldCharType="begin"/>
        </w:r>
        <w:r w:rsidR="00F83408">
          <w:rPr>
            <w:noProof/>
            <w:webHidden/>
          </w:rPr>
          <w:instrText xml:space="preserve"> PAGEREF _Toc278135068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9" w:history="1">
        <w:r w:rsidR="00F83408" w:rsidRPr="00874A93">
          <w:rPr>
            <w:rStyle w:val="Hipervnculo"/>
            <w:noProof/>
          </w:rPr>
          <w:t>1.4. Planificación Inicial</w:t>
        </w:r>
        <w:r w:rsidR="00F83408">
          <w:rPr>
            <w:noProof/>
            <w:webHidden/>
          </w:rPr>
          <w:tab/>
        </w:r>
        <w:r>
          <w:rPr>
            <w:noProof/>
            <w:webHidden/>
          </w:rPr>
          <w:fldChar w:fldCharType="begin"/>
        </w:r>
        <w:r w:rsidR="00F83408">
          <w:rPr>
            <w:noProof/>
            <w:webHidden/>
          </w:rPr>
          <w:instrText xml:space="preserve"> PAGEREF _Toc278135069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070" w:history="1">
        <w:r w:rsidR="00F83408" w:rsidRPr="00874A93">
          <w:rPr>
            <w:rStyle w:val="Hipervnculo"/>
          </w:rPr>
          <w:t>Capítulo 2. Marco Teórico</w:t>
        </w:r>
        <w:r w:rsidR="00F83408">
          <w:rPr>
            <w:webHidden/>
          </w:rPr>
          <w:tab/>
        </w:r>
        <w:r>
          <w:rPr>
            <w:webHidden/>
          </w:rPr>
          <w:fldChar w:fldCharType="begin"/>
        </w:r>
        <w:r w:rsidR="00F83408">
          <w:rPr>
            <w:webHidden/>
          </w:rPr>
          <w:instrText xml:space="preserve"> PAGEREF _Toc278135070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71" w:history="1">
        <w:r w:rsidR="00F83408" w:rsidRPr="00874A93">
          <w:rPr>
            <w:rStyle w:val="Hipervnculo"/>
            <w:noProof/>
          </w:rPr>
          <w:t>2.1. Acceso Multimedia Universal</w:t>
        </w:r>
        <w:r w:rsidR="00F83408">
          <w:rPr>
            <w:noProof/>
            <w:webHidden/>
          </w:rPr>
          <w:tab/>
        </w:r>
        <w:r>
          <w:rPr>
            <w:noProof/>
            <w:webHidden/>
          </w:rPr>
          <w:fldChar w:fldCharType="begin"/>
        </w:r>
        <w:r w:rsidR="00F83408">
          <w:rPr>
            <w:noProof/>
            <w:webHidden/>
          </w:rPr>
          <w:instrText xml:space="preserve"> PAGEREF _Toc278135071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72" w:history="1">
        <w:r w:rsidR="00F83408" w:rsidRPr="00874A93">
          <w:rPr>
            <w:rStyle w:val="Hipervnculo"/>
            <w:noProof/>
          </w:rPr>
          <w:t>2.2. Protocolo XML orientado a objetos</w:t>
        </w:r>
        <w:r w:rsidR="00F83408">
          <w:rPr>
            <w:noProof/>
            <w:webHidden/>
          </w:rPr>
          <w:tab/>
        </w:r>
        <w:r>
          <w:rPr>
            <w:noProof/>
            <w:webHidden/>
          </w:rPr>
          <w:fldChar w:fldCharType="begin"/>
        </w:r>
        <w:r w:rsidR="00F83408">
          <w:rPr>
            <w:noProof/>
            <w:webHidden/>
          </w:rPr>
          <w:instrText xml:space="preserve"> PAGEREF _Toc278135072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3" w:history="1">
        <w:r w:rsidR="00F83408" w:rsidRPr="00874A93">
          <w:rPr>
            <w:rStyle w:val="Hipervnculo"/>
            <w:noProof/>
          </w:rPr>
          <w:t>2.2.1. SOAP</w:t>
        </w:r>
        <w:r w:rsidR="00F83408">
          <w:rPr>
            <w:noProof/>
            <w:webHidden/>
          </w:rPr>
          <w:tab/>
        </w:r>
        <w:r>
          <w:rPr>
            <w:noProof/>
            <w:webHidden/>
          </w:rPr>
          <w:fldChar w:fldCharType="begin"/>
        </w:r>
        <w:r w:rsidR="00F83408">
          <w:rPr>
            <w:noProof/>
            <w:webHidden/>
          </w:rPr>
          <w:instrText xml:space="preserve"> PAGEREF _Toc278135073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4" w:history="1">
        <w:r w:rsidR="00F83408" w:rsidRPr="00874A93">
          <w:rPr>
            <w:rStyle w:val="Hipervnculo"/>
            <w:noProof/>
          </w:rPr>
          <w:t>2.2.2. REST</w:t>
        </w:r>
        <w:r w:rsidR="00F83408">
          <w:rPr>
            <w:noProof/>
            <w:webHidden/>
          </w:rPr>
          <w:tab/>
        </w:r>
        <w:r>
          <w:rPr>
            <w:noProof/>
            <w:webHidden/>
          </w:rPr>
          <w:fldChar w:fldCharType="begin"/>
        </w:r>
        <w:r w:rsidR="00F83408">
          <w:rPr>
            <w:noProof/>
            <w:webHidden/>
          </w:rPr>
          <w:instrText xml:space="preserve"> PAGEREF _Toc278135074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5" w:history="1">
        <w:r w:rsidR="00F83408" w:rsidRPr="00874A93">
          <w:rPr>
            <w:rStyle w:val="Hipervnculo"/>
            <w:noProof/>
          </w:rPr>
          <w:t>2.2.3. RSS</w:t>
        </w:r>
        <w:r w:rsidR="00F83408">
          <w:rPr>
            <w:noProof/>
            <w:webHidden/>
          </w:rPr>
          <w:tab/>
        </w:r>
        <w:r>
          <w:rPr>
            <w:noProof/>
            <w:webHidden/>
          </w:rPr>
          <w:fldChar w:fldCharType="begin"/>
        </w:r>
        <w:r w:rsidR="00F83408">
          <w:rPr>
            <w:noProof/>
            <w:webHidden/>
          </w:rPr>
          <w:instrText xml:space="preserve"> PAGEREF _Toc278135075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6" w:history="1">
        <w:r w:rsidR="00F83408" w:rsidRPr="00874A93">
          <w:rPr>
            <w:rStyle w:val="Hipervnculo"/>
            <w:noProof/>
          </w:rPr>
          <w:t>2.2.4. XML Orientado a MVC</w:t>
        </w:r>
        <w:r w:rsidR="00F83408">
          <w:rPr>
            <w:noProof/>
            <w:webHidden/>
          </w:rPr>
          <w:tab/>
        </w:r>
        <w:r>
          <w:rPr>
            <w:noProof/>
            <w:webHidden/>
          </w:rPr>
          <w:fldChar w:fldCharType="begin"/>
        </w:r>
        <w:r w:rsidR="00F83408">
          <w:rPr>
            <w:noProof/>
            <w:webHidden/>
          </w:rPr>
          <w:instrText xml:space="preserve"> PAGEREF _Toc278135076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7" w:history="1">
        <w:r w:rsidR="00F83408" w:rsidRPr="00874A93">
          <w:rPr>
            <w:rStyle w:val="Hipervnculo"/>
            <w:noProof/>
          </w:rPr>
          <w:t>2.3.1. Servidor  Web</w:t>
        </w:r>
        <w:r w:rsidR="00F83408">
          <w:rPr>
            <w:noProof/>
            <w:webHidden/>
          </w:rPr>
          <w:tab/>
        </w:r>
        <w:r>
          <w:rPr>
            <w:noProof/>
            <w:webHidden/>
          </w:rPr>
          <w:fldChar w:fldCharType="begin"/>
        </w:r>
        <w:r w:rsidR="00F83408">
          <w:rPr>
            <w:noProof/>
            <w:webHidden/>
          </w:rPr>
          <w:instrText xml:space="preserve"> PAGEREF _Toc278135077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8" w:history="1">
        <w:r w:rsidR="00F83408" w:rsidRPr="00874A93">
          <w:rPr>
            <w:rStyle w:val="Hipervnculo"/>
            <w:noProof/>
            <w:lang w:val="es-ES"/>
          </w:rPr>
          <w:t>2.3.2. Stream</w:t>
        </w:r>
        <w:r w:rsidR="00F83408">
          <w:rPr>
            <w:noProof/>
            <w:webHidden/>
          </w:rPr>
          <w:tab/>
        </w:r>
        <w:r>
          <w:rPr>
            <w:noProof/>
            <w:webHidden/>
          </w:rPr>
          <w:fldChar w:fldCharType="begin"/>
        </w:r>
        <w:r w:rsidR="00F83408">
          <w:rPr>
            <w:noProof/>
            <w:webHidden/>
          </w:rPr>
          <w:instrText xml:space="preserve"> PAGEREF _Toc278135078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9" w:history="1">
        <w:r w:rsidR="00F83408" w:rsidRPr="00874A93">
          <w:rPr>
            <w:rStyle w:val="Hipervnculo"/>
            <w:noProof/>
            <w:lang w:val="es-ES"/>
          </w:rPr>
          <w:t>2.3.2.1. HTTP Delivery</w:t>
        </w:r>
        <w:r w:rsidR="00F83408">
          <w:rPr>
            <w:noProof/>
            <w:webHidden/>
          </w:rPr>
          <w:tab/>
        </w:r>
        <w:r>
          <w:rPr>
            <w:noProof/>
            <w:webHidden/>
          </w:rPr>
          <w:fldChar w:fldCharType="begin"/>
        </w:r>
        <w:r w:rsidR="00F83408">
          <w:rPr>
            <w:noProof/>
            <w:webHidden/>
          </w:rPr>
          <w:instrText xml:space="preserve"> PAGEREF _Toc278135079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0" w:history="1">
        <w:r w:rsidR="00F83408" w:rsidRPr="00874A93">
          <w:rPr>
            <w:rStyle w:val="Hipervnculo"/>
            <w:noProof/>
          </w:rPr>
          <w:t>2.3.2.2. Streaming</w:t>
        </w:r>
        <w:r w:rsidR="00F83408">
          <w:rPr>
            <w:noProof/>
            <w:webHidden/>
          </w:rPr>
          <w:tab/>
        </w:r>
        <w:r>
          <w:rPr>
            <w:noProof/>
            <w:webHidden/>
          </w:rPr>
          <w:fldChar w:fldCharType="begin"/>
        </w:r>
        <w:r w:rsidR="00F83408">
          <w:rPr>
            <w:noProof/>
            <w:webHidden/>
          </w:rPr>
          <w:instrText xml:space="preserve"> PAGEREF _Toc278135080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1" w:history="1">
        <w:r w:rsidR="00F83408" w:rsidRPr="00874A93">
          <w:rPr>
            <w:rStyle w:val="Hipervnculo"/>
            <w:noProof/>
            <w:lang w:val="es-ES"/>
          </w:rPr>
          <w:t>2.3.2.3. Media Streaming</w:t>
        </w:r>
        <w:r w:rsidR="00F83408">
          <w:rPr>
            <w:noProof/>
            <w:webHidden/>
          </w:rPr>
          <w:tab/>
        </w:r>
        <w:r>
          <w:rPr>
            <w:noProof/>
            <w:webHidden/>
          </w:rPr>
          <w:fldChar w:fldCharType="begin"/>
        </w:r>
        <w:r w:rsidR="00F83408">
          <w:rPr>
            <w:noProof/>
            <w:webHidden/>
          </w:rPr>
          <w:instrText xml:space="preserve"> PAGEREF _Toc278135081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82" w:history="1">
        <w:r w:rsidR="00F83408" w:rsidRPr="00874A93">
          <w:rPr>
            <w:rStyle w:val="Hipervnculo"/>
            <w:noProof/>
          </w:rPr>
          <w:t>2.4. Codecs de Video</w:t>
        </w:r>
        <w:r w:rsidR="00F83408">
          <w:rPr>
            <w:noProof/>
            <w:webHidden/>
          </w:rPr>
          <w:tab/>
        </w:r>
        <w:r>
          <w:rPr>
            <w:noProof/>
            <w:webHidden/>
          </w:rPr>
          <w:fldChar w:fldCharType="begin"/>
        </w:r>
        <w:r w:rsidR="00F83408">
          <w:rPr>
            <w:noProof/>
            <w:webHidden/>
          </w:rPr>
          <w:instrText xml:space="preserve"> PAGEREF _Toc278135082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3" w:history="1">
        <w:r w:rsidR="00F83408" w:rsidRPr="00874A93">
          <w:rPr>
            <w:rStyle w:val="Hipervnculo"/>
            <w:noProof/>
            <w:lang w:val="es-ES"/>
          </w:rPr>
          <w:t>2.4.1. H263 Sorenson</w:t>
        </w:r>
        <w:r w:rsidR="00F83408">
          <w:rPr>
            <w:noProof/>
            <w:webHidden/>
          </w:rPr>
          <w:tab/>
        </w:r>
        <w:r>
          <w:rPr>
            <w:noProof/>
            <w:webHidden/>
          </w:rPr>
          <w:fldChar w:fldCharType="begin"/>
        </w:r>
        <w:r w:rsidR="00F83408">
          <w:rPr>
            <w:noProof/>
            <w:webHidden/>
          </w:rPr>
          <w:instrText xml:space="preserve"> PAGEREF _Toc278135083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4" w:history="1">
        <w:r w:rsidR="00F83408" w:rsidRPr="00874A93">
          <w:rPr>
            <w:rStyle w:val="Hipervnculo"/>
            <w:noProof/>
          </w:rPr>
          <w:t>2.4.2. H264 Mpeg-4 Parte 10</w:t>
        </w:r>
        <w:r w:rsidR="00F83408">
          <w:rPr>
            <w:noProof/>
            <w:webHidden/>
          </w:rPr>
          <w:tab/>
        </w:r>
        <w:r>
          <w:rPr>
            <w:noProof/>
            <w:webHidden/>
          </w:rPr>
          <w:fldChar w:fldCharType="begin"/>
        </w:r>
        <w:r w:rsidR="00F83408">
          <w:rPr>
            <w:noProof/>
            <w:webHidden/>
          </w:rPr>
          <w:instrText xml:space="preserve"> PAGEREF _Toc278135084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5" w:history="1">
        <w:r w:rsidR="00F83408" w:rsidRPr="00874A93">
          <w:rPr>
            <w:rStyle w:val="Hipervnculo"/>
            <w:noProof/>
          </w:rPr>
          <w:t>2.4.4. OGG Theora</w:t>
        </w:r>
        <w:r w:rsidR="00F83408">
          <w:rPr>
            <w:noProof/>
            <w:webHidden/>
          </w:rPr>
          <w:tab/>
        </w:r>
        <w:r>
          <w:rPr>
            <w:noProof/>
            <w:webHidden/>
          </w:rPr>
          <w:fldChar w:fldCharType="begin"/>
        </w:r>
        <w:r w:rsidR="00F83408">
          <w:rPr>
            <w:noProof/>
            <w:webHidden/>
          </w:rPr>
          <w:instrText xml:space="preserve"> PAGEREF _Toc278135085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6" w:history="1">
        <w:r w:rsidR="00F83408" w:rsidRPr="00874A93">
          <w:rPr>
            <w:rStyle w:val="Hipervnculo"/>
            <w:noProof/>
            <w:lang w:val="es-ES"/>
          </w:rPr>
          <w:t>2.4.5. MPEG-4</w:t>
        </w:r>
        <w:r w:rsidR="00F83408">
          <w:rPr>
            <w:noProof/>
            <w:webHidden/>
          </w:rPr>
          <w:tab/>
        </w:r>
        <w:r>
          <w:rPr>
            <w:noProof/>
            <w:webHidden/>
          </w:rPr>
          <w:fldChar w:fldCharType="begin"/>
        </w:r>
        <w:r w:rsidR="00F83408">
          <w:rPr>
            <w:noProof/>
            <w:webHidden/>
          </w:rPr>
          <w:instrText xml:space="preserve"> PAGEREF _Toc278135086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7" w:history="1">
        <w:r w:rsidR="00F83408" w:rsidRPr="00874A93">
          <w:rPr>
            <w:rStyle w:val="Hipervnculo"/>
            <w:noProof/>
            <w:lang w:val="es-ES"/>
          </w:rPr>
          <w:t>2.4.6. WMV</w:t>
        </w:r>
        <w:r w:rsidR="00F83408">
          <w:rPr>
            <w:noProof/>
            <w:webHidden/>
          </w:rPr>
          <w:tab/>
        </w:r>
        <w:r>
          <w:rPr>
            <w:noProof/>
            <w:webHidden/>
          </w:rPr>
          <w:fldChar w:fldCharType="begin"/>
        </w:r>
        <w:r w:rsidR="00F83408">
          <w:rPr>
            <w:noProof/>
            <w:webHidden/>
          </w:rPr>
          <w:instrText xml:space="preserve"> PAGEREF _Toc278135087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88" w:history="1">
        <w:r w:rsidR="00F83408" w:rsidRPr="00874A93">
          <w:rPr>
            <w:rStyle w:val="Hipervnculo"/>
            <w:noProof/>
          </w:rPr>
          <w:t>2.5. Tecnologías Clientes</w:t>
        </w:r>
        <w:r w:rsidR="00F83408">
          <w:rPr>
            <w:noProof/>
            <w:webHidden/>
          </w:rPr>
          <w:tab/>
        </w:r>
        <w:r>
          <w:rPr>
            <w:noProof/>
            <w:webHidden/>
          </w:rPr>
          <w:fldChar w:fldCharType="begin"/>
        </w:r>
        <w:r w:rsidR="00F83408">
          <w:rPr>
            <w:noProof/>
            <w:webHidden/>
          </w:rPr>
          <w:instrText xml:space="preserve"> PAGEREF _Toc278135088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9" w:history="1">
        <w:r w:rsidR="00F83408" w:rsidRPr="00874A93">
          <w:rPr>
            <w:rStyle w:val="Hipervnculo"/>
            <w:noProof/>
            <w:lang w:val="es-ES"/>
          </w:rPr>
          <w:t>2.5.1. Real Media Player</w:t>
        </w:r>
        <w:r w:rsidR="00F83408">
          <w:rPr>
            <w:noProof/>
            <w:webHidden/>
          </w:rPr>
          <w:tab/>
        </w:r>
        <w:r>
          <w:rPr>
            <w:noProof/>
            <w:webHidden/>
          </w:rPr>
          <w:fldChar w:fldCharType="begin"/>
        </w:r>
        <w:r w:rsidR="00F83408">
          <w:rPr>
            <w:noProof/>
            <w:webHidden/>
          </w:rPr>
          <w:instrText xml:space="preserve"> PAGEREF _Toc278135089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0" w:history="1">
        <w:r w:rsidR="00F83408" w:rsidRPr="00874A93">
          <w:rPr>
            <w:rStyle w:val="Hipervnculo"/>
            <w:noProof/>
            <w:lang w:val="es-ES"/>
          </w:rPr>
          <w:t>2.5.2. Windows Media Player</w:t>
        </w:r>
        <w:r w:rsidR="00F83408">
          <w:rPr>
            <w:noProof/>
            <w:webHidden/>
          </w:rPr>
          <w:tab/>
        </w:r>
        <w:r>
          <w:rPr>
            <w:noProof/>
            <w:webHidden/>
          </w:rPr>
          <w:fldChar w:fldCharType="begin"/>
        </w:r>
        <w:r w:rsidR="00F83408">
          <w:rPr>
            <w:noProof/>
            <w:webHidden/>
          </w:rPr>
          <w:instrText xml:space="preserve"> PAGEREF _Toc278135090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1" w:history="1">
        <w:r w:rsidR="00F83408" w:rsidRPr="00874A93">
          <w:rPr>
            <w:rStyle w:val="Hipervnculo"/>
            <w:noProof/>
            <w:lang w:val="es-ES"/>
          </w:rPr>
          <w:t>2.5.3. Quicktime Player</w:t>
        </w:r>
        <w:r w:rsidR="00F83408">
          <w:rPr>
            <w:noProof/>
            <w:webHidden/>
          </w:rPr>
          <w:tab/>
        </w:r>
        <w:r>
          <w:rPr>
            <w:noProof/>
            <w:webHidden/>
          </w:rPr>
          <w:fldChar w:fldCharType="begin"/>
        </w:r>
        <w:r w:rsidR="00F83408">
          <w:rPr>
            <w:noProof/>
            <w:webHidden/>
          </w:rPr>
          <w:instrText xml:space="preserve"> PAGEREF _Toc278135091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2" w:history="1">
        <w:r w:rsidR="00F83408" w:rsidRPr="00874A93">
          <w:rPr>
            <w:rStyle w:val="Hipervnculo"/>
            <w:noProof/>
          </w:rPr>
          <w:t>2.5.4. Adobe Flash</w:t>
        </w:r>
        <w:r w:rsidR="00F83408">
          <w:rPr>
            <w:noProof/>
            <w:webHidden/>
          </w:rPr>
          <w:tab/>
        </w:r>
        <w:r>
          <w:rPr>
            <w:noProof/>
            <w:webHidden/>
          </w:rPr>
          <w:fldChar w:fldCharType="begin"/>
        </w:r>
        <w:r w:rsidR="00F83408">
          <w:rPr>
            <w:noProof/>
            <w:webHidden/>
          </w:rPr>
          <w:instrText xml:space="preserve"> PAGEREF _Toc278135092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3" w:history="1">
        <w:r w:rsidR="00F83408" w:rsidRPr="00874A93">
          <w:rPr>
            <w:rStyle w:val="Hipervnculo"/>
            <w:noProof/>
            <w:lang w:val="es-ES"/>
          </w:rPr>
          <w:t>2.5.5. Video HTML 5</w:t>
        </w:r>
        <w:r w:rsidR="00F83408">
          <w:rPr>
            <w:noProof/>
            <w:webHidden/>
          </w:rPr>
          <w:tab/>
        </w:r>
        <w:r>
          <w:rPr>
            <w:noProof/>
            <w:webHidden/>
          </w:rPr>
          <w:fldChar w:fldCharType="begin"/>
        </w:r>
        <w:r w:rsidR="00F83408">
          <w:rPr>
            <w:noProof/>
            <w:webHidden/>
          </w:rPr>
          <w:instrText xml:space="preserve"> PAGEREF _Toc278135093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4" w:history="1">
        <w:r w:rsidR="00F83408" w:rsidRPr="00874A93">
          <w:rPr>
            <w:rStyle w:val="Hipervnculo"/>
            <w:noProof/>
          </w:rPr>
          <w:t>2.6. Conversión de videos</w:t>
        </w:r>
        <w:r w:rsidR="00F83408">
          <w:rPr>
            <w:noProof/>
            <w:webHidden/>
          </w:rPr>
          <w:tab/>
        </w:r>
        <w:r>
          <w:rPr>
            <w:noProof/>
            <w:webHidden/>
          </w:rPr>
          <w:fldChar w:fldCharType="begin"/>
        </w:r>
        <w:r w:rsidR="00F83408">
          <w:rPr>
            <w:noProof/>
            <w:webHidden/>
          </w:rPr>
          <w:instrText xml:space="preserve"> PAGEREF _Toc278135094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5" w:history="1">
        <w:r w:rsidR="00F83408" w:rsidRPr="00874A93">
          <w:rPr>
            <w:rStyle w:val="Hipervnculo"/>
            <w:noProof/>
          </w:rPr>
          <w:t>2.6.1. FFmpeg</w:t>
        </w:r>
        <w:r w:rsidR="00F83408">
          <w:rPr>
            <w:noProof/>
            <w:webHidden/>
          </w:rPr>
          <w:tab/>
        </w:r>
        <w:r>
          <w:rPr>
            <w:noProof/>
            <w:webHidden/>
          </w:rPr>
          <w:fldChar w:fldCharType="begin"/>
        </w:r>
        <w:r w:rsidR="00F83408">
          <w:rPr>
            <w:noProof/>
            <w:webHidden/>
          </w:rPr>
          <w:instrText xml:space="preserve"> PAGEREF _Toc278135095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6" w:history="1">
        <w:r w:rsidR="00F83408" w:rsidRPr="00874A93">
          <w:rPr>
            <w:rStyle w:val="Hipervnculo"/>
            <w:noProof/>
          </w:rPr>
          <w:t>2.7. IPTV</w:t>
        </w:r>
        <w:r w:rsidR="00F83408">
          <w:rPr>
            <w:noProof/>
            <w:webHidden/>
          </w:rPr>
          <w:tab/>
        </w:r>
        <w:r>
          <w:rPr>
            <w:noProof/>
            <w:webHidden/>
          </w:rPr>
          <w:fldChar w:fldCharType="begin"/>
        </w:r>
        <w:r w:rsidR="00F83408">
          <w:rPr>
            <w:noProof/>
            <w:webHidden/>
          </w:rPr>
          <w:instrText xml:space="preserve"> PAGEREF _Toc278135096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7" w:history="1">
        <w:r w:rsidR="00F83408" w:rsidRPr="00874A93">
          <w:rPr>
            <w:rStyle w:val="Hipervnculo"/>
            <w:noProof/>
          </w:rPr>
          <w:t>2.8. Metodología de Desarrollo</w:t>
        </w:r>
        <w:r w:rsidR="00F83408">
          <w:rPr>
            <w:noProof/>
            <w:webHidden/>
          </w:rPr>
          <w:tab/>
        </w:r>
        <w:r>
          <w:rPr>
            <w:noProof/>
            <w:webHidden/>
          </w:rPr>
          <w:fldChar w:fldCharType="begin"/>
        </w:r>
        <w:r w:rsidR="00F83408">
          <w:rPr>
            <w:noProof/>
            <w:webHidden/>
          </w:rPr>
          <w:instrText xml:space="preserve"> PAGEREF _Toc278135097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8" w:history="1">
        <w:r w:rsidR="00F83408" w:rsidRPr="00874A93">
          <w:rPr>
            <w:rStyle w:val="Hipervnculo"/>
            <w:noProof/>
          </w:rPr>
          <w:t>2.8.1. Extreme Programming</w:t>
        </w:r>
        <w:r w:rsidR="00F83408">
          <w:rPr>
            <w:noProof/>
            <w:webHidden/>
          </w:rPr>
          <w:tab/>
        </w:r>
        <w:r>
          <w:rPr>
            <w:noProof/>
            <w:webHidden/>
          </w:rPr>
          <w:fldChar w:fldCharType="begin"/>
        </w:r>
        <w:r w:rsidR="00F83408">
          <w:rPr>
            <w:noProof/>
            <w:webHidden/>
          </w:rPr>
          <w:instrText xml:space="preserve"> PAGEREF _Toc278135098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9" w:history="1">
        <w:r w:rsidR="00F83408" w:rsidRPr="00874A93">
          <w:rPr>
            <w:rStyle w:val="Hipervnculo"/>
            <w:noProof/>
          </w:rPr>
          <w:t>2.8.2. Scrum</w:t>
        </w:r>
        <w:r w:rsidR="00F83408">
          <w:rPr>
            <w:noProof/>
            <w:webHidden/>
          </w:rPr>
          <w:tab/>
        </w:r>
        <w:r>
          <w:rPr>
            <w:noProof/>
            <w:webHidden/>
          </w:rPr>
          <w:fldChar w:fldCharType="begin"/>
        </w:r>
        <w:r w:rsidR="00F83408">
          <w:rPr>
            <w:noProof/>
            <w:webHidden/>
          </w:rPr>
          <w:instrText xml:space="preserve"> PAGEREF _Toc278135099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0" w:history="1">
        <w:r w:rsidR="00F83408" w:rsidRPr="00874A93">
          <w:rPr>
            <w:rStyle w:val="Hipervnculo"/>
            <w:noProof/>
          </w:rPr>
          <w:t>2.8.3. Software Libre</w:t>
        </w:r>
        <w:r w:rsidR="00F83408">
          <w:rPr>
            <w:noProof/>
            <w:webHidden/>
          </w:rPr>
          <w:tab/>
        </w:r>
        <w:r>
          <w:rPr>
            <w:noProof/>
            <w:webHidden/>
          </w:rPr>
          <w:fldChar w:fldCharType="begin"/>
        </w:r>
        <w:r w:rsidR="00F83408">
          <w:rPr>
            <w:noProof/>
            <w:webHidden/>
          </w:rPr>
          <w:instrText xml:space="preserve"> PAGEREF _Toc278135100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1" w:history="1">
        <w:r w:rsidR="00F83408" w:rsidRPr="00874A93">
          <w:rPr>
            <w:rStyle w:val="Hipervnculo"/>
            <w:noProof/>
          </w:rPr>
          <w:t>2.8.3.1. Licencia GNU GPL v2</w:t>
        </w:r>
        <w:r w:rsidR="00F83408">
          <w:rPr>
            <w:noProof/>
            <w:webHidden/>
          </w:rPr>
          <w:tab/>
        </w:r>
        <w:r>
          <w:rPr>
            <w:noProof/>
            <w:webHidden/>
          </w:rPr>
          <w:fldChar w:fldCharType="begin"/>
        </w:r>
        <w:r w:rsidR="00F83408">
          <w:rPr>
            <w:noProof/>
            <w:webHidden/>
          </w:rPr>
          <w:instrText xml:space="preserve"> PAGEREF _Toc278135101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2" w:history="1">
        <w:r w:rsidR="00F83408" w:rsidRPr="00874A93">
          <w:rPr>
            <w:rStyle w:val="Hipervnculo"/>
            <w:noProof/>
          </w:rPr>
          <w:t>2.9. Frameworks</w:t>
        </w:r>
        <w:r w:rsidR="00F83408">
          <w:rPr>
            <w:noProof/>
            <w:webHidden/>
          </w:rPr>
          <w:tab/>
        </w:r>
        <w:r>
          <w:rPr>
            <w:noProof/>
            <w:webHidden/>
          </w:rPr>
          <w:fldChar w:fldCharType="begin"/>
        </w:r>
        <w:r w:rsidR="00F83408">
          <w:rPr>
            <w:noProof/>
            <w:webHidden/>
          </w:rPr>
          <w:instrText xml:space="preserve"> PAGEREF _Toc278135102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3" w:history="1">
        <w:r w:rsidR="00F83408" w:rsidRPr="00874A93">
          <w:rPr>
            <w:rStyle w:val="Hipervnculo"/>
            <w:noProof/>
          </w:rPr>
          <w:t>2.9.1. Zend Framework</w:t>
        </w:r>
        <w:r w:rsidR="00F83408">
          <w:rPr>
            <w:noProof/>
            <w:webHidden/>
          </w:rPr>
          <w:tab/>
        </w:r>
        <w:r>
          <w:rPr>
            <w:noProof/>
            <w:webHidden/>
          </w:rPr>
          <w:fldChar w:fldCharType="begin"/>
        </w:r>
        <w:r w:rsidR="00F83408">
          <w:rPr>
            <w:noProof/>
            <w:webHidden/>
          </w:rPr>
          <w:instrText xml:space="preserve"> PAGEREF _Toc278135103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4" w:history="1">
        <w:r w:rsidR="00F83408" w:rsidRPr="00874A93">
          <w:rPr>
            <w:rStyle w:val="Hipervnculo"/>
            <w:noProof/>
            <w:lang w:val="pt-BR"/>
          </w:rPr>
          <w:t>2.9.2. Google Web Toolkit</w:t>
        </w:r>
        <w:r w:rsidR="00F83408">
          <w:rPr>
            <w:noProof/>
            <w:webHidden/>
          </w:rPr>
          <w:tab/>
        </w:r>
        <w:r>
          <w:rPr>
            <w:noProof/>
            <w:webHidden/>
          </w:rPr>
          <w:fldChar w:fldCharType="begin"/>
        </w:r>
        <w:r w:rsidR="00F83408">
          <w:rPr>
            <w:noProof/>
            <w:webHidden/>
          </w:rPr>
          <w:instrText xml:space="preserve"> PAGEREF _Toc278135104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05" w:history="1">
        <w:r w:rsidR="00F83408" w:rsidRPr="00874A93">
          <w:rPr>
            <w:rStyle w:val="Hipervnculo"/>
          </w:rPr>
          <w:t>Capítulo 3: Estado del Arte</w:t>
        </w:r>
        <w:r w:rsidR="00F83408">
          <w:rPr>
            <w:webHidden/>
          </w:rPr>
          <w:tab/>
        </w:r>
        <w:r>
          <w:rPr>
            <w:webHidden/>
          </w:rPr>
          <w:fldChar w:fldCharType="begin"/>
        </w:r>
        <w:r w:rsidR="00F83408">
          <w:rPr>
            <w:webHidden/>
          </w:rPr>
          <w:instrText xml:space="preserve"> PAGEREF _Toc278135105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6" w:history="1">
        <w:r w:rsidR="00F83408" w:rsidRPr="00874A93">
          <w:rPr>
            <w:rStyle w:val="Hipervnculo"/>
            <w:noProof/>
          </w:rPr>
          <w:t>3.1. Gestores de Contenidos multimedia existentes</w:t>
        </w:r>
        <w:r w:rsidR="00F83408">
          <w:rPr>
            <w:noProof/>
            <w:webHidden/>
          </w:rPr>
          <w:tab/>
        </w:r>
        <w:r>
          <w:rPr>
            <w:noProof/>
            <w:webHidden/>
          </w:rPr>
          <w:fldChar w:fldCharType="begin"/>
        </w:r>
        <w:r w:rsidR="00F83408">
          <w:rPr>
            <w:noProof/>
            <w:webHidden/>
          </w:rPr>
          <w:instrText xml:space="preserve"> PAGEREF _Toc278135106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7" w:history="1">
        <w:r w:rsidR="00F83408" w:rsidRPr="00874A93">
          <w:rPr>
            <w:rStyle w:val="Hipervnculo"/>
            <w:noProof/>
            <w:lang w:val="es-ES"/>
          </w:rPr>
          <w:t>3.1.1. PHPMotion</w:t>
        </w:r>
        <w:r w:rsidR="00F83408">
          <w:rPr>
            <w:noProof/>
            <w:webHidden/>
          </w:rPr>
          <w:tab/>
        </w:r>
        <w:r>
          <w:rPr>
            <w:noProof/>
            <w:webHidden/>
          </w:rPr>
          <w:fldChar w:fldCharType="begin"/>
        </w:r>
        <w:r w:rsidR="00F83408">
          <w:rPr>
            <w:noProof/>
            <w:webHidden/>
          </w:rPr>
          <w:instrText xml:space="preserve"> PAGEREF _Toc278135107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8" w:history="1">
        <w:r w:rsidR="00F83408" w:rsidRPr="00874A93">
          <w:rPr>
            <w:rStyle w:val="Hipervnculo"/>
            <w:noProof/>
            <w:lang w:val="es-ES"/>
          </w:rPr>
          <w:t>3.1.2. OsTube</w:t>
        </w:r>
        <w:r w:rsidR="00F83408">
          <w:rPr>
            <w:noProof/>
            <w:webHidden/>
          </w:rPr>
          <w:tab/>
        </w:r>
        <w:r>
          <w:rPr>
            <w:noProof/>
            <w:webHidden/>
          </w:rPr>
          <w:fldChar w:fldCharType="begin"/>
        </w:r>
        <w:r w:rsidR="00F83408">
          <w:rPr>
            <w:noProof/>
            <w:webHidden/>
          </w:rPr>
          <w:instrText xml:space="preserve"> PAGEREF _Toc278135108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9" w:history="1">
        <w:r w:rsidR="00F83408" w:rsidRPr="00874A93">
          <w:rPr>
            <w:rStyle w:val="Hipervnculo"/>
            <w:noProof/>
          </w:rPr>
          <w:t>3.2. Sitios de contenidos multimedia de referencia</w:t>
        </w:r>
        <w:r w:rsidR="00F83408">
          <w:rPr>
            <w:noProof/>
            <w:webHidden/>
          </w:rPr>
          <w:tab/>
        </w:r>
        <w:r>
          <w:rPr>
            <w:noProof/>
            <w:webHidden/>
          </w:rPr>
          <w:fldChar w:fldCharType="begin"/>
        </w:r>
        <w:r w:rsidR="00F83408">
          <w:rPr>
            <w:noProof/>
            <w:webHidden/>
          </w:rPr>
          <w:instrText xml:space="preserve"> PAGEREF _Toc278135109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0" w:history="1">
        <w:r w:rsidR="00F83408" w:rsidRPr="00874A93">
          <w:rPr>
            <w:rStyle w:val="Hipervnculo"/>
            <w:noProof/>
            <w:lang w:val="es-ES"/>
          </w:rPr>
          <w:t>3.2.1. Youtube</w:t>
        </w:r>
        <w:r w:rsidR="00F83408">
          <w:rPr>
            <w:noProof/>
            <w:webHidden/>
          </w:rPr>
          <w:tab/>
        </w:r>
        <w:r>
          <w:rPr>
            <w:noProof/>
            <w:webHidden/>
          </w:rPr>
          <w:fldChar w:fldCharType="begin"/>
        </w:r>
        <w:r w:rsidR="00F83408">
          <w:rPr>
            <w:noProof/>
            <w:webHidden/>
          </w:rPr>
          <w:instrText xml:space="preserve"> PAGEREF _Toc278135110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1" w:history="1">
        <w:r w:rsidR="00F83408" w:rsidRPr="00874A93">
          <w:rPr>
            <w:rStyle w:val="Hipervnculo"/>
            <w:noProof/>
            <w:lang w:val="es-ES"/>
          </w:rPr>
          <w:t>3.2.2. Google Video</w:t>
        </w:r>
        <w:r w:rsidR="00F83408">
          <w:rPr>
            <w:noProof/>
            <w:webHidden/>
          </w:rPr>
          <w:tab/>
        </w:r>
        <w:r>
          <w:rPr>
            <w:noProof/>
            <w:webHidden/>
          </w:rPr>
          <w:fldChar w:fldCharType="begin"/>
        </w:r>
        <w:r w:rsidR="00F83408">
          <w:rPr>
            <w:noProof/>
            <w:webHidden/>
          </w:rPr>
          <w:instrText xml:space="preserve"> PAGEREF _Toc278135111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2" w:history="1">
        <w:r w:rsidR="00F83408" w:rsidRPr="00874A93">
          <w:rPr>
            <w:rStyle w:val="Hipervnculo"/>
            <w:noProof/>
          </w:rPr>
          <w:t>3.2.3. Vimeo</w:t>
        </w:r>
        <w:r w:rsidR="00F83408">
          <w:rPr>
            <w:noProof/>
            <w:webHidden/>
          </w:rPr>
          <w:tab/>
        </w:r>
        <w:r>
          <w:rPr>
            <w:noProof/>
            <w:webHidden/>
          </w:rPr>
          <w:fldChar w:fldCharType="begin"/>
        </w:r>
        <w:r w:rsidR="00F83408">
          <w:rPr>
            <w:noProof/>
            <w:webHidden/>
          </w:rPr>
          <w:instrText xml:space="preserve"> PAGEREF _Toc278135112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3" w:history="1">
        <w:r w:rsidR="00F83408" w:rsidRPr="00874A93">
          <w:rPr>
            <w:rStyle w:val="Hipervnculo"/>
            <w:noProof/>
            <w:lang w:val="es-ES"/>
          </w:rPr>
          <w:t>3.2.4. Terra TV</w:t>
        </w:r>
        <w:r w:rsidR="00F83408">
          <w:rPr>
            <w:noProof/>
            <w:webHidden/>
          </w:rPr>
          <w:tab/>
        </w:r>
        <w:r>
          <w:rPr>
            <w:noProof/>
            <w:webHidden/>
          </w:rPr>
          <w:fldChar w:fldCharType="begin"/>
        </w:r>
        <w:r w:rsidR="00F83408">
          <w:rPr>
            <w:noProof/>
            <w:webHidden/>
          </w:rPr>
          <w:instrText xml:space="preserve"> PAGEREF _Toc278135113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4" w:history="1">
        <w:r w:rsidR="00F83408" w:rsidRPr="00874A93">
          <w:rPr>
            <w:rStyle w:val="Hipervnculo"/>
            <w:noProof/>
            <w:lang w:val="es-ES"/>
          </w:rPr>
          <w:t>3.2.6. 3TV</w:t>
        </w:r>
        <w:r w:rsidR="00F83408">
          <w:rPr>
            <w:noProof/>
            <w:webHidden/>
          </w:rPr>
          <w:tab/>
        </w:r>
        <w:r>
          <w:rPr>
            <w:noProof/>
            <w:webHidden/>
          </w:rPr>
          <w:fldChar w:fldCharType="begin"/>
        </w:r>
        <w:r w:rsidR="00F83408">
          <w:rPr>
            <w:noProof/>
            <w:webHidden/>
          </w:rPr>
          <w:instrText xml:space="preserve"> PAGEREF _Toc278135114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15" w:history="1">
        <w:r w:rsidR="00F83408" w:rsidRPr="00874A93">
          <w:rPr>
            <w:rStyle w:val="Hipervnculo"/>
            <w:noProof/>
            <w:lang w:val="es-ES"/>
          </w:rPr>
          <w:t>3.3. Google TV</w:t>
        </w:r>
        <w:r w:rsidR="00F83408">
          <w:rPr>
            <w:noProof/>
            <w:webHidden/>
          </w:rPr>
          <w:tab/>
        </w:r>
        <w:r>
          <w:rPr>
            <w:noProof/>
            <w:webHidden/>
          </w:rPr>
          <w:fldChar w:fldCharType="begin"/>
        </w:r>
        <w:r w:rsidR="00F83408">
          <w:rPr>
            <w:noProof/>
            <w:webHidden/>
          </w:rPr>
          <w:instrText xml:space="preserve"> PAGEREF _Toc278135115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16" w:history="1">
        <w:r w:rsidR="00F83408" w:rsidRPr="00874A93">
          <w:rPr>
            <w:rStyle w:val="Hipervnculo"/>
          </w:rPr>
          <w:t>4. Desarrollo</w:t>
        </w:r>
        <w:r w:rsidR="00F83408">
          <w:rPr>
            <w:webHidden/>
          </w:rPr>
          <w:tab/>
        </w:r>
        <w:r>
          <w:rPr>
            <w:webHidden/>
          </w:rPr>
          <w:fldChar w:fldCharType="begin"/>
        </w:r>
        <w:r w:rsidR="00F83408">
          <w:rPr>
            <w:webHidden/>
          </w:rPr>
          <w:instrText xml:space="preserve"> PAGEREF _Toc278135116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17" w:history="1">
        <w:r w:rsidR="00F83408" w:rsidRPr="00874A93">
          <w:rPr>
            <w:rStyle w:val="Hipervnculo"/>
            <w:noProof/>
          </w:rPr>
          <w:t>4.1. Toma de requerimientos</w:t>
        </w:r>
        <w:r w:rsidR="00F83408">
          <w:rPr>
            <w:noProof/>
            <w:webHidden/>
          </w:rPr>
          <w:tab/>
        </w:r>
        <w:r>
          <w:rPr>
            <w:noProof/>
            <w:webHidden/>
          </w:rPr>
          <w:fldChar w:fldCharType="begin"/>
        </w:r>
        <w:r w:rsidR="00F83408">
          <w:rPr>
            <w:noProof/>
            <w:webHidden/>
          </w:rPr>
          <w:instrText xml:space="preserve"> PAGEREF _Toc278135117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8" w:history="1">
        <w:r w:rsidR="00F83408" w:rsidRPr="00874A93">
          <w:rPr>
            <w:rStyle w:val="Hipervnculo"/>
            <w:noProof/>
          </w:rPr>
          <w:t>4.1.1. Requerimientos Funcionales</w:t>
        </w:r>
        <w:r w:rsidR="00F83408">
          <w:rPr>
            <w:noProof/>
            <w:webHidden/>
          </w:rPr>
          <w:tab/>
        </w:r>
        <w:r>
          <w:rPr>
            <w:noProof/>
            <w:webHidden/>
          </w:rPr>
          <w:fldChar w:fldCharType="begin"/>
        </w:r>
        <w:r w:rsidR="00F83408">
          <w:rPr>
            <w:noProof/>
            <w:webHidden/>
          </w:rPr>
          <w:instrText xml:space="preserve"> PAGEREF _Toc278135118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9" w:history="1">
        <w:r w:rsidR="00F83408" w:rsidRPr="00874A93">
          <w:rPr>
            <w:rStyle w:val="Hipervnculo"/>
            <w:noProof/>
          </w:rPr>
          <w:t>4.1.2. Requerimientos No Funcionales</w:t>
        </w:r>
        <w:r w:rsidR="00F83408">
          <w:rPr>
            <w:noProof/>
            <w:webHidden/>
          </w:rPr>
          <w:tab/>
        </w:r>
        <w:r>
          <w:rPr>
            <w:noProof/>
            <w:webHidden/>
          </w:rPr>
          <w:fldChar w:fldCharType="begin"/>
        </w:r>
        <w:r w:rsidR="00F83408">
          <w:rPr>
            <w:noProof/>
            <w:webHidden/>
          </w:rPr>
          <w:instrText xml:space="preserve"> PAGEREF _Toc278135119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0" w:history="1">
        <w:r w:rsidR="00F83408" w:rsidRPr="00874A93">
          <w:rPr>
            <w:rStyle w:val="Hipervnculo"/>
            <w:noProof/>
          </w:rPr>
          <w:t>4.2. Tecnología a Utilizar</w:t>
        </w:r>
        <w:r w:rsidR="00F83408">
          <w:rPr>
            <w:noProof/>
            <w:webHidden/>
          </w:rPr>
          <w:tab/>
        </w:r>
        <w:r>
          <w:rPr>
            <w:noProof/>
            <w:webHidden/>
          </w:rPr>
          <w:fldChar w:fldCharType="begin"/>
        </w:r>
        <w:r w:rsidR="00F83408">
          <w:rPr>
            <w:noProof/>
            <w:webHidden/>
          </w:rPr>
          <w:instrText xml:space="preserve"> PAGEREF _Toc278135120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1" w:history="1">
        <w:r w:rsidR="00F83408" w:rsidRPr="00874A93">
          <w:rPr>
            <w:rStyle w:val="Hipervnculo"/>
            <w:noProof/>
          </w:rPr>
          <w:t>4.2.1. Lado Servidor</w:t>
        </w:r>
        <w:r w:rsidR="00F83408">
          <w:rPr>
            <w:noProof/>
            <w:webHidden/>
          </w:rPr>
          <w:tab/>
        </w:r>
        <w:r>
          <w:rPr>
            <w:noProof/>
            <w:webHidden/>
          </w:rPr>
          <w:fldChar w:fldCharType="begin"/>
        </w:r>
        <w:r w:rsidR="00F83408">
          <w:rPr>
            <w:noProof/>
            <w:webHidden/>
          </w:rPr>
          <w:instrText xml:space="preserve"> PAGEREF _Toc278135121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2" w:history="1">
        <w:r w:rsidR="00F83408" w:rsidRPr="00874A93">
          <w:rPr>
            <w:rStyle w:val="Hipervnculo"/>
            <w:noProof/>
          </w:rPr>
          <w:t>4.2.1.1. PHP 5.3</w:t>
        </w:r>
        <w:r w:rsidR="00F83408">
          <w:rPr>
            <w:noProof/>
            <w:webHidden/>
          </w:rPr>
          <w:tab/>
        </w:r>
        <w:r>
          <w:rPr>
            <w:noProof/>
            <w:webHidden/>
          </w:rPr>
          <w:fldChar w:fldCharType="begin"/>
        </w:r>
        <w:r w:rsidR="00F83408">
          <w:rPr>
            <w:noProof/>
            <w:webHidden/>
          </w:rPr>
          <w:instrText xml:space="preserve"> PAGEREF _Toc278135122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3" w:history="1">
        <w:r w:rsidR="00F83408" w:rsidRPr="00874A93">
          <w:rPr>
            <w:rStyle w:val="Hipervnculo"/>
            <w:noProof/>
          </w:rPr>
          <w:t>4.2.1.2. MySQL 5</w:t>
        </w:r>
        <w:r w:rsidR="00F83408">
          <w:rPr>
            <w:noProof/>
            <w:webHidden/>
          </w:rPr>
          <w:tab/>
        </w:r>
        <w:r>
          <w:rPr>
            <w:noProof/>
            <w:webHidden/>
          </w:rPr>
          <w:fldChar w:fldCharType="begin"/>
        </w:r>
        <w:r w:rsidR="00F83408">
          <w:rPr>
            <w:noProof/>
            <w:webHidden/>
          </w:rPr>
          <w:instrText xml:space="preserve"> PAGEREF _Toc278135123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4" w:history="1">
        <w:r w:rsidR="00F83408" w:rsidRPr="00874A93">
          <w:rPr>
            <w:rStyle w:val="Hipervnculo"/>
            <w:noProof/>
          </w:rPr>
          <w:t>4.2.1.3. FFmpeg</w:t>
        </w:r>
        <w:r w:rsidR="00F83408">
          <w:rPr>
            <w:noProof/>
            <w:webHidden/>
          </w:rPr>
          <w:tab/>
        </w:r>
        <w:r>
          <w:rPr>
            <w:noProof/>
            <w:webHidden/>
          </w:rPr>
          <w:fldChar w:fldCharType="begin"/>
        </w:r>
        <w:r w:rsidR="00F83408">
          <w:rPr>
            <w:noProof/>
            <w:webHidden/>
          </w:rPr>
          <w:instrText xml:space="preserve"> PAGEREF _Toc278135124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5" w:history="1">
        <w:r w:rsidR="00F83408" w:rsidRPr="00874A93">
          <w:rPr>
            <w:rStyle w:val="Hipervnculo"/>
            <w:noProof/>
          </w:rPr>
          <w:t>4.2.2. Lado Cliente</w:t>
        </w:r>
        <w:r w:rsidR="00F83408">
          <w:rPr>
            <w:noProof/>
            <w:webHidden/>
          </w:rPr>
          <w:tab/>
        </w:r>
        <w:r>
          <w:rPr>
            <w:noProof/>
            <w:webHidden/>
          </w:rPr>
          <w:fldChar w:fldCharType="begin"/>
        </w:r>
        <w:r w:rsidR="00F83408">
          <w:rPr>
            <w:noProof/>
            <w:webHidden/>
          </w:rPr>
          <w:instrText xml:space="preserve"> PAGEREF _Toc278135125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6" w:history="1">
        <w:r w:rsidR="00F83408" w:rsidRPr="00874A93">
          <w:rPr>
            <w:rStyle w:val="Hipervnculo"/>
            <w:noProof/>
          </w:rPr>
          <w:t>4.2.2.1 JQuery</w:t>
        </w:r>
        <w:r w:rsidR="00F83408">
          <w:rPr>
            <w:noProof/>
            <w:webHidden/>
          </w:rPr>
          <w:tab/>
        </w:r>
        <w:r>
          <w:rPr>
            <w:noProof/>
            <w:webHidden/>
          </w:rPr>
          <w:fldChar w:fldCharType="begin"/>
        </w:r>
        <w:r w:rsidR="00F83408">
          <w:rPr>
            <w:noProof/>
            <w:webHidden/>
          </w:rPr>
          <w:instrText xml:space="preserve"> PAGEREF _Toc278135126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7" w:history="1">
        <w:r w:rsidR="00F83408" w:rsidRPr="00874A93">
          <w:rPr>
            <w:rStyle w:val="Hipervnculo"/>
            <w:noProof/>
          </w:rPr>
          <w:t>4.2.2.2 JW Player</w:t>
        </w:r>
        <w:r w:rsidR="00F83408">
          <w:rPr>
            <w:noProof/>
            <w:webHidden/>
          </w:rPr>
          <w:tab/>
        </w:r>
        <w:r>
          <w:rPr>
            <w:noProof/>
            <w:webHidden/>
          </w:rPr>
          <w:fldChar w:fldCharType="begin"/>
        </w:r>
        <w:r w:rsidR="00F83408">
          <w:rPr>
            <w:noProof/>
            <w:webHidden/>
          </w:rPr>
          <w:instrText xml:space="preserve"> PAGEREF _Toc278135127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8" w:history="1">
        <w:r w:rsidR="00F83408" w:rsidRPr="00874A93">
          <w:rPr>
            <w:rStyle w:val="Hipervnculo"/>
            <w:noProof/>
          </w:rPr>
          <w:t>4.3. Diagrama de Datos</w:t>
        </w:r>
        <w:r w:rsidR="00F83408">
          <w:rPr>
            <w:noProof/>
            <w:webHidden/>
          </w:rPr>
          <w:tab/>
        </w:r>
        <w:r>
          <w:rPr>
            <w:noProof/>
            <w:webHidden/>
          </w:rPr>
          <w:fldChar w:fldCharType="begin"/>
        </w:r>
        <w:r w:rsidR="00F83408">
          <w:rPr>
            <w:noProof/>
            <w:webHidden/>
          </w:rPr>
          <w:instrText xml:space="preserve"> PAGEREF _Toc278135128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9" w:history="1">
        <w:r w:rsidR="00F83408" w:rsidRPr="00874A93">
          <w:rPr>
            <w:rStyle w:val="Hipervnculo"/>
            <w:noProof/>
          </w:rPr>
          <w:t>4.4. Diagrama de Clases</w:t>
        </w:r>
        <w:r w:rsidR="00F83408">
          <w:rPr>
            <w:noProof/>
            <w:webHidden/>
          </w:rPr>
          <w:tab/>
        </w:r>
        <w:r>
          <w:rPr>
            <w:noProof/>
            <w:webHidden/>
          </w:rPr>
          <w:fldChar w:fldCharType="begin"/>
        </w:r>
        <w:r w:rsidR="00F83408">
          <w:rPr>
            <w:noProof/>
            <w:webHidden/>
          </w:rPr>
          <w:instrText xml:space="preserve"> PAGEREF _Toc278135129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30" w:history="1">
        <w:r w:rsidR="00F83408" w:rsidRPr="00874A93">
          <w:rPr>
            <w:rStyle w:val="Hipervnculo"/>
            <w:noProof/>
          </w:rPr>
          <w:t>4.5. Especificaciones back office</w:t>
        </w:r>
        <w:r w:rsidR="00F83408">
          <w:rPr>
            <w:noProof/>
            <w:webHidden/>
          </w:rPr>
          <w:tab/>
        </w:r>
        <w:r>
          <w:rPr>
            <w:noProof/>
            <w:webHidden/>
          </w:rPr>
          <w:fldChar w:fldCharType="begin"/>
        </w:r>
        <w:r w:rsidR="00F83408">
          <w:rPr>
            <w:noProof/>
            <w:webHidden/>
          </w:rPr>
          <w:instrText xml:space="preserve"> PAGEREF _Toc278135130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31" w:history="1">
        <w:r w:rsidR="00F83408" w:rsidRPr="00874A93">
          <w:rPr>
            <w:rStyle w:val="Hipervnculo"/>
            <w:noProof/>
          </w:rPr>
          <w:t>4.6. Especificaciones front office</w:t>
        </w:r>
        <w:r w:rsidR="00F83408">
          <w:rPr>
            <w:noProof/>
            <w:webHidden/>
          </w:rPr>
          <w:tab/>
        </w:r>
        <w:r>
          <w:rPr>
            <w:noProof/>
            <w:webHidden/>
          </w:rPr>
          <w:fldChar w:fldCharType="begin"/>
        </w:r>
        <w:r w:rsidR="00F83408">
          <w:rPr>
            <w:noProof/>
            <w:webHidden/>
          </w:rPr>
          <w:instrText xml:space="preserve"> PAGEREF _Toc278135131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32" w:history="1">
        <w:r w:rsidR="00F83408" w:rsidRPr="00874A93">
          <w:rPr>
            <w:rStyle w:val="Hipervnculo"/>
          </w:rPr>
          <w:t>5. Bibliografía</w:t>
        </w:r>
        <w:r w:rsidR="00F83408">
          <w:rPr>
            <w:webHidden/>
          </w:rPr>
          <w:tab/>
        </w:r>
        <w:r>
          <w:rPr>
            <w:webHidden/>
          </w:rPr>
          <w:fldChar w:fldCharType="begin"/>
        </w:r>
        <w:r w:rsidR="00F83408">
          <w:rPr>
            <w:webHidden/>
          </w:rPr>
          <w:instrText xml:space="preserve"> PAGEREF _Toc278135132 \h </w:instrText>
        </w:r>
        <w:r>
          <w:rPr>
            <w:webHidden/>
          </w:rPr>
        </w:r>
        <w:r>
          <w:rPr>
            <w:webHidden/>
          </w:rPr>
          <w:fldChar w:fldCharType="separate"/>
        </w:r>
        <w:r w:rsidR="00777734">
          <w:rPr>
            <w:webHidden/>
          </w:rPr>
          <w:t>1</w:t>
        </w:r>
        <w:r>
          <w:rPr>
            <w:webHidden/>
          </w:rPr>
          <w:fldChar w:fldCharType="end"/>
        </w:r>
      </w:hyperlink>
    </w:p>
    <w:p w:rsidR="00391FD4" w:rsidRDefault="00D56565">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F83408" w:rsidRDefault="00D56565">
      <w:pPr>
        <w:pStyle w:val="Tabladeilustraciones"/>
        <w:tabs>
          <w:tab w:val="right" w:leader="dot" w:pos="8828"/>
        </w:tabs>
        <w:rPr>
          <w:rFonts w:asciiTheme="minorHAnsi" w:eastAsiaTheme="minorEastAsia" w:hAnsiTheme="minorHAnsi" w:cstheme="minorBidi"/>
          <w:noProof/>
          <w:sz w:val="22"/>
          <w:szCs w:val="22"/>
          <w:lang w:eastAsia="es-CL"/>
        </w:rPr>
      </w:pPr>
      <w:r w:rsidRPr="00D56565">
        <w:rPr>
          <w:lang w:val="es-ES"/>
        </w:rPr>
        <w:fldChar w:fldCharType="begin"/>
      </w:r>
      <w:r w:rsidR="00E010D5">
        <w:rPr>
          <w:lang w:val="es-ES"/>
        </w:rPr>
        <w:instrText xml:space="preserve"> TOC \c "Ilustración" </w:instrText>
      </w:r>
      <w:r w:rsidRPr="00D56565">
        <w:rPr>
          <w:lang w:val="es-ES"/>
        </w:rPr>
        <w:fldChar w:fldCharType="separate"/>
      </w:r>
      <w:r w:rsidR="00F83408">
        <w:rPr>
          <w:noProof/>
        </w:rPr>
        <w:t>Ilustración 1 - Componentes que intervienen en acceso multimedia web</w:t>
      </w:r>
      <w:r w:rsidR="00F83408">
        <w:rPr>
          <w:noProof/>
        </w:rPr>
        <w:tab/>
      </w:r>
      <w:r>
        <w:rPr>
          <w:noProof/>
        </w:rPr>
        <w:fldChar w:fldCharType="begin"/>
      </w:r>
      <w:r w:rsidR="00F83408">
        <w:rPr>
          <w:noProof/>
        </w:rPr>
        <w:instrText xml:space="preserve"> PAGEREF _Toc278135133 \h </w:instrText>
      </w:r>
      <w:r>
        <w:rPr>
          <w:noProof/>
        </w:rPr>
      </w:r>
      <w:r>
        <w:rPr>
          <w:noProof/>
        </w:rPr>
        <w:fldChar w:fldCharType="separate"/>
      </w:r>
      <w:r w:rsidR="00777734">
        <w:rPr>
          <w:noProof/>
        </w:rPr>
        <w:t>1</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2 - Adaptación de contenidos para un acceso universal</w:t>
      </w:r>
      <w:r>
        <w:rPr>
          <w:noProof/>
        </w:rPr>
        <w:tab/>
      </w:r>
      <w:r w:rsidR="00D56565">
        <w:rPr>
          <w:noProof/>
        </w:rPr>
        <w:fldChar w:fldCharType="begin"/>
      </w:r>
      <w:r>
        <w:rPr>
          <w:noProof/>
        </w:rPr>
        <w:instrText xml:space="preserve"> PAGEREF _Toc278135134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3 - Esquema SOAP según la W3C</w:t>
      </w:r>
      <w:r>
        <w:rPr>
          <w:noProof/>
        </w:rPr>
        <w:tab/>
      </w:r>
      <w:r w:rsidR="00D56565">
        <w:rPr>
          <w:noProof/>
        </w:rPr>
        <w:fldChar w:fldCharType="begin"/>
      </w:r>
      <w:r>
        <w:rPr>
          <w:noProof/>
        </w:rPr>
        <w:instrText xml:space="preserve"> PAGEREF _Toc278135135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4 - Esquema del funcionamiento de RSS</w:t>
      </w:r>
      <w:r>
        <w:rPr>
          <w:noProof/>
        </w:rPr>
        <w:tab/>
      </w:r>
      <w:r w:rsidR="00D56565">
        <w:rPr>
          <w:noProof/>
        </w:rPr>
        <w:fldChar w:fldCharType="begin"/>
      </w:r>
      <w:r>
        <w:rPr>
          <w:noProof/>
        </w:rPr>
        <w:instrText xml:space="preserve"> PAGEREF _Toc278135136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5 - Esquema de XML Orientado a MVC</w:t>
      </w:r>
      <w:r>
        <w:rPr>
          <w:noProof/>
        </w:rPr>
        <w:tab/>
      </w:r>
      <w:r w:rsidR="00D56565">
        <w:rPr>
          <w:noProof/>
        </w:rPr>
        <w:fldChar w:fldCharType="begin"/>
      </w:r>
      <w:r>
        <w:rPr>
          <w:noProof/>
        </w:rPr>
        <w:instrText xml:space="preserve"> PAGEREF _Toc278135137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6 - Modelo típico de un servicio streaming</w:t>
      </w:r>
      <w:r>
        <w:rPr>
          <w:noProof/>
        </w:rPr>
        <w:tab/>
      </w:r>
      <w:r w:rsidR="00D56565">
        <w:rPr>
          <w:noProof/>
        </w:rPr>
        <w:fldChar w:fldCharType="begin"/>
      </w:r>
      <w:r>
        <w:rPr>
          <w:noProof/>
        </w:rPr>
        <w:instrText xml:space="preserve"> PAGEREF _Toc278135138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7 - Logotipos de reproductores comerciales</w:t>
      </w:r>
      <w:r>
        <w:rPr>
          <w:noProof/>
        </w:rPr>
        <w:tab/>
      </w:r>
      <w:r w:rsidR="00D56565">
        <w:rPr>
          <w:noProof/>
        </w:rPr>
        <w:fldChar w:fldCharType="begin"/>
      </w:r>
      <w:r>
        <w:rPr>
          <w:noProof/>
        </w:rPr>
        <w:instrText xml:space="preserve"> PAGEREF _Toc278135139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8 - Real Player 11</w:t>
      </w:r>
      <w:r>
        <w:rPr>
          <w:noProof/>
        </w:rPr>
        <w:tab/>
      </w:r>
      <w:r w:rsidR="00D56565">
        <w:rPr>
          <w:noProof/>
        </w:rPr>
        <w:fldChar w:fldCharType="begin"/>
      </w:r>
      <w:r>
        <w:rPr>
          <w:noProof/>
        </w:rPr>
        <w:instrText xml:space="preserve"> PAGEREF _Toc278135140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9 - Presentación de Windows Media Center en Windows 7</w:t>
      </w:r>
      <w:r>
        <w:rPr>
          <w:noProof/>
        </w:rPr>
        <w:tab/>
      </w:r>
      <w:r w:rsidR="00D56565">
        <w:rPr>
          <w:noProof/>
        </w:rPr>
        <w:fldChar w:fldCharType="begin"/>
      </w:r>
      <w:r>
        <w:rPr>
          <w:noProof/>
        </w:rPr>
        <w:instrText xml:space="preserve"> PAGEREF _Toc278135141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10 - Reproductor Quicktime 7</w:t>
      </w:r>
      <w:r>
        <w:rPr>
          <w:noProof/>
        </w:rPr>
        <w:tab/>
      </w:r>
      <w:r w:rsidR="00D56565">
        <w:rPr>
          <w:noProof/>
        </w:rPr>
        <w:fldChar w:fldCharType="begin"/>
      </w:r>
      <w:r>
        <w:rPr>
          <w:noProof/>
        </w:rPr>
        <w:instrText xml:space="preserve"> PAGEREF _Toc278135142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11 - JW Player</w:t>
      </w:r>
      <w:r>
        <w:rPr>
          <w:noProof/>
        </w:rPr>
        <w:tab/>
      </w:r>
      <w:r w:rsidR="00D56565">
        <w:rPr>
          <w:noProof/>
        </w:rPr>
        <w:fldChar w:fldCharType="begin"/>
      </w:r>
      <w:r>
        <w:rPr>
          <w:noProof/>
        </w:rPr>
        <w:instrText xml:space="preserve"> PAGEREF _Toc278135143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12 - Esquema de componentes de FFmpeg</w:t>
      </w:r>
      <w:r>
        <w:rPr>
          <w:noProof/>
        </w:rPr>
        <w:tab/>
      </w:r>
      <w:r w:rsidR="00D56565">
        <w:rPr>
          <w:noProof/>
        </w:rPr>
        <w:fldChar w:fldCharType="begin"/>
      </w:r>
      <w:r>
        <w:rPr>
          <w:noProof/>
        </w:rPr>
        <w:instrText xml:space="preserve"> PAGEREF _Toc278135144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13 - Infraestructura de redes IPTV</w:t>
      </w:r>
      <w:r>
        <w:rPr>
          <w:noProof/>
        </w:rPr>
        <w:tab/>
      </w:r>
      <w:r w:rsidR="00D56565">
        <w:rPr>
          <w:noProof/>
        </w:rPr>
        <w:fldChar w:fldCharType="begin"/>
      </w:r>
      <w:r>
        <w:rPr>
          <w:noProof/>
        </w:rPr>
        <w:instrText xml:space="preserve"> PAGEREF _Toc278135145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14 - Visión general Zend Framework</w:t>
      </w:r>
      <w:r>
        <w:rPr>
          <w:noProof/>
        </w:rPr>
        <w:tab/>
      </w:r>
      <w:r w:rsidR="00D56565">
        <w:rPr>
          <w:noProof/>
        </w:rPr>
        <w:fldChar w:fldCharType="begin"/>
      </w:r>
      <w:r>
        <w:rPr>
          <w:noProof/>
        </w:rPr>
        <w:instrText xml:space="preserve"> PAGEREF _Toc278135146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15 - Esquema de Widgets GWT</w:t>
      </w:r>
      <w:r>
        <w:rPr>
          <w:noProof/>
        </w:rPr>
        <w:tab/>
      </w:r>
      <w:r w:rsidR="00D56565">
        <w:rPr>
          <w:noProof/>
        </w:rPr>
        <w:fldChar w:fldCharType="begin"/>
      </w:r>
      <w:r>
        <w:rPr>
          <w:noProof/>
        </w:rPr>
        <w:instrText xml:space="preserve"> PAGEREF _Toc278135147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16 - Web PHPMotion</w:t>
      </w:r>
      <w:r>
        <w:rPr>
          <w:noProof/>
        </w:rPr>
        <w:tab/>
      </w:r>
      <w:r w:rsidR="00D56565">
        <w:rPr>
          <w:noProof/>
        </w:rPr>
        <w:fldChar w:fldCharType="begin"/>
      </w:r>
      <w:r>
        <w:rPr>
          <w:noProof/>
        </w:rPr>
        <w:instrText xml:space="preserve"> PAGEREF _Toc278135148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17 - OSTube</w:t>
      </w:r>
      <w:r>
        <w:rPr>
          <w:noProof/>
        </w:rPr>
        <w:tab/>
      </w:r>
      <w:r w:rsidR="00D56565">
        <w:rPr>
          <w:noProof/>
        </w:rPr>
        <w:fldChar w:fldCharType="begin"/>
      </w:r>
      <w:r>
        <w:rPr>
          <w:noProof/>
        </w:rPr>
        <w:instrText xml:space="preserve"> PAGEREF _Toc278135149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18 - Youtube</w:t>
      </w:r>
      <w:r>
        <w:rPr>
          <w:noProof/>
        </w:rPr>
        <w:tab/>
      </w:r>
      <w:r w:rsidR="00D56565">
        <w:rPr>
          <w:noProof/>
        </w:rPr>
        <w:fldChar w:fldCharType="begin"/>
      </w:r>
      <w:r>
        <w:rPr>
          <w:noProof/>
        </w:rPr>
        <w:instrText xml:space="preserve"> PAGEREF _Toc278135150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19 - Google Video</w:t>
      </w:r>
      <w:r>
        <w:rPr>
          <w:noProof/>
        </w:rPr>
        <w:tab/>
      </w:r>
      <w:r w:rsidR="00D56565">
        <w:rPr>
          <w:noProof/>
        </w:rPr>
        <w:fldChar w:fldCharType="begin"/>
      </w:r>
      <w:r>
        <w:rPr>
          <w:noProof/>
        </w:rPr>
        <w:instrText xml:space="preserve"> PAGEREF _Toc278135151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20 - Vimeo</w:t>
      </w:r>
      <w:r>
        <w:rPr>
          <w:noProof/>
        </w:rPr>
        <w:tab/>
      </w:r>
      <w:r w:rsidR="00D56565">
        <w:rPr>
          <w:noProof/>
        </w:rPr>
        <w:fldChar w:fldCharType="begin"/>
      </w:r>
      <w:r>
        <w:rPr>
          <w:noProof/>
        </w:rPr>
        <w:instrText xml:space="preserve"> PAGEREF _Toc278135152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21 - Terra TV</w:t>
      </w:r>
      <w:r>
        <w:rPr>
          <w:noProof/>
        </w:rPr>
        <w:tab/>
      </w:r>
      <w:r w:rsidR="00D56565">
        <w:rPr>
          <w:noProof/>
        </w:rPr>
        <w:fldChar w:fldCharType="begin"/>
      </w:r>
      <w:r>
        <w:rPr>
          <w:noProof/>
        </w:rPr>
        <w:instrText xml:space="preserve"> PAGEREF _Toc278135153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22 - Emol TV</w:t>
      </w:r>
      <w:r>
        <w:rPr>
          <w:noProof/>
        </w:rPr>
        <w:tab/>
      </w:r>
      <w:r w:rsidR="00D56565">
        <w:rPr>
          <w:noProof/>
        </w:rPr>
        <w:fldChar w:fldCharType="begin"/>
      </w:r>
      <w:r>
        <w:rPr>
          <w:noProof/>
        </w:rPr>
        <w:instrText xml:space="preserve"> PAGEREF _Toc278135154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23 - 3TV</w:t>
      </w:r>
      <w:r>
        <w:rPr>
          <w:noProof/>
        </w:rPr>
        <w:tab/>
      </w:r>
      <w:r w:rsidR="00D56565">
        <w:rPr>
          <w:noProof/>
        </w:rPr>
        <w:fldChar w:fldCharType="begin"/>
      </w:r>
      <w:r>
        <w:rPr>
          <w:noProof/>
        </w:rPr>
        <w:instrText xml:space="preserve"> PAGEREF _Toc278135155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24 – Google TV en un televisor IPTV conectado a internet</w:t>
      </w:r>
      <w:r>
        <w:rPr>
          <w:noProof/>
        </w:rPr>
        <w:tab/>
      </w:r>
      <w:r w:rsidR="00D56565">
        <w:rPr>
          <w:noProof/>
        </w:rPr>
        <w:fldChar w:fldCharType="begin"/>
      </w:r>
      <w:r>
        <w:rPr>
          <w:noProof/>
        </w:rPr>
        <w:instrText xml:space="preserve"> PAGEREF _Toc278135156 \h </w:instrText>
      </w:r>
      <w:r w:rsidR="00D56565">
        <w:rPr>
          <w:noProof/>
        </w:rPr>
      </w:r>
      <w:r w:rsidR="00D56565">
        <w:rPr>
          <w:noProof/>
        </w:rPr>
        <w:fldChar w:fldCharType="separate"/>
      </w:r>
      <w:r w:rsidR="00777734">
        <w:rPr>
          <w:noProof/>
        </w:rPr>
        <w:t>1</w:t>
      </w:r>
      <w:r w:rsidR="00D56565">
        <w:rPr>
          <w:noProof/>
        </w:rPr>
        <w:fldChar w:fldCharType="end"/>
      </w:r>
    </w:p>
    <w:p w:rsidR="00777734" w:rsidRDefault="00D56565" w:rsidP="00777734">
      <w:pPr>
        <w:pStyle w:val="Ttulo"/>
        <w:outlineLvl w:val="0"/>
        <w:rPr>
          <w:b w:val="0"/>
          <w:bCs w:val="0"/>
          <w:lang w:val="es-ES"/>
        </w:rPr>
      </w:pPr>
      <w:r>
        <w:rPr>
          <w:lang w:val="es-ES"/>
        </w:rPr>
        <w:fldChar w:fldCharType="end"/>
      </w:r>
    </w:p>
    <w:p w:rsidR="00777734" w:rsidRDefault="00777734">
      <w:pPr>
        <w:suppressAutoHyphens w:val="0"/>
        <w:spacing w:before="0" w:after="0" w:line="240" w:lineRule="auto"/>
        <w:jc w:val="left"/>
        <w:rPr>
          <w:rFonts w:eastAsia="Times New Roman" w:cs="Times New Roman"/>
          <w:b/>
          <w:bCs/>
          <w:color w:val="548DD4"/>
          <w:kern w:val="1"/>
          <w:sz w:val="28"/>
          <w:szCs w:val="32"/>
          <w:lang w:val="es-ES"/>
        </w:rPr>
      </w:pPr>
      <w:r>
        <w:rPr>
          <w:lang w:val="es-ES"/>
        </w:rPr>
        <w:br w:type="page"/>
      </w:r>
    </w:p>
    <w:p w:rsidR="00777734" w:rsidRPr="004C231D" w:rsidRDefault="00777734" w:rsidP="00777734">
      <w:pPr>
        <w:pStyle w:val="Ttulo"/>
      </w:pPr>
      <w:r>
        <w:t>Acrónimos</w:t>
      </w:r>
    </w:p>
    <w:p w:rsidR="00777734" w:rsidRPr="00124EA6" w:rsidRDefault="00777734" w:rsidP="00777734">
      <w:r w:rsidRPr="00124EA6">
        <w:t>A</w:t>
      </w:r>
      <w:r>
        <w:t>JAX</w:t>
      </w:r>
      <w:r w:rsidRPr="00124EA6">
        <w:t xml:space="preserve">: </w:t>
      </w:r>
      <w:r>
        <w:t>S</w:t>
      </w:r>
      <w:r w:rsidRPr="00124EA6">
        <w:t xml:space="preserve">on las siglas de </w:t>
      </w:r>
      <w:r w:rsidRPr="00777734">
        <w:rPr>
          <w:rStyle w:val="Textoennegrita"/>
          <w:b w:val="0"/>
        </w:rPr>
        <w:t>A</w:t>
      </w:r>
      <w:r w:rsidRPr="00124EA6">
        <w:t xml:space="preserve">synchronous </w:t>
      </w:r>
      <w:r w:rsidRPr="00777734">
        <w:rPr>
          <w:rStyle w:val="Textoennegrita"/>
          <w:b w:val="0"/>
        </w:rPr>
        <w:t>J</w:t>
      </w:r>
      <w:r w:rsidRPr="00124EA6">
        <w:t xml:space="preserve">avaScript </w:t>
      </w:r>
      <w:r w:rsidRPr="00124EA6">
        <w:rPr>
          <w:rStyle w:val="Textoennegrita"/>
        </w:rPr>
        <w:t xml:space="preserve"> </w:t>
      </w:r>
      <w:r w:rsidRPr="00777734">
        <w:rPr>
          <w:rStyle w:val="Textoennegrita"/>
          <w:b w:val="0"/>
        </w:rPr>
        <w:t xml:space="preserve">y </w:t>
      </w:r>
      <w:r w:rsidRPr="00777734">
        <w:rPr>
          <w:b/>
        </w:rPr>
        <w:t xml:space="preserve"> </w:t>
      </w:r>
      <w:r w:rsidRPr="00777734">
        <w:rPr>
          <w:rStyle w:val="Textoennegrita"/>
          <w:b w:val="0"/>
        </w:rPr>
        <w:t>X</w:t>
      </w:r>
      <w:r w:rsidRPr="00124EA6">
        <w:t>ML</w:t>
      </w:r>
      <w:r>
        <w:t>.</w:t>
      </w:r>
    </w:p>
    <w:p w:rsidR="00777734" w:rsidRPr="00124EA6" w:rsidRDefault="00777734" w:rsidP="00777734">
      <w:r w:rsidRPr="00124EA6">
        <w:t>API:</w:t>
      </w:r>
      <w:r w:rsidRPr="00124EA6">
        <w:rPr>
          <w:bCs/>
        </w:rPr>
        <w:t xml:space="preserve"> </w:t>
      </w:r>
      <w:r>
        <w:rPr>
          <w:bCs/>
        </w:rPr>
        <w:t>I</w:t>
      </w:r>
      <w:r w:rsidRPr="00124EA6">
        <w:rPr>
          <w:bCs/>
        </w:rPr>
        <w:t>nterfaz de programación de aplicaciones</w:t>
      </w:r>
      <w:r>
        <w:rPr>
          <w:bCs/>
        </w:rPr>
        <w:t>.</w:t>
      </w:r>
    </w:p>
    <w:p w:rsidR="00777734" w:rsidRPr="00124EA6" w:rsidRDefault="00777734" w:rsidP="00777734">
      <w:r w:rsidRPr="00124EA6">
        <w:t>XML: Lenguaje de Etiquetado Extensible</w:t>
      </w:r>
      <w:r>
        <w:t>.</w:t>
      </w:r>
    </w:p>
    <w:p w:rsidR="00777734" w:rsidRPr="00124EA6" w:rsidRDefault="00777734" w:rsidP="00777734">
      <w:r w:rsidRPr="00124EA6">
        <w:t>JSP: Páginas de Servidor Java</w:t>
      </w:r>
      <w:r>
        <w:t>.</w:t>
      </w:r>
    </w:p>
    <w:p w:rsidR="00777734" w:rsidRPr="00124EA6" w:rsidRDefault="00777734" w:rsidP="00777734">
      <w:r w:rsidRPr="00124EA6">
        <w:t xml:space="preserve">PHP: </w:t>
      </w:r>
      <w:r>
        <w:t>L</w:t>
      </w:r>
      <w:r w:rsidRPr="00124EA6">
        <w:t>enguaje de programación interpretado</w:t>
      </w:r>
      <w:r>
        <w:t>.</w:t>
      </w:r>
    </w:p>
    <w:p w:rsidR="00777734" w:rsidRPr="00777734" w:rsidRDefault="00777734" w:rsidP="00777734">
      <w:pPr>
        <w:rPr>
          <w:lang w:val="en-US"/>
        </w:rPr>
      </w:pPr>
      <w:r w:rsidRPr="00777734">
        <w:rPr>
          <w:lang w:val="en-US"/>
        </w:rPr>
        <w:t>SOAP:</w:t>
      </w:r>
      <w:r w:rsidRPr="00777734">
        <w:rPr>
          <w:szCs w:val="24"/>
          <w:lang w:val="en-US"/>
        </w:rPr>
        <w:t xml:space="preserve"> Simple Object Access Protocol.</w:t>
      </w:r>
    </w:p>
    <w:p w:rsidR="00777734" w:rsidRPr="00124EA6" w:rsidRDefault="00777734" w:rsidP="00777734">
      <w:pPr>
        <w:rPr>
          <w:lang w:val="es-ES"/>
        </w:rPr>
      </w:pPr>
      <w:r w:rsidRPr="00124EA6">
        <w:rPr>
          <w:lang w:val="es-ES"/>
        </w:rPr>
        <w:t>J</w:t>
      </w:r>
      <w:r>
        <w:rPr>
          <w:lang w:val="es-ES"/>
        </w:rPr>
        <w:t>AVASCRIPT</w:t>
      </w:r>
      <w:r w:rsidRPr="00124EA6">
        <w:rPr>
          <w:lang w:val="es-ES"/>
        </w:rPr>
        <w:t>:</w:t>
      </w:r>
      <w:r w:rsidRPr="00124EA6">
        <w:t xml:space="preserve"> </w:t>
      </w:r>
      <w:r>
        <w:t>L</w:t>
      </w:r>
      <w:r w:rsidRPr="00124EA6">
        <w:t>enguaje de scripting orientado a objetos</w:t>
      </w:r>
      <w:r>
        <w:t>.</w:t>
      </w:r>
    </w:p>
    <w:p w:rsidR="00777734" w:rsidRPr="00124EA6" w:rsidRDefault="00777734" w:rsidP="00777734">
      <w:pPr>
        <w:rPr>
          <w:szCs w:val="24"/>
          <w:lang w:val="es-ES"/>
        </w:rPr>
      </w:pPr>
      <w:r w:rsidRPr="00124EA6">
        <w:rPr>
          <w:szCs w:val="24"/>
          <w:lang w:val="es-ES"/>
        </w:rPr>
        <w:t>RPC:</w:t>
      </w:r>
      <w:r w:rsidRPr="00124EA6">
        <w:t xml:space="preserve"> </w:t>
      </w:r>
      <w:r>
        <w:t>E</w:t>
      </w:r>
      <w:r w:rsidRPr="00124EA6">
        <w:t>s un  protocolo que permite a un programa de ordenador ejecutar código en otra máquina remota sin tener que preocuparse por las comunicaciones entre ambos</w:t>
      </w:r>
      <w:r>
        <w:t>.</w:t>
      </w:r>
    </w:p>
    <w:p w:rsidR="00777734" w:rsidRPr="00124EA6" w:rsidRDefault="00777734" w:rsidP="00777734">
      <w:pPr>
        <w:rPr>
          <w:rStyle w:val="nfasis"/>
          <w:lang w:val="en-US"/>
        </w:rPr>
      </w:pPr>
      <w:r w:rsidRPr="00777734">
        <w:rPr>
          <w:lang w:val="en-US"/>
        </w:rPr>
        <w:t>W3C:</w:t>
      </w:r>
      <w:r w:rsidRPr="00124EA6">
        <w:rPr>
          <w:lang w:val="en-US"/>
        </w:rPr>
        <w:t xml:space="preserve"> World Wide Web Consortium</w:t>
      </w:r>
      <w:r>
        <w:rPr>
          <w:lang w:val="en-US"/>
        </w:rPr>
        <w:t>.</w:t>
      </w:r>
    </w:p>
    <w:p w:rsidR="00777734" w:rsidRPr="00124EA6" w:rsidRDefault="00777734" w:rsidP="00777734">
      <w:pPr>
        <w:rPr>
          <w:rStyle w:val="nfasis"/>
          <w:lang w:val="en-US"/>
        </w:rPr>
      </w:pPr>
      <w:r w:rsidRPr="00777734">
        <w:rPr>
          <w:lang w:val="en-US"/>
        </w:rPr>
        <w:t>IBM: International Business Machines</w:t>
      </w:r>
      <w:r>
        <w:rPr>
          <w:lang w:val="en-US"/>
        </w:rPr>
        <w:t>.</w:t>
      </w:r>
    </w:p>
    <w:p w:rsidR="00777734" w:rsidRPr="00777734" w:rsidRDefault="00777734" w:rsidP="00777734">
      <w:pPr>
        <w:rPr>
          <w:rStyle w:val="nfasis"/>
          <w:lang w:val="en-US"/>
        </w:rPr>
      </w:pPr>
      <w:r w:rsidRPr="00777734">
        <w:rPr>
          <w:szCs w:val="24"/>
          <w:lang w:val="en-US"/>
        </w:rPr>
        <w:t>REST:</w:t>
      </w:r>
      <w:r>
        <w:rPr>
          <w:szCs w:val="24"/>
          <w:lang w:val="en-US"/>
        </w:rPr>
        <w:t xml:space="preserve"> </w:t>
      </w:r>
      <w:r w:rsidRPr="00777734">
        <w:rPr>
          <w:szCs w:val="24"/>
          <w:lang w:val="en-US"/>
        </w:rPr>
        <w:t>Representational State Transfer.</w:t>
      </w:r>
    </w:p>
    <w:p w:rsidR="00777734" w:rsidRPr="00124EA6" w:rsidRDefault="00777734" w:rsidP="00777734">
      <w:r w:rsidRPr="00124EA6">
        <w:t>HTML: Lenguaje de Marcado de Hipertexto</w:t>
      </w:r>
      <w:r>
        <w:t>.</w:t>
      </w:r>
    </w:p>
    <w:p w:rsidR="00777734" w:rsidRPr="00124EA6" w:rsidRDefault="00777734" w:rsidP="00777734">
      <w:r>
        <w:t>URL</w:t>
      </w:r>
      <w:r w:rsidRPr="00124EA6">
        <w:t xml:space="preserve">: </w:t>
      </w:r>
      <w:r>
        <w:t>L</w:t>
      </w:r>
      <w:r w:rsidRPr="00124EA6">
        <w:t>ocalizadores uniformes de recursos</w:t>
      </w:r>
      <w:r>
        <w:t>.</w:t>
      </w:r>
    </w:p>
    <w:p w:rsidR="00777734" w:rsidRPr="00777734" w:rsidRDefault="00777734" w:rsidP="00777734">
      <w:pPr>
        <w:rPr>
          <w:szCs w:val="24"/>
          <w:lang w:val="en-US"/>
        </w:rPr>
      </w:pPr>
      <w:r w:rsidRPr="00777734">
        <w:rPr>
          <w:szCs w:val="24"/>
          <w:lang w:val="en-US"/>
        </w:rPr>
        <w:t>RSS:</w:t>
      </w:r>
      <w:r>
        <w:rPr>
          <w:szCs w:val="24"/>
          <w:lang w:val="en-US"/>
        </w:rPr>
        <w:t xml:space="preserve"> </w:t>
      </w:r>
      <w:r w:rsidRPr="00777734">
        <w:rPr>
          <w:szCs w:val="24"/>
          <w:lang w:val="en-US"/>
        </w:rPr>
        <w:t>Site Sumary or Rich Site Sumary.</w:t>
      </w:r>
    </w:p>
    <w:p w:rsidR="00777734" w:rsidRPr="00124EA6" w:rsidRDefault="00777734" w:rsidP="00777734">
      <w:pPr>
        <w:rPr>
          <w:szCs w:val="24"/>
          <w:lang w:val="es-ES"/>
        </w:rPr>
      </w:pPr>
      <w:r w:rsidRPr="00124EA6">
        <w:rPr>
          <w:szCs w:val="24"/>
          <w:lang w:val="es-ES"/>
        </w:rPr>
        <w:t>MVC: Modelo Vista Controlador</w:t>
      </w:r>
      <w:r>
        <w:rPr>
          <w:szCs w:val="24"/>
          <w:lang w:val="es-ES"/>
        </w:rPr>
        <w:t>.</w:t>
      </w:r>
    </w:p>
    <w:p w:rsidR="00777734" w:rsidRPr="00124EA6" w:rsidRDefault="00777734" w:rsidP="00777734">
      <w:pPr>
        <w:rPr>
          <w:szCs w:val="24"/>
        </w:rPr>
      </w:pPr>
      <w:r w:rsidRPr="00124EA6">
        <w:rPr>
          <w:szCs w:val="24"/>
        </w:rPr>
        <w:t>HTTP:</w:t>
      </w:r>
      <w:r w:rsidRPr="00124EA6">
        <w:t xml:space="preserve"> </w:t>
      </w:r>
      <w:r>
        <w:t>P</w:t>
      </w:r>
      <w:r w:rsidRPr="00124EA6">
        <w:t>rotocolo de transferencia de hipertexto</w:t>
      </w:r>
      <w:r>
        <w:t>.</w:t>
      </w:r>
    </w:p>
    <w:p w:rsidR="00777734" w:rsidRPr="00124EA6" w:rsidRDefault="00777734" w:rsidP="00777734">
      <w:r w:rsidRPr="00124EA6">
        <w:t xml:space="preserve">TCP: </w:t>
      </w:r>
      <w:r>
        <w:t>P</w:t>
      </w:r>
      <w:r w:rsidRPr="00124EA6">
        <w:t>rotocolo de control de Transmisión</w:t>
      </w:r>
      <w:r>
        <w:t>.</w:t>
      </w:r>
    </w:p>
    <w:p w:rsidR="00777734" w:rsidRPr="00124EA6" w:rsidRDefault="00777734" w:rsidP="00777734">
      <w:pPr>
        <w:rPr>
          <w:rStyle w:val="nfasis"/>
        </w:rPr>
      </w:pPr>
      <w:r>
        <w:t>IP</w:t>
      </w:r>
      <w:r w:rsidRPr="00124EA6">
        <w:t>:</w:t>
      </w:r>
      <w:r>
        <w:t xml:space="preserve"> </w:t>
      </w:r>
      <w:r w:rsidRPr="00124EA6">
        <w:t>Protocolo de Internet</w:t>
      </w:r>
      <w:r>
        <w:t>.</w:t>
      </w:r>
    </w:p>
    <w:p w:rsidR="00777734" w:rsidRPr="00124EA6" w:rsidRDefault="00777734" w:rsidP="00777734">
      <w:pPr>
        <w:rPr>
          <w:szCs w:val="24"/>
        </w:rPr>
      </w:pPr>
      <w:r w:rsidRPr="00124EA6">
        <w:rPr>
          <w:szCs w:val="24"/>
        </w:rPr>
        <w:t>SVQ:</w:t>
      </w:r>
      <w:r>
        <w:rPr>
          <w:szCs w:val="24"/>
        </w:rPr>
        <w:t xml:space="preserve"> </w:t>
      </w:r>
      <w:r w:rsidRPr="00124EA6">
        <w:rPr>
          <w:szCs w:val="24"/>
        </w:rPr>
        <w:t>Sorenson video Quantizer</w:t>
      </w:r>
      <w:r>
        <w:rPr>
          <w:szCs w:val="24"/>
        </w:rPr>
        <w:t>.</w:t>
      </w:r>
    </w:p>
    <w:p w:rsidR="00777734" w:rsidRPr="00124EA6" w:rsidRDefault="00777734" w:rsidP="00777734">
      <w:pPr>
        <w:rPr>
          <w:rStyle w:val="google-src-text"/>
        </w:rPr>
      </w:pPr>
      <w:r w:rsidRPr="00124EA6">
        <w:rPr>
          <w:rStyle w:val="google-src-text"/>
        </w:rPr>
        <w:t>GPL:</w:t>
      </w:r>
      <w:r w:rsidRPr="00124EA6">
        <w:rPr>
          <w:bCs/>
        </w:rPr>
        <w:t xml:space="preserve"> Licencia Pública General</w:t>
      </w:r>
      <w:r>
        <w:rPr>
          <w:bCs/>
        </w:rPr>
        <w:t>.</w:t>
      </w:r>
    </w:p>
    <w:p w:rsidR="00777734" w:rsidRPr="00124EA6" w:rsidRDefault="00777734" w:rsidP="00777734">
      <w:r w:rsidRPr="00124EA6">
        <w:t>XP:</w:t>
      </w:r>
      <w:r w:rsidRPr="00124EA6">
        <w:rPr>
          <w:bCs/>
        </w:rPr>
        <w:t xml:space="preserve"> </w:t>
      </w:r>
      <w:r>
        <w:rPr>
          <w:bCs/>
        </w:rPr>
        <w:t>P</w:t>
      </w:r>
      <w:r w:rsidRPr="00124EA6">
        <w:rPr>
          <w:bCs/>
        </w:rPr>
        <w:t>rogramación extrema (metodología de desarrollo de software)</w:t>
      </w:r>
      <w:r>
        <w:rPr>
          <w:bCs/>
        </w:rPr>
        <w:t>.</w:t>
      </w:r>
    </w:p>
    <w:p w:rsidR="00777734" w:rsidRPr="00124EA6" w:rsidRDefault="00777734" w:rsidP="00777734">
      <w:r w:rsidRPr="00124EA6">
        <w:t>S</w:t>
      </w:r>
      <w:r>
        <w:t>CRUM:</w:t>
      </w:r>
      <w:r w:rsidRPr="00124EA6">
        <w:rPr>
          <w:bCs/>
        </w:rPr>
        <w:t xml:space="preserve"> </w:t>
      </w:r>
      <w:r>
        <w:rPr>
          <w:bCs/>
        </w:rPr>
        <w:t>M</w:t>
      </w:r>
      <w:r w:rsidRPr="00124EA6">
        <w:t>etodología para la gestión y  desarrollo de software basada en un proceso  iterativo e incremental.</w:t>
      </w:r>
    </w:p>
    <w:p w:rsidR="00777734" w:rsidRPr="00124EA6" w:rsidRDefault="00777734" w:rsidP="00777734"/>
    <w:p w:rsidR="00777734" w:rsidRPr="00124EA6" w:rsidRDefault="00777734" w:rsidP="00777734">
      <w:r w:rsidRPr="00124EA6">
        <w:t>CMS:</w:t>
      </w:r>
      <w:r w:rsidRPr="00124EA6">
        <w:rPr>
          <w:bCs/>
        </w:rPr>
        <w:t xml:space="preserve"> </w:t>
      </w:r>
      <w:r>
        <w:rPr>
          <w:bCs/>
        </w:rPr>
        <w:t>S</w:t>
      </w:r>
      <w:r w:rsidRPr="00124EA6">
        <w:rPr>
          <w:bCs/>
        </w:rPr>
        <w:t>istema de gestión de contenidos</w:t>
      </w:r>
      <w:r>
        <w:rPr>
          <w:bCs/>
        </w:rPr>
        <w:t>.</w:t>
      </w:r>
    </w:p>
    <w:p w:rsidR="00777734" w:rsidRPr="00124EA6" w:rsidRDefault="00777734" w:rsidP="00777734">
      <w:r w:rsidRPr="00124EA6">
        <w:t>PSP: PlayStation Portable</w:t>
      </w:r>
      <w:r>
        <w:t>.</w:t>
      </w:r>
    </w:p>
    <w:p w:rsidR="00777734" w:rsidRPr="00124EA6" w:rsidRDefault="00777734" w:rsidP="00777734">
      <w:r w:rsidRPr="00124EA6">
        <w:t>HD: Alta definición</w:t>
      </w:r>
      <w:r>
        <w:t>.</w:t>
      </w:r>
    </w:p>
    <w:p w:rsidR="00777734" w:rsidRDefault="00777734" w:rsidP="00777734"/>
    <w:p w:rsidR="009A106D" w:rsidRDefault="00391FD4" w:rsidP="00777734">
      <w:pPr>
        <w:pStyle w:val="Ttulo"/>
        <w:outlineLvl w:val="0"/>
      </w:pPr>
      <w:r>
        <w:rPr>
          <w:lang w:val="es-ES"/>
        </w:rPr>
        <w:br w:type="page"/>
      </w:r>
      <w:bookmarkStart w:id="0" w:name="_Toc278135062"/>
      <w:r w:rsidR="007C0EE8" w:rsidRPr="001D2C1D">
        <w:t>Capítulo 1</w:t>
      </w:r>
      <w:r w:rsidR="003A19EE">
        <w:t>.</w:t>
      </w:r>
      <w:r w:rsidR="007C0EE8" w:rsidRPr="001D2C1D">
        <w:t xml:space="preserve"> Introducción</w:t>
      </w:r>
      <w:bookmarkEnd w:id="0"/>
    </w:p>
    <w:p w:rsidR="009A106D" w:rsidRDefault="002D7A96" w:rsidP="00460025">
      <w:pPr>
        <w:pStyle w:val="Subttulo"/>
        <w:outlineLvl w:val="1"/>
      </w:pPr>
      <w:bookmarkStart w:id="1" w:name="_Toc278135063"/>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8135133"/>
      <w:r>
        <w:t xml:space="preserve">Ilustración </w:t>
      </w:r>
      <w:r w:rsidR="00D56565">
        <w:fldChar w:fldCharType="begin"/>
      </w:r>
      <w:r>
        <w:instrText xml:space="preserve"> SEQ Ilustración \* ARABIC </w:instrText>
      </w:r>
      <w:r w:rsidR="00D56565">
        <w:fldChar w:fldCharType="separate"/>
      </w:r>
      <w:r w:rsidR="00777734">
        <w:rPr>
          <w:noProof/>
        </w:rPr>
        <w:t>1</w:t>
      </w:r>
      <w:r w:rsidR="00D56565">
        <w:fldChar w:fldCharType="end"/>
      </w:r>
      <w:r>
        <w:t xml:space="preserve"> - Componentes que intervienen en acceso multimedia web</w:t>
      </w:r>
      <w:bookmarkEnd w:id="2"/>
    </w:p>
    <w:p w:rsidR="009A106D" w:rsidRPr="00460025" w:rsidRDefault="00D56565"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8135064"/>
      <w:r w:rsidR="00CC20D5" w:rsidRPr="00D56AA3">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D56565">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8135065"/>
      <w:r>
        <w:rPr>
          <w:kern w:val="1"/>
        </w:rPr>
        <w:t>1.2. Objetivos</w:t>
      </w:r>
      <w:bookmarkEnd w:id="4"/>
    </w:p>
    <w:p w:rsidR="009A106D" w:rsidRPr="00460025" w:rsidRDefault="00C8251B" w:rsidP="00460025">
      <w:pPr>
        <w:pStyle w:val="Subttulo"/>
        <w:outlineLvl w:val="2"/>
        <w:rPr>
          <w:b w:val="0"/>
          <w:kern w:val="1"/>
          <w:u w:val="single"/>
        </w:rPr>
      </w:pPr>
      <w:bookmarkStart w:id="5" w:name="_Toc278135066"/>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8135067"/>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8135068"/>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8135069"/>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8135070"/>
            <w:r w:rsidRPr="00460025">
              <w:t>Capítulo 2. Marco Teórico</w:t>
            </w:r>
            <w:bookmarkEnd w:id="9"/>
          </w:p>
        </w:tc>
      </w:tr>
    </w:tbl>
    <w:p w:rsidR="009A106D" w:rsidRDefault="007C0EE8" w:rsidP="00460025">
      <w:pPr>
        <w:pStyle w:val="Subttulo"/>
        <w:outlineLvl w:val="1"/>
      </w:pPr>
      <w:bookmarkStart w:id="10" w:name="_Toc266039162"/>
      <w:bookmarkStart w:id="11" w:name="_Toc278135071"/>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8135134"/>
      <w:r>
        <w:t xml:space="preserve">Ilustración </w:t>
      </w:r>
      <w:r w:rsidR="00D56565">
        <w:fldChar w:fldCharType="begin"/>
      </w:r>
      <w:r>
        <w:instrText xml:space="preserve"> SEQ Ilustración \* ARABIC </w:instrText>
      </w:r>
      <w:r w:rsidR="00D56565">
        <w:fldChar w:fldCharType="separate"/>
      </w:r>
      <w:r w:rsidR="00777734">
        <w:rPr>
          <w:noProof/>
        </w:rPr>
        <w:t>2</w:t>
      </w:r>
      <w:r w:rsidR="00D56565">
        <w:fldChar w:fldCharType="end"/>
      </w:r>
      <w:r>
        <w:t xml:space="preserve"> - </w:t>
      </w:r>
      <w:r w:rsidRPr="00464E84">
        <w:t>Adaptación de cont</w:t>
      </w:r>
      <w:r>
        <w:t>enidos para un acceso universal</w:t>
      </w:r>
      <w:bookmarkEnd w:id="13"/>
      <w:bookmarkEnd w:id="14"/>
    </w:p>
    <w:p w:rsidR="009A106D" w:rsidRPr="00460025" w:rsidRDefault="00D56565"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8135072"/>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8135073"/>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8135135"/>
      <w:r>
        <w:t xml:space="preserve">Ilustración </w:t>
      </w:r>
      <w:r w:rsidR="00D56565">
        <w:fldChar w:fldCharType="begin"/>
      </w:r>
      <w:r>
        <w:instrText xml:space="preserve"> SEQ Ilustración \* ARABIC </w:instrText>
      </w:r>
      <w:r w:rsidR="00D56565">
        <w:fldChar w:fldCharType="separate"/>
      </w:r>
      <w:r w:rsidR="00777734">
        <w:rPr>
          <w:noProof/>
        </w:rPr>
        <w:t>3</w:t>
      </w:r>
      <w:r w:rsidR="00D56565">
        <w:fldChar w:fldCharType="end"/>
      </w:r>
      <w:r>
        <w:t xml:space="preserve"> - </w:t>
      </w:r>
      <w:r w:rsidRPr="001D0396">
        <w:t>Esquema SOAP seg</w:t>
      </w:r>
      <w:r w:rsidR="00F8658A">
        <w:t>ú</w:t>
      </w:r>
      <w:r w:rsidRPr="001D0396">
        <w:t>n la W3C</w:t>
      </w:r>
      <w:bookmarkEnd w:id="19"/>
      <w:bookmarkEnd w:id="20"/>
    </w:p>
    <w:p w:rsidR="009A106D" w:rsidRPr="00460025" w:rsidRDefault="00D56565"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8135074"/>
      <w:r>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8135075"/>
      <w:r>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8135136"/>
      <w:r>
        <w:t xml:space="preserve">Ilustración </w:t>
      </w:r>
      <w:r w:rsidR="00D56565">
        <w:fldChar w:fldCharType="begin"/>
      </w:r>
      <w:r>
        <w:instrText xml:space="preserve"> SEQ Ilustración \* ARABIC </w:instrText>
      </w:r>
      <w:r w:rsidR="00D56565">
        <w:fldChar w:fldCharType="separate"/>
      </w:r>
      <w:r w:rsidR="00777734">
        <w:rPr>
          <w:noProof/>
        </w:rPr>
        <w:t>4</w:t>
      </w:r>
      <w:r w:rsidR="00D56565">
        <w:fldChar w:fldCharType="end"/>
      </w:r>
      <w:r>
        <w:t xml:space="preserve"> - </w:t>
      </w:r>
      <w:r w:rsidRPr="008D05B2">
        <w:t>Esquema del funcionamiento de RSS</w:t>
      </w:r>
      <w:bookmarkEnd w:id="23"/>
    </w:p>
    <w:p w:rsidR="000262D2" w:rsidRDefault="00D56565"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8135076"/>
      <w:r w:rsidR="00AC2D2B">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8135137"/>
      <w:r>
        <w:t xml:space="preserve">Ilustración </w:t>
      </w:r>
      <w:r w:rsidR="00D56565">
        <w:fldChar w:fldCharType="begin"/>
      </w:r>
      <w:r>
        <w:instrText xml:space="preserve"> SEQ Ilustración \* ARABIC </w:instrText>
      </w:r>
      <w:r w:rsidR="00D56565">
        <w:fldChar w:fldCharType="separate"/>
      </w:r>
      <w:r w:rsidR="00777734">
        <w:rPr>
          <w:noProof/>
        </w:rPr>
        <w:t>5</w:t>
      </w:r>
      <w:r w:rsidR="00D56565">
        <w:fldChar w:fldCharType="end"/>
      </w:r>
      <w:r>
        <w:t xml:space="preserve"> - </w:t>
      </w:r>
      <w:r w:rsidRPr="00E46373">
        <w:t>Esquema de XML Orientado a MVC</w:t>
      </w:r>
      <w:bookmarkEnd w:id="25"/>
      <w:bookmarkEnd w:id="26"/>
    </w:p>
    <w:p w:rsidR="00AC2D2B" w:rsidRDefault="00D56565"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8135077"/>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8135078"/>
      <w:r w:rsidR="00D23AE3">
        <w:rPr>
          <w:lang w:val="es-ES"/>
        </w:rPr>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8135079"/>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8135080"/>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8135081"/>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8135138"/>
      <w:r>
        <w:t xml:space="preserve">Ilustración </w:t>
      </w:r>
      <w:r w:rsidR="00D56565">
        <w:fldChar w:fldCharType="begin"/>
      </w:r>
      <w:r>
        <w:instrText xml:space="preserve"> SEQ Ilustración \* ARABIC </w:instrText>
      </w:r>
      <w:r w:rsidR="00D56565">
        <w:fldChar w:fldCharType="separate"/>
      </w:r>
      <w:r w:rsidR="00777734">
        <w:rPr>
          <w:noProof/>
        </w:rPr>
        <w:t>6</w:t>
      </w:r>
      <w:r w:rsidR="00D56565">
        <w:fldChar w:fldCharType="end"/>
      </w:r>
      <w:r>
        <w:t xml:space="preserve"> - </w:t>
      </w:r>
      <w:r w:rsidRPr="00620C24">
        <w:t>Modelo típico de un servicio streaming</w:t>
      </w:r>
      <w:bookmarkEnd w:id="35"/>
    </w:p>
    <w:p w:rsidR="00BA71DB" w:rsidRPr="008551A5" w:rsidRDefault="00D56565"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8135082"/>
      <w:r w:rsidR="00D23AE3">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8135083"/>
      <w:r>
        <w:rPr>
          <w:lang w:val="es-ES"/>
        </w:rPr>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8135084"/>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8135085"/>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8135086"/>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8135087"/>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8135088"/>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8135139"/>
      <w:r>
        <w:t xml:space="preserve">Ilustración </w:t>
      </w:r>
      <w:r w:rsidR="00D56565">
        <w:fldChar w:fldCharType="begin"/>
      </w:r>
      <w:r>
        <w:instrText xml:space="preserve"> SEQ Ilustración \* ARABIC </w:instrText>
      </w:r>
      <w:r w:rsidR="00D56565">
        <w:fldChar w:fldCharType="separate"/>
      </w:r>
      <w:r w:rsidR="00777734">
        <w:rPr>
          <w:noProof/>
        </w:rPr>
        <w:t>7</w:t>
      </w:r>
      <w:r w:rsidR="00D56565">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8135089"/>
      <w:r w:rsidR="003B2254">
        <w:rPr>
          <w:lang w:val="es-ES"/>
        </w:rPr>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8135140"/>
      <w:r>
        <w:t xml:space="preserve">Ilustración </w:t>
      </w:r>
      <w:r w:rsidR="00D56565">
        <w:fldChar w:fldCharType="begin"/>
      </w:r>
      <w:r>
        <w:instrText xml:space="preserve"> SEQ Ilustración \* ARABIC </w:instrText>
      </w:r>
      <w:r w:rsidR="00D56565">
        <w:fldChar w:fldCharType="separate"/>
      </w:r>
      <w:r w:rsidR="00777734">
        <w:rPr>
          <w:noProof/>
        </w:rPr>
        <w:t>8</w:t>
      </w:r>
      <w:r w:rsidR="00D56565">
        <w:fldChar w:fldCharType="end"/>
      </w:r>
      <w:r>
        <w:t xml:space="preserve"> - Real Player 11</w:t>
      </w:r>
      <w:bookmarkEnd w:id="47"/>
      <w:bookmarkEnd w:id="48"/>
    </w:p>
    <w:p w:rsidR="00B23E60" w:rsidRDefault="00D56565"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8135090"/>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8135141"/>
      <w:r>
        <w:t xml:space="preserve">Ilustración </w:t>
      </w:r>
      <w:r w:rsidR="00D56565">
        <w:fldChar w:fldCharType="begin"/>
      </w:r>
      <w:r>
        <w:instrText xml:space="preserve"> SEQ Ilustración \* ARABIC </w:instrText>
      </w:r>
      <w:r w:rsidR="00D56565">
        <w:fldChar w:fldCharType="separate"/>
      </w:r>
      <w:r w:rsidR="00777734">
        <w:rPr>
          <w:noProof/>
        </w:rPr>
        <w:t>9</w:t>
      </w:r>
      <w:r w:rsidR="00D56565">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8135091"/>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8135142"/>
      <w:r>
        <w:t xml:space="preserve">Ilustración </w:t>
      </w:r>
      <w:r w:rsidR="00D56565">
        <w:fldChar w:fldCharType="begin"/>
      </w:r>
      <w:r>
        <w:instrText xml:space="preserve"> SEQ Ilustración \* ARABIC </w:instrText>
      </w:r>
      <w:r w:rsidR="00D56565">
        <w:fldChar w:fldCharType="separate"/>
      </w:r>
      <w:r w:rsidR="00777734">
        <w:rPr>
          <w:noProof/>
        </w:rPr>
        <w:t>10</w:t>
      </w:r>
      <w:r w:rsidR="00D56565">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8135092"/>
      <w:r w:rsidR="007C0EE8" w:rsidRPr="003E7A01">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8135143"/>
      <w:r>
        <w:t xml:space="preserve">Ilustración </w:t>
      </w:r>
      <w:r w:rsidR="00D56565">
        <w:fldChar w:fldCharType="begin"/>
      </w:r>
      <w:r>
        <w:instrText xml:space="preserve"> SEQ Ilustración \* ARABIC </w:instrText>
      </w:r>
      <w:r w:rsidR="00D56565">
        <w:fldChar w:fldCharType="separate"/>
      </w:r>
      <w:r w:rsidR="00777734">
        <w:rPr>
          <w:noProof/>
        </w:rPr>
        <w:t>11</w:t>
      </w:r>
      <w:r w:rsidR="00D56565">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5" w:history="1">
        <w:r w:rsidRPr="007C0EE8">
          <w:rPr>
            <w:rStyle w:val="Hipervnculo"/>
          </w:rPr>
          <w:t>http://www.longtailvideo.com</w:t>
        </w:r>
        <w:bookmarkEnd w:id="59"/>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8135093"/>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8135094"/>
      <w:r w:rsidR="003D5D52">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78135095"/>
      <w:bookmarkStart w:id="64" w:name="_Toc266039182"/>
      <w:r>
        <w:t>2.</w:t>
      </w:r>
      <w:r w:rsidR="00CF4C85">
        <w:t>6</w:t>
      </w:r>
      <w:r w:rsidR="003D5D52">
        <w:t>.</w:t>
      </w:r>
      <w:r>
        <w:t>1</w:t>
      </w:r>
      <w:r w:rsidR="003D5D52">
        <w:t>.</w:t>
      </w:r>
      <w:r>
        <w:t xml:space="preserve"> FFmpeg</w:t>
      </w:r>
      <w:bookmarkEnd w:id="63"/>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8135144"/>
      <w:r>
        <w:t xml:space="preserve">Ilustración </w:t>
      </w:r>
      <w:r w:rsidR="00D56565">
        <w:fldChar w:fldCharType="begin"/>
      </w:r>
      <w:r>
        <w:instrText xml:space="preserve"> SEQ Ilustración \* ARABIC </w:instrText>
      </w:r>
      <w:r w:rsidR="00D56565">
        <w:fldChar w:fldCharType="separate"/>
      </w:r>
      <w:r w:rsidR="00777734">
        <w:rPr>
          <w:noProof/>
        </w:rPr>
        <w:t>12</w:t>
      </w:r>
      <w:r w:rsidR="00D56565">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8135096"/>
      <w:r w:rsidR="00155E35">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8135145"/>
      <w:r>
        <w:t xml:space="preserve">Ilustración </w:t>
      </w:r>
      <w:r w:rsidR="00D56565">
        <w:fldChar w:fldCharType="begin"/>
      </w:r>
      <w:r>
        <w:instrText xml:space="preserve"> SEQ Ilustración \* ARABIC </w:instrText>
      </w:r>
      <w:r w:rsidR="00D56565">
        <w:fldChar w:fldCharType="separate"/>
      </w:r>
      <w:r w:rsidR="00777734">
        <w:rPr>
          <w:noProof/>
        </w:rPr>
        <w:t>13</w:t>
      </w:r>
      <w:r w:rsidR="00D56565">
        <w:fldChar w:fldCharType="end"/>
      </w:r>
      <w:r>
        <w:t xml:space="preserve"> - Infraestructura de redes IPTV</w:t>
      </w:r>
      <w:bookmarkEnd w:id="68"/>
      <w:bookmarkEnd w:id="69"/>
    </w:p>
    <w:p w:rsidR="006859D3" w:rsidRPr="00460025" w:rsidRDefault="00D56565"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8135097"/>
      <w:r w:rsidR="007F68C8">
        <w:t>2.8. Metodología de Desarrollo</w:t>
      </w:r>
      <w:bookmarkEnd w:id="70"/>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8135098"/>
      <w:r w:rsidRPr="00531853">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8135099"/>
      <w:r>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8135100"/>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8135101"/>
      <w:r>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8135102"/>
      <w:r>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8135103"/>
      <w:r>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8135146"/>
      <w:r>
        <w:t xml:space="preserve">Ilustración </w:t>
      </w:r>
      <w:r w:rsidR="00D56565">
        <w:fldChar w:fldCharType="begin"/>
      </w:r>
      <w:r w:rsidR="000051F5">
        <w:instrText xml:space="preserve"> SEQ Ilustración \* ARABIC </w:instrText>
      </w:r>
      <w:r w:rsidR="00D56565">
        <w:fldChar w:fldCharType="separate"/>
      </w:r>
      <w:r w:rsidR="00777734">
        <w:rPr>
          <w:noProof/>
        </w:rPr>
        <w:t>14</w:t>
      </w:r>
      <w:r w:rsidR="00D56565">
        <w:rPr>
          <w:noProof/>
        </w:rPr>
        <w:fldChar w:fldCharType="end"/>
      </w:r>
      <w:r>
        <w:t xml:space="preserve"> - Visión general Zend Framework</w:t>
      </w:r>
      <w:bookmarkEnd w:id="78"/>
    </w:p>
    <w:p w:rsidR="003607CB" w:rsidRDefault="00D56565"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8135104"/>
      <w:r w:rsidRPr="00460025">
        <w:rPr>
          <w:lang w:val="pt-BR"/>
        </w:rPr>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8135147"/>
      <w:r>
        <w:t xml:space="preserve">Ilustración </w:t>
      </w:r>
      <w:r w:rsidR="00D56565">
        <w:fldChar w:fldCharType="begin"/>
      </w:r>
      <w:r w:rsidR="000051F5">
        <w:instrText xml:space="preserve"> SEQ Ilustración \* ARABIC </w:instrText>
      </w:r>
      <w:r w:rsidR="00D56565">
        <w:fldChar w:fldCharType="separate"/>
      </w:r>
      <w:r w:rsidR="00777734">
        <w:rPr>
          <w:noProof/>
        </w:rPr>
        <w:t>15</w:t>
      </w:r>
      <w:r w:rsidR="00D56565">
        <w:rPr>
          <w:noProof/>
        </w:rPr>
        <w:fldChar w:fldCharType="end"/>
      </w:r>
      <w:r>
        <w:t xml:space="preserve"> - Esquema de Widgets GWT</w:t>
      </w:r>
      <w:bookmarkEnd w:id="80"/>
    </w:p>
    <w:p w:rsidR="003607CB" w:rsidRPr="00BE13A4" w:rsidRDefault="00D56565"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8135105"/>
      <w:r w:rsidRPr="007E48E2">
        <w:t>Capítulo 3: Estado del Arte</w:t>
      </w:r>
      <w:bookmarkEnd w:id="81"/>
    </w:p>
    <w:p w:rsidR="009A106D" w:rsidRDefault="007C0EE8" w:rsidP="00460025">
      <w:pPr>
        <w:pStyle w:val="Subttulo"/>
        <w:outlineLvl w:val="1"/>
      </w:pPr>
      <w:bookmarkStart w:id="82" w:name="_Toc266039185"/>
      <w:bookmarkStart w:id="83" w:name="_Toc278135106"/>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8135107"/>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8135148"/>
      <w:r>
        <w:t xml:space="preserve">Ilustración </w:t>
      </w:r>
      <w:r w:rsidR="00D56565">
        <w:fldChar w:fldCharType="begin"/>
      </w:r>
      <w:r>
        <w:instrText xml:space="preserve"> SEQ Ilustración \* ARABIC </w:instrText>
      </w:r>
      <w:r w:rsidR="00D56565">
        <w:fldChar w:fldCharType="separate"/>
      </w:r>
      <w:r w:rsidR="00777734">
        <w:rPr>
          <w:noProof/>
        </w:rPr>
        <w:t>16</w:t>
      </w:r>
      <w:r w:rsidR="00D56565">
        <w:fldChar w:fldCharType="end"/>
      </w:r>
      <w:r>
        <w:t xml:space="preserve"> - Web PHPMotion</w:t>
      </w:r>
      <w:bookmarkEnd w:id="85"/>
      <w:bookmarkEnd w:id="86"/>
    </w:p>
    <w:bookmarkStart w:id="87" w:name="_Toc266039206"/>
    <w:p w:rsidR="007C0EE8" w:rsidRPr="00460025" w:rsidRDefault="00D56565"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8135108"/>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8135149"/>
      <w:r>
        <w:t xml:space="preserve">Ilustración </w:t>
      </w:r>
      <w:r w:rsidR="00D56565">
        <w:fldChar w:fldCharType="begin"/>
      </w:r>
      <w:r>
        <w:instrText xml:space="preserve"> SEQ Ilustración \* ARABIC </w:instrText>
      </w:r>
      <w:r w:rsidR="00D56565">
        <w:fldChar w:fldCharType="separate"/>
      </w:r>
      <w:r w:rsidR="00777734">
        <w:rPr>
          <w:noProof/>
        </w:rPr>
        <w:t>17</w:t>
      </w:r>
      <w:r w:rsidR="00D56565">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7"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8135109"/>
      <w:r w:rsidRPr="007E48E2">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8135110"/>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8135150"/>
      <w:r>
        <w:t xml:space="preserve">Ilustración </w:t>
      </w:r>
      <w:r w:rsidR="00D56565">
        <w:fldChar w:fldCharType="begin"/>
      </w:r>
      <w:r>
        <w:instrText xml:space="preserve"> SEQ Ilustración \* ARABIC </w:instrText>
      </w:r>
      <w:r w:rsidR="00D56565">
        <w:fldChar w:fldCharType="separate"/>
      </w:r>
      <w:r w:rsidR="00777734">
        <w:rPr>
          <w:noProof/>
        </w:rPr>
        <w:t>18</w:t>
      </w:r>
      <w:r w:rsidR="00D56565">
        <w:fldChar w:fldCharType="end"/>
      </w:r>
      <w:r>
        <w:t xml:space="preserve"> - </w:t>
      </w:r>
      <w:r w:rsidRPr="001D6F6B">
        <w:t>Youtube</w:t>
      </w:r>
      <w:bookmarkEnd w:id="96"/>
      <w:bookmarkEnd w:id="97"/>
    </w:p>
    <w:bookmarkStart w:id="98" w:name="_Toc266039208"/>
    <w:p w:rsidR="007C0EE8" w:rsidRPr="0026694D" w:rsidRDefault="00D56565"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8135111"/>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8135151"/>
      <w:r>
        <w:t xml:space="preserve">Ilustración </w:t>
      </w:r>
      <w:r w:rsidR="00D56565">
        <w:fldChar w:fldCharType="begin"/>
      </w:r>
      <w:r>
        <w:instrText xml:space="preserve"> SEQ Ilustración \* ARABIC </w:instrText>
      </w:r>
      <w:r w:rsidR="00D56565">
        <w:fldChar w:fldCharType="separate"/>
      </w:r>
      <w:r w:rsidR="00777734">
        <w:rPr>
          <w:noProof/>
        </w:rPr>
        <w:t>19</w:t>
      </w:r>
      <w:r w:rsidR="00D56565">
        <w:fldChar w:fldCharType="end"/>
      </w:r>
      <w:r>
        <w:t xml:space="preserve"> - Google Video</w:t>
      </w:r>
      <w:bookmarkEnd w:id="101"/>
    </w:p>
    <w:bookmarkStart w:id="102" w:name="_Toc266039209"/>
    <w:p w:rsidR="007C0EE8" w:rsidRPr="00460025" w:rsidRDefault="00D56565"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8135112"/>
      <w:r w:rsidRPr="007E48E2">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8135152"/>
      <w:r>
        <w:t xml:space="preserve">Ilustración </w:t>
      </w:r>
      <w:r w:rsidR="00D56565">
        <w:fldChar w:fldCharType="begin"/>
      </w:r>
      <w:r>
        <w:instrText xml:space="preserve"> SEQ Ilustración \* ARABIC </w:instrText>
      </w:r>
      <w:r w:rsidR="00D56565">
        <w:fldChar w:fldCharType="separate"/>
      </w:r>
      <w:r w:rsidR="00777734">
        <w:rPr>
          <w:noProof/>
        </w:rPr>
        <w:t>20</w:t>
      </w:r>
      <w:r w:rsidR="00D56565">
        <w:fldChar w:fldCharType="end"/>
      </w:r>
      <w:r>
        <w:t xml:space="preserve"> - Vimeo</w:t>
      </w:r>
      <w:bookmarkEnd w:id="105"/>
    </w:p>
    <w:bookmarkStart w:id="106" w:name="_Toc266039210"/>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8135113"/>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8135153"/>
      <w:r>
        <w:t xml:space="preserve">Ilustración </w:t>
      </w:r>
      <w:r w:rsidR="00D56565">
        <w:fldChar w:fldCharType="begin"/>
      </w:r>
      <w:r>
        <w:instrText xml:space="preserve"> SEQ Ilustración \* ARABIC </w:instrText>
      </w:r>
      <w:r w:rsidR="00D56565">
        <w:fldChar w:fldCharType="separate"/>
      </w:r>
      <w:r w:rsidR="00777734">
        <w:rPr>
          <w:noProof/>
        </w:rPr>
        <w:t>21</w:t>
      </w:r>
      <w:r w:rsidR="00D56565">
        <w:fldChar w:fldCharType="end"/>
      </w:r>
      <w:r>
        <w:t xml:space="preserve"> - Terra TV</w:t>
      </w:r>
      <w:bookmarkEnd w:id="109"/>
      <w:bookmarkEnd w:id="110"/>
    </w:p>
    <w:bookmarkStart w:id="111" w:name="_Toc266039211"/>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8135154"/>
      <w:r>
        <w:t xml:space="preserve">Ilustración </w:t>
      </w:r>
      <w:r w:rsidR="00D56565">
        <w:fldChar w:fldCharType="begin"/>
      </w:r>
      <w:r>
        <w:instrText xml:space="preserve"> SEQ Ilustración \* ARABIC </w:instrText>
      </w:r>
      <w:r w:rsidR="00D56565">
        <w:fldChar w:fldCharType="separate"/>
      </w:r>
      <w:r w:rsidR="00777734">
        <w:rPr>
          <w:noProof/>
        </w:rPr>
        <w:t>22</w:t>
      </w:r>
      <w:r w:rsidR="00D56565">
        <w:fldChar w:fldCharType="end"/>
      </w:r>
      <w:r>
        <w:t xml:space="preserve"> - Emol TV</w:t>
      </w:r>
      <w:bookmarkEnd w:id="113"/>
    </w:p>
    <w:bookmarkStart w:id="114" w:name="_Toc266039212"/>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8135114"/>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8135155"/>
      <w:r>
        <w:t xml:space="preserve">Ilustración </w:t>
      </w:r>
      <w:r w:rsidR="00D56565">
        <w:fldChar w:fldCharType="begin"/>
      </w:r>
      <w:r>
        <w:instrText xml:space="preserve"> SEQ Ilustración \* ARABIC </w:instrText>
      </w:r>
      <w:r w:rsidR="00D56565">
        <w:fldChar w:fldCharType="separate"/>
      </w:r>
      <w:r w:rsidR="00777734">
        <w:rPr>
          <w:noProof/>
        </w:rPr>
        <w:t>23</w:t>
      </w:r>
      <w:r w:rsidR="00D56565">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3"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8135115"/>
      <w:r w:rsidRPr="00460025">
        <w:rPr>
          <w:lang w:val="es-ES"/>
        </w:rPr>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8135156"/>
      <w:r>
        <w:t xml:space="preserve">Ilustración </w:t>
      </w:r>
      <w:r w:rsidR="00D56565">
        <w:fldChar w:fldCharType="begin"/>
      </w:r>
      <w:r>
        <w:instrText xml:space="preserve"> SEQ Ilustración \* ARABIC </w:instrText>
      </w:r>
      <w:r w:rsidR="00D56565">
        <w:fldChar w:fldCharType="separate"/>
      </w:r>
      <w:r w:rsidR="00777734">
        <w:rPr>
          <w:noProof/>
        </w:rPr>
        <w:t>24</w:t>
      </w:r>
      <w:r w:rsidR="00D56565">
        <w:fldChar w:fldCharType="end"/>
      </w:r>
      <w:r>
        <w:t xml:space="preserve"> – Google TV en un televisor IPTV conectado a internet</w:t>
      </w:r>
      <w:bookmarkEnd w:id="121"/>
      <w:bookmarkEnd w:id="122"/>
    </w:p>
    <w:p w:rsidR="009A106D" w:rsidRPr="00460025" w:rsidRDefault="00D56565"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8135116"/>
      <w:r w:rsidRPr="000B5660">
        <w:t>4. Desarrollo</w:t>
      </w:r>
      <w:bookmarkEnd w:id="123"/>
    </w:p>
    <w:p w:rsidR="000E1C37" w:rsidRDefault="000E1C37" w:rsidP="000B5660">
      <w:pPr>
        <w:pStyle w:val="Subttulo"/>
        <w:outlineLvl w:val="1"/>
      </w:pPr>
      <w:bookmarkStart w:id="124" w:name="_Toc278135117"/>
      <w:r w:rsidRPr="000B5660">
        <w:t>4.1. Toma de requerimientos</w:t>
      </w:r>
      <w:bookmarkEnd w:id="124"/>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bookmarkStart w:id="125" w:name="_Toc278135118"/>
      <w:r w:rsidRPr="000B5660">
        <w:t>4.1.1. Requerimientos Funcionales</w:t>
      </w:r>
      <w:bookmarkEnd w:id="125"/>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bookmarkStart w:id="126" w:name="_Toc278135119"/>
      <w:r w:rsidRPr="000B5660">
        <w:t>4.1.2. Requerimientos No Funcionales</w:t>
      </w:r>
      <w:bookmarkEnd w:id="126"/>
    </w:p>
    <w:p w:rsidR="006A70C9" w:rsidRDefault="006A70C9" w:rsidP="00D678D7">
      <w:pPr>
        <w:pStyle w:val="Prrafodelista"/>
        <w:numPr>
          <w:ilvl w:val="0"/>
          <w:numId w:val="34"/>
        </w:numPr>
      </w:pPr>
      <w:r>
        <w:t>Debe estar basado en los patrones Modelo-Vista-Controlador, con componentes independientes y reutilizables</w:t>
      </w:r>
    </w:p>
    <w:p w:rsidR="00D678D7" w:rsidRPr="006A70C9" w:rsidRDefault="00D678D7" w:rsidP="00D678D7">
      <w:pPr>
        <w:pStyle w:val="Prrafodelista"/>
        <w:numPr>
          <w:ilvl w:val="0"/>
          <w:numId w:val="34"/>
        </w:numPr>
      </w:pPr>
      <w:r>
        <w:t>Los componentes deben usar un lenguaje multiplataforma com XML o Json.</w:t>
      </w:r>
    </w:p>
    <w:p w:rsidR="00D678D7" w:rsidRDefault="00D678D7">
      <w:pPr>
        <w:suppressAutoHyphens w:val="0"/>
        <w:spacing w:before="0" w:after="0" w:line="240" w:lineRule="auto"/>
        <w:jc w:val="left"/>
        <w:rPr>
          <w:rFonts w:eastAsia="Times New Roman" w:cs="Times New Roman"/>
          <w:b/>
          <w:sz w:val="28"/>
          <w:szCs w:val="24"/>
        </w:rPr>
      </w:pPr>
      <w:r>
        <w:br w:type="page"/>
      </w:r>
    </w:p>
    <w:p w:rsidR="00B53E02" w:rsidRDefault="000E1C37" w:rsidP="00EC3C1C">
      <w:pPr>
        <w:pStyle w:val="Subttulo"/>
        <w:outlineLvl w:val="1"/>
      </w:pPr>
      <w:bookmarkStart w:id="127" w:name="_Toc278135120"/>
      <w:r w:rsidRPr="000B5660">
        <w:t>4.2</w:t>
      </w:r>
      <w:r w:rsidR="00B53E02" w:rsidRPr="000B5660">
        <w:t>. Tecnología a Utilizar</w:t>
      </w:r>
      <w:bookmarkEnd w:id="127"/>
    </w:p>
    <w:p w:rsidR="00F83408" w:rsidRPr="00F83408" w:rsidRDefault="00F83408" w:rsidP="00F83408">
      <w:r>
        <w:t xml:space="preserve">Ya que son bastantes las TI involucradas en el desarrollo de este proyecto, se dividirá este tema en 2 frentes: el lado servidor en el cual está el core de la aplicación sobre un servidor Linux, y el lado cliente donde se depende de las capacidades del agente de usuario y principalmente </w:t>
      </w:r>
      <w:r w:rsidR="00302ACA">
        <w:t xml:space="preserve">de </w:t>
      </w:r>
      <w:r>
        <w:t>el navegador web.</w:t>
      </w:r>
    </w:p>
    <w:p w:rsidR="00B53E02" w:rsidRPr="000B5660" w:rsidRDefault="000E1C37" w:rsidP="00EC3C1C">
      <w:pPr>
        <w:pStyle w:val="Subttulo"/>
        <w:outlineLvl w:val="2"/>
      </w:pPr>
      <w:bookmarkStart w:id="128" w:name="_Toc278135121"/>
      <w:r w:rsidRPr="000B5660">
        <w:t>4.2</w:t>
      </w:r>
      <w:r w:rsidR="00B53E02" w:rsidRPr="000B5660">
        <w:t xml:space="preserve">.1. </w:t>
      </w:r>
      <w:r w:rsidRPr="000B5660">
        <w:t>Lado S</w:t>
      </w:r>
      <w:r w:rsidR="00B53E02" w:rsidRPr="000B5660">
        <w:t>ervidor</w:t>
      </w:r>
      <w:bookmarkEnd w:id="128"/>
    </w:p>
    <w:p w:rsidR="00B53E02" w:rsidRPr="000B5660" w:rsidRDefault="000E1C37" w:rsidP="000E1C37">
      <w:pPr>
        <w:pStyle w:val="Subttulo"/>
        <w:outlineLvl w:val="2"/>
      </w:pPr>
      <w:bookmarkStart w:id="129" w:name="_Toc278135122"/>
      <w:r w:rsidRPr="000B5660">
        <w:t xml:space="preserve">4.2.1.1. </w:t>
      </w:r>
      <w:r w:rsidR="00B53E02" w:rsidRPr="000B5660">
        <w:t>PHP 5.3</w:t>
      </w:r>
      <w:bookmarkEnd w:id="129"/>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302ACA" w:rsidRDefault="00302ACA" w:rsidP="00B53E02">
      <w:pPr>
        <w:rPr>
          <w:u w:val="single"/>
        </w:rPr>
      </w:pPr>
      <w:r>
        <w:t>Se correrá PHP como módulo CGI del servidor Apache.</w:t>
      </w:r>
    </w:p>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br w:type="page"/>
      </w:r>
    </w:p>
    <w:p w:rsidR="00B53E02" w:rsidRPr="000B5660" w:rsidRDefault="000E1C37" w:rsidP="000E1C37">
      <w:pPr>
        <w:pStyle w:val="Subttulo"/>
        <w:outlineLvl w:val="2"/>
      </w:pPr>
      <w:bookmarkStart w:id="130" w:name="_Toc278135123"/>
      <w:r w:rsidRPr="000B5660">
        <w:t xml:space="preserve">4.2.1.2. </w:t>
      </w:r>
      <w:r w:rsidR="00B53E02" w:rsidRPr="000B5660">
        <w:t>MySQL 5</w:t>
      </w:r>
      <w:bookmarkEnd w:id="130"/>
      <w:r w:rsidR="00B53E02" w:rsidRPr="000B5660">
        <w:t xml:space="preserve"> </w:t>
      </w:r>
    </w:p>
    <w:p w:rsidR="00B53E02" w:rsidRPr="000B5660" w:rsidRDefault="00B53E02" w:rsidP="00B53E02">
      <w:r w:rsidRPr="000B5660">
        <w:t>MySQL es uno de los motores Open Source más usados a nivel mundial</w:t>
      </w:r>
      <w:r w:rsidR="007E132C" w:rsidRPr="000B5660">
        <w:t>,</w:t>
      </w:r>
      <w:r w:rsidRPr="000B5660">
        <w:t xml:space="preserve"> el motor de MySQL MyIsam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caraterísticas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F83408" w:rsidRDefault="00B53E02" w:rsidP="00B53E02">
      <w:pPr>
        <w:rPr>
          <w:u w:val="single"/>
        </w:rPr>
      </w:pPr>
      <w:r w:rsidRPr="000B5660">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mas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383797" w:rsidRDefault="000E1C37" w:rsidP="000E1C37">
      <w:pPr>
        <w:pStyle w:val="Subttulo"/>
        <w:outlineLvl w:val="2"/>
        <w:rPr>
          <w:u w:val="single"/>
        </w:rPr>
      </w:pPr>
      <w:bookmarkStart w:id="131" w:name="_Toc278135124"/>
      <w:r w:rsidRPr="000B5660">
        <w:t xml:space="preserve">4.2.1.3. </w:t>
      </w:r>
      <w:r w:rsidR="00EC3C1C" w:rsidRPr="000B5660">
        <w:t>FF</w:t>
      </w:r>
      <w:r w:rsidR="00383797">
        <w:t>mpeg</w:t>
      </w:r>
      <w:bookmarkEnd w:id="131"/>
    </w:p>
    <w:p w:rsidR="00255D37" w:rsidRDefault="00383797" w:rsidP="00B53E02">
      <w:r>
        <w:t xml:space="preserve">Se usará </w:t>
      </w:r>
      <w:r w:rsidRPr="00383797">
        <w:t>FFmpeg</w:t>
      </w:r>
      <w:r>
        <w:t xml:space="preserve"> para realizar</w:t>
      </w:r>
      <w:r w:rsidR="009F3698">
        <w:t xml:space="preserve"> las conversiones de los videos, </w:t>
      </w:r>
      <w:r w:rsidR="002E2660">
        <w:t>FFmpeg</w:t>
      </w:r>
      <w:r w:rsidR="009F3698">
        <w:t xml:space="preserve"> ser</w:t>
      </w:r>
      <w:r w:rsidR="002E2660">
        <w:t>á</w:t>
      </w:r>
      <w:r w:rsidR="009F3698">
        <w:t xml:space="preserve"> invocados por scripts PHP mediante el comando exec(), el cual</w:t>
      </w:r>
      <w:r w:rsidR="002E2660">
        <w:t xml:space="preserve"> permite ejecutar instrucciones en la consola del sistema servidor.</w:t>
      </w:r>
    </w:p>
    <w:p w:rsidR="00EC3C1C" w:rsidRPr="000B5660" w:rsidRDefault="00255D37" w:rsidP="00B53E02">
      <w:r>
        <w:t>El siguiente ejemplo muestra un esquema de la sintaxis de ffmpeg para realizar la conversión de un video donde $infile es el archivo de entrada, $outfile es el archivo de salida, $acodec es el codec de audio, $vcodec es el codec de video, el bitrate de audio es de 96 kb/s y 500 kb/s el de video.</w:t>
      </w:r>
    </w:p>
    <w:p w:rsidR="00EC3C1C" w:rsidRPr="000B5660" w:rsidRDefault="00EC3C1C" w:rsidP="00EC3C1C">
      <w:pPr>
        <w:pStyle w:val="Ttulo7"/>
        <w:rPr>
          <w:lang w:val="es-CL"/>
        </w:rPr>
      </w:pPr>
      <w:r w:rsidRPr="000B5660">
        <w:rPr>
          <w:lang w:val="es-CL"/>
        </w:rPr>
        <w:t>ffmpeg</w:t>
      </w:r>
      <w:r w:rsidR="009F3698">
        <w:rPr>
          <w:lang w:val="es-CL"/>
        </w:rPr>
        <w:t xml:space="preserve"> -i {$infile}</w:t>
      </w:r>
      <w:r w:rsidRPr="000B5660">
        <w:rPr>
          <w:lang w:val="es-CL"/>
        </w:rPr>
        <w:t xml:space="preserve"> -acodec </w:t>
      </w:r>
      <w:r w:rsidR="009F3698">
        <w:rPr>
          <w:lang w:val="es-CL"/>
        </w:rPr>
        <w:t>{$acodec}</w:t>
      </w:r>
      <w:r w:rsidRPr="000B5660">
        <w:rPr>
          <w:lang w:val="es-CL"/>
        </w:rPr>
        <w:t xml:space="preserve"> -ab 96k -vcodec </w:t>
      </w:r>
      <w:r w:rsidR="009F3698">
        <w:rPr>
          <w:lang w:val="es-CL"/>
        </w:rPr>
        <w:t>{$vcodec} -b 500k {$outfile}</w:t>
      </w:r>
    </w:p>
    <w:p w:rsidR="00F83408" w:rsidRDefault="00F83408">
      <w:pPr>
        <w:suppressAutoHyphens w:val="0"/>
        <w:spacing w:before="0" w:after="0" w:line="240" w:lineRule="auto"/>
        <w:jc w:val="left"/>
        <w:rPr>
          <w:rFonts w:eastAsia="Times New Roman" w:cs="Times New Roman"/>
          <w:b/>
          <w:sz w:val="28"/>
          <w:szCs w:val="24"/>
        </w:rPr>
      </w:pPr>
      <w:bookmarkStart w:id="132" w:name="_Toc278135125"/>
      <w:r>
        <w:br w:type="page"/>
      </w:r>
    </w:p>
    <w:p w:rsidR="000E1C37" w:rsidRPr="000B5660" w:rsidRDefault="000E1C37" w:rsidP="000E1C37">
      <w:pPr>
        <w:pStyle w:val="Subttulo"/>
        <w:outlineLvl w:val="2"/>
      </w:pPr>
      <w:r w:rsidRPr="000B5660">
        <w:t>4.2.2. Lado Cliente</w:t>
      </w:r>
      <w:bookmarkEnd w:id="132"/>
    </w:p>
    <w:p w:rsidR="000E1C37" w:rsidRPr="00302ACA" w:rsidRDefault="000E1C37" w:rsidP="000E1C37">
      <w:pPr>
        <w:pStyle w:val="Subttulo"/>
        <w:outlineLvl w:val="2"/>
        <w:rPr>
          <w:u w:val="single"/>
        </w:rPr>
      </w:pPr>
      <w:bookmarkStart w:id="133" w:name="_Toc278135126"/>
      <w:r w:rsidRPr="000B5660">
        <w:t>4.2.2.1 J</w:t>
      </w:r>
      <w:bookmarkEnd w:id="133"/>
      <w:r w:rsidR="00302ACA">
        <w:t>avascript</w:t>
      </w:r>
    </w:p>
    <w:p w:rsidR="000E1C37" w:rsidRDefault="000E1C37" w:rsidP="000E1C37">
      <w:pPr>
        <w:pStyle w:val="Subttulo"/>
        <w:outlineLvl w:val="2"/>
      </w:pPr>
      <w:bookmarkStart w:id="134" w:name="_Toc278135127"/>
      <w:r w:rsidRPr="000B5660">
        <w:t>4.2.2.2 JW Player</w:t>
      </w:r>
      <w:bookmarkEnd w:id="134"/>
    </w:p>
    <w:p w:rsidR="00302ACA" w:rsidRDefault="00302ACA" w:rsidP="00302ACA">
      <w:r>
        <w:t>4.3 Entorno de Desarrollo</w:t>
      </w:r>
    </w:p>
    <w:p w:rsidR="006D756E" w:rsidRDefault="006D756E" w:rsidP="00302ACA"/>
    <w:p w:rsidR="006D756E" w:rsidRDefault="006D756E" w:rsidP="00302ACA">
      <w:r>
        <w:t>4.3.1. IDE</w:t>
      </w:r>
    </w:p>
    <w:p w:rsidR="006D756E" w:rsidRDefault="006D756E" w:rsidP="00302ACA"/>
    <w:p w:rsidR="006D756E" w:rsidRDefault="006D756E" w:rsidP="00302ACA"/>
    <w:p w:rsidR="006D756E" w:rsidRPr="006D756E" w:rsidRDefault="006D756E" w:rsidP="00302ACA">
      <w:pPr>
        <w:rPr>
          <w:u w:val="single"/>
        </w:rPr>
      </w:pPr>
      <w:r>
        <w:t>4.3.2. Control de versiones</w:t>
      </w:r>
    </w:p>
    <w:p w:rsidR="00302ACA" w:rsidRDefault="00302ACA" w:rsidP="00302ACA"/>
    <w:p w:rsidR="00302ACA" w:rsidRDefault="00302ACA" w:rsidP="00302ACA">
      <w:r>
        <w:rPr>
          <w:noProof/>
          <w:lang w:eastAsia="es-CL"/>
        </w:rPr>
        <w:drawing>
          <wp:inline distT="0" distB="0" distL="0" distR="0">
            <wp:extent cx="5612130" cy="3507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612130" cy="3507740"/>
                    </a:xfrm>
                    <a:prstGeom prst="rect">
                      <a:avLst/>
                    </a:prstGeom>
                  </pic:spPr>
                </pic:pic>
              </a:graphicData>
            </a:graphic>
          </wp:inline>
        </w:drawing>
      </w:r>
    </w:p>
    <w:p w:rsidR="00302ACA" w:rsidRPr="00302ACA" w:rsidRDefault="00302ACA" w:rsidP="00302ACA"/>
    <w:p w:rsidR="000E1C37" w:rsidRPr="000B5660" w:rsidRDefault="000E1C37" w:rsidP="000E1C37">
      <w:pPr>
        <w:pStyle w:val="Subttulo"/>
        <w:outlineLvl w:val="1"/>
      </w:pPr>
      <w:bookmarkStart w:id="135" w:name="_Toc278135128"/>
      <w:r w:rsidRPr="000B5660">
        <w:t>4.3. Diagrama de Datos</w:t>
      </w:r>
      <w:bookmarkEnd w:id="135"/>
    </w:p>
    <w:p w:rsidR="000E1C37" w:rsidRPr="000B5660" w:rsidRDefault="000E1C37" w:rsidP="000E1C37">
      <w:pPr>
        <w:pStyle w:val="Subttulo"/>
        <w:outlineLvl w:val="1"/>
      </w:pPr>
      <w:bookmarkStart w:id="136" w:name="_Toc278135129"/>
      <w:r w:rsidRPr="000B5660">
        <w:t>4.4. Diagrama de Clases</w:t>
      </w:r>
      <w:bookmarkEnd w:id="136"/>
    </w:p>
    <w:p w:rsidR="000E1C37" w:rsidRDefault="000E1C37" w:rsidP="000E1C37">
      <w:pPr>
        <w:pStyle w:val="Subttulo"/>
        <w:outlineLvl w:val="1"/>
      </w:pPr>
      <w:bookmarkStart w:id="137" w:name="_Toc278135130"/>
      <w:r w:rsidRPr="000B5660">
        <w:t>4.5. Especificaciones back office</w:t>
      </w:r>
      <w:bookmarkEnd w:id="137"/>
    </w:p>
    <w:p w:rsidR="006D756E" w:rsidRDefault="006D756E" w:rsidP="006D756E"/>
    <w:p w:rsidR="006D756E" w:rsidRPr="006D756E" w:rsidRDefault="006D756E" w:rsidP="006D756E">
      <w:pPr>
        <w:rPr>
          <w:u w:val="single"/>
          <w:lang w:val="en-US"/>
        </w:rPr>
      </w:pPr>
      <w:r w:rsidRPr="006D756E">
        <w:rPr>
          <w:lang w:val="en-US"/>
        </w:rPr>
        <w:t>4.5.1. Componentes</w:t>
      </w:r>
      <w:r>
        <w:rPr>
          <w:lang w:val="en-US"/>
        </w:rPr>
        <w:t xml:space="preserve"> XML</w:t>
      </w:r>
    </w:p>
    <w:p w:rsidR="000E1C37" w:rsidRDefault="000E1C37" w:rsidP="000E1C37">
      <w:pPr>
        <w:pStyle w:val="Subttulo"/>
        <w:outlineLvl w:val="1"/>
        <w:rPr>
          <w:lang w:val="en-US"/>
        </w:rPr>
      </w:pPr>
      <w:bookmarkStart w:id="138" w:name="_Toc278135131"/>
      <w:r w:rsidRPr="006D756E">
        <w:rPr>
          <w:lang w:val="en-US"/>
        </w:rPr>
        <w:t>4.6. Especificaciones front office</w:t>
      </w:r>
      <w:bookmarkEnd w:id="138"/>
    </w:p>
    <w:p w:rsidR="006D756E" w:rsidRDefault="006D756E" w:rsidP="006D756E">
      <w:pPr>
        <w:rPr>
          <w:lang w:val="en-US"/>
        </w:rPr>
      </w:pPr>
    </w:p>
    <w:p w:rsidR="006D756E" w:rsidRPr="006D756E" w:rsidRDefault="006D756E" w:rsidP="006D756E">
      <w:pPr>
        <w:rPr>
          <w:u w:val="single"/>
          <w:lang w:val="en-US"/>
        </w:rPr>
      </w:pPr>
      <w:r>
        <w:rPr>
          <w:lang w:val="en-US"/>
        </w:rPr>
        <w:t>4.6.1. Componentes XML</w:t>
      </w:r>
      <w:bookmarkStart w:id="139" w:name="_GoBack"/>
      <w:bookmarkEnd w:id="139"/>
    </w:p>
    <w:p w:rsidR="000E1C37" w:rsidRPr="006D756E" w:rsidRDefault="000E1C37" w:rsidP="00B53E02">
      <w:pPr>
        <w:rPr>
          <w:u w:val="single"/>
          <w:lang w:val="en-US"/>
        </w:rPr>
      </w:pPr>
    </w:p>
    <w:p w:rsidR="009A106D" w:rsidRPr="006D756E" w:rsidRDefault="00B53E02" w:rsidP="00460025">
      <w:pPr>
        <w:pStyle w:val="Ttulo"/>
        <w:pageBreakBefore/>
        <w:outlineLvl w:val="0"/>
        <w:rPr>
          <w:lang w:val="en-US"/>
        </w:rPr>
      </w:pPr>
      <w:bookmarkStart w:id="140" w:name="_Toc278135132"/>
      <w:r w:rsidRPr="006D756E">
        <w:rPr>
          <w:lang w:val="en-US"/>
        </w:rPr>
        <w:t>5</w:t>
      </w:r>
      <w:r w:rsidR="00CC20D5" w:rsidRPr="006D756E">
        <w:rPr>
          <w:lang w:val="en-US"/>
        </w:rPr>
        <w:t xml:space="preserve">. </w:t>
      </w:r>
      <w:r w:rsidR="00DF02B6" w:rsidRPr="006D756E">
        <w:rPr>
          <w:lang w:val="en-US"/>
        </w:rPr>
        <w:t>Bibliografía</w:t>
      </w:r>
      <w:bookmarkEnd w:id="140"/>
      <w:r w:rsidR="00DF02B6" w:rsidRPr="006D756E">
        <w:rPr>
          <w:lang w:val="en-US"/>
        </w:rPr>
        <w:t xml:space="preserve"> </w:t>
      </w:r>
    </w:p>
    <w:p w:rsidR="00CC20D5" w:rsidRPr="006D756E" w:rsidRDefault="00CC20D5" w:rsidP="00460025">
      <w:pPr>
        <w:pStyle w:val="Lista21"/>
        <w:ind w:left="360"/>
        <w:rPr>
          <w:lang w:val="en-US"/>
        </w:rPr>
      </w:pPr>
      <w:r w:rsidRPr="006D756E">
        <w:rPr>
          <w:lang w:val="en-US"/>
        </w:rPr>
        <w:t>a)</w:t>
      </w:r>
      <w:r w:rsidRPr="006D756E">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5B46" w:rsidRDefault="00ED5B46">
      <w:pPr>
        <w:spacing w:before="0" w:after="0" w:line="240" w:lineRule="auto"/>
      </w:pPr>
      <w:r>
        <w:separator/>
      </w:r>
    </w:p>
  </w:endnote>
  <w:endnote w:type="continuationSeparator" w:id="0">
    <w:p w:rsidR="00ED5B46" w:rsidRDefault="00ED5B4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6029" w:usb3="00000000" w:csb0="8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pPr>
      <w:pStyle w:val="Piedepgina"/>
      <w:pBdr>
        <w:bottom w:val="single" w:sz="8" w:space="1" w:color="000000"/>
      </w:pBdr>
    </w:pPr>
  </w:p>
  <w:tbl>
    <w:tblPr>
      <w:tblW w:w="0" w:type="auto"/>
      <w:tblLayout w:type="fixed"/>
      <w:tblLook w:val="0000"/>
    </w:tblPr>
    <w:tblGrid>
      <w:gridCol w:w="1242"/>
      <w:gridCol w:w="7668"/>
    </w:tblGrid>
    <w:tr w:rsidR="00302ACA">
      <w:tc>
        <w:tcPr>
          <w:tcW w:w="1242" w:type="dxa"/>
          <w:shd w:val="clear" w:color="auto" w:fill="auto"/>
        </w:tcPr>
        <w:p w:rsidR="00302ACA" w:rsidRDefault="00302ACA">
          <w:pPr>
            <w:pStyle w:val="Piedepgina"/>
            <w:snapToGrid w:val="0"/>
            <w:rPr>
              <w:b/>
              <w:sz w:val="16"/>
              <w:szCs w:val="16"/>
            </w:rPr>
          </w:pPr>
          <w:r>
            <w:rPr>
              <w:b/>
              <w:sz w:val="16"/>
              <w:szCs w:val="16"/>
            </w:rPr>
            <w:t>Profesor:</w:t>
          </w:r>
        </w:p>
      </w:tc>
      <w:tc>
        <w:tcPr>
          <w:tcW w:w="7668" w:type="dxa"/>
          <w:shd w:val="clear" w:color="auto" w:fill="auto"/>
        </w:tcPr>
        <w:p w:rsidR="00302ACA" w:rsidRDefault="00302ACA" w:rsidP="0048078F">
          <w:pPr>
            <w:pStyle w:val="Piedepgina"/>
            <w:snapToGrid w:val="0"/>
            <w:jc w:val="left"/>
            <w:rPr>
              <w:sz w:val="16"/>
              <w:szCs w:val="16"/>
            </w:rPr>
          </w:pPr>
          <w:r>
            <w:rPr>
              <w:sz w:val="16"/>
              <w:szCs w:val="16"/>
            </w:rPr>
            <w:t xml:space="preserve">Dahianna Vega L.                                                                                                                                                Página   </w:t>
          </w:r>
          <w:r w:rsidR="00D56565">
            <w:rPr>
              <w:sz w:val="16"/>
              <w:szCs w:val="16"/>
            </w:rPr>
            <w:fldChar w:fldCharType="begin"/>
          </w:r>
          <w:r>
            <w:rPr>
              <w:sz w:val="16"/>
              <w:szCs w:val="16"/>
            </w:rPr>
            <w:instrText xml:space="preserve"> PAGE </w:instrText>
          </w:r>
          <w:r w:rsidR="00D56565">
            <w:rPr>
              <w:sz w:val="16"/>
              <w:szCs w:val="16"/>
            </w:rPr>
            <w:fldChar w:fldCharType="separate"/>
          </w:r>
          <w:r w:rsidR="00777734">
            <w:rPr>
              <w:noProof/>
              <w:sz w:val="16"/>
              <w:szCs w:val="16"/>
            </w:rPr>
            <w:t>10</w:t>
          </w:r>
          <w:r w:rsidR="00D56565">
            <w:rPr>
              <w:sz w:val="16"/>
              <w:szCs w:val="16"/>
            </w:rPr>
            <w:fldChar w:fldCharType="end"/>
          </w:r>
          <w:r>
            <w:rPr>
              <w:sz w:val="16"/>
              <w:szCs w:val="16"/>
            </w:rPr>
            <w:t xml:space="preserve"> de </w:t>
          </w:r>
          <w:fldSimple w:instr=" NUMPAGES   \* MERGEFORMAT ">
            <w:r w:rsidR="00777734" w:rsidRPr="00777734">
              <w:rPr>
                <w:noProof/>
                <w:sz w:val="16"/>
                <w:szCs w:val="16"/>
              </w:rPr>
              <w:t>1</w:t>
            </w:r>
          </w:fldSimple>
        </w:p>
      </w:tc>
    </w:tr>
    <w:tr w:rsidR="00302ACA">
      <w:tc>
        <w:tcPr>
          <w:tcW w:w="1242" w:type="dxa"/>
          <w:shd w:val="clear" w:color="auto" w:fill="auto"/>
        </w:tcPr>
        <w:p w:rsidR="00302ACA" w:rsidRDefault="00302ACA">
          <w:pPr>
            <w:pStyle w:val="Piedepgina"/>
            <w:snapToGrid w:val="0"/>
            <w:rPr>
              <w:b/>
              <w:sz w:val="16"/>
              <w:szCs w:val="16"/>
            </w:rPr>
          </w:pPr>
          <w:r>
            <w:rPr>
              <w:b/>
              <w:sz w:val="16"/>
              <w:szCs w:val="16"/>
            </w:rPr>
            <w:t>Alumnos:</w:t>
          </w:r>
        </w:p>
      </w:tc>
      <w:tc>
        <w:tcPr>
          <w:tcW w:w="7668" w:type="dxa"/>
          <w:shd w:val="clear" w:color="auto" w:fill="auto"/>
        </w:tcPr>
        <w:p w:rsidR="00302ACA" w:rsidRDefault="00302ACA">
          <w:pPr>
            <w:pStyle w:val="Piedepgina"/>
            <w:snapToGrid w:val="0"/>
            <w:rPr>
              <w:sz w:val="16"/>
              <w:szCs w:val="16"/>
            </w:rPr>
          </w:pPr>
          <w:r>
            <w:rPr>
              <w:sz w:val="16"/>
              <w:szCs w:val="16"/>
            </w:rPr>
            <w:t>Rogelio Elías, Rodrigo Riquelme, Manuel Canales</w:t>
          </w:r>
        </w:p>
      </w:tc>
    </w:tr>
    <w:tr w:rsidR="00302ACA">
      <w:tc>
        <w:tcPr>
          <w:tcW w:w="1242" w:type="dxa"/>
          <w:shd w:val="clear" w:color="auto" w:fill="auto"/>
        </w:tcPr>
        <w:p w:rsidR="00302ACA" w:rsidRDefault="00302ACA">
          <w:pPr>
            <w:pStyle w:val="Piedepgina"/>
            <w:snapToGrid w:val="0"/>
            <w:rPr>
              <w:b/>
              <w:sz w:val="16"/>
              <w:szCs w:val="16"/>
            </w:rPr>
          </w:pPr>
          <w:r>
            <w:rPr>
              <w:b/>
              <w:sz w:val="16"/>
              <w:szCs w:val="16"/>
            </w:rPr>
            <w:t>Tema:</w:t>
          </w:r>
        </w:p>
      </w:tc>
      <w:tc>
        <w:tcPr>
          <w:tcW w:w="7668" w:type="dxa"/>
          <w:shd w:val="clear" w:color="auto" w:fill="auto"/>
        </w:tcPr>
        <w:p w:rsidR="00302ACA" w:rsidRDefault="00302ACA">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302ACA" w:rsidRDefault="00302ACA">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5B46" w:rsidRDefault="00ED5B46">
      <w:pPr>
        <w:spacing w:before="0" w:after="0" w:line="240" w:lineRule="auto"/>
      </w:pPr>
      <w:r>
        <w:separator/>
      </w:r>
    </w:p>
  </w:footnote>
  <w:footnote w:type="continuationSeparator" w:id="0">
    <w:p w:rsidR="00ED5B46" w:rsidRDefault="00ED5B46">
      <w:pPr>
        <w:spacing w:before="0" w:after="0" w:line="240" w:lineRule="auto"/>
      </w:pPr>
      <w:r>
        <w:continuationSeparator/>
      </w:r>
    </w:p>
  </w:footnote>
  <w:footnote w:id="1">
    <w:p w:rsidR="00302ACA" w:rsidRDefault="00302ACA"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302ACA" w:rsidRPr="007C0EE8" w:rsidRDefault="00302ACA"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302ACA" w:rsidRPr="00750000" w:rsidRDefault="00302ACA"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302ACA" w:rsidRPr="007C34C3" w:rsidRDefault="00302ACA"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302ACA" w:rsidRPr="007C34C3" w:rsidRDefault="00302ACA" w:rsidP="007C0EE8">
      <w:pPr>
        <w:pStyle w:val="Textonotapie"/>
        <w:rPr>
          <w:lang w:val="en-US"/>
        </w:rPr>
      </w:pPr>
    </w:p>
  </w:footnote>
  <w:footnote w:id="5">
    <w:p w:rsidR="00302ACA" w:rsidRPr="00FF7249" w:rsidRDefault="00302ACA"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302ACA" w:rsidRPr="00894735" w:rsidRDefault="00302ACA"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302ACA" w:rsidRPr="007C0EE8" w:rsidRDefault="00302ACA"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302ACA" w:rsidRPr="00621B28" w:rsidRDefault="00302ACA"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302ACA" w:rsidRDefault="00302ACA" w:rsidP="007C0EE8">
      <w:pPr>
        <w:pStyle w:val="Textonotapie"/>
      </w:pPr>
    </w:p>
    <w:p w:rsidR="00302ACA" w:rsidRPr="00621B28" w:rsidRDefault="00302ACA" w:rsidP="007C0EE8">
      <w:pPr>
        <w:pStyle w:val="Textonotapie"/>
      </w:pPr>
    </w:p>
  </w:footnote>
  <w:footnote w:id="9">
    <w:p w:rsidR="00302ACA" w:rsidRDefault="00302ACA"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302ACA" w:rsidRPr="00460025" w:rsidRDefault="00302ACA">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302ACA" w:rsidRDefault="00302ACA">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302ACA" w:rsidRPr="00621B28" w:rsidRDefault="00302ACA"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pPr>
      <w:pStyle w:val="Encabezado"/>
    </w:pPr>
  </w:p>
  <w:tbl>
    <w:tblPr>
      <w:tblW w:w="0" w:type="auto"/>
      <w:tblLayout w:type="fixed"/>
      <w:tblLook w:val="0000"/>
    </w:tblPr>
    <w:tblGrid>
      <w:gridCol w:w="2277"/>
      <w:gridCol w:w="4377"/>
      <w:gridCol w:w="2277"/>
    </w:tblGrid>
    <w:tr w:rsidR="00302ACA">
      <w:trPr>
        <w:trHeight w:val="899"/>
      </w:trPr>
      <w:tc>
        <w:tcPr>
          <w:tcW w:w="2277" w:type="dxa"/>
          <w:shd w:val="clear" w:color="auto" w:fill="auto"/>
        </w:tcPr>
        <w:p w:rsidR="00302ACA" w:rsidRDefault="00302ACA">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302ACA" w:rsidRDefault="00302ACA">
          <w:pPr>
            <w:pStyle w:val="Encabezado"/>
            <w:snapToGrid w:val="0"/>
            <w:jc w:val="center"/>
            <w:rPr>
              <w:sz w:val="16"/>
              <w:szCs w:val="16"/>
            </w:rPr>
          </w:pPr>
          <w:r>
            <w:rPr>
              <w:sz w:val="16"/>
              <w:szCs w:val="16"/>
            </w:rPr>
            <w:t>Universidad de Viña del Mar</w:t>
          </w:r>
        </w:p>
        <w:p w:rsidR="00302ACA" w:rsidRDefault="00302ACA">
          <w:pPr>
            <w:pStyle w:val="Encabezado"/>
            <w:jc w:val="center"/>
            <w:rPr>
              <w:sz w:val="16"/>
              <w:szCs w:val="16"/>
            </w:rPr>
          </w:pPr>
          <w:r>
            <w:rPr>
              <w:sz w:val="16"/>
              <w:szCs w:val="16"/>
            </w:rPr>
            <w:t>Ingeniería en Informática</w:t>
          </w:r>
        </w:p>
        <w:p w:rsidR="00302ACA" w:rsidRDefault="00302ACA">
          <w:pPr>
            <w:pStyle w:val="Encabezado"/>
            <w:jc w:val="center"/>
            <w:rPr>
              <w:sz w:val="16"/>
              <w:szCs w:val="16"/>
            </w:rPr>
          </w:pPr>
          <w:r>
            <w:rPr>
              <w:sz w:val="16"/>
              <w:szCs w:val="16"/>
            </w:rPr>
            <w:t>Propuesta Proyecto de Titulo –  Septiembre 2010</w:t>
          </w:r>
        </w:p>
        <w:p w:rsidR="00302ACA" w:rsidRDefault="00302ACA">
          <w:pPr>
            <w:pStyle w:val="Encabezado"/>
            <w:jc w:val="center"/>
          </w:pPr>
        </w:p>
      </w:tc>
      <w:tc>
        <w:tcPr>
          <w:tcW w:w="2277" w:type="dxa"/>
          <w:shd w:val="clear" w:color="auto" w:fill="auto"/>
        </w:tcPr>
        <w:p w:rsidR="00302ACA" w:rsidRDefault="00302ACA">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302ACA" w:rsidRDefault="00302ACA"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55D37"/>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660"/>
    <w:rsid w:val="002E2E02"/>
    <w:rsid w:val="002E7305"/>
    <w:rsid w:val="00300BBC"/>
    <w:rsid w:val="00302827"/>
    <w:rsid w:val="00302ACA"/>
    <w:rsid w:val="00305A3D"/>
    <w:rsid w:val="00310055"/>
    <w:rsid w:val="00321514"/>
    <w:rsid w:val="00322D13"/>
    <w:rsid w:val="00324824"/>
    <w:rsid w:val="003248BB"/>
    <w:rsid w:val="00333D97"/>
    <w:rsid w:val="00335854"/>
    <w:rsid w:val="003510A8"/>
    <w:rsid w:val="003541C0"/>
    <w:rsid w:val="003607CB"/>
    <w:rsid w:val="00371C17"/>
    <w:rsid w:val="00376979"/>
    <w:rsid w:val="00383797"/>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D756E"/>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77734"/>
    <w:rsid w:val="00782715"/>
    <w:rsid w:val="00785991"/>
    <w:rsid w:val="00786C40"/>
    <w:rsid w:val="007A2F3B"/>
    <w:rsid w:val="007A31C9"/>
    <w:rsid w:val="007B533B"/>
    <w:rsid w:val="007B54DD"/>
    <w:rsid w:val="007C0EE8"/>
    <w:rsid w:val="007C67FF"/>
    <w:rsid w:val="007C7CBA"/>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698"/>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CF7988"/>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565"/>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D5B46"/>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34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uiPriority w:val="22"/>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image" Target="media/image30.png"/><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FCF8632-84E5-44A8-8367-A21B51299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Pages>
  <Words>10820</Words>
  <Characters>59512</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70192</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manolo</cp:lastModifiedBy>
  <cp:revision>20</cp:revision>
  <cp:lastPrinted>2010-11-11T20:38:00Z</cp:lastPrinted>
  <dcterms:created xsi:type="dcterms:W3CDTF">2010-11-17T00:39:00Z</dcterms:created>
  <dcterms:modified xsi:type="dcterms:W3CDTF">2010-11-23T00:19:00Z</dcterms:modified>
</cp:coreProperties>
</file>