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lastRenderedPageBreak/>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475C56">
            <w:pPr>
              <w:pStyle w:val="Sinespaciado"/>
              <w:snapToGrid w:val="0"/>
              <w:jc w:val="both"/>
            </w:pPr>
            <w:hyperlink r:id="rId9" w:history="1">
              <w:r w:rsidR="00CC20D5">
                <w:rPr>
                  <w:rStyle w:val="Hipervnculo"/>
                </w:rPr>
                <w:t>Rogelio.elias@sonda.com</w:t>
              </w:r>
            </w:hyperlink>
          </w:p>
          <w:p w:rsidR="00CC20D5" w:rsidRDefault="00475C56">
            <w:pPr>
              <w:pStyle w:val="Sinespaciado"/>
              <w:snapToGrid w:val="0"/>
              <w:jc w:val="both"/>
            </w:pPr>
            <w:hyperlink r:id="rId10" w:history="1">
              <w:r w:rsidR="00CC20D5">
                <w:rPr>
                  <w:rStyle w:val="Hipervnculo"/>
                </w:rPr>
                <w:t>rodrigo.riquelme@latercera.com</w:t>
              </w:r>
            </w:hyperlink>
          </w:p>
          <w:p w:rsidR="00CC20D5" w:rsidRDefault="00475C56">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lastRenderedPageBreak/>
        <w:t>Í</w:t>
      </w:r>
      <w:r w:rsidR="00427C5E" w:rsidRPr="00460025">
        <w:t>ndice</w:t>
      </w:r>
      <w:r w:rsidR="00D45E01">
        <w:t xml:space="preserve"> General</w:t>
      </w:r>
    </w:p>
    <w:p w:rsidR="0038599E" w:rsidRDefault="0038599E">
      <w:pPr>
        <w:pStyle w:val="TDC2"/>
        <w:tabs>
          <w:tab w:val="right" w:leader="dot" w:pos="8828"/>
        </w:tabs>
        <w:rPr>
          <w:lang w:val="es-ES"/>
        </w:rPr>
      </w:pPr>
    </w:p>
    <w:p w:rsidR="003D3099" w:rsidRDefault="00475C56">
      <w:pPr>
        <w:pStyle w:val="TDC1"/>
        <w:rPr>
          <w:rFonts w:asciiTheme="minorHAnsi" w:eastAsiaTheme="minorEastAsia" w:hAnsiTheme="minorHAnsi" w:cstheme="minorBidi"/>
          <w:b w:val="0"/>
          <w:sz w:val="22"/>
          <w:lang w:eastAsia="es-CL"/>
        </w:rPr>
      </w:pPr>
      <w:r w:rsidRPr="00475C56">
        <w:rPr>
          <w:lang w:val="es-ES"/>
        </w:rPr>
        <w:fldChar w:fldCharType="begin"/>
      </w:r>
      <w:r w:rsidR="00410993">
        <w:rPr>
          <w:lang w:val="es-ES"/>
        </w:rPr>
        <w:instrText xml:space="preserve"> TOC \o "1-3" \h \z \u </w:instrText>
      </w:r>
      <w:r w:rsidRPr="00475C56">
        <w:rPr>
          <w:lang w:val="es-ES"/>
        </w:rPr>
        <w:fldChar w:fldCharType="separate"/>
      </w:r>
      <w:hyperlink w:anchor="_Toc277613128" w:history="1">
        <w:r w:rsidR="003D3099" w:rsidRPr="008B164A">
          <w:rPr>
            <w:rStyle w:val="Hipervnculo"/>
          </w:rPr>
          <w:t>Capítulo 1. Introducción</w:t>
        </w:r>
        <w:r w:rsidR="003D3099">
          <w:rPr>
            <w:webHidden/>
          </w:rPr>
          <w:tab/>
        </w:r>
        <w:r w:rsidR="003D3099">
          <w:rPr>
            <w:webHidden/>
          </w:rPr>
          <w:fldChar w:fldCharType="begin"/>
        </w:r>
        <w:r w:rsidR="003D3099">
          <w:rPr>
            <w:webHidden/>
          </w:rPr>
          <w:instrText xml:space="preserve"> PAGEREF _Toc277613128 \h </w:instrText>
        </w:r>
        <w:r w:rsidR="003D3099">
          <w:rPr>
            <w:webHidden/>
          </w:rPr>
        </w:r>
        <w:r w:rsidR="003D3099">
          <w:rPr>
            <w:webHidden/>
          </w:rPr>
          <w:fldChar w:fldCharType="separate"/>
        </w:r>
        <w:r w:rsidR="003D3099">
          <w:rPr>
            <w:webHidden/>
          </w:rPr>
          <w:t>9</w:t>
        </w:r>
        <w:r w:rsidR="003D3099">
          <w:rPr>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29" w:history="1">
        <w:r w:rsidRPr="008B164A">
          <w:rPr>
            <w:rStyle w:val="Hipervnculo"/>
            <w:noProof/>
          </w:rPr>
          <w:t>Resumen</w:t>
        </w:r>
        <w:r>
          <w:rPr>
            <w:noProof/>
            <w:webHidden/>
          </w:rPr>
          <w:tab/>
        </w:r>
        <w:r>
          <w:rPr>
            <w:noProof/>
            <w:webHidden/>
          </w:rPr>
          <w:fldChar w:fldCharType="begin"/>
        </w:r>
        <w:r>
          <w:rPr>
            <w:noProof/>
            <w:webHidden/>
          </w:rPr>
          <w:instrText xml:space="preserve"> PAGEREF _Toc277613129 \h </w:instrText>
        </w:r>
        <w:r>
          <w:rPr>
            <w:noProof/>
            <w:webHidden/>
          </w:rPr>
        </w:r>
        <w:r>
          <w:rPr>
            <w:noProof/>
            <w:webHidden/>
          </w:rPr>
          <w:fldChar w:fldCharType="separate"/>
        </w:r>
        <w:r>
          <w:rPr>
            <w:noProof/>
            <w:webHidden/>
          </w:rPr>
          <w:t>9</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0" w:history="1">
        <w:r w:rsidRPr="008B164A">
          <w:rPr>
            <w:rStyle w:val="Hipervnculo"/>
            <w:noProof/>
          </w:rPr>
          <w:t>1.1. Formulación General del Proyecto</w:t>
        </w:r>
        <w:r>
          <w:rPr>
            <w:noProof/>
            <w:webHidden/>
          </w:rPr>
          <w:tab/>
        </w:r>
        <w:r>
          <w:rPr>
            <w:noProof/>
            <w:webHidden/>
          </w:rPr>
          <w:fldChar w:fldCharType="begin"/>
        </w:r>
        <w:r>
          <w:rPr>
            <w:noProof/>
            <w:webHidden/>
          </w:rPr>
          <w:instrText xml:space="preserve"> PAGEREF _Toc277613130 \h </w:instrText>
        </w:r>
        <w:r>
          <w:rPr>
            <w:noProof/>
            <w:webHidden/>
          </w:rPr>
        </w:r>
        <w:r>
          <w:rPr>
            <w:noProof/>
            <w:webHidden/>
          </w:rPr>
          <w:fldChar w:fldCharType="separate"/>
        </w:r>
        <w:r>
          <w:rPr>
            <w:noProof/>
            <w:webHidden/>
          </w:rPr>
          <w:t>12</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1" w:history="1">
        <w:r w:rsidRPr="008B164A">
          <w:rPr>
            <w:rStyle w:val="Hipervnculo"/>
            <w:noProof/>
            <w:kern w:val="1"/>
          </w:rPr>
          <w:t>1.2. Objetivos</w:t>
        </w:r>
        <w:r>
          <w:rPr>
            <w:noProof/>
            <w:webHidden/>
          </w:rPr>
          <w:tab/>
        </w:r>
        <w:r>
          <w:rPr>
            <w:noProof/>
            <w:webHidden/>
          </w:rPr>
          <w:fldChar w:fldCharType="begin"/>
        </w:r>
        <w:r>
          <w:rPr>
            <w:noProof/>
            <w:webHidden/>
          </w:rPr>
          <w:instrText xml:space="preserve"> PAGEREF _Toc277613131 \h </w:instrText>
        </w:r>
        <w:r>
          <w:rPr>
            <w:noProof/>
            <w:webHidden/>
          </w:rPr>
        </w:r>
        <w:r>
          <w:rPr>
            <w:noProof/>
            <w:webHidden/>
          </w:rPr>
          <w:fldChar w:fldCharType="separate"/>
        </w:r>
        <w:r>
          <w:rPr>
            <w:noProof/>
            <w:webHidden/>
          </w:rPr>
          <w:t>15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32" w:history="1">
        <w:r w:rsidRPr="008B164A">
          <w:rPr>
            <w:rStyle w:val="Hipervnculo"/>
            <w:noProof/>
            <w:kern w:val="1"/>
          </w:rPr>
          <w:t>1.2.1. Objetivo General</w:t>
        </w:r>
        <w:r>
          <w:rPr>
            <w:noProof/>
            <w:webHidden/>
          </w:rPr>
          <w:tab/>
        </w:r>
        <w:r>
          <w:rPr>
            <w:noProof/>
            <w:webHidden/>
          </w:rPr>
          <w:fldChar w:fldCharType="begin"/>
        </w:r>
        <w:r>
          <w:rPr>
            <w:noProof/>
            <w:webHidden/>
          </w:rPr>
          <w:instrText xml:space="preserve"> PAGEREF _Toc277613132 \h </w:instrText>
        </w:r>
        <w:r>
          <w:rPr>
            <w:noProof/>
            <w:webHidden/>
          </w:rPr>
        </w:r>
        <w:r>
          <w:rPr>
            <w:noProof/>
            <w:webHidden/>
          </w:rPr>
          <w:fldChar w:fldCharType="separate"/>
        </w:r>
        <w:r>
          <w:rPr>
            <w:noProof/>
            <w:webHidden/>
          </w:rPr>
          <w:t>15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33" w:history="1">
        <w:r w:rsidRPr="008B164A">
          <w:rPr>
            <w:rStyle w:val="Hipervnculo"/>
            <w:noProof/>
          </w:rPr>
          <w:t>1.2.1. Objetivos Específicos</w:t>
        </w:r>
        <w:r>
          <w:rPr>
            <w:noProof/>
            <w:webHidden/>
          </w:rPr>
          <w:tab/>
        </w:r>
        <w:r>
          <w:rPr>
            <w:noProof/>
            <w:webHidden/>
          </w:rPr>
          <w:fldChar w:fldCharType="begin"/>
        </w:r>
        <w:r>
          <w:rPr>
            <w:noProof/>
            <w:webHidden/>
          </w:rPr>
          <w:instrText xml:space="preserve"> PAGEREF _Toc277613133 \h </w:instrText>
        </w:r>
        <w:r>
          <w:rPr>
            <w:noProof/>
            <w:webHidden/>
          </w:rPr>
        </w:r>
        <w:r>
          <w:rPr>
            <w:noProof/>
            <w:webHidden/>
          </w:rPr>
          <w:fldChar w:fldCharType="separate"/>
        </w:r>
        <w:r>
          <w:rPr>
            <w:noProof/>
            <w:webHidden/>
          </w:rPr>
          <w:t>15</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4" w:history="1">
        <w:r w:rsidRPr="008B164A">
          <w:rPr>
            <w:rStyle w:val="Hipervnculo"/>
            <w:noProof/>
          </w:rPr>
          <w:t>1.3. Metodología a Emplear para Desarrollar el Proyecto</w:t>
        </w:r>
        <w:r>
          <w:rPr>
            <w:noProof/>
            <w:webHidden/>
          </w:rPr>
          <w:tab/>
        </w:r>
        <w:r>
          <w:rPr>
            <w:noProof/>
            <w:webHidden/>
          </w:rPr>
          <w:fldChar w:fldCharType="begin"/>
        </w:r>
        <w:r>
          <w:rPr>
            <w:noProof/>
            <w:webHidden/>
          </w:rPr>
          <w:instrText xml:space="preserve"> PAGEREF _Toc277613134 \h </w:instrText>
        </w:r>
        <w:r>
          <w:rPr>
            <w:noProof/>
            <w:webHidden/>
          </w:rPr>
        </w:r>
        <w:r>
          <w:rPr>
            <w:noProof/>
            <w:webHidden/>
          </w:rPr>
          <w:fldChar w:fldCharType="separate"/>
        </w:r>
        <w:r>
          <w:rPr>
            <w:noProof/>
            <w:webHidden/>
          </w:rPr>
          <w:t>16</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5" w:history="1">
        <w:r w:rsidRPr="008B164A">
          <w:rPr>
            <w:rStyle w:val="Hipervnculo"/>
            <w:noProof/>
          </w:rPr>
          <w:t>1.4. Planificación Inicial</w:t>
        </w:r>
        <w:r>
          <w:rPr>
            <w:noProof/>
            <w:webHidden/>
          </w:rPr>
          <w:tab/>
        </w:r>
        <w:r>
          <w:rPr>
            <w:noProof/>
            <w:webHidden/>
          </w:rPr>
          <w:fldChar w:fldCharType="begin"/>
        </w:r>
        <w:r>
          <w:rPr>
            <w:noProof/>
            <w:webHidden/>
          </w:rPr>
          <w:instrText xml:space="preserve"> PAGEREF _Toc277613135 \h </w:instrText>
        </w:r>
        <w:r>
          <w:rPr>
            <w:noProof/>
            <w:webHidden/>
          </w:rPr>
        </w:r>
        <w:r>
          <w:rPr>
            <w:noProof/>
            <w:webHidden/>
          </w:rPr>
          <w:fldChar w:fldCharType="separate"/>
        </w:r>
        <w:r>
          <w:rPr>
            <w:noProof/>
            <w:webHidden/>
          </w:rPr>
          <w:t>17</w:t>
        </w:r>
        <w:r>
          <w:rPr>
            <w:noProof/>
            <w:webHidden/>
          </w:rPr>
          <w:fldChar w:fldCharType="end"/>
        </w:r>
      </w:hyperlink>
    </w:p>
    <w:p w:rsidR="003D3099" w:rsidRDefault="003D3099">
      <w:pPr>
        <w:pStyle w:val="TDC1"/>
        <w:rPr>
          <w:rFonts w:asciiTheme="minorHAnsi" w:eastAsiaTheme="minorEastAsia" w:hAnsiTheme="minorHAnsi" w:cstheme="minorBidi"/>
          <w:b w:val="0"/>
          <w:sz w:val="22"/>
          <w:lang w:eastAsia="es-CL"/>
        </w:rPr>
      </w:pPr>
      <w:hyperlink w:anchor="_Toc277613136" w:history="1">
        <w:r w:rsidRPr="008B164A">
          <w:rPr>
            <w:rStyle w:val="Hipervnculo"/>
          </w:rPr>
          <w:t>Capítulo 2. Marco Teórico</w:t>
        </w:r>
        <w:r>
          <w:rPr>
            <w:webHidden/>
          </w:rPr>
          <w:tab/>
        </w:r>
        <w:r>
          <w:rPr>
            <w:webHidden/>
          </w:rPr>
          <w:fldChar w:fldCharType="begin"/>
        </w:r>
        <w:r>
          <w:rPr>
            <w:webHidden/>
          </w:rPr>
          <w:instrText xml:space="preserve"> PAGEREF _Toc277613136 \h </w:instrText>
        </w:r>
        <w:r>
          <w:rPr>
            <w:webHidden/>
          </w:rPr>
        </w:r>
        <w:r>
          <w:rPr>
            <w:webHidden/>
          </w:rPr>
          <w:fldChar w:fldCharType="separate"/>
        </w:r>
        <w:r>
          <w:rPr>
            <w:webHidden/>
          </w:rPr>
          <w:t>19</w:t>
        </w:r>
        <w:r>
          <w:rPr>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7" w:history="1">
        <w:r w:rsidRPr="008B164A">
          <w:rPr>
            <w:rStyle w:val="Hipervnculo"/>
            <w:noProof/>
          </w:rPr>
          <w:t>2.1. Acceso Multimedia Universal</w:t>
        </w:r>
        <w:r>
          <w:rPr>
            <w:noProof/>
            <w:webHidden/>
          </w:rPr>
          <w:tab/>
        </w:r>
        <w:r>
          <w:rPr>
            <w:noProof/>
            <w:webHidden/>
          </w:rPr>
          <w:fldChar w:fldCharType="begin"/>
        </w:r>
        <w:r>
          <w:rPr>
            <w:noProof/>
            <w:webHidden/>
          </w:rPr>
          <w:instrText xml:space="preserve"> PAGEREF _Toc277613137 \h </w:instrText>
        </w:r>
        <w:r>
          <w:rPr>
            <w:noProof/>
            <w:webHidden/>
          </w:rPr>
        </w:r>
        <w:r>
          <w:rPr>
            <w:noProof/>
            <w:webHidden/>
          </w:rPr>
          <w:fldChar w:fldCharType="separate"/>
        </w:r>
        <w:r>
          <w:rPr>
            <w:noProof/>
            <w:webHidden/>
          </w:rPr>
          <w:t>19</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38" w:history="1">
        <w:r w:rsidRPr="008B164A">
          <w:rPr>
            <w:rStyle w:val="Hipervnculo"/>
            <w:noProof/>
          </w:rPr>
          <w:t>2.2. Protocolo XML orientado a objetos</w:t>
        </w:r>
        <w:r>
          <w:rPr>
            <w:noProof/>
            <w:webHidden/>
          </w:rPr>
          <w:tab/>
        </w:r>
        <w:r>
          <w:rPr>
            <w:noProof/>
            <w:webHidden/>
          </w:rPr>
          <w:fldChar w:fldCharType="begin"/>
        </w:r>
        <w:r>
          <w:rPr>
            <w:noProof/>
            <w:webHidden/>
          </w:rPr>
          <w:instrText xml:space="preserve"> PAGEREF _Toc277613138 \h </w:instrText>
        </w:r>
        <w:r>
          <w:rPr>
            <w:noProof/>
            <w:webHidden/>
          </w:rPr>
        </w:r>
        <w:r>
          <w:rPr>
            <w:noProof/>
            <w:webHidden/>
          </w:rPr>
          <w:fldChar w:fldCharType="separate"/>
        </w:r>
        <w:r>
          <w:rPr>
            <w:noProof/>
            <w:webHidden/>
          </w:rPr>
          <w:t>23</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39" w:history="1">
        <w:r w:rsidRPr="008B164A">
          <w:rPr>
            <w:rStyle w:val="Hipervnculo"/>
            <w:noProof/>
          </w:rPr>
          <w:t>2.2.1. SOAP</w:t>
        </w:r>
        <w:r>
          <w:rPr>
            <w:noProof/>
            <w:webHidden/>
          </w:rPr>
          <w:tab/>
        </w:r>
        <w:r>
          <w:rPr>
            <w:noProof/>
            <w:webHidden/>
          </w:rPr>
          <w:fldChar w:fldCharType="begin"/>
        </w:r>
        <w:r>
          <w:rPr>
            <w:noProof/>
            <w:webHidden/>
          </w:rPr>
          <w:instrText xml:space="preserve"> PAGEREF _Toc277613139 \h </w:instrText>
        </w:r>
        <w:r>
          <w:rPr>
            <w:noProof/>
            <w:webHidden/>
          </w:rPr>
        </w:r>
        <w:r>
          <w:rPr>
            <w:noProof/>
            <w:webHidden/>
          </w:rPr>
          <w:fldChar w:fldCharType="separate"/>
        </w:r>
        <w:r>
          <w:rPr>
            <w:noProof/>
            <w:webHidden/>
          </w:rPr>
          <w:t>23</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0" w:history="1">
        <w:r w:rsidRPr="008B164A">
          <w:rPr>
            <w:rStyle w:val="Hipervnculo"/>
            <w:noProof/>
          </w:rPr>
          <w:t>2.2.2. REST</w:t>
        </w:r>
        <w:r>
          <w:rPr>
            <w:noProof/>
            <w:webHidden/>
          </w:rPr>
          <w:tab/>
        </w:r>
        <w:r>
          <w:rPr>
            <w:noProof/>
            <w:webHidden/>
          </w:rPr>
          <w:fldChar w:fldCharType="begin"/>
        </w:r>
        <w:r>
          <w:rPr>
            <w:noProof/>
            <w:webHidden/>
          </w:rPr>
          <w:instrText xml:space="preserve"> PAGEREF _Toc277613140 \h </w:instrText>
        </w:r>
        <w:r>
          <w:rPr>
            <w:noProof/>
            <w:webHidden/>
          </w:rPr>
        </w:r>
        <w:r>
          <w:rPr>
            <w:noProof/>
            <w:webHidden/>
          </w:rPr>
          <w:fldChar w:fldCharType="separate"/>
        </w:r>
        <w:r>
          <w:rPr>
            <w:noProof/>
            <w:webHidden/>
          </w:rPr>
          <w:t>25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1" w:history="1">
        <w:r w:rsidRPr="008B164A">
          <w:rPr>
            <w:rStyle w:val="Hipervnculo"/>
            <w:noProof/>
          </w:rPr>
          <w:t>2.2.3. RSS</w:t>
        </w:r>
        <w:r>
          <w:rPr>
            <w:noProof/>
            <w:webHidden/>
          </w:rPr>
          <w:tab/>
        </w:r>
        <w:r>
          <w:rPr>
            <w:noProof/>
            <w:webHidden/>
          </w:rPr>
          <w:fldChar w:fldCharType="begin"/>
        </w:r>
        <w:r>
          <w:rPr>
            <w:noProof/>
            <w:webHidden/>
          </w:rPr>
          <w:instrText xml:space="preserve"> PAGEREF _Toc277613141 \h </w:instrText>
        </w:r>
        <w:r>
          <w:rPr>
            <w:noProof/>
            <w:webHidden/>
          </w:rPr>
        </w:r>
        <w:r>
          <w:rPr>
            <w:noProof/>
            <w:webHidden/>
          </w:rPr>
          <w:fldChar w:fldCharType="separate"/>
        </w:r>
        <w:r>
          <w:rPr>
            <w:noProof/>
            <w:webHidden/>
          </w:rPr>
          <w:t>26</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2" w:history="1">
        <w:r w:rsidRPr="008B164A">
          <w:rPr>
            <w:rStyle w:val="Hipervnculo"/>
            <w:noProof/>
          </w:rPr>
          <w:t>2.2.4. XML Orientado a MVC</w:t>
        </w:r>
        <w:r>
          <w:rPr>
            <w:noProof/>
            <w:webHidden/>
          </w:rPr>
          <w:tab/>
        </w:r>
        <w:r>
          <w:rPr>
            <w:noProof/>
            <w:webHidden/>
          </w:rPr>
          <w:fldChar w:fldCharType="begin"/>
        </w:r>
        <w:r>
          <w:rPr>
            <w:noProof/>
            <w:webHidden/>
          </w:rPr>
          <w:instrText xml:space="preserve"> PAGEREF _Toc277613142 \h </w:instrText>
        </w:r>
        <w:r>
          <w:rPr>
            <w:noProof/>
            <w:webHidden/>
          </w:rPr>
        </w:r>
        <w:r>
          <w:rPr>
            <w:noProof/>
            <w:webHidden/>
          </w:rPr>
          <w:fldChar w:fldCharType="separate"/>
        </w:r>
        <w:r>
          <w:rPr>
            <w:noProof/>
            <w:webHidden/>
          </w:rPr>
          <w:t>27</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3" w:history="1">
        <w:r w:rsidRPr="008B164A">
          <w:rPr>
            <w:rStyle w:val="Hipervnculo"/>
            <w:noProof/>
          </w:rPr>
          <w:t>2.3.1. Servidor  Web</w:t>
        </w:r>
        <w:r>
          <w:rPr>
            <w:noProof/>
            <w:webHidden/>
          </w:rPr>
          <w:tab/>
        </w:r>
        <w:r>
          <w:rPr>
            <w:noProof/>
            <w:webHidden/>
          </w:rPr>
          <w:fldChar w:fldCharType="begin"/>
        </w:r>
        <w:r>
          <w:rPr>
            <w:noProof/>
            <w:webHidden/>
          </w:rPr>
          <w:instrText xml:space="preserve"> PAGEREF _Toc277613143 \h </w:instrText>
        </w:r>
        <w:r>
          <w:rPr>
            <w:noProof/>
            <w:webHidden/>
          </w:rPr>
        </w:r>
        <w:r>
          <w:rPr>
            <w:noProof/>
            <w:webHidden/>
          </w:rPr>
          <w:fldChar w:fldCharType="separate"/>
        </w:r>
        <w:r>
          <w:rPr>
            <w:noProof/>
            <w:webHidden/>
          </w:rPr>
          <w:t>28</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4" w:history="1">
        <w:r w:rsidRPr="008B164A">
          <w:rPr>
            <w:rStyle w:val="Hipervnculo"/>
            <w:noProof/>
            <w:lang w:val="es-ES"/>
          </w:rPr>
          <w:t>2.3.2. Stream</w:t>
        </w:r>
        <w:r>
          <w:rPr>
            <w:noProof/>
            <w:webHidden/>
          </w:rPr>
          <w:tab/>
        </w:r>
        <w:r>
          <w:rPr>
            <w:noProof/>
            <w:webHidden/>
          </w:rPr>
          <w:fldChar w:fldCharType="begin"/>
        </w:r>
        <w:r>
          <w:rPr>
            <w:noProof/>
            <w:webHidden/>
          </w:rPr>
          <w:instrText xml:space="preserve"> PAGEREF _Toc277613144 \h </w:instrText>
        </w:r>
        <w:r>
          <w:rPr>
            <w:noProof/>
            <w:webHidden/>
          </w:rPr>
        </w:r>
        <w:r>
          <w:rPr>
            <w:noProof/>
            <w:webHidden/>
          </w:rPr>
          <w:fldChar w:fldCharType="separate"/>
        </w:r>
        <w:r>
          <w:rPr>
            <w:noProof/>
            <w:webHidden/>
          </w:rPr>
          <w:t>29</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5" w:history="1">
        <w:r w:rsidRPr="008B164A">
          <w:rPr>
            <w:rStyle w:val="Hipervnculo"/>
            <w:noProof/>
            <w:lang w:val="es-ES"/>
          </w:rPr>
          <w:t>2.3.2.1. HTTP Delivery</w:t>
        </w:r>
        <w:r>
          <w:rPr>
            <w:noProof/>
            <w:webHidden/>
          </w:rPr>
          <w:tab/>
        </w:r>
        <w:r>
          <w:rPr>
            <w:noProof/>
            <w:webHidden/>
          </w:rPr>
          <w:fldChar w:fldCharType="begin"/>
        </w:r>
        <w:r>
          <w:rPr>
            <w:noProof/>
            <w:webHidden/>
          </w:rPr>
          <w:instrText xml:space="preserve"> PAGEREF _Toc277613145 \h </w:instrText>
        </w:r>
        <w:r>
          <w:rPr>
            <w:noProof/>
            <w:webHidden/>
          </w:rPr>
        </w:r>
        <w:r>
          <w:rPr>
            <w:noProof/>
            <w:webHidden/>
          </w:rPr>
          <w:fldChar w:fldCharType="separate"/>
        </w:r>
        <w:r>
          <w:rPr>
            <w:noProof/>
            <w:webHidden/>
          </w:rPr>
          <w:t>29</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6" w:history="1">
        <w:r w:rsidRPr="008B164A">
          <w:rPr>
            <w:rStyle w:val="Hipervnculo"/>
            <w:noProof/>
          </w:rPr>
          <w:t>2.3.2.2. Streaming</w:t>
        </w:r>
        <w:r>
          <w:rPr>
            <w:noProof/>
            <w:webHidden/>
          </w:rPr>
          <w:tab/>
        </w:r>
        <w:r>
          <w:rPr>
            <w:noProof/>
            <w:webHidden/>
          </w:rPr>
          <w:fldChar w:fldCharType="begin"/>
        </w:r>
        <w:r>
          <w:rPr>
            <w:noProof/>
            <w:webHidden/>
          </w:rPr>
          <w:instrText xml:space="preserve"> PAGEREF _Toc277613146 \h </w:instrText>
        </w:r>
        <w:r>
          <w:rPr>
            <w:noProof/>
            <w:webHidden/>
          </w:rPr>
        </w:r>
        <w:r>
          <w:rPr>
            <w:noProof/>
            <w:webHidden/>
          </w:rPr>
          <w:fldChar w:fldCharType="separate"/>
        </w:r>
        <w:r>
          <w:rPr>
            <w:noProof/>
            <w:webHidden/>
          </w:rPr>
          <w:t>30</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7" w:history="1">
        <w:r w:rsidRPr="008B164A">
          <w:rPr>
            <w:rStyle w:val="Hipervnculo"/>
            <w:noProof/>
            <w:lang w:val="es-ES"/>
          </w:rPr>
          <w:t>2.3.2.3. Media Streaming</w:t>
        </w:r>
        <w:r>
          <w:rPr>
            <w:noProof/>
            <w:webHidden/>
          </w:rPr>
          <w:tab/>
        </w:r>
        <w:r>
          <w:rPr>
            <w:noProof/>
            <w:webHidden/>
          </w:rPr>
          <w:fldChar w:fldCharType="begin"/>
        </w:r>
        <w:r>
          <w:rPr>
            <w:noProof/>
            <w:webHidden/>
          </w:rPr>
          <w:instrText xml:space="preserve"> PAGEREF _Toc277613147 \h </w:instrText>
        </w:r>
        <w:r>
          <w:rPr>
            <w:noProof/>
            <w:webHidden/>
          </w:rPr>
        </w:r>
        <w:r>
          <w:rPr>
            <w:noProof/>
            <w:webHidden/>
          </w:rPr>
          <w:fldChar w:fldCharType="separate"/>
        </w:r>
        <w:r>
          <w:rPr>
            <w:noProof/>
            <w:webHidden/>
          </w:rPr>
          <w:t>31</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48" w:history="1">
        <w:r w:rsidRPr="008B164A">
          <w:rPr>
            <w:rStyle w:val="Hipervnculo"/>
            <w:noProof/>
          </w:rPr>
          <w:t>2.4. Codecs de Video</w:t>
        </w:r>
        <w:r>
          <w:rPr>
            <w:noProof/>
            <w:webHidden/>
          </w:rPr>
          <w:tab/>
        </w:r>
        <w:r>
          <w:rPr>
            <w:noProof/>
            <w:webHidden/>
          </w:rPr>
          <w:fldChar w:fldCharType="begin"/>
        </w:r>
        <w:r>
          <w:rPr>
            <w:noProof/>
            <w:webHidden/>
          </w:rPr>
          <w:instrText xml:space="preserve"> PAGEREF _Toc277613148 \h </w:instrText>
        </w:r>
        <w:r>
          <w:rPr>
            <w:noProof/>
            <w:webHidden/>
          </w:rPr>
        </w:r>
        <w:r>
          <w:rPr>
            <w:noProof/>
            <w:webHidden/>
          </w:rPr>
          <w:fldChar w:fldCharType="separate"/>
        </w:r>
        <w:r>
          <w:rPr>
            <w:noProof/>
            <w:webHidden/>
          </w:rPr>
          <w:t>34</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49" w:history="1">
        <w:r w:rsidRPr="008B164A">
          <w:rPr>
            <w:rStyle w:val="Hipervnculo"/>
            <w:noProof/>
            <w:lang w:val="es-ES"/>
          </w:rPr>
          <w:t>2.4.1. H263 Sorenson</w:t>
        </w:r>
        <w:r>
          <w:rPr>
            <w:noProof/>
            <w:webHidden/>
          </w:rPr>
          <w:tab/>
        </w:r>
        <w:r>
          <w:rPr>
            <w:noProof/>
            <w:webHidden/>
          </w:rPr>
          <w:fldChar w:fldCharType="begin"/>
        </w:r>
        <w:r>
          <w:rPr>
            <w:noProof/>
            <w:webHidden/>
          </w:rPr>
          <w:instrText xml:space="preserve"> PAGEREF _Toc277613149 \h </w:instrText>
        </w:r>
        <w:r>
          <w:rPr>
            <w:noProof/>
            <w:webHidden/>
          </w:rPr>
        </w:r>
        <w:r>
          <w:rPr>
            <w:noProof/>
            <w:webHidden/>
          </w:rPr>
          <w:fldChar w:fldCharType="separate"/>
        </w:r>
        <w:r>
          <w:rPr>
            <w:noProof/>
            <w:webHidden/>
          </w:rPr>
          <w:t>35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0" w:history="1">
        <w:r w:rsidRPr="008B164A">
          <w:rPr>
            <w:rStyle w:val="Hipervnculo"/>
            <w:noProof/>
          </w:rPr>
          <w:t>2.4.2. H264 Mpeg-4 Parte 10</w:t>
        </w:r>
        <w:r>
          <w:rPr>
            <w:noProof/>
            <w:webHidden/>
          </w:rPr>
          <w:tab/>
        </w:r>
        <w:r>
          <w:rPr>
            <w:noProof/>
            <w:webHidden/>
          </w:rPr>
          <w:fldChar w:fldCharType="begin"/>
        </w:r>
        <w:r>
          <w:rPr>
            <w:noProof/>
            <w:webHidden/>
          </w:rPr>
          <w:instrText xml:space="preserve"> PAGEREF _Toc277613150 \h </w:instrText>
        </w:r>
        <w:r>
          <w:rPr>
            <w:noProof/>
            <w:webHidden/>
          </w:rPr>
        </w:r>
        <w:r>
          <w:rPr>
            <w:noProof/>
            <w:webHidden/>
          </w:rPr>
          <w:fldChar w:fldCharType="separate"/>
        </w:r>
        <w:r>
          <w:rPr>
            <w:noProof/>
            <w:webHidden/>
          </w:rPr>
          <w:t>35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1" w:history="1">
        <w:r w:rsidRPr="008B164A">
          <w:rPr>
            <w:rStyle w:val="Hipervnculo"/>
            <w:noProof/>
          </w:rPr>
          <w:t>2.4.4. OGG Theora</w:t>
        </w:r>
        <w:r>
          <w:rPr>
            <w:noProof/>
            <w:webHidden/>
          </w:rPr>
          <w:tab/>
        </w:r>
        <w:r>
          <w:rPr>
            <w:noProof/>
            <w:webHidden/>
          </w:rPr>
          <w:fldChar w:fldCharType="begin"/>
        </w:r>
        <w:r>
          <w:rPr>
            <w:noProof/>
            <w:webHidden/>
          </w:rPr>
          <w:instrText xml:space="preserve"> PAGEREF _Toc277613151 \h </w:instrText>
        </w:r>
        <w:r>
          <w:rPr>
            <w:noProof/>
            <w:webHidden/>
          </w:rPr>
        </w:r>
        <w:r>
          <w:rPr>
            <w:noProof/>
            <w:webHidden/>
          </w:rPr>
          <w:fldChar w:fldCharType="separate"/>
        </w:r>
        <w:r>
          <w:rPr>
            <w:noProof/>
            <w:webHidden/>
          </w:rPr>
          <w:t>36</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2" w:history="1">
        <w:r w:rsidRPr="008B164A">
          <w:rPr>
            <w:rStyle w:val="Hipervnculo"/>
            <w:noProof/>
            <w:lang w:val="es-ES"/>
          </w:rPr>
          <w:t>2.4.5. MPEG-4</w:t>
        </w:r>
        <w:r>
          <w:rPr>
            <w:noProof/>
            <w:webHidden/>
          </w:rPr>
          <w:tab/>
        </w:r>
        <w:r>
          <w:rPr>
            <w:noProof/>
            <w:webHidden/>
          </w:rPr>
          <w:fldChar w:fldCharType="begin"/>
        </w:r>
        <w:r>
          <w:rPr>
            <w:noProof/>
            <w:webHidden/>
          </w:rPr>
          <w:instrText xml:space="preserve"> PAGEREF _Toc277613152 \h </w:instrText>
        </w:r>
        <w:r>
          <w:rPr>
            <w:noProof/>
            <w:webHidden/>
          </w:rPr>
        </w:r>
        <w:r>
          <w:rPr>
            <w:noProof/>
            <w:webHidden/>
          </w:rPr>
          <w:fldChar w:fldCharType="separate"/>
        </w:r>
        <w:r>
          <w:rPr>
            <w:noProof/>
            <w:webHidden/>
          </w:rPr>
          <w:t>36</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3" w:history="1">
        <w:r w:rsidRPr="008B164A">
          <w:rPr>
            <w:rStyle w:val="Hipervnculo"/>
            <w:noProof/>
            <w:lang w:val="es-ES"/>
          </w:rPr>
          <w:t>2.4.6. WMV</w:t>
        </w:r>
        <w:r>
          <w:rPr>
            <w:noProof/>
            <w:webHidden/>
          </w:rPr>
          <w:tab/>
        </w:r>
        <w:r>
          <w:rPr>
            <w:noProof/>
            <w:webHidden/>
          </w:rPr>
          <w:fldChar w:fldCharType="begin"/>
        </w:r>
        <w:r>
          <w:rPr>
            <w:noProof/>
            <w:webHidden/>
          </w:rPr>
          <w:instrText xml:space="preserve"> PAGEREF _Toc277613153 \h </w:instrText>
        </w:r>
        <w:r>
          <w:rPr>
            <w:noProof/>
            <w:webHidden/>
          </w:rPr>
        </w:r>
        <w:r>
          <w:rPr>
            <w:noProof/>
            <w:webHidden/>
          </w:rPr>
          <w:fldChar w:fldCharType="separate"/>
        </w:r>
        <w:r>
          <w:rPr>
            <w:noProof/>
            <w:webHidden/>
          </w:rPr>
          <w:t>37</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54" w:history="1">
        <w:r w:rsidRPr="008B164A">
          <w:rPr>
            <w:rStyle w:val="Hipervnculo"/>
            <w:noProof/>
          </w:rPr>
          <w:t>2.5. Tecnologías Clientes</w:t>
        </w:r>
        <w:r>
          <w:rPr>
            <w:noProof/>
            <w:webHidden/>
          </w:rPr>
          <w:tab/>
        </w:r>
        <w:r>
          <w:rPr>
            <w:noProof/>
            <w:webHidden/>
          </w:rPr>
          <w:fldChar w:fldCharType="begin"/>
        </w:r>
        <w:r>
          <w:rPr>
            <w:noProof/>
            <w:webHidden/>
          </w:rPr>
          <w:instrText xml:space="preserve"> PAGEREF _Toc277613154 \h </w:instrText>
        </w:r>
        <w:r>
          <w:rPr>
            <w:noProof/>
            <w:webHidden/>
          </w:rPr>
        </w:r>
        <w:r>
          <w:rPr>
            <w:noProof/>
            <w:webHidden/>
          </w:rPr>
          <w:fldChar w:fldCharType="separate"/>
        </w:r>
        <w:r>
          <w:rPr>
            <w:noProof/>
            <w:webHidden/>
          </w:rPr>
          <w:t>38</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5" w:history="1">
        <w:r w:rsidRPr="008B164A">
          <w:rPr>
            <w:rStyle w:val="Hipervnculo"/>
            <w:noProof/>
            <w:lang w:val="es-ES"/>
          </w:rPr>
          <w:t>2.5.1. Real Media Player</w:t>
        </w:r>
        <w:r>
          <w:rPr>
            <w:noProof/>
            <w:webHidden/>
          </w:rPr>
          <w:tab/>
        </w:r>
        <w:r>
          <w:rPr>
            <w:noProof/>
            <w:webHidden/>
          </w:rPr>
          <w:fldChar w:fldCharType="begin"/>
        </w:r>
        <w:r>
          <w:rPr>
            <w:noProof/>
            <w:webHidden/>
          </w:rPr>
          <w:instrText xml:space="preserve"> PAGEREF _Toc277613155 \h </w:instrText>
        </w:r>
        <w:r>
          <w:rPr>
            <w:noProof/>
            <w:webHidden/>
          </w:rPr>
        </w:r>
        <w:r>
          <w:rPr>
            <w:noProof/>
            <w:webHidden/>
          </w:rPr>
          <w:fldChar w:fldCharType="separate"/>
        </w:r>
        <w:r>
          <w:rPr>
            <w:noProof/>
            <w:webHidden/>
          </w:rPr>
          <w:t>39</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6" w:history="1">
        <w:r w:rsidRPr="008B164A">
          <w:rPr>
            <w:rStyle w:val="Hipervnculo"/>
            <w:noProof/>
            <w:lang w:val="es-ES"/>
          </w:rPr>
          <w:t>2.5.2. Windows Media Player</w:t>
        </w:r>
        <w:r>
          <w:rPr>
            <w:noProof/>
            <w:webHidden/>
          </w:rPr>
          <w:tab/>
        </w:r>
        <w:r>
          <w:rPr>
            <w:noProof/>
            <w:webHidden/>
          </w:rPr>
          <w:fldChar w:fldCharType="begin"/>
        </w:r>
        <w:r>
          <w:rPr>
            <w:noProof/>
            <w:webHidden/>
          </w:rPr>
          <w:instrText xml:space="preserve"> PAGEREF _Toc277613156 \h </w:instrText>
        </w:r>
        <w:r>
          <w:rPr>
            <w:noProof/>
            <w:webHidden/>
          </w:rPr>
        </w:r>
        <w:r>
          <w:rPr>
            <w:noProof/>
            <w:webHidden/>
          </w:rPr>
          <w:fldChar w:fldCharType="separate"/>
        </w:r>
        <w:r>
          <w:rPr>
            <w:noProof/>
            <w:webHidden/>
          </w:rPr>
          <w:t>40</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7" w:history="1">
        <w:r w:rsidRPr="008B164A">
          <w:rPr>
            <w:rStyle w:val="Hipervnculo"/>
            <w:noProof/>
            <w:lang w:val="es-ES"/>
          </w:rPr>
          <w:t>2.5.3. Quicktime Player</w:t>
        </w:r>
        <w:r>
          <w:rPr>
            <w:noProof/>
            <w:webHidden/>
          </w:rPr>
          <w:tab/>
        </w:r>
        <w:r>
          <w:rPr>
            <w:noProof/>
            <w:webHidden/>
          </w:rPr>
          <w:fldChar w:fldCharType="begin"/>
        </w:r>
        <w:r>
          <w:rPr>
            <w:noProof/>
            <w:webHidden/>
          </w:rPr>
          <w:instrText xml:space="preserve"> PAGEREF _Toc277613157 \h </w:instrText>
        </w:r>
        <w:r>
          <w:rPr>
            <w:noProof/>
            <w:webHidden/>
          </w:rPr>
        </w:r>
        <w:r>
          <w:rPr>
            <w:noProof/>
            <w:webHidden/>
          </w:rPr>
          <w:fldChar w:fldCharType="separate"/>
        </w:r>
        <w:r>
          <w:rPr>
            <w:noProof/>
            <w:webHidden/>
          </w:rPr>
          <w:t>41</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8" w:history="1">
        <w:r w:rsidRPr="008B164A">
          <w:rPr>
            <w:rStyle w:val="Hipervnculo"/>
            <w:noProof/>
          </w:rPr>
          <w:t>2.5.4. Adobe Flash</w:t>
        </w:r>
        <w:r>
          <w:rPr>
            <w:noProof/>
            <w:webHidden/>
          </w:rPr>
          <w:tab/>
        </w:r>
        <w:r>
          <w:rPr>
            <w:noProof/>
            <w:webHidden/>
          </w:rPr>
          <w:fldChar w:fldCharType="begin"/>
        </w:r>
        <w:r>
          <w:rPr>
            <w:noProof/>
            <w:webHidden/>
          </w:rPr>
          <w:instrText xml:space="preserve"> PAGEREF _Toc277613158 \h </w:instrText>
        </w:r>
        <w:r>
          <w:rPr>
            <w:noProof/>
            <w:webHidden/>
          </w:rPr>
        </w:r>
        <w:r>
          <w:rPr>
            <w:noProof/>
            <w:webHidden/>
          </w:rPr>
          <w:fldChar w:fldCharType="separate"/>
        </w:r>
        <w:r>
          <w:rPr>
            <w:noProof/>
            <w:webHidden/>
          </w:rPr>
          <w:t>42</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59" w:history="1">
        <w:r w:rsidRPr="008B164A">
          <w:rPr>
            <w:rStyle w:val="Hipervnculo"/>
            <w:noProof/>
            <w:lang w:val="es-ES"/>
          </w:rPr>
          <w:t>2.5.5. Video HTML 5</w:t>
        </w:r>
        <w:r>
          <w:rPr>
            <w:noProof/>
            <w:webHidden/>
          </w:rPr>
          <w:tab/>
        </w:r>
        <w:r>
          <w:rPr>
            <w:noProof/>
            <w:webHidden/>
          </w:rPr>
          <w:fldChar w:fldCharType="begin"/>
        </w:r>
        <w:r>
          <w:rPr>
            <w:noProof/>
            <w:webHidden/>
          </w:rPr>
          <w:instrText xml:space="preserve"> PAGEREF _Toc277613159 \h </w:instrText>
        </w:r>
        <w:r>
          <w:rPr>
            <w:noProof/>
            <w:webHidden/>
          </w:rPr>
        </w:r>
        <w:r>
          <w:rPr>
            <w:noProof/>
            <w:webHidden/>
          </w:rPr>
          <w:fldChar w:fldCharType="separate"/>
        </w:r>
        <w:r>
          <w:rPr>
            <w:noProof/>
            <w:webHidden/>
          </w:rPr>
          <w:t>45</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60" w:history="1">
        <w:r w:rsidRPr="008B164A">
          <w:rPr>
            <w:rStyle w:val="Hipervnculo"/>
            <w:noProof/>
          </w:rPr>
          <w:t>2.6. Conversión de videos</w:t>
        </w:r>
        <w:r>
          <w:rPr>
            <w:noProof/>
            <w:webHidden/>
          </w:rPr>
          <w:tab/>
        </w:r>
        <w:r>
          <w:rPr>
            <w:noProof/>
            <w:webHidden/>
          </w:rPr>
          <w:fldChar w:fldCharType="begin"/>
        </w:r>
        <w:r>
          <w:rPr>
            <w:noProof/>
            <w:webHidden/>
          </w:rPr>
          <w:instrText xml:space="preserve"> PAGEREF _Toc277613160 \h </w:instrText>
        </w:r>
        <w:r>
          <w:rPr>
            <w:noProof/>
            <w:webHidden/>
          </w:rPr>
        </w:r>
        <w:r>
          <w:rPr>
            <w:noProof/>
            <w:webHidden/>
          </w:rPr>
          <w:fldChar w:fldCharType="separate"/>
        </w:r>
        <w:r>
          <w:rPr>
            <w:noProof/>
            <w:webHidden/>
          </w:rPr>
          <w:t>46</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1" w:history="1">
        <w:r w:rsidRPr="008B164A">
          <w:rPr>
            <w:rStyle w:val="Hipervnculo"/>
            <w:noProof/>
          </w:rPr>
          <w:t>2.6.1. FFmpeg</w:t>
        </w:r>
        <w:r>
          <w:rPr>
            <w:noProof/>
            <w:webHidden/>
          </w:rPr>
          <w:tab/>
        </w:r>
        <w:r>
          <w:rPr>
            <w:noProof/>
            <w:webHidden/>
          </w:rPr>
          <w:fldChar w:fldCharType="begin"/>
        </w:r>
        <w:r>
          <w:rPr>
            <w:noProof/>
            <w:webHidden/>
          </w:rPr>
          <w:instrText xml:space="preserve"> PAGEREF _Toc277613161 \h </w:instrText>
        </w:r>
        <w:r>
          <w:rPr>
            <w:noProof/>
            <w:webHidden/>
          </w:rPr>
        </w:r>
        <w:r>
          <w:rPr>
            <w:noProof/>
            <w:webHidden/>
          </w:rPr>
          <w:fldChar w:fldCharType="separate"/>
        </w:r>
        <w:r>
          <w:rPr>
            <w:noProof/>
            <w:webHidden/>
          </w:rPr>
          <w:t>46</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62" w:history="1">
        <w:r w:rsidRPr="008B164A">
          <w:rPr>
            <w:rStyle w:val="Hipervnculo"/>
            <w:noProof/>
          </w:rPr>
          <w:t>2.7. IPTV</w:t>
        </w:r>
        <w:r>
          <w:rPr>
            <w:noProof/>
            <w:webHidden/>
          </w:rPr>
          <w:tab/>
        </w:r>
        <w:r>
          <w:rPr>
            <w:noProof/>
            <w:webHidden/>
          </w:rPr>
          <w:fldChar w:fldCharType="begin"/>
        </w:r>
        <w:r>
          <w:rPr>
            <w:noProof/>
            <w:webHidden/>
          </w:rPr>
          <w:instrText xml:space="preserve"> PAGEREF _Toc277613162 \h </w:instrText>
        </w:r>
        <w:r>
          <w:rPr>
            <w:noProof/>
            <w:webHidden/>
          </w:rPr>
        </w:r>
        <w:r>
          <w:rPr>
            <w:noProof/>
            <w:webHidden/>
          </w:rPr>
          <w:fldChar w:fldCharType="separate"/>
        </w:r>
        <w:r>
          <w:rPr>
            <w:noProof/>
            <w:webHidden/>
          </w:rPr>
          <w:t>48</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63" w:history="1">
        <w:r w:rsidRPr="008B164A">
          <w:rPr>
            <w:rStyle w:val="Hipervnculo"/>
            <w:noProof/>
          </w:rPr>
          <w:t>2.8. Metodología de Desarrollo</w:t>
        </w:r>
        <w:r>
          <w:rPr>
            <w:noProof/>
            <w:webHidden/>
          </w:rPr>
          <w:tab/>
        </w:r>
        <w:r>
          <w:rPr>
            <w:noProof/>
            <w:webHidden/>
          </w:rPr>
          <w:fldChar w:fldCharType="begin"/>
        </w:r>
        <w:r>
          <w:rPr>
            <w:noProof/>
            <w:webHidden/>
          </w:rPr>
          <w:instrText xml:space="preserve"> PAGEREF _Toc277613163 \h </w:instrText>
        </w:r>
        <w:r>
          <w:rPr>
            <w:noProof/>
            <w:webHidden/>
          </w:rPr>
        </w:r>
        <w:r>
          <w:rPr>
            <w:noProof/>
            <w:webHidden/>
          </w:rPr>
          <w:fldChar w:fldCharType="separate"/>
        </w:r>
        <w:r>
          <w:rPr>
            <w:noProof/>
            <w:webHidden/>
          </w:rPr>
          <w:t>50</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4" w:history="1">
        <w:r w:rsidRPr="008B164A">
          <w:rPr>
            <w:rStyle w:val="Hipervnculo"/>
            <w:noProof/>
          </w:rPr>
          <w:t>2.8.1. Extreme Programming</w:t>
        </w:r>
        <w:r>
          <w:rPr>
            <w:noProof/>
            <w:webHidden/>
          </w:rPr>
          <w:tab/>
        </w:r>
        <w:r>
          <w:rPr>
            <w:noProof/>
            <w:webHidden/>
          </w:rPr>
          <w:fldChar w:fldCharType="begin"/>
        </w:r>
        <w:r>
          <w:rPr>
            <w:noProof/>
            <w:webHidden/>
          </w:rPr>
          <w:instrText xml:space="preserve"> PAGEREF _Toc277613164 \h </w:instrText>
        </w:r>
        <w:r>
          <w:rPr>
            <w:noProof/>
            <w:webHidden/>
          </w:rPr>
        </w:r>
        <w:r>
          <w:rPr>
            <w:noProof/>
            <w:webHidden/>
          </w:rPr>
          <w:fldChar w:fldCharType="separate"/>
        </w:r>
        <w:r>
          <w:rPr>
            <w:noProof/>
            <w:webHidden/>
          </w:rPr>
          <w:t>51</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5" w:history="1">
        <w:r w:rsidRPr="008B164A">
          <w:rPr>
            <w:rStyle w:val="Hipervnculo"/>
            <w:noProof/>
          </w:rPr>
          <w:t>2.8.2. Scrum</w:t>
        </w:r>
        <w:r>
          <w:rPr>
            <w:noProof/>
            <w:webHidden/>
          </w:rPr>
          <w:tab/>
        </w:r>
        <w:r>
          <w:rPr>
            <w:noProof/>
            <w:webHidden/>
          </w:rPr>
          <w:fldChar w:fldCharType="begin"/>
        </w:r>
        <w:r>
          <w:rPr>
            <w:noProof/>
            <w:webHidden/>
          </w:rPr>
          <w:instrText xml:space="preserve"> PAGEREF _Toc277613165 \h </w:instrText>
        </w:r>
        <w:r>
          <w:rPr>
            <w:noProof/>
            <w:webHidden/>
          </w:rPr>
        </w:r>
        <w:r>
          <w:rPr>
            <w:noProof/>
            <w:webHidden/>
          </w:rPr>
          <w:fldChar w:fldCharType="separate"/>
        </w:r>
        <w:r>
          <w:rPr>
            <w:noProof/>
            <w:webHidden/>
          </w:rPr>
          <w:t>53</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6" w:history="1">
        <w:r w:rsidRPr="008B164A">
          <w:rPr>
            <w:rStyle w:val="Hipervnculo"/>
            <w:noProof/>
          </w:rPr>
          <w:t>2.8.3. Software Libre</w:t>
        </w:r>
        <w:r>
          <w:rPr>
            <w:noProof/>
            <w:webHidden/>
          </w:rPr>
          <w:tab/>
        </w:r>
        <w:r>
          <w:rPr>
            <w:noProof/>
            <w:webHidden/>
          </w:rPr>
          <w:fldChar w:fldCharType="begin"/>
        </w:r>
        <w:r>
          <w:rPr>
            <w:noProof/>
            <w:webHidden/>
          </w:rPr>
          <w:instrText xml:space="preserve"> PAGEREF _Toc277613166 \h </w:instrText>
        </w:r>
        <w:r>
          <w:rPr>
            <w:noProof/>
            <w:webHidden/>
          </w:rPr>
        </w:r>
        <w:r>
          <w:rPr>
            <w:noProof/>
            <w:webHidden/>
          </w:rPr>
          <w:fldChar w:fldCharType="separate"/>
        </w:r>
        <w:r>
          <w:rPr>
            <w:noProof/>
            <w:webHidden/>
          </w:rPr>
          <w:t>54</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7" w:history="1">
        <w:r w:rsidRPr="008B164A">
          <w:rPr>
            <w:rStyle w:val="Hipervnculo"/>
            <w:noProof/>
          </w:rPr>
          <w:t>2.8.3.1. Licencia GNU GPL v2</w:t>
        </w:r>
        <w:r>
          <w:rPr>
            <w:noProof/>
            <w:webHidden/>
          </w:rPr>
          <w:tab/>
        </w:r>
        <w:r>
          <w:rPr>
            <w:noProof/>
            <w:webHidden/>
          </w:rPr>
          <w:fldChar w:fldCharType="begin"/>
        </w:r>
        <w:r>
          <w:rPr>
            <w:noProof/>
            <w:webHidden/>
          </w:rPr>
          <w:instrText xml:space="preserve"> PAGEREF _Toc277613167 \h </w:instrText>
        </w:r>
        <w:r>
          <w:rPr>
            <w:noProof/>
            <w:webHidden/>
          </w:rPr>
        </w:r>
        <w:r>
          <w:rPr>
            <w:noProof/>
            <w:webHidden/>
          </w:rPr>
          <w:fldChar w:fldCharType="separate"/>
        </w:r>
        <w:r>
          <w:rPr>
            <w:noProof/>
            <w:webHidden/>
          </w:rPr>
          <w:t>57</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68" w:history="1">
        <w:r w:rsidRPr="008B164A">
          <w:rPr>
            <w:rStyle w:val="Hipervnculo"/>
            <w:noProof/>
          </w:rPr>
          <w:t>2.9. Frameworks</w:t>
        </w:r>
        <w:r>
          <w:rPr>
            <w:noProof/>
            <w:webHidden/>
          </w:rPr>
          <w:tab/>
        </w:r>
        <w:r>
          <w:rPr>
            <w:noProof/>
            <w:webHidden/>
          </w:rPr>
          <w:fldChar w:fldCharType="begin"/>
        </w:r>
        <w:r>
          <w:rPr>
            <w:noProof/>
            <w:webHidden/>
          </w:rPr>
          <w:instrText xml:space="preserve"> PAGEREF _Toc277613168 \h </w:instrText>
        </w:r>
        <w:r>
          <w:rPr>
            <w:noProof/>
            <w:webHidden/>
          </w:rPr>
        </w:r>
        <w:r>
          <w:rPr>
            <w:noProof/>
            <w:webHidden/>
          </w:rPr>
          <w:fldChar w:fldCharType="separate"/>
        </w:r>
        <w:r>
          <w:rPr>
            <w:noProof/>
            <w:webHidden/>
          </w:rPr>
          <w:t>58</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69" w:history="1">
        <w:r w:rsidRPr="008B164A">
          <w:rPr>
            <w:rStyle w:val="Hipervnculo"/>
            <w:noProof/>
          </w:rPr>
          <w:t>2.9.1. Zend Framework</w:t>
        </w:r>
        <w:r>
          <w:rPr>
            <w:noProof/>
            <w:webHidden/>
          </w:rPr>
          <w:tab/>
        </w:r>
        <w:r>
          <w:rPr>
            <w:noProof/>
            <w:webHidden/>
          </w:rPr>
          <w:fldChar w:fldCharType="begin"/>
        </w:r>
        <w:r>
          <w:rPr>
            <w:noProof/>
            <w:webHidden/>
          </w:rPr>
          <w:instrText xml:space="preserve"> PAGEREF _Toc277613169 \h </w:instrText>
        </w:r>
        <w:r>
          <w:rPr>
            <w:noProof/>
            <w:webHidden/>
          </w:rPr>
        </w:r>
        <w:r>
          <w:rPr>
            <w:noProof/>
            <w:webHidden/>
          </w:rPr>
          <w:fldChar w:fldCharType="separate"/>
        </w:r>
        <w:r>
          <w:rPr>
            <w:noProof/>
            <w:webHidden/>
          </w:rPr>
          <w:t>59</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0" w:history="1">
        <w:r w:rsidRPr="008B164A">
          <w:rPr>
            <w:rStyle w:val="Hipervnculo"/>
            <w:noProof/>
            <w:lang w:val="pt-BR"/>
          </w:rPr>
          <w:t>2.9.2. Google Web Toolkit</w:t>
        </w:r>
        <w:r>
          <w:rPr>
            <w:noProof/>
            <w:webHidden/>
          </w:rPr>
          <w:tab/>
        </w:r>
        <w:r>
          <w:rPr>
            <w:noProof/>
            <w:webHidden/>
          </w:rPr>
          <w:fldChar w:fldCharType="begin"/>
        </w:r>
        <w:r>
          <w:rPr>
            <w:noProof/>
            <w:webHidden/>
          </w:rPr>
          <w:instrText xml:space="preserve"> PAGEREF _Toc277613170 \h </w:instrText>
        </w:r>
        <w:r>
          <w:rPr>
            <w:noProof/>
            <w:webHidden/>
          </w:rPr>
        </w:r>
        <w:r>
          <w:rPr>
            <w:noProof/>
            <w:webHidden/>
          </w:rPr>
          <w:fldChar w:fldCharType="separate"/>
        </w:r>
        <w:r>
          <w:rPr>
            <w:noProof/>
            <w:webHidden/>
          </w:rPr>
          <w:t>60</w:t>
        </w:r>
        <w:r>
          <w:rPr>
            <w:noProof/>
            <w:webHidden/>
          </w:rPr>
          <w:fldChar w:fldCharType="end"/>
        </w:r>
      </w:hyperlink>
    </w:p>
    <w:p w:rsidR="003D3099" w:rsidRDefault="003D3099">
      <w:pPr>
        <w:pStyle w:val="TDC1"/>
        <w:rPr>
          <w:rFonts w:asciiTheme="minorHAnsi" w:eastAsiaTheme="minorEastAsia" w:hAnsiTheme="minorHAnsi" w:cstheme="minorBidi"/>
          <w:b w:val="0"/>
          <w:sz w:val="22"/>
          <w:lang w:eastAsia="es-CL"/>
        </w:rPr>
      </w:pPr>
      <w:hyperlink w:anchor="_Toc277613171" w:history="1">
        <w:r w:rsidRPr="008B164A">
          <w:rPr>
            <w:rStyle w:val="Hipervnculo"/>
          </w:rPr>
          <w:t>Capítulo 3: Estado del Arte</w:t>
        </w:r>
        <w:r>
          <w:rPr>
            <w:webHidden/>
          </w:rPr>
          <w:tab/>
        </w:r>
        <w:r>
          <w:rPr>
            <w:webHidden/>
          </w:rPr>
          <w:fldChar w:fldCharType="begin"/>
        </w:r>
        <w:r>
          <w:rPr>
            <w:webHidden/>
          </w:rPr>
          <w:instrText xml:space="preserve"> PAGEREF _Toc277613171 \h </w:instrText>
        </w:r>
        <w:r>
          <w:rPr>
            <w:webHidden/>
          </w:rPr>
        </w:r>
        <w:r>
          <w:rPr>
            <w:webHidden/>
          </w:rPr>
          <w:fldChar w:fldCharType="separate"/>
        </w:r>
        <w:r>
          <w:rPr>
            <w:webHidden/>
          </w:rPr>
          <w:t>61</w:t>
        </w:r>
        <w:r>
          <w:rPr>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72" w:history="1">
        <w:r w:rsidRPr="008B164A">
          <w:rPr>
            <w:rStyle w:val="Hipervnculo"/>
            <w:noProof/>
          </w:rPr>
          <w:t>3.1. Gestores de Contenidos multimedia existentes</w:t>
        </w:r>
        <w:r>
          <w:rPr>
            <w:noProof/>
            <w:webHidden/>
          </w:rPr>
          <w:tab/>
        </w:r>
        <w:r>
          <w:rPr>
            <w:noProof/>
            <w:webHidden/>
          </w:rPr>
          <w:fldChar w:fldCharType="begin"/>
        </w:r>
        <w:r>
          <w:rPr>
            <w:noProof/>
            <w:webHidden/>
          </w:rPr>
          <w:instrText xml:space="preserve"> PAGEREF _Toc277613172 \h </w:instrText>
        </w:r>
        <w:r>
          <w:rPr>
            <w:noProof/>
            <w:webHidden/>
          </w:rPr>
        </w:r>
        <w:r>
          <w:rPr>
            <w:noProof/>
            <w:webHidden/>
          </w:rPr>
          <w:fldChar w:fldCharType="separate"/>
        </w:r>
        <w:r>
          <w:rPr>
            <w:noProof/>
            <w:webHidden/>
          </w:rPr>
          <w:t>61</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3" w:history="1">
        <w:r w:rsidRPr="008B164A">
          <w:rPr>
            <w:rStyle w:val="Hipervnculo"/>
            <w:noProof/>
            <w:lang w:val="es-ES"/>
          </w:rPr>
          <w:t>3.1.1. PHPMotion</w:t>
        </w:r>
        <w:r>
          <w:rPr>
            <w:noProof/>
            <w:webHidden/>
          </w:rPr>
          <w:tab/>
        </w:r>
        <w:r>
          <w:rPr>
            <w:noProof/>
            <w:webHidden/>
          </w:rPr>
          <w:fldChar w:fldCharType="begin"/>
        </w:r>
        <w:r>
          <w:rPr>
            <w:noProof/>
            <w:webHidden/>
          </w:rPr>
          <w:instrText xml:space="preserve"> PAGEREF _Toc277613173 \h </w:instrText>
        </w:r>
        <w:r>
          <w:rPr>
            <w:noProof/>
            <w:webHidden/>
          </w:rPr>
        </w:r>
        <w:r>
          <w:rPr>
            <w:noProof/>
            <w:webHidden/>
          </w:rPr>
          <w:fldChar w:fldCharType="separate"/>
        </w:r>
        <w:r>
          <w:rPr>
            <w:noProof/>
            <w:webHidden/>
          </w:rPr>
          <w:t>61</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4" w:history="1">
        <w:r w:rsidRPr="008B164A">
          <w:rPr>
            <w:rStyle w:val="Hipervnculo"/>
            <w:noProof/>
            <w:lang w:val="es-ES"/>
          </w:rPr>
          <w:t>3.1.2. OsTube</w:t>
        </w:r>
        <w:r>
          <w:rPr>
            <w:noProof/>
            <w:webHidden/>
          </w:rPr>
          <w:tab/>
        </w:r>
        <w:r>
          <w:rPr>
            <w:noProof/>
            <w:webHidden/>
          </w:rPr>
          <w:fldChar w:fldCharType="begin"/>
        </w:r>
        <w:r>
          <w:rPr>
            <w:noProof/>
            <w:webHidden/>
          </w:rPr>
          <w:instrText xml:space="preserve"> PAGEREF _Toc277613174 \h </w:instrText>
        </w:r>
        <w:r>
          <w:rPr>
            <w:noProof/>
            <w:webHidden/>
          </w:rPr>
        </w:r>
        <w:r>
          <w:rPr>
            <w:noProof/>
            <w:webHidden/>
          </w:rPr>
          <w:fldChar w:fldCharType="separate"/>
        </w:r>
        <w:r>
          <w:rPr>
            <w:noProof/>
            <w:webHidden/>
          </w:rPr>
          <w:t>63</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75" w:history="1">
        <w:r w:rsidRPr="008B164A">
          <w:rPr>
            <w:rStyle w:val="Hipervnculo"/>
            <w:noProof/>
          </w:rPr>
          <w:t>3.2. Sitios de contenidos multimedia de referencia</w:t>
        </w:r>
        <w:r>
          <w:rPr>
            <w:noProof/>
            <w:webHidden/>
          </w:rPr>
          <w:tab/>
        </w:r>
        <w:r>
          <w:rPr>
            <w:noProof/>
            <w:webHidden/>
          </w:rPr>
          <w:fldChar w:fldCharType="begin"/>
        </w:r>
        <w:r>
          <w:rPr>
            <w:noProof/>
            <w:webHidden/>
          </w:rPr>
          <w:instrText xml:space="preserve"> PAGEREF _Toc277613175 \h </w:instrText>
        </w:r>
        <w:r>
          <w:rPr>
            <w:noProof/>
            <w:webHidden/>
          </w:rPr>
        </w:r>
        <w:r>
          <w:rPr>
            <w:noProof/>
            <w:webHidden/>
          </w:rPr>
          <w:fldChar w:fldCharType="separate"/>
        </w:r>
        <w:r>
          <w:rPr>
            <w:noProof/>
            <w:webHidden/>
          </w:rPr>
          <w:t>64</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6" w:history="1">
        <w:r w:rsidRPr="008B164A">
          <w:rPr>
            <w:rStyle w:val="Hipervnculo"/>
            <w:noProof/>
            <w:lang w:val="es-ES"/>
          </w:rPr>
          <w:t>3.2.1. Youtube</w:t>
        </w:r>
        <w:r>
          <w:rPr>
            <w:noProof/>
            <w:webHidden/>
          </w:rPr>
          <w:tab/>
        </w:r>
        <w:r>
          <w:rPr>
            <w:noProof/>
            <w:webHidden/>
          </w:rPr>
          <w:fldChar w:fldCharType="begin"/>
        </w:r>
        <w:r>
          <w:rPr>
            <w:noProof/>
            <w:webHidden/>
          </w:rPr>
          <w:instrText xml:space="preserve"> PAGEREF _Toc277613176 \h </w:instrText>
        </w:r>
        <w:r>
          <w:rPr>
            <w:noProof/>
            <w:webHidden/>
          </w:rPr>
        </w:r>
        <w:r>
          <w:rPr>
            <w:noProof/>
            <w:webHidden/>
          </w:rPr>
          <w:fldChar w:fldCharType="separate"/>
        </w:r>
        <w:r>
          <w:rPr>
            <w:noProof/>
            <w:webHidden/>
          </w:rPr>
          <w:t>64</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7" w:history="1">
        <w:r w:rsidRPr="008B164A">
          <w:rPr>
            <w:rStyle w:val="Hipervnculo"/>
            <w:noProof/>
            <w:lang w:val="es-ES"/>
          </w:rPr>
          <w:t>3.2.2. Google Video</w:t>
        </w:r>
        <w:r>
          <w:rPr>
            <w:noProof/>
            <w:webHidden/>
          </w:rPr>
          <w:tab/>
        </w:r>
        <w:r>
          <w:rPr>
            <w:noProof/>
            <w:webHidden/>
          </w:rPr>
          <w:fldChar w:fldCharType="begin"/>
        </w:r>
        <w:r>
          <w:rPr>
            <w:noProof/>
            <w:webHidden/>
          </w:rPr>
          <w:instrText xml:space="preserve"> PAGEREF _Toc277613177 \h </w:instrText>
        </w:r>
        <w:r>
          <w:rPr>
            <w:noProof/>
            <w:webHidden/>
          </w:rPr>
        </w:r>
        <w:r>
          <w:rPr>
            <w:noProof/>
            <w:webHidden/>
          </w:rPr>
          <w:fldChar w:fldCharType="separate"/>
        </w:r>
        <w:r>
          <w:rPr>
            <w:noProof/>
            <w:webHidden/>
          </w:rPr>
          <w:t>65</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8" w:history="1">
        <w:r w:rsidRPr="008B164A">
          <w:rPr>
            <w:rStyle w:val="Hipervnculo"/>
            <w:noProof/>
          </w:rPr>
          <w:t>3.2.3. Vimeo</w:t>
        </w:r>
        <w:r>
          <w:rPr>
            <w:noProof/>
            <w:webHidden/>
          </w:rPr>
          <w:tab/>
        </w:r>
        <w:r>
          <w:rPr>
            <w:noProof/>
            <w:webHidden/>
          </w:rPr>
          <w:fldChar w:fldCharType="begin"/>
        </w:r>
        <w:r>
          <w:rPr>
            <w:noProof/>
            <w:webHidden/>
          </w:rPr>
          <w:instrText xml:space="preserve"> PAGEREF _Toc277613178 \h </w:instrText>
        </w:r>
        <w:r>
          <w:rPr>
            <w:noProof/>
            <w:webHidden/>
          </w:rPr>
        </w:r>
        <w:r>
          <w:rPr>
            <w:noProof/>
            <w:webHidden/>
          </w:rPr>
          <w:fldChar w:fldCharType="separate"/>
        </w:r>
        <w:r>
          <w:rPr>
            <w:noProof/>
            <w:webHidden/>
          </w:rPr>
          <w:t>68</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79" w:history="1">
        <w:r w:rsidRPr="008B164A">
          <w:rPr>
            <w:rStyle w:val="Hipervnculo"/>
            <w:noProof/>
            <w:lang w:val="es-ES"/>
          </w:rPr>
          <w:t>3.2.4. Terra TV</w:t>
        </w:r>
        <w:r>
          <w:rPr>
            <w:noProof/>
            <w:webHidden/>
          </w:rPr>
          <w:tab/>
        </w:r>
        <w:r>
          <w:rPr>
            <w:noProof/>
            <w:webHidden/>
          </w:rPr>
          <w:fldChar w:fldCharType="begin"/>
        </w:r>
        <w:r>
          <w:rPr>
            <w:noProof/>
            <w:webHidden/>
          </w:rPr>
          <w:instrText xml:space="preserve"> PAGEREF _Toc277613179 \h </w:instrText>
        </w:r>
        <w:r>
          <w:rPr>
            <w:noProof/>
            <w:webHidden/>
          </w:rPr>
        </w:r>
        <w:r>
          <w:rPr>
            <w:noProof/>
            <w:webHidden/>
          </w:rPr>
          <w:fldChar w:fldCharType="separate"/>
        </w:r>
        <w:r>
          <w:rPr>
            <w:noProof/>
            <w:webHidden/>
          </w:rPr>
          <w:t>69</w:t>
        </w:r>
        <w:r>
          <w:rPr>
            <w:noProof/>
            <w:webHidden/>
          </w:rPr>
          <w:fldChar w:fldCharType="end"/>
        </w:r>
      </w:hyperlink>
    </w:p>
    <w:p w:rsidR="003D3099" w:rsidRDefault="003D3099">
      <w:pPr>
        <w:pStyle w:val="TDC3"/>
        <w:tabs>
          <w:tab w:val="right" w:leader="dot" w:pos="8828"/>
        </w:tabs>
        <w:rPr>
          <w:rFonts w:asciiTheme="minorHAnsi" w:eastAsiaTheme="minorEastAsia" w:hAnsiTheme="minorHAnsi" w:cstheme="minorBidi"/>
          <w:noProof/>
          <w:sz w:val="22"/>
        </w:rPr>
      </w:pPr>
      <w:hyperlink w:anchor="_Toc277613180" w:history="1">
        <w:r w:rsidRPr="008B164A">
          <w:rPr>
            <w:rStyle w:val="Hipervnculo"/>
            <w:noProof/>
            <w:lang w:val="es-ES"/>
          </w:rPr>
          <w:t>3.2.6. 3TV</w:t>
        </w:r>
        <w:r>
          <w:rPr>
            <w:noProof/>
            <w:webHidden/>
          </w:rPr>
          <w:tab/>
        </w:r>
        <w:r>
          <w:rPr>
            <w:noProof/>
            <w:webHidden/>
          </w:rPr>
          <w:fldChar w:fldCharType="begin"/>
        </w:r>
        <w:r>
          <w:rPr>
            <w:noProof/>
            <w:webHidden/>
          </w:rPr>
          <w:instrText xml:space="preserve"> PAGEREF _Toc277613180 \h </w:instrText>
        </w:r>
        <w:r>
          <w:rPr>
            <w:noProof/>
            <w:webHidden/>
          </w:rPr>
        </w:r>
        <w:r>
          <w:rPr>
            <w:noProof/>
            <w:webHidden/>
          </w:rPr>
          <w:fldChar w:fldCharType="separate"/>
        </w:r>
        <w:r>
          <w:rPr>
            <w:noProof/>
            <w:webHidden/>
          </w:rPr>
          <w:t>71</w:t>
        </w:r>
        <w:r>
          <w:rPr>
            <w:noProof/>
            <w:webHidden/>
          </w:rPr>
          <w:fldChar w:fldCharType="end"/>
        </w:r>
      </w:hyperlink>
    </w:p>
    <w:p w:rsidR="003D3099" w:rsidRDefault="003D3099">
      <w:pPr>
        <w:pStyle w:val="TDC2"/>
        <w:tabs>
          <w:tab w:val="right" w:leader="dot" w:pos="8828"/>
        </w:tabs>
        <w:rPr>
          <w:rFonts w:asciiTheme="minorHAnsi" w:eastAsiaTheme="minorEastAsia" w:hAnsiTheme="minorHAnsi" w:cstheme="minorBidi"/>
          <w:noProof/>
          <w:sz w:val="22"/>
          <w:lang w:eastAsia="es-CL"/>
        </w:rPr>
      </w:pPr>
      <w:hyperlink w:anchor="_Toc277613181" w:history="1">
        <w:r w:rsidRPr="008B164A">
          <w:rPr>
            <w:rStyle w:val="Hipervnculo"/>
            <w:noProof/>
            <w:lang w:val="es-ES"/>
          </w:rPr>
          <w:t>3.3. Google TV</w:t>
        </w:r>
        <w:r>
          <w:rPr>
            <w:noProof/>
            <w:webHidden/>
          </w:rPr>
          <w:tab/>
        </w:r>
        <w:r>
          <w:rPr>
            <w:noProof/>
            <w:webHidden/>
          </w:rPr>
          <w:fldChar w:fldCharType="begin"/>
        </w:r>
        <w:r>
          <w:rPr>
            <w:noProof/>
            <w:webHidden/>
          </w:rPr>
          <w:instrText xml:space="preserve"> PAGEREF _Toc277613181 \h </w:instrText>
        </w:r>
        <w:r>
          <w:rPr>
            <w:noProof/>
            <w:webHidden/>
          </w:rPr>
        </w:r>
        <w:r>
          <w:rPr>
            <w:noProof/>
            <w:webHidden/>
          </w:rPr>
          <w:fldChar w:fldCharType="separate"/>
        </w:r>
        <w:r>
          <w:rPr>
            <w:noProof/>
            <w:webHidden/>
          </w:rPr>
          <w:t>72</w:t>
        </w:r>
        <w:r>
          <w:rPr>
            <w:noProof/>
            <w:webHidden/>
          </w:rPr>
          <w:fldChar w:fldCharType="end"/>
        </w:r>
      </w:hyperlink>
    </w:p>
    <w:p w:rsidR="003D3099" w:rsidRDefault="003D3099">
      <w:pPr>
        <w:pStyle w:val="TDC1"/>
        <w:rPr>
          <w:rFonts w:asciiTheme="minorHAnsi" w:eastAsiaTheme="minorEastAsia" w:hAnsiTheme="minorHAnsi" w:cstheme="minorBidi"/>
          <w:b w:val="0"/>
          <w:sz w:val="22"/>
          <w:lang w:eastAsia="es-CL"/>
        </w:rPr>
      </w:pPr>
      <w:hyperlink w:anchor="_Toc277613182" w:history="1">
        <w:r w:rsidRPr="008B164A">
          <w:rPr>
            <w:rStyle w:val="Hipervnculo"/>
            <w:lang w:val="en-GB"/>
          </w:rPr>
          <w:t>4. Desarrollo</w:t>
        </w:r>
        <w:r>
          <w:rPr>
            <w:webHidden/>
          </w:rPr>
          <w:tab/>
        </w:r>
        <w:r>
          <w:rPr>
            <w:webHidden/>
          </w:rPr>
          <w:fldChar w:fldCharType="begin"/>
        </w:r>
        <w:r>
          <w:rPr>
            <w:webHidden/>
          </w:rPr>
          <w:instrText xml:space="preserve"> PAGEREF _Toc277613182 \h </w:instrText>
        </w:r>
        <w:r>
          <w:rPr>
            <w:webHidden/>
          </w:rPr>
        </w:r>
        <w:r>
          <w:rPr>
            <w:webHidden/>
          </w:rPr>
          <w:fldChar w:fldCharType="separate"/>
        </w:r>
        <w:r>
          <w:rPr>
            <w:webHidden/>
          </w:rPr>
          <w:t>74</w:t>
        </w:r>
        <w:r>
          <w:rPr>
            <w:webHidden/>
          </w:rPr>
          <w:fldChar w:fldCharType="end"/>
        </w:r>
      </w:hyperlink>
    </w:p>
    <w:p w:rsidR="003D3099" w:rsidRDefault="003D3099">
      <w:pPr>
        <w:pStyle w:val="TDC1"/>
        <w:rPr>
          <w:rFonts w:asciiTheme="minorHAnsi" w:eastAsiaTheme="minorEastAsia" w:hAnsiTheme="minorHAnsi" w:cstheme="minorBidi"/>
          <w:b w:val="0"/>
          <w:sz w:val="22"/>
          <w:lang w:eastAsia="es-CL"/>
        </w:rPr>
      </w:pPr>
      <w:hyperlink w:anchor="_Toc277613183" w:history="1">
        <w:r w:rsidRPr="008B164A">
          <w:rPr>
            <w:rStyle w:val="Hipervnculo"/>
            <w:lang w:val="en-GB"/>
          </w:rPr>
          <w:t xml:space="preserve">5. </w:t>
        </w:r>
        <w:r w:rsidRPr="008B164A">
          <w:rPr>
            <w:rStyle w:val="Hipervnculo"/>
            <w:lang w:val="en-US"/>
          </w:rPr>
          <w:t>Bibliografía</w:t>
        </w:r>
        <w:r>
          <w:rPr>
            <w:webHidden/>
          </w:rPr>
          <w:tab/>
        </w:r>
        <w:r>
          <w:rPr>
            <w:webHidden/>
          </w:rPr>
          <w:fldChar w:fldCharType="begin"/>
        </w:r>
        <w:r>
          <w:rPr>
            <w:webHidden/>
          </w:rPr>
          <w:instrText xml:space="preserve"> PAGEREF _Toc277613183 \h </w:instrText>
        </w:r>
        <w:r>
          <w:rPr>
            <w:webHidden/>
          </w:rPr>
        </w:r>
        <w:r>
          <w:rPr>
            <w:webHidden/>
          </w:rPr>
          <w:fldChar w:fldCharType="separate"/>
        </w:r>
        <w:r>
          <w:rPr>
            <w:webHidden/>
          </w:rPr>
          <w:t>76</w:t>
        </w:r>
        <w:r>
          <w:rPr>
            <w:webHidden/>
          </w:rPr>
          <w:fldChar w:fldCharType="end"/>
        </w:r>
      </w:hyperlink>
    </w:p>
    <w:p w:rsidR="00391FD4" w:rsidRDefault="00475C56">
      <w:pPr>
        <w:rPr>
          <w:lang w:val="es-ES"/>
        </w:rPr>
      </w:pPr>
      <w:r>
        <w:rPr>
          <w:lang w:val="es-ES"/>
        </w:rPr>
        <w:fldChar w:fldCharType="end"/>
      </w:r>
    </w:p>
    <w:p w:rsidR="004C231D" w:rsidRPr="004C231D" w:rsidRDefault="004C231D" w:rsidP="004C231D">
      <w:pPr>
        <w:pStyle w:val="Ttulo"/>
      </w:pPr>
      <w:r>
        <w:rPr>
          <w:lang w:val="es-ES"/>
        </w:rPr>
        <w:br w:type="page"/>
      </w:r>
      <w:r>
        <w:lastRenderedPageBreak/>
        <w:t>Tabla de Ilustraciones</w:t>
      </w:r>
    </w:p>
    <w:p w:rsidR="003D3099" w:rsidRDefault="00475C56">
      <w:pPr>
        <w:pStyle w:val="Tabladeilustraciones"/>
        <w:tabs>
          <w:tab w:val="right" w:leader="dot" w:pos="8828"/>
        </w:tabs>
        <w:rPr>
          <w:rFonts w:asciiTheme="minorHAnsi" w:eastAsiaTheme="minorEastAsia" w:hAnsiTheme="minorHAnsi" w:cstheme="minorBidi"/>
          <w:noProof/>
          <w:sz w:val="22"/>
          <w:szCs w:val="22"/>
          <w:lang w:eastAsia="es-CL"/>
        </w:rPr>
      </w:pPr>
      <w:r w:rsidRPr="00475C56">
        <w:rPr>
          <w:lang w:val="es-ES"/>
        </w:rPr>
        <w:fldChar w:fldCharType="begin"/>
      </w:r>
      <w:r w:rsidR="00E010D5">
        <w:rPr>
          <w:lang w:val="es-ES"/>
        </w:rPr>
        <w:instrText xml:space="preserve"> TOC \c "Ilustración" </w:instrText>
      </w:r>
      <w:r w:rsidRPr="00475C56">
        <w:rPr>
          <w:lang w:val="es-ES"/>
        </w:rPr>
        <w:fldChar w:fldCharType="separate"/>
      </w:r>
      <w:r w:rsidR="003D3099">
        <w:rPr>
          <w:noProof/>
        </w:rPr>
        <w:t>Ilustración 1 - Componentes que intervienen en acceso multimedia web</w:t>
      </w:r>
      <w:r w:rsidR="003D3099">
        <w:rPr>
          <w:noProof/>
        </w:rPr>
        <w:tab/>
      </w:r>
      <w:r w:rsidR="003D3099">
        <w:rPr>
          <w:noProof/>
        </w:rPr>
        <w:fldChar w:fldCharType="begin"/>
      </w:r>
      <w:r w:rsidR="003D3099">
        <w:rPr>
          <w:noProof/>
        </w:rPr>
        <w:instrText xml:space="preserve"> PAGEREF _Toc277613184 \h </w:instrText>
      </w:r>
      <w:r w:rsidR="003D3099">
        <w:rPr>
          <w:noProof/>
        </w:rPr>
      </w:r>
      <w:r w:rsidR="003D3099">
        <w:rPr>
          <w:noProof/>
        </w:rPr>
        <w:fldChar w:fldCharType="separate"/>
      </w:r>
      <w:r w:rsidR="003D3099">
        <w:rPr>
          <w:noProof/>
        </w:rPr>
        <w:t>11</w:t>
      </w:r>
      <w:r w:rsidR="003D3099">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Pr>
          <w:noProof/>
        </w:rPr>
        <w:fldChar w:fldCharType="begin"/>
      </w:r>
      <w:r>
        <w:rPr>
          <w:noProof/>
        </w:rPr>
        <w:instrText xml:space="preserve"> PAGEREF _Toc277613185 \h </w:instrText>
      </w:r>
      <w:r>
        <w:rPr>
          <w:noProof/>
        </w:rPr>
      </w:r>
      <w:r>
        <w:rPr>
          <w:noProof/>
        </w:rPr>
        <w:fldChar w:fldCharType="separate"/>
      </w:r>
      <w:r>
        <w:rPr>
          <w:noProof/>
        </w:rPr>
        <w:t>22</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Pr>
          <w:noProof/>
        </w:rPr>
        <w:fldChar w:fldCharType="begin"/>
      </w:r>
      <w:r>
        <w:rPr>
          <w:noProof/>
        </w:rPr>
        <w:instrText xml:space="preserve"> PAGEREF _Toc277613186 \h </w:instrText>
      </w:r>
      <w:r>
        <w:rPr>
          <w:noProof/>
        </w:rPr>
      </w:r>
      <w:r>
        <w:rPr>
          <w:noProof/>
        </w:rPr>
        <w:fldChar w:fldCharType="separate"/>
      </w:r>
      <w:r>
        <w:rPr>
          <w:noProof/>
        </w:rPr>
        <w:t>24</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Pr>
          <w:noProof/>
        </w:rPr>
        <w:fldChar w:fldCharType="begin"/>
      </w:r>
      <w:r>
        <w:rPr>
          <w:noProof/>
        </w:rPr>
        <w:instrText xml:space="preserve"> PAGEREF _Toc277613187 \h </w:instrText>
      </w:r>
      <w:r>
        <w:rPr>
          <w:noProof/>
        </w:rPr>
      </w:r>
      <w:r>
        <w:rPr>
          <w:noProof/>
        </w:rPr>
        <w:fldChar w:fldCharType="separate"/>
      </w:r>
      <w:r>
        <w:rPr>
          <w:noProof/>
        </w:rPr>
        <w:t>26</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Pr>
          <w:noProof/>
        </w:rPr>
        <w:fldChar w:fldCharType="begin"/>
      </w:r>
      <w:r>
        <w:rPr>
          <w:noProof/>
        </w:rPr>
        <w:instrText xml:space="preserve"> PAGEREF _Toc277613188 \h </w:instrText>
      </w:r>
      <w:r>
        <w:rPr>
          <w:noProof/>
        </w:rPr>
      </w:r>
      <w:r>
        <w:rPr>
          <w:noProof/>
        </w:rPr>
        <w:fldChar w:fldCharType="separate"/>
      </w:r>
      <w:r>
        <w:rPr>
          <w:noProof/>
        </w:rPr>
        <w:t>28</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Pr>
          <w:noProof/>
        </w:rPr>
        <w:fldChar w:fldCharType="begin"/>
      </w:r>
      <w:r>
        <w:rPr>
          <w:noProof/>
        </w:rPr>
        <w:instrText xml:space="preserve"> PAGEREF _Toc277613189 \h </w:instrText>
      </w:r>
      <w:r>
        <w:rPr>
          <w:noProof/>
        </w:rPr>
      </w:r>
      <w:r>
        <w:rPr>
          <w:noProof/>
        </w:rPr>
        <w:fldChar w:fldCharType="separate"/>
      </w:r>
      <w:r>
        <w:rPr>
          <w:noProof/>
        </w:rPr>
        <w:t>33</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Pr>
          <w:noProof/>
        </w:rPr>
        <w:fldChar w:fldCharType="begin"/>
      </w:r>
      <w:r>
        <w:rPr>
          <w:noProof/>
        </w:rPr>
        <w:instrText xml:space="preserve"> PAGEREF _Toc277613190 \h </w:instrText>
      </w:r>
      <w:r>
        <w:rPr>
          <w:noProof/>
        </w:rPr>
      </w:r>
      <w:r>
        <w:rPr>
          <w:noProof/>
        </w:rPr>
        <w:fldChar w:fldCharType="separate"/>
      </w:r>
      <w:r>
        <w:rPr>
          <w:noProof/>
        </w:rPr>
        <w:t>38</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Pr>
          <w:noProof/>
        </w:rPr>
        <w:fldChar w:fldCharType="begin"/>
      </w:r>
      <w:r>
        <w:rPr>
          <w:noProof/>
        </w:rPr>
        <w:instrText xml:space="preserve"> PAGEREF _Toc277613191 \h </w:instrText>
      </w:r>
      <w:r>
        <w:rPr>
          <w:noProof/>
        </w:rPr>
      </w:r>
      <w:r>
        <w:rPr>
          <w:noProof/>
        </w:rPr>
        <w:fldChar w:fldCharType="separate"/>
      </w:r>
      <w:r>
        <w:rPr>
          <w:noProof/>
        </w:rPr>
        <w:t>39</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Pr>
          <w:noProof/>
        </w:rPr>
        <w:fldChar w:fldCharType="begin"/>
      </w:r>
      <w:r>
        <w:rPr>
          <w:noProof/>
        </w:rPr>
        <w:instrText xml:space="preserve"> PAGEREF _Toc277613192 \h </w:instrText>
      </w:r>
      <w:r>
        <w:rPr>
          <w:noProof/>
        </w:rPr>
      </w:r>
      <w:r>
        <w:rPr>
          <w:noProof/>
        </w:rPr>
        <w:fldChar w:fldCharType="separate"/>
      </w:r>
      <w:r>
        <w:rPr>
          <w:noProof/>
        </w:rPr>
        <w:t>40</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Pr>
          <w:noProof/>
        </w:rPr>
        <w:fldChar w:fldCharType="begin"/>
      </w:r>
      <w:r>
        <w:rPr>
          <w:noProof/>
        </w:rPr>
        <w:instrText xml:space="preserve"> PAGEREF _Toc277613193 \h </w:instrText>
      </w:r>
      <w:r>
        <w:rPr>
          <w:noProof/>
        </w:rPr>
      </w:r>
      <w:r>
        <w:rPr>
          <w:noProof/>
        </w:rPr>
        <w:fldChar w:fldCharType="separate"/>
      </w:r>
      <w:r>
        <w:rPr>
          <w:noProof/>
        </w:rPr>
        <w:t>41</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Pr>
          <w:noProof/>
        </w:rPr>
        <w:fldChar w:fldCharType="begin"/>
      </w:r>
      <w:r>
        <w:rPr>
          <w:noProof/>
        </w:rPr>
        <w:instrText xml:space="preserve"> PAGEREF _Toc277613194 \h </w:instrText>
      </w:r>
      <w:r>
        <w:rPr>
          <w:noProof/>
        </w:rPr>
      </w:r>
      <w:r>
        <w:rPr>
          <w:noProof/>
        </w:rPr>
        <w:fldChar w:fldCharType="separate"/>
      </w:r>
      <w:r>
        <w:rPr>
          <w:noProof/>
        </w:rPr>
        <w:t>43</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Pr>
          <w:noProof/>
        </w:rPr>
        <w:fldChar w:fldCharType="begin"/>
      </w:r>
      <w:r>
        <w:rPr>
          <w:noProof/>
        </w:rPr>
        <w:instrText xml:space="preserve"> PAGEREF _Toc277613195 \h </w:instrText>
      </w:r>
      <w:r>
        <w:rPr>
          <w:noProof/>
        </w:rPr>
      </w:r>
      <w:r>
        <w:rPr>
          <w:noProof/>
        </w:rPr>
        <w:fldChar w:fldCharType="separate"/>
      </w:r>
      <w:r>
        <w:rPr>
          <w:noProof/>
        </w:rPr>
        <w:t>47</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Pr>
          <w:noProof/>
        </w:rPr>
        <w:fldChar w:fldCharType="begin"/>
      </w:r>
      <w:r>
        <w:rPr>
          <w:noProof/>
        </w:rPr>
        <w:instrText xml:space="preserve"> PAGEREF _Toc277613196 \h </w:instrText>
      </w:r>
      <w:r>
        <w:rPr>
          <w:noProof/>
        </w:rPr>
      </w:r>
      <w:r>
        <w:rPr>
          <w:noProof/>
        </w:rPr>
        <w:fldChar w:fldCharType="separate"/>
      </w:r>
      <w:r>
        <w:rPr>
          <w:noProof/>
        </w:rPr>
        <w:t>49</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Pr>
          <w:noProof/>
        </w:rPr>
        <w:fldChar w:fldCharType="begin"/>
      </w:r>
      <w:r>
        <w:rPr>
          <w:noProof/>
        </w:rPr>
        <w:instrText xml:space="preserve"> PAGEREF _Toc277613197 \h </w:instrText>
      </w:r>
      <w:r>
        <w:rPr>
          <w:noProof/>
        </w:rPr>
      </w:r>
      <w:r>
        <w:rPr>
          <w:noProof/>
        </w:rPr>
        <w:fldChar w:fldCharType="separate"/>
      </w:r>
      <w:r>
        <w:rPr>
          <w:noProof/>
        </w:rPr>
        <w:t>59</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Pr>
          <w:noProof/>
        </w:rPr>
        <w:fldChar w:fldCharType="begin"/>
      </w:r>
      <w:r>
        <w:rPr>
          <w:noProof/>
        </w:rPr>
        <w:instrText xml:space="preserve"> PAGEREF _Toc277613198 \h </w:instrText>
      </w:r>
      <w:r>
        <w:rPr>
          <w:noProof/>
        </w:rPr>
      </w:r>
      <w:r>
        <w:rPr>
          <w:noProof/>
        </w:rPr>
        <w:fldChar w:fldCharType="separate"/>
      </w:r>
      <w:r>
        <w:rPr>
          <w:noProof/>
        </w:rPr>
        <w:t>60</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Pr>
          <w:noProof/>
        </w:rPr>
        <w:fldChar w:fldCharType="begin"/>
      </w:r>
      <w:r>
        <w:rPr>
          <w:noProof/>
        </w:rPr>
        <w:instrText xml:space="preserve"> PAGEREF _Toc277613199 \h </w:instrText>
      </w:r>
      <w:r>
        <w:rPr>
          <w:noProof/>
        </w:rPr>
      </w:r>
      <w:r>
        <w:rPr>
          <w:noProof/>
        </w:rPr>
        <w:fldChar w:fldCharType="separate"/>
      </w:r>
      <w:r>
        <w:rPr>
          <w:noProof/>
        </w:rPr>
        <w:t>62</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Pr>
          <w:noProof/>
        </w:rPr>
        <w:fldChar w:fldCharType="begin"/>
      </w:r>
      <w:r>
        <w:rPr>
          <w:noProof/>
        </w:rPr>
        <w:instrText xml:space="preserve"> PAGEREF _Toc277613200 \h </w:instrText>
      </w:r>
      <w:r>
        <w:rPr>
          <w:noProof/>
        </w:rPr>
      </w:r>
      <w:r>
        <w:rPr>
          <w:noProof/>
        </w:rPr>
        <w:fldChar w:fldCharType="separate"/>
      </w:r>
      <w:r>
        <w:rPr>
          <w:noProof/>
        </w:rPr>
        <w:t>63</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Pr>
          <w:noProof/>
        </w:rPr>
        <w:fldChar w:fldCharType="begin"/>
      </w:r>
      <w:r>
        <w:rPr>
          <w:noProof/>
        </w:rPr>
        <w:instrText xml:space="preserve"> PAGEREF _Toc277613201 \h </w:instrText>
      </w:r>
      <w:r>
        <w:rPr>
          <w:noProof/>
        </w:rPr>
      </w:r>
      <w:r>
        <w:rPr>
          <w:noProof/>
        </w:rPr>
        <w:fldChar w:fldCharType="separate"/>
      </w:r>
      <w:r>
        <w:rPr>
          <w:noProof/>
        </w:rPr>
        <w:t>65</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Pr>
          <w:noProof/>
        </w:rPr>
        <w:fldChar w:fldCharType="begin"/>
      </w:r>
      <w:r>
        <w:rPr>
          <w:noProof/>
        </w:rPr>
        <w:instrText xml:space="preserve"> PAGEREF _Toc277613202 \h </w:instrText>
      </w:r>
      <w:r>
        <w:rPr>
          <w:noProof/>
        </w:rPr>
      </w:r>
      <w:r>
        <w:rPr>
          <w:noProof/>
        </w:rPr>
        <w:fldChar w:fldCharType="separate"/>
      </w:r>
      <w:r>
        <w:rPr>
          <w:noProof/>
        </w:rPr>
        <w:t>66</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Pr>
          <w:noProof/>
        </w:rPr>
        <w:fldChar w:fldCharType="begin"/>
      </w:r>
      <w:r>
        <w:rPr>
          <w:noProof/>
        </w:rPr>
        <w:instrText xml:space="preserve"> PAGEREF _Toc277613203 \h </w:instrText>
      </w:r>
      <w:r>
        <w:rPr>
          <w:noProof/>
        </w:rPr>
      </w:r>
      <w:r>
        <w:rPr>
          <w:noProof/>
        </w:rPr>
        <w:fldChar w:fldCharType="separate"/>
      </w:r>
      <w:r>
        <w:rPr>
          <w:noProof/>
        </w:rPr>
        <w:t>68</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Pr>
          <w:noProof/>
        </w:rPr>
        <w:fldChar w:fldCharType="begin"/>
      </w:r>
      <w:r>
        <w:rPr>
          <w:noProof/>
        </w:rPr>
        <w:instrText xml:space="preserve"> PAGEREF _Toc277613204 \h </w:instrText>
      </w:r>
      <w:r>
        <w:rPr>
          <w:noProof/>
        </w:rPr>
      </w:r>
      <w:r>
        <w:rPr>
          <w:noProof/>
        </w:rPr>
        <w:fldChar w:fldCharType="separate"/>
      </w:r>
      <w:r>
        <w:rPr>
          <w:noProof/>
        </w:rPr>
        <w:t>69</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lastRenderedPageBreak/>
        <w:t>Ilustración 22 - Emol TV</w:t>
      </w:r>
      <w:r>
        <w:rPr>
          <w:noProof/>
        </w:rPr>
        <w:tab/>
      </w:r>
      <w:r>
        <w:rPr>
          <w:noProof/>
        </w:rPr>
        <w:fldChar w:fldCharType="begin"/>
      </w:r>
      <w:r>
        <w:rPr>
          <w:noProof/>
        </w:rPr>
        <w:instrText xml:space="preserve"> PAGEREF _Toc277613205 \h </w:instrText>
      </w:r>
      <w:r>
        <w:rPr>
          <w:noProof/>
        </w:rPr>
      </w:r>
      <w:r>
        <w:rPr>
          <w:noProof/>
        </w:rPr>
        <w:fldChar w:fldCharType="separate"/>
      </w:r>
      <w:r>
        <w:rPr>
          <w:noProof/>
        </w:rPr>
        <w:t>70</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Pr>
          <w:noProof/>
        </w:rPr>
        <w:fldChar w:fldCharType="begin"/>
      </w:r>
      <w:r>
        <w:rPr>
          <w:noProof/>
        </w:rPr>
        <w:instrText xml:space="preserve"> PAGEREF _Toc277613206 \h </w:instrText>
      </w:r>
      <w:r>
        <w:rPr>
          <w:noProof/>
        </w:rPr>
      </w:r>
      <w:r>
        <w:rPr>
          <w:noProof/>
        </w:rPr>
        <w:fldChar w:fldCharType="separate"/>
      </w:r>
      <w:r>
        <w:rPr>
          <w:noProof/>
        </w:rPr>
        <w:t>71</w:t>
      </w:r>
      <w:r>
        <w:rPr>
          <w:noProof/>
        </w:rPr>
        <w:fldChar w:fldCharType="end"/>
      </w:r>
    </w:p>
    <w:p w:rsidR="003D3099" w:rsidRDefault="003D3099">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Pr>
          <w:noProof/>
        </w:rPr>
        <w:fldChar w:fldCharType="begin"/>
      </w:r>
      <w:r>
        <w:rPr>
          <w:noProof/>
        </w:rPr>
        <w:instrText xml:space="preserve"> PAGEREF _Toc277613207 \h </w:instrText>
      </w:r>
      <w:r>
        <w:rPr>
          <w:noProof/>
        </w:rPr>
      </w:r>
      <w:r>
        <w:rPr>
          <w:noProof/>
        </w:rPr>
        <w:fldChar w:fldCharType="separate"/>
      </w:r>
      <w:r>
        <w:rPr>
          <w:noProof/>
        </w:rPr>
        <w:t>73</w:t>
      </w:r>
      <w:r>
        <w:rPr>
          <w:noProof/>
        </w:rPr>
        <w:fldChar w:fldCharType="end"/>
      </w:r>
    </w:p>
    <w:p w:rsidR="009A106D" w:rsidRDefault="00475C56" w:rsidP="00460025">
      <w:pPr>
        <w:pStyle w:val="Ttulo"/>
        <w:outlineLvl w:val="0"/>
      </w:pPr>
      <w:r>
        <w:rPr>
          <w:lang w:val="es-ES"/>
        </w:rPr>
        <w:fldChar w:fldCharType="end"/>
      </w:r>
      <w:r w:rsidR="00391FD4">
        <w:rPr>
          <w:lang w:val="es-ES"/>
        </w:rPr>
        <w:br w:type="page"/>
      </w:r>
      <w:bookmarkStart w:id="1" w:name="_Toc277613128"/>
      <w:r w:rsidR="007C0EE8" w:rsidRPr="001D2C1D">
        <w:lastRenderedPageBreak/>
        <w:t>Capítulo 1</w:t>
      </w:r>
      <w:r w:rsidR="003A19EE">
        <w:t>.</w:t>
      </w:r>
      <w:r w:rsidR="007C0EE8" w:rsidRPr="001D2C1D">
        <w:t xml:space="preserve"> Introducción</w:t>
      </w:r>
      <w:bookmarkEnd w:id="1"/>
    </w:p>
    <w:p w:rsidR="009A106D" w:rsidRDefault="002D7A96" w:rsidP="00460025">
      <w:pPr>
        <w:pStyle w:val="Subttulo"/>
        <w:outlineLvl w:val="1"/>
      </w:pPr>
      <w:bookmarkStart w:id="2" w:name="_Toc277613129"/>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lastRenderedPageBreak/>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lastRenderedPageBreak/>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613184"/>
      <w:r>
        <w:t xml:space="preserve">Ilustración </w:t>
      </w:r>
      <w:r w:rsidR="00475C56">
        <w:fldChar w:fldCharType="begin"/>
      </w:r>
      <w:r>
        <w:instrText xml:space="preserve"> SEQ Ilustración \* ARABIC </w:instrText>
      </w:r>
      <w:r w:rsidR="00475C56">
        <w:fldChar w:fldCharType="separate"/>
      </w:r>
      <w:r w:rsidR="00B24502">
        <w:rPr>
          <w:noProof/>
        </w:rPr>
        <w:t>1</w:t>
      </w:r>
      <w:r w:rsidR="00475C56">
        <w:fldChar w:fldCharType="end"/>
      </w:r>
      <w:r>
        <w:t xml:space="preserve"> - Componentes que intervienen en acceso multimedia web</w:t>
      </w:r>
      <w:bookmarkEnd w:id="3"/>
    </w:p>
    <w:p w:rsidR="009A106D" w:rsidRPr="00460025" w:rsidRDefault="00475C56"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613130"/>
      <w:r w:rsidR="00CC20D5" w:rsidRPr="00D56AA3">
        <w:lastRenderedPageBreak/>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lastRenderedPageBreak/>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475C56">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lastRenderedPageBreak/>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613131"/>
      <w:r>
        <w:rPr>
          <w:kern w:val="1"/>
        </w:rPr>
        <w:lastRenderedPageBreak/>
        <w:t>1.2. Objetivos</w:t>
      </w:r>
      <w:bookmarkEnd w:id="5"/>
    </w:p>
    <w:p w:rsidR="009A106D" w:rsidRPr="00460025" w:rsidRDefault="00C8251B" w:rsidP="00460025">
      <w:pPr>
        <w:pStyle w:val="Subttulo"/>
        <w:outlineLvl w:val="2"/>
        <w:rPr>
          <w:b w:val="0"/>
          <w:kern w:val="1"/>
          <w:u w:val="single"/>
        </w:rPr>
      </w:pPr>
      <w:bookmarkStart w:id="6" w:name="_Toc277613132"/>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613133"/>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lastRenderedPageBreak/>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613134"/>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lastRenderedPageBreak/>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613135"/>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 xml:space="preserve">Lanzamiento de pequeños prototipos para </w:t>
            </w:r>
            <w:r w:rsidRPr="00E904C8">
              <w:rPr>
                <w:sz w:val="20"/>
                <w:szCs w:val="20"/>
              </w:rPr>
              <w:lastRenderedPageBreak/>
              <w:t>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lastRenderedPageBreak/>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lastRenderedPageBreak/>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613136"/>
            <w:r w:rsidRPr="00460025">
              <w:lastRenderedPageBreak/>
              <w:t>Capítulo 2. Marco Teórico</w:t>
            </w:r>
            <w:bookmarkEnd w:id="10"/>
          </w:p>
        </w:tc>
      </w:tr>
    </w:tbl>
    <w:p w:rsidR="009A106D" w:rsidRDefault="007C0EE8" w:rsidP="00460025">
      <w:pPr>
        <w:pStyle w:val="Subttulo"/>
        <w:outlineLvl w:val="1"/>
      </w:pPr>
      <w:bookmarkStart w:id="11" w:name="_Toc266039162"/>
      <w:bookmarkStart w:id="12" w:name="_Toc277613137"/>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lastRenderedPageBreak/>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2"/>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xml:space="preserve">, con capacidades y necesidades diferentes (cada fabricante intenta diferenciarse de sus competidores y no </w:t>
      </w:r>
      <w:r w:rsidR="007C0EE8">
        <w:lastRenderedPageBreak/>
        <w:t>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3"/>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lastRenderedPageBreak/>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613185"/>
      <w:r>
        <w:t xml:space="preserve">Ilustración </w:t>
      </w:r>
      <w:r w:rsidR="00475C56">
        <w:fldChar w:fldCharType="begin"/>
      </w:r>
      <w:r>
        <w:instrText xml:space="preserve"> SEQ Ilustración \* ARABIC </w:instrText>
      </w:r>
      <w:r w:rsidR="00475C56">
        <w:fldChar w:fldCharType="separate"/>
      </w:r>
      <w:r w:rsidR="00B24502">
        <w:rPr>
          <w:noProof/>
        </w:rPr>
        <w:t>2</w:t>
      </w:r>
      <w:r w:rsidR="00475C56">
        <w:fldChar w:fldCharType="end"/>
      </w:r>
      <w:r>
        <w:t xml:space="preserve"> - </w:t>
      </w:r>
      <w:r w:rsidRPr="00464E84">
        <w:t>Adaptación de cont</w:t>
      </w:r>
      <w:r>
        <w:t>enidos para un acceso universal</w:t>
      </w:r>
      <w:bookmarkEnd w:id="14"/>
      <w:bookmarkEnd w:id="15"/>
    </w:p>
    <w:p w:rsidR="009A106D" w:rsidRPr="00460025" w:rsidRDefault="00475C56"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4"/>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66039163"/>
      <w:r>
        <w:br w:type="page"/>
      </w:r>
    </w:p>
    <w:p w:rsidR="009A106D" w:rsidRDefault="001B5244" w:rsidP="00460025">
      <w:pPr>
        <w:pStyle w:val="Subttulo"/>
        <w:outlineLvl w:val="1"/>
      </w:pPr>
      <w:bookmarkStart w:id="18" w:name="_Toc277613138"/>
      <w:r>
        <w:lastRenderedPageBreak/>
        <w:t xml:space="preserve">2.2. Protocolo </w:t>
      </w:r>
      <w:r w:rsidR="00452D69">
        <w:t xml:space="preserve">XML </w:t>
      </w:r>
      <w:r>
        <w:t>orientado a objeto</w:t>
      </w:r>
      <w:r w:rsidR="00DB24E3">
        <w:t>s</w:t>
      </w:r>
      <w:bookmarkEnd w:id="18"/>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613139"/>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lastRenderedPageBreak/>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613186"/>
      <w:r>
        <w:t xml:space="preserve">Ilustración </w:t>
      </w:r>
      <w:r w:rsidR="00475C56">
        <w:fldChar w:fldCharType="begin"/>
      </w:r>
      <w:r>
        <w:instrText xml:space="preserve"> SEQ Ilustración \* ARABIC </w:instrText>
      </w:r>
      <w:r w:rsidR="00475C56">
        <w:fldChar w:fldCharType="separate"/>
      </w:r>
      <w:r w:rsidR="00B24502">
        <w:rPr>
          <w:noProof/>
        </w:rPr>
        <w:t>3</w:t>
      </w:r>
      <w:r w:rsidR="00475C56">
        <w:fldChar w:fldCharType="end"/>
      </w:r>
      <w:r>
        <w:t xml:space="preserve"> - </w:t>
      </w:r>
      <w:r w:rsidRPr="001D0396">
        <w:t>Esquema SOAP seg</w:t>
      </w:r>
      <w:r w:rsidR="00F8658A">
        <w:t>ú</w:t>
      </w:r>
      <w:r w:rsidRPr="001D0396">
        <w:t>n la W3C</w:t>
      </w:r>
      <w:bookmarkEnd w:id="20"/>
      <w:bookmarkEnd w:id="21"/>
    </w:p>
    <w:p w:rsidR="009A106D" w:rsidRPr="00460025" w:rsidRDefault="00475C56"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613140"/>
      <w:r>
        <w:lastRenderedPageBreak/>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613141"/>
      <w:r>
        <w:lastRenderedPageBreak/>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613187"/>
      <w:r>
        <w:t xml:space="preserve">Ilustración </w:t>
      </w:r>
      <w:r w:rsidR="00475C56">
        <w:fldChar w:fldCharType="begin"/>
      </w:r>
      <w:r>
        <w:instrText xml:space="preserve"> SEQ Ilustración \* ARABIC </w:instrText>
      </w:r>
      <w:r w:rsidR="00475C56">
        <w:fldChar w:fldCharType="separate"/>
      </w:r>
      <w:r w:rsidR="00B24502">
        <w:rPr>
          <w:noProof/>
        </w:rPr>
        <w:t>4</w:t>
      </w:r>
      <w:r w:rsidR="00475C56">
        <w:fldChar w:fldCharType="end"/>
      </w:r>
      <w:r>
        <w:t xml:space="preserve"> - </w:t>
      </w:r>
      <w:r w:rsidRPr="008D05B2">
        <w:t>Esquema del funcionamiento de RSS</w:t>
      </w:r>
      <w:bookmarkEnd w:id="24"/>
    </w:p>
    <w:p w:rsidR="000262D2" w:rsidRDefault="00475C56"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613142"/>
      <w:r w:rsidR="00AC2D2B">
        <w:lastRenderedPageBreak/>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lastRenderedPageBreak/>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613188"/>
      <w:r>
        <w:t xml:space="preserve">Ilustración </w:t>
      </w:r>
      <w:r w:rsidR="00475C56">
        <w:fldChar w:fldCharType="begin"/>
      </w:r>
      <w:r>
        <w:instrText xml:space="preserve"> SEQ Ilustración \* ARABIC </w:instrText>
      </w:r>
      <w:r w:rsidR="00475C56">
        <w:fldChar w:fldCharType="separate"/>
      </w:r>
      <w:r w:rsidR="00B24502">
        <w:rPr>
          <w:noProof/>
        </w:rPr>
        <w:t>5</w:t>
      </w:r>
      <w:r w:rsidR="00475C56">
        <w:fldChar w:fldCharType="end"/>
      </w:r>
      <w:r>
        <w:t xml:space="preserve"> - </w:t>
      </w:r>
      <w:r w:rsidRPr="00E46373">
        <w:t>Esquema de XML Orientado a MVC</w:t>
      </w:r>
      <w:bookmarkEnd w:id="26"/>
      <w:bookmarkEnd w:id="27"/>
    </w:p>
    <w:p w:rsidR="00AC2D2B" w:rsidRDefault="00475C56"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613143"/>
      <w:r>
        <w:t>2.3</w:t>
      </w:r>
      <w:r w:rsidR="007C0EE8">
        <w:t>.</w:t>
      </w:r>
      <w:r w:rsidR="005E1AF4">
        <w:t>1.</w:t>
      </w:r>
      <w:r w:rsidR="006433BF">
        <w:t xml:space="preserve"> </w:t>
      </w:r>
      <w:r w:rsidR="007C0EE8">
        <w:t>Servi</w:t>
      </w:r>
      <w:r w:rsidR="006433BF">
        <w:t>do</w:t>
      </w:r>
      <w:r w:rsidR="007C0EE8">
        <w:t xml:space="preserve">r </w:t>
      </w:r>
      <w:r w:rsidR="006433BF">
        <w:t xml:space="preserve"> Web</w:t>
      </w:r>
      <w:bookmarkEnd w:id="17"/>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613144"/>
      <w:r w:rsidR="00D23AE3">
        <w:rPr>
          <w:lang w:val="es-ES"/>
        </w:rPr>
        <w:lastRenderedPageBreak/>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613145"/>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lastRenderedPageBreak/>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613146"/>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w:t>
      </w:r>
      <w:r>
        <w:rPr>
          <w:szCs w:val="24"/>
        </w:rPr>
        <w:lastRenderedPageBreak/>
        <w:t xml:space="preserve">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613147"/>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5"/>
      </w:r>
    </w:p>
    <w:p w:rsidR="007C0EE8" w:rsidRDefault="007C0EE8" w:rsidP="00B7287C">
      <w:r>
        <w:br w:type="page"/>
      </w:r>
      <w:r>
        <w:lastRenderedPageBreak/>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6"/>
      </w:r>
    </w:p>
    <w:p w:rsidR="009A106D" w:rsidRDefault="007C0EE8">
      <w:r>
        <w:br w:type="page"/>
      </w:r>
    </w:p>
    <w:p w:rsidR="00BA71DB" w:rsidRPr="007E48E2" w:rsidRDefault="00BA71DB" w:rsidP="00BA71DB">
      <w:pPr>
        <w:pStyle w:val="Subttulo"/>
      </w:pPr>
      <w:bookmarkStart w:id="35" w:name="_Toc266039167"/>
      <w:r w:rsidRPr="007E48E2">
        <w:lastRenderedPageBreak/>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613189"/>
      <w:r>
        <w:t xml:space="preserve">Ilustración </w:t>
      </w:r>
      <w:r w:rsidR="00475C56">
        <w:fldChar w:fldCharType="begin"/>
      </w:r>
      <w:r>
        <w:instrText xml:space="preserve"> SEQ Ilustración \* ARABIC </w:instrText>
      </w:r>
      <w:r w:rsidR="00475C56">
        <w:fldChar w:fldCharType="separate"/>
      </w:r>
      <w:r w:rsidR="00B24502">
        <w:rPr>
          <w:noProof/>
        </w:rPr>
        <w:t>6</w:t>
      </w:r>
      <w:r w:rsidR="00475C56">
        <w:fldChar w:fldCharType="end"/>
      </w:r>
      <w:r>
        <w:t xml:space="preserve"> - </w:t>
      </w:r>
      <w:r w:rsidRPr="00620C24">
        <w:t>Modelo típico de un servicio streaming</w:t>
      </w:r>
      <w:bookmarkEnd w:id="36"/>
    </w:p>
    <w:p w:rsidR="00BA71DB" w:rsidRPr="008551A5" w:rsidRDefault="00475C56"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3D3099">
      <w:pPr>
        <w:pStyle w:val="Subttulo"/>
      </w:pPr>
      <w:r>
        <w:br w:type="page"/>
      </w:r>
      <w:bookmarkStart w:id="37" w:name="_Toc277613148"/>
      <w:r w:rsidR="00D23AE3">
        <w:lastRenderedPageBreak/>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 xml:space="preserve">decs los cuales permiten </w:t>
      </w:r>
      <w:r w:rsidRPr="003D3099">
        <w:t>cap</w:t>
      </w:r>
      <w:r w:rsidR="00AE4BD5" w:rsidRPr="003D3099">
        <w:t>turar y reproducir el contenido</w:t>
      </w:r>
      <w:r w:rsidRPr="003D3099">
        <w:t xml:space="preserve"> con distintas tasas de compresión seg</w:t>
      </w:r>
      <w:r w:rsidR="00F8658A" w:rsidRPr="003D3099">
        <w:t>ú</w:t>
      </w:r>
      <w:r w:rsidRPr="003D3099">
        <w:t>n el algoritmo</w:t>
      </w:r>
      <w:r w:rsidR="008F4A27" w:rsidRPr="003D3099">
        <w:t xml:space="preserve"> que posean.</w:t>
      </w:r>
      <w:r w:rsidRPr="003D3099">
        <w:t xml:space="preserve"> </w:t>
      </w:r>
      <w:r w:rsidR="008F4A27" w:rsidRPr="003D3099">
        <w:t>L</w:t>
      </w:r>
      <w:r w:rsidR="00E24F1E" w:rsidRPr="003D3099">
        <w:t>a eficiencia de estos alg</w:t>
      </w:r>
      <w:r w:rsidR="00811CF5" w:rsidRPr="003D3099">
        <w:t>oritmos ha</w:t>
      </w:r>
      <w:r w:rsidR="00E24F1E" w:rsidRPr="003D3099">
        <w:t xml:space="preserve"> ido mejorando progresivamente lo que nos permite un</w:t>
      </w:r>
      <w:r w:rsidR="00AE4BD5" w:rsidRPr="003D3099">
        <w:t>a</w:t>
      </w:r>
      <w:r w:rsidR="00E24F1E" w:rsidRPr="003D3099">
        <w:t xml:space="preserve"> mejor calidad con menos peso</w:t>
      </w:r>
      <w:r w:rsidR="008F4A27" w:rsidRPr="003D3099">
        <w:t>, esto también implica la conveniencia de reconvertir contenido</w:t>
      </w:r>
      <w:r w:rsidR="00811CF5" w:rsidRPr="003D3099">
        <w:t>s con codecs antiguos a otros m</w:t>
      </w:r>
      <w:r w:rsidR="00AE4BE8" w:rsidRPr="003D3099">
        <w:t>á</w:t>
      </w:r>
      <w:r w:rsidR="008F4A27" w:rsidRPr="003D3099">
        <w:t>s avanzados</w:t>
      </w:r>
      <w:r w:rsidR="00811CF5" w:rsidRPr="003D3099">
        <w:t xml:space="preserve"> en la medida de lo posible</w:t>
      </w:r>
      <w:r w:rsidR="00AE4BE8" w:rsidRPr="003D3099">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8" w:name="_Toc277613149"/>
      <w:r>
        <w:rPr>
          <w:lang w:val="es-ES"/>
        </w:rPr>
        <w:lastRenderedPageBreak/>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613150"/>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lastRenderedPageBreak/>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613151"/>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613152"/>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613153"/>
      <w:r>
        <w:rPr>
          <w:lang w:val="es-ES"/>
        </w:rPr>
        <w:lastRenderedPageBreak/>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lastRenderedPageBreak/>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613154"/>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613190"/>
      <w:r>
        <w:t xml:space="preserve">Ilustración </w:t>
      </w:r>
      <w:r w:rsidR="00475C56">
        <w:fldChar w:fldCharType="begin"/>
      </w:r>
      <w:r>
        <w:instrText xml:space="preserve"> SEQ Ilustración \* ARABIC </w:instrText>
      </w:r>
      <w:r w:rsidR="00475C56">
        <w:fldChar w:fldCharType="separate"/>
      </w:r>
      <w:r w:rsidR="00B24502">
        <w:rPr>
          <w:noProof/>
        </w:rPr>
        <w:t>7</w:t>
      </w:r>
      <w:r w:rsidR="00475C56">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613155"/>
      <w:r w:rsidR="003B2254">
        <w:rPr>
          <w:lang w:val="es-ES"/>
        </w:rPr>
        <w:lastRenderedPageBreak/>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613191"/>
      <w:r>
        <w:t xml:space="preserve">Ilustración </w:t>
      </w:r>
      <w:r w:rsidR="00475C56">
        <w:fldChar w:fldCharType="begin"/>
      </w:r>
      <w:r>
        <w:instrText xml:space="preserve"> SEQ Ilustración \* ARABIC </w:instrText>
      </w:r>
      <w:r w:rsidR="00475C56">
        <w:fldChar w:fldCharType="separate"/>
      </w:r>
      <w:r w:rsidR="00B24502">
        <w:rPr>
          <w:noProof/>
        </w:rPr>
        <w:t>8</w:t>
      </w:r>
      <w:r w:rsidR="00475C56">
        <w:fldChar w:fldCharType="end"/>
      </w:r>
      <w:r>
        <w:t xml:space="preserve"> - Real Player 11</w:t>
      </w:r>
      <w:bookmarkEnd w:id="48"/>
      <w:bookmarkEnd w:id="49"/>
    </w:p>
    <w:p w:rsidR="00B23E60" w:rsidRDefault="00475C56"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613156"/>
      <w:r>
        <w:rPr>
          <w:lang w:val="es-ES"/>
        </w:rPr>
        <w:lastRenderedPageBreak/>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613192"/>
      <w:r>
        <w:t xml:space="preserve">Ilustración </w:t>
      </w:r>
      <w:r w:rsidR="00475C56">
        <w:fldChar w:fldCharType="begin"/>
      </w:r>
      <w:r>
        <w:instrText xml:space="preserve"> SEQ Ilustración \* ARABIC </w:instrText>
      </w:r>
      <w:r w:rsidR="00475C56">
        <w:fldChar w:fldCharType="separate"/>
      </w:r>
      <w:r w:rsidR="00B24502">
        <w:rPr>
          <w:noProof/>
        </w:rPr>
        <w:t>9</w:t>
      </w:r>
      <w:r w:rsidR="00475C56">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613157"/>
      <w:r>
        <w:rPr>
          <w:lang w:val="es-ES"/>
        </w:rPr>
        <w:lastRenderedPageBreak/>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613193"/>
      <w:r>
        <w:t xml:space="preserve">Ilustración </w:t>
      </w:r>
      <w:r w:rsidR="00475C56">
        <w:fldChar w:fldCharType="begin"/>
      </w:r>
      <w:r>
        <w:instrText xml:space="preserve"> SEQ Ilustración \* ARABIC </w:instrText>
      </w:r>
      <w:r w:rsidR="00475C56">
        <w:fldChar w:fldCharType="separate"/>
      </w:r>
      <w:r w:rsidR="00B24502">
        <w:rPr>
          <w:noProof/>
        </w:rPr>
        <w:t>10</w:t>
      </w:r>
      <w:r w:rsidR="00475C56">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613158"/>
      <w:r w:rsidR="007C0EE8" w:rsidRPr="003E7A01">
        <w:lastRenderedPageBreak/>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lastRenderedPageBreak/>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613194"/>
      <w:r>
        <w:t xml:space="preserve">Ilustración </w:t>
      </w:r>
      <w:r w:rsidR="00475C56">
        <w:fldChar w:fldCharType="begin"/>
      </w:r>
      <w:r>
        <w:instrText xml:space="preserve"> SEQ Ilustración \* ARABIC </w:instrText>
      </w:r>
      <w:r w:rsidR="00475C56">
        <w:fldChar w:fldCharType="separate"/>
      </w:r>
      <w:r w:rsidR="00B24502">
        <w:rPr>
          <w:noProof/>
        </w:rPr>
        <w:t>11</w:t>
      </w:r>
      <w:r w:rsidR="00475C56">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lastRenderedPageBreak/>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613159"/>
      <w:r w:rsidRPr="007E48E2">
        <w:rPr>
          <w:lang w:val="es-ES"/>
        </w:rPr>
        <w:lastRenderedPageBreak/>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7"/>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613160"/>
      <w:r w:rsidR="003D5D52">
        <w:lastRenderedPageBreak/>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66039182"/>
      <w:bookmarkStart w:id="65" w:name="_Toc277613161"/>
      <w:r>
        <w:t>2.</w:t>
      </w:r>
      <w:r w:rsidR="00CF4C85">
        <w:t>6</w:t>
      </w:r>
      <w:r w:rsidR="003D5D52">
        <w:t>.</w:t>
      </w:r>
      <w:r>
        <w:t>1</w:t>
      </w:r>
      <w:r w:rsidR="003D5D52">
        <w:t>.</w:t>
      </w:r>
      <w:r>
        <w:t xml:space="preserve"> FFmpeg</w:t>
      </w:r>
      <w:bookmarkEnd w:id="65"/>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lastRenderedPageBreak/>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613195"/>
      <w:r>
        <w:t xml:space="preserve">Ilustración </w:t>
      </w:r>
      <w:r w:rsidR="00475C56">
        <w:fldChar w:fldCharType="begin"/>
      </w:r>
      <w:r>
        <w:instrText xml:space="preserve"> SEQ Ilustración \* ARABIC </w:instrText>
      </w:r>
      <w:r w:rsidR="00475C56">
        <w:fldChar w:fldCharType="separate"/>
      </w:r>
      <w:r w:rsidR="00B24502">
        <w:rPr>
          <w:noProof/>
        </w:rPr>
        <w:t>12</w:t>
      </w:r>
      <w:r w:rsidR="00475C56">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613162"/>
      <w:r w:rsidR="00155E35">
        <w:lastRenderedPageBreak/>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LiveTV y VideoOnDemand.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WiMAX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r>
      <w:r>
        <w:lastRenderedPageBreak/>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613196"/>
      <w:r>
        <w:t xml:space="preserve">Ilustración </w:t>
      </w:r>
      <w:r w:rsidR="00475C56">
        <w:fldChar w:fldCharType="begin"/>
      </w:r>
      <w:r>
        <w:instrText xml:space="preserve"> SEQ Ilustración \* ARABIC </w:instrText>
      </w:r>
      <w:r w:rsidR="00475C56">
        <w:fldChar w:fldCharType="separate"/>
      </w:r>
      <w:r w:rsidR="00B24502">
        <w:rPr>
          <w:noProof/>
        </w:rPr>
        <w:t>13</w:t>
      </w:r>
      <w:r w:rsidR="00475C56">
        <w:fldChar w:fldCharType="end"/>
      </w:r>
      <w:r>
        <w:t xml:space="preserve"> - Infraestructura de redes IPTV</w:t>
      </w:r>
      <w:bookmarkEnd w:id="69"/>
      <w:bookmarkEnd w:id="70"/>
    </w:p>
    <w:p w:rsidR="006859D3" w:rsidRPr="00460025" w:rsidRDefault="00475C56"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613163"/>
      <w:r w:rsidR="007F68C8">
        <w:lastRenderedPageBreak/>
        <w:t>2.8. Metodología de Desarrollo</w:t>
      </w:r>
      <w:bookmarkEnd w:id="71"/>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613164"/>
      <w:r w:rsidRPr="00531853">
        <w:lastRenderedPageBreak/>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8"/>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lastRenderedPageBreak/>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9"/>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4" w:name="_Toc277613165"/>
      <w:r>
        <w:lastRenderedPageBreak/>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lastRenderedPageBreak/>
        <w:t>Coraje</w:t>
      </w:r>
      <w:r w:rsidRPr="00757A97">
        <w:rPr>
          <w:lang w:eastAsia="es-CL"/>
        </w:rPr>
        <w:t xml:space="preserve">: Tener el coraje para comprometerse, actuar, ser honesto y esperar respeto. </w:t>
      </w:r>
      <w:r>
        <w:rPr>
          <w:rStyle w:val="Refdenotaalpie"/>
          <w:lang w:eastAsia="es-CL"/>
        </w:rPr>
        <w:footnoteReference w:id="10"/>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613166"/>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1"/>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lastRenderedPageBreak/>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lastRenderedPageBreak/>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613167"/>
      <w:r>
        <w:lastRenderedPageBreak/>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2"/>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613168"/>
      <w:r>
        <w:lastRenderedPageBreak/>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613169"/>
      <w:r>
        <w:lastRenderedPageBreak/>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613197"/>
      <w:r>
        <w:t xml:space="preserve">Ilustración </w:t>
      </w:r>
      <w:r w:rsidR="00475C56">
        <w:fldChar w:fldCharType="begin"/>
      </w:r>
      <w:r w:rsidR="000051F5">
        <w:instrText xml:space="preserve"> SEQ Ilustración \* ARABIC </w:instrText>
      </w:r>
      <w:r w:rsidR="00475C56">
        <w:fldChar w:fldCharType="separate"/>
      </w:r>
      <w:r w:rsidR="00B24502">
        <w:rPr>
          <w:noProof/>
        </w:rPr>
        <w:t>14</w:t>
      </w:r>
      <w:r w:rsidR="00475C56">
        <w:rPr>
          <w:noProof/>
        </w:rPr>
        <w:fldChar w:fldCharType="end"/>
      </w:r>
      <w:r>
        <w:t xml:space="preserve"> - Visión general Zend Framework</w:t>
      </w:r>
      <w:bookmarkEnd w:id="79"/>
    </w:p>
    <w:p w:rsidR="003607CB" w:rsidRDefault="00475C56"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613170"/>
      <w:r w:rsidRPr="00460025">
        <w:rPr>
          <w:lang w:val="pt-BR"/>
        </w:rPr>
        <w:lastRenderedPageBreak/>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613198"/>
      <w:r>
        <w:t xml:space="preserve">Ilustración </w:t>
      </w:r>
      <w:r w:rsidR="00475C56">
        <w:fldChar w:fldCharType="begin"/>
      </w:r>
      <w:r w:rsidR="000051F5">
        <w:instrText xml:space="preserve"> SEQ Ilustración \* ARABIC </w:instrText>
      </w:r>
      <w:r w:rsidR="00475C56">
        <w:fldChar w:fldCharType="separate"/>
      </w:r>
      <w:r w:rsidR="00B24502">
        <w:rPr>
          <w:noProof/>
        </w:rPr>
        <w:t>15</w:t>
      </w:r>
      <w:r w:rsidR="00475C56">
        <w:rPr>
          <w:noProof/>
        </w:rPr>
        <w:fldChar w:fldCharType="end"/>
      </w:r>
      <w:r>
        <w:t xml:space="preserve"> - Esquema de Widgets GWT</w:t>
      </w:r>
      <w:bookmarkEnd w:id="81"/>
    </w:p>
    <w:p w:rsidR="003607CB" w:rsidRPr="00BE13A4" w:rsidRDefault="00475C56"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613171"/>
      <w:r w:rsidRPr="007E48E2">
        <w:lastRenderedPageBreak/>
        <w:t>Capítulo 3: Estado del Arte</w:t>
      </w:r>
      <w:bookmarkEnd w:id="82"/>
    </w:p>
    <w:p w:rsidR="009A106D" w:rsidRDefault="007C0EE8" w:rsidP="00460025">
      <w:pPr>
        <w:pStyle w:val="Subttulo"/>
        <w:outlineLvl w:val="1"/>
      </w:pPr>
      <w:bookmarkStart w:id="83" w:name="_Toc266039185"/>
      <w:bookmarkStart w:id="84" w:name="_Toc277613172"/>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613173"/>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lastRenderedPageBreak/>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613199"/>
      <w:r>
        <w:t xml:space="preserve">Ilustración </w:t>
      </w:r>
      <w:r w:rsidR="00475C56">
        <w:fldChar w:fldCharType="begin"/>
      </w:r>
      <w:r>
        <w:instrText xml:space="preserve"> SEQ Ilustración \* ARABIC </w:instrText>
      </w:r>
      <w:r w:rsidR="00475C56">
        <w:fldChar w:fldCharType="separate"/>
      </w:r>
      <w:r w:rsidR="00B24502">
        <w:rPr>
          <w:noProof/>
        </w:rPr>
        <w:t>16</w:t>
      </w:r>
      <w:r w:rsidR="00475C56">
        <w:fldChar w:fldCharType="end"/>
      </w:r>
      <w:r>
        <w:t xml:space="preserve"> - Web PHPMotion</w:t>
      </w:r>
      <w:bookmarkEnd w:id="86"/>
      <w:bookmarkEnd w:id="87"/>
    </w:p>
    <w:bookmarkStart w:id="88" w:name="_Toc266039206"/>
    <w:p w:rsidR="007C0EE8" w:rsidRPr="00460025" w:rsidRDefault="00475C56"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613174"/>
      <w:r w:rsidR="007C0EE8" w:rsidRPr="007E48E2">
        <w:rPr>
          <w:lang w:val="es-ES"/>
        </w:rPr>
        <w:lastRenderedPageBreak/>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613200"/>
      <w:r>
        <w:t xml:space="preserve">Ilustración </w:t>
      </w:r>
      <w:r w:rsidR="00475C56">
        <w:fldChar w:fldCharType="begin"/>
      </w:r>
      <w:r>
        <w:instrText xml:space="preserve"> SEQ Ilustración \* ARABIC </w:instrText>
      </w:r>
      <w:r w:rsidR="00475C56">
        <w:fldChar w:fldCharType="separate"/>
      </w:r>
      <w:r w:rsidR="00B24502">
        <w:rPr>
          <w:noProof/>
        </w:rPr>
        <w:t>17</w:t>
      </w:r>
      <w:r w:rsidR="00475C56">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613175"/>
      <w:r w:rsidRPr="007E48E2">
        <w:lastRenderedPageBreak/>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613176"/>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lastRenderedPageBreak/>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613201"/>
      <w:r>
        <w:t xml:space="preserve">Ilustración </w:t>
      </w:r>
      <w:r w:rsidR="00475C56">
        <w:fldChar w:fldCharType="begin"/>
      </w:r>
      <w:r>
        <w:instrText xml:space="preserve"> SEQ Ilustración \* ARABIC </w:instrText>
      </w:r>
      <w:r w:rsidR="00475C56">
        <w:fldChar w:fldCharType="separate"/>
      </w:r>
      <w:r w:rsidR="00B24502">
        <w:rPr>
          <w:noProof/>
        </w:rPr>
        <w:t>18</w:t>
      </w:r>
      <w:r w:rsidR="00475C56">
        <w:fldChar w:fldCharType="end"/>
      </w:r>
      <w:r>
        <w:t xml:space="preserve"> - </w:t>
      </w:r>
      <w:r w:rsidRPr="001D6F6B">
        <w:t>Youtube</w:t>
      </w:r>
      <w:bookmarkEnd w:id="97"/>
      <w:bookmarkEnd w:id="98"/>
    </w:p>
    <w:bookmarkStart w:id="99" w:name="_Toc266039208"/>
    <w:p w:rsidR="007C0EE8" w:rsidRPr="0026694D" w:rsidRDefault="00475C56"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613177"/>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 xml:space="preserve">Nuestra misión es organizar la información del mundo, y eso incluye los miles de programas de televisión de cada día. Google Video permite buscar en un creciente </w:t>
      </w:r>
      <w:r>
        <w:rPr>
          <w:i/>
          <w:iCs/>
        </w:rPr>
        <w:lastRenderedPageBreak/>
        <w:t>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3"/>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613202"/>
      <w:r>
        <w:t xml:space="preserve">Ilustración </w:t>
      </w:r>
      <w:r w:rsidR="00475C56">
        <w:fldChar w:fldCharType="begin"/>
      </w:r>
      <w:r>
        <w:instrText xml:space="preserve"> SEQ Ilustración \* ARABIC </w:instrText>
      </w:r>
      <w:r w:rsidR="00475C56">
        <w:fldChar w:fldCharType="separate"/>
      </w:r>
      <w:r w:rsidR="00B24502">
        <w:rPr>
          <w:noProof/>
        </w:rPr>
        <w:t>19</w:t>
      </w:r>
      <w:r w:rsidR="00475C56">
        <w:fldChar w:fldCharType="end"/>
      </w:r>
      <w:r>
        <w:t xml:space="preserve"> - Google Video</w:t>
      </w:r>
      <w:bookmarkEnd w:id="102"/>
    </w:p>
    <w:bookmarkStart w:id="103" w:name="_Toc266039209"/>
    <w:p w:rsidR="007C0EE8" w:rsidRPr="00460025" w:rsidRDefault="00475C56"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lastRenderedPageBreak/>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613178"/>
      <w:r w:rsidRPr="007E48E2">
        <w:lastRenderedPageBreak/>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613203"/>
      <w:r>
        <w:t xml:space="preserve">Ilustración </w:t>
      </w:r>
      <w:r w:rsidR="00475C56">
        <w:fldChar w:fldCharType="begin"/>
      </w:r>
      <w:r>
        <w:instrText xml:space="preserve"> SEQ Ilustración \* ARABIC </w:instrText>
      </w:r>
      <w:r w:rsidR="00475C56">
        <w:fldChar w:fldCharType="separate"/>
      </w:r>
      <w:r w:rsidR="00B24502">
        <w:rPr>
          <w:noProof/>
        </w:rPr>
        <w:t>20</w:t>
      </w:r>
      <w:r w:rsidR="00475C56">
        <w:fldChar w:fldCharType="end"/>
      </w:r>
      <w:r>
        <w:t xml:space="preserve"> - Vimeo</w:t>
      </w:r>
      <w:bookmarkEnd w:id="106"/>
    </w:p>
    <w:bookmarkStart w:id="107" w:name="_Toc266039210"/>
    <w:p w:rsidR="007C0EE8" w:rsidRPr="00460025" w:rsidRDefault="00475C56"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613179"/>
      <w:r w:rsidR="007C0EE8" w:rsidRPr="007E48E2">
        <w:rPr>
          <w:lang w:val="es-ES"/>
        </w:rPr>
        <w:lastRenderedPageBreak/>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613204"/>
      <w:r>
        <w:t xml:space="preserve">Ilustración </w:t>
      </w:r>
      <w:r w:rsidR="00475C56">
        <w:fldChar w:fldCharType="begin"/>
      </w:r>
      <w:r>
        <w:instrText xml:space="preserve"> SEQ Ilustración \* ARABIC </w:instrText>
      </w:r>
      <w:r w:rsidR="00475C56">
        <w:fldChar w:fldCharType="separate"/>
      </w:r>
      <w:r w:rsidR="00B24502">
        <w:rPr>
          <w:noProof/>
        </w:rPr>
        <w:t>21</w:t>
      </w:r>
      <w:r w:rsidR="00475C56">
        <w:fldChar w:fldCharType="end"/>
      </w:r>
      <w:r>
        <w:t xml:space="preserve"> - Terra TV</w:t>
      </w:r>
      <w:bookmarkEnd w:id="110"/>
      <w:bookmarkEnd w:id="111"/>
    </w:p>
    <w:bookmarkStart w:id="112" w:name="_Toc266039211"/>
    <w:p w:rsidR="007C0EE8" w:rsidRPr="00460025" w:rsidRDefault="00475C56"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lastRenderedPageBreak/>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613205"/>
      <w:r>
        <w:t xml:space="preserve">Ilustración </w:t>
      </w:r>
      <w:r w:rsidR="00475C56">
        <w:fldChar w:fldCharType="begin"/>
      </w:r>
      <w:r>
        <w:instrText xml:space="preserve"> SEQ Ilustración \* ARABIC </w:instrText>
      </w:r>
      <w:r w:rsidR="00475C56">
        <w:fldChar w:fldCharType="separate"/>
      </w:r>
      <w:r w:rsidR="00B24502">
        <w:rPr>
          <w:noProof/>
        </w:rPr>
        <w:t>22</w:t>
      </w:r>
      <w:r w:rsidR="00475C56">
        <w:fldChar w:fldCharType="end"/>
      </w:r>
      <w:r>
        <w:t xml:space="preserve"> - Emol TV</w:t>
      </w:r>
      <w:bookmarkEnd w:id="114"/>
    </w:p>
    <w:bookmarkStart w:id="115" w:name="_Toc266039212"/>
    <w:p w:rsidR="007C0EE8" w:rsidRPr="00460025" w:rsidRDefault="00475C56"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r>
        <w:rPr>
          <w:lang w:val="es-ES"/>
        </w:rPr>
        <w:br w:type="page"/>
      </w:r>
    </w:p>
    <w:p w:rsidR="007C0EE8" w:rsidRPr="00460025" w:rsidRDefault="007C0EE8" w:rsidP="007C0EE8">
      <w:pPr>
        <w:pStyle w:val="Subttulo"/>
        <w:outlineLvl w:val="2"/>
        <w:rPr>
          <w:lang w:val="es-ES"/>
        </w:rPr>
      </w:pPr>
      <w:bookmarkStart w:id="117" w:name="_Toc277613180"/>
      <w:r w:rsidRPr="00460025">
        <w:rPr>
          <w:lang w:val="es-ES"/>
        </w:rPr>
        <w:lastRenderedPageBreak/>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613206"/>
      <w:r>
        <w:t xml:space="preserve">Ilustración </w:t>
      </w:r>
      <w:r w:rsidR="00475C56">
        <w:fldChar w:fldCharType="begin"/>
      </w:r>
      <w:r>
        <w:instrText xml:space="preserve"> SEQ Ilustración \* ARABIC </w:instrText>
      </w:r>
      <w:r w:rsidR="00475C56">
        <w:fldChar w:fldCharType="separate"/>
      </w:r>
      <w:r w:rsidR="00B24502">
        <w:rPr>
          <w:noProof/>
        </w:rPr>
        <w:t>23</w:t>
      </w:r>
      <w:r w:rsidR="00475C56">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1" w:name="_Toc277613181"/>
      <w:r w:rsidRPr="00460025">
        <w:rPr>
          <w:lang w:val="es-ES"/>
        </w:rPr>
        <w:lastRenderedPageBreak/>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lastRenderedPageBreak/>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613207"/>
      <w:r>
        <w:t xml:space="preserve">Ilustración </w:t>
      </w:r>
      <w:r w:rsidR="00475C56">
        <w:fldChar w:fldCharType="begin"/>
      </w:r>
      <w:r>
        <w:instrText xml:space="preserve"> SEQ Ilustración \* ARABIC </w:instrText>
      </w:r>
      <w:r w:rsidR="00475C56">
        <w:fldChar w:fldCharType="separate"/>
      </w:r>
      <w:r w:rsidR="00B24502">
        <w:rPr>
          <w:noProof/>
        </w:rPr>
        <w:t>24</w:t>
      </w:r>
      <w:r w:rsidR="00475C56">
        <w:fldChar w:fldCharType="end"/>
      </w:r>
      <w:r>
        <w:t xml:space="preserve"> – Google TV en un televisor IPTV conectado a internet</w:t>
      </w:r>
      <w:bookmarkEnd w:id="122"/>
      <w:bookmarkEnd w:id="123"/>
    </w:p>
    <w:p w:rsidR="009A106D" w:rsidRPr="00460025" w:rsidRDefault="00475C56"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4" w:name="_Toc277613182"/>
      <w:r>
        <w:rPr>
          <w:lang w:val="en-GB"/>
        </w:rPr>
        <w:lastRenderedPageBreak/>
        <w:t>4</w:t>
      </w:r>
      <w:r w:rsidRPr="00DA4F25">
        <w:rPr>
          <w:lang w:val="en-GB"/>
        </w:rPr>
        <w:t xml:space="preserve">. </w:t>
      </w:r>
      <w:r>
        <w:rPr>
          <w:lang w:val="en-GB"/>
        </w:rPr>
        <w:t>Desarrollo</w:t>
      </w:r>
      <w:bookmarkEnd w:id="124"/>
    </w:p>
    <w:p w:rsidR="00B53E02" w:rsidRDefault="00B53E02" w:rsidP="00B53E02">
      <w:pPr>
        <w:pStyle w:val="Subttulo"/>
        <w:rPr>
          <w:lang w:val="en-GB"/>
        </w:rPr>
      </w:pPr>
      <w:r>
        <w:rPr>
          <w:lang w:val="en-GB"/>
        </w:rPr>
        <w:t>4.1. Tecnología a Utilizar</w:t>
      </w:r>
    </w:p>
    <w:p w:rsidR="00B53E02" w:rsidRDefault="00B53E02" w:rsidP="00B53E02">
      <w:pPr>
        <w:pStyle w:val="Subttulo"/>
        <w:rPr>
          <w:lang w:val="en-GB"/>
        </w:rPr>
      </w:pPr>
      <w:r>
        <w:rPr>
          <w:lang w:val="en-GB"/>
        </w:rPr>
        <w:t>4.1.1. Servidor</w:t>
      </w:r>
    </w:p>
    <w:p w:rsidR="00B53E02" w:rsidRPr="00455B4F" w:rsidRDefault="00B53E02" w:rsidP="00B53E02">
      <w:pPr>
        <w:pStyle w:val="Subttulo"/>
        <w:rPr>
          <w:lang w:val="en-GB"/>
        </w:rPr>
      </w:pPr>
      <w:r>
        <w:rPr>
          <w:lang w:val="en-GB"/>
        </w:rPr>
        <w:t>PHP 5.3</w:t>
      </w:r>
    </w:p>
    <w:p w:rsidR="00B53E02" w:rsidRDefault="00B53E02" w:rsidP="00B53E02">
      <w:pPr>
        <w:rPr>
          <w:lang w:val="en-GB"/>
        </w:rPr>
      </w:pPr>
      <w:r>
        <w:rPr>
          <w:lang w:val="en-GB"/>
        </w:rPr>
        <w:t>Para la elección de la tecnología es importante privilegiar las que nos ofrezcan la posibilidad de un desarrollo rápido y a la vez escalable.</w:t>
      </w:r>
    </w:p>
    <w:p w:rsidR="00B53E02" w:rsidRDefault="00B53E02" w:rsidP="00B53E02">
      <w:pPr>
        <w:rPr>
          <w:lang w:val="en-GB"/>
        </w:rPr>
      </w:pPr>
      <w:r>
        <w:rPr>
          <w:lang w:val="en-GB"/>
        </w:rPr>
        <w:t xml:space="preserve">PHP es uno de los lenguajes web más orientados al desarrollo rápido además nos permite una orientación a objetos con las consiguientes ventajas en cuanto a escalabilidad y reusabilidad. </w:t>
      </w:r>
    </w:p>
    <w:p w:rsidR="00B53E02" w:rsidRDefault="00B53E02" w:rsidP="00B53E02">
      <w:pPr>
        <w:rPr>
          <w:lang w:val="en-GB"/>
        </w:rPr>
      </w:pPr>
      <w:r>
        <w:rPr>
          <w:lang w:val="en-GB"/>
        </w:rPr>
        <w:t>La última version de PHP a la fecha es la 5.3, una de las principales ventajas de esta version con respecto a las anteriores es la posibilidad de usar namespaces lo que nos permite encapusular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Default="00B53E02" w:rsidP="00B53E02">
      <w:pPr>
        <w:rPr>
          <w:lang w:val="en-GB"/>
        </w:rPr>
      </w:pPr>
    </w:p>
    <w:p w:rsidR="00B53E02" w:rsidRDefault="00B53E02" w:rsidP="00B53E02">
      <w:pPr>
        <w:suppressAutoHyphens w:val="0"/>
        <w:spacing w:before="0" w:after="0" w:line="240" w:lineRule="auto"/>
        <w:jc w:val="left"/>
        <w:rPr>
          <w:rFonts w:eastAsia="Times New Roman" w:cs="Times New Roman"/>
          <w:b/>
          <w:sz w:val="28"/>
          <w:szCs w:val="24"/>
          <w:lang w:val="en-GB"/>
        </w:rPr>
      </w:pPr>
      <w:r>
        <w:rPr>
          <w:lang w:val="en-GB"/>
        </w:rPr>
        <w:br w:type="page"/>
      </w:r>
    </w:p>
    <w:p w:rsidR="00B53E02" w:rsidRDefault="00B53E02" w:rsidP="00B53E02">
      <w:pPr>
        <w:pStyle w:val="Subttulo"/>
        <w:rPr>
          <w:lang w:val="en-GB"/>
        </w:rPr>
      </w:pPr>
      <w:r>
        <w:rPr>
          <w:lang w:val="en-GB"/>
        </w:rPr>
        <w:lastRenderedPageBreak/>
        <w:t xml:space="preserve">MySQL 5 </w:t>
      </w:r>
    </w:p>
    <w:p w:rsidR="00B53E02" w:rsidRDefault="00B53E02" w:rsidP="00B53E02">
      <w:pPr>
        <w:rPr>
          <w:lang w:val="en-GB"/>
        </w:rPr>
      </w:pPr>
      <w:r>
        <w:rPr>
          <w:lang w:val="en-GB"/>
        </w:rPr>
        <w:t>MySQL es uno de los motores Open Source más usados a nivel mundial es ligero y robust</w:t>
      </w:r>
      <w:r w:rsidR="007E132C">
        <w:rPr>
          <w:lang w:val="en-GB"/>
        </w:rPr>
        <w:t>o,</w:t>
      </w:r>
      <w:r>
        <w:rPr>
          <w:lang w:val="en-GB"/>
        </w:rPr>
        <w:t xml:space="preserve"> el motor de MySQL mas usado es MyIsam ya que es muy rápido en consulta</w:t>
      </w:r>
      <w:r w:rsidR="004D4C09">
        <w:rPr>
          <w:lang w:val="en-GB"/>
        </w:rPr>
        <w:t>s</w:t>
      </w:r>
      <w:r w:rsidR="00623537">
        <w:rPr>
          <w:lang w:val="en-GB"/>
        </w:rPr>
        <w:t xml:space="preserve"> tipo SELECT</w:t>
      </w:r>
      <w:r w:rsidR="004D4C09">
        <w:rPr>
          <w:lang w:val="en-GB"/>
        </w:rPr>
        <w:t>, por otra parte el motor</w:t>
      </w:r>
      <w:r>
        <w:rPr>
          <w:lang w:val="en-GB"/>
        </w:rPr>
        <w:t xml:space="preserve"> InnoDB nos permite usar caraterísticas transaccionales si bien</w:t>
      </w:r>
      <w:r w:rsidR="00AB0E90">
        <w:rPr>
          <w:lang w:val="en-GB"/>
        </w:rPr>
        <w:t xml:space="preserve"> no es tan rápido en los SELECT</w:t>
      </w:r>
      <w:r>
        <w:rPr>
          <w:lang w:val="en-GB"/>
        </w:rPr>
        <w:t xml:space="preserve"> como MyIsam como contraparte a esto tenemos la ventaja de que en las operaciones INSERT. UPDATE, DELETE los bloqueos de tablas son solo para el registro que se está tocando a diferencia de MyISAM en que se bloquea la table entera al hacer cualquier modificación.</w:t>
      </w:r>
    </w:p>
    <w:p w:rsidR="00B53E02" w:rsidRDefault="00B53E02" w:rsidP="00B53E02">
      <w:pPr>
        <w:rPr>
          <w:lang w:val="en-GB"/>
        </w:rPr>
      </w:pPr>
      <w:r>
        <w:rPr>
          <w:lang w:val="en-GB"/>
        </w:rPr>
        <w:t>Como resumen a lo expuesto anteriormente podemos decir que MyISAM es una buena elección para tablas que tienen muchas consultas y pocas modificaciones e InnoDB es la major elección para tablas que sonmodificadas recurrentemente y tengan consultas de listados.</w:t>
      </w:r>
    </w:p>
    <w:p w:rsidR="00623537" w:rsidRPr="00455B4F" w:rsidRDefault="00623537" w:rsidP="00B53E02">
      <w:pPr>
        <w:rPr>
          <w:lang w:val="en-GB"/>
        </w:rPr>
      </w:pPr>
      <w:r>
        <w:rPr>
          <w:lang w:val="en-GB"/>
        </w:rPr>
        <w:t>Podemos usar estos dos engines en la misma base de datos de modo que las tablas de listado recurrente y actualizaciones menos recu</w:t>
      </w:r>
      <w:r w:rsidR="000152FC">
        <w:rPr>
          <w:lang w:val="en-GB"/>
        </w:rPr>
        <w:t>rrentes manejen el engine MyIsam</w:t>
      </w:r>
      <w:r>
        <w:rPr>
          <w:lang w:val="en-GB"/>
        </w:rPr>
        <w:t xml:space="preserve"> y las tablas de actualizaciones mas fr</w:t>
      </w:r>
      <w:r w:rsidR="000152FC">
        <w:rPr>
          <w:lang w:val="en-GB"/>
        </w:rPr>
        <w:t>ecuentes tengan el engine InnoDB</w:t>
      </w:r>
      <w:r>
        <w:rPr>
          <w:lang w:val="en-GB"/>
        </w:rPr>
        <w:t>.</w:t>
      </w:r>
    </w:p>
    <w:p w:rsidR="009A106D" w:rsidRDefault="00B53E02" w:rsidP="00460025">
      <w:pPr>
        <w:pStyle w:val="Ttulo"/>
        <w:pageBreakBefore/>
        <w:outlineLvl w:val="0"/>
        <w:rPr>
          <w:lang w:val="en-GB"/>
        </w:rPr>
      </w:pPr>
      <w:bookmarkStart w:id="125" w:name="_Toc277613183"/>
      <w:r>
        <w:rPr>
          <w:lang w:val="en-GB"/>
        </w:rPr>
        <w:lastRenderedPageBreak/>
        <w:t>5</w:t>
      </w:r>
      <w:r w:rsidR="00CC20D5" w:rsidRPr="00DA4F25">
        <w:rPr>
          <w:lang w:val="en-GB"/>
        </w:rPr>
        <w:t xml:space="preserve">. </w:t>
      </w:r>
      <w:r w:rsidR="00DF02B6" w:rsidRPr="00F36ACC">
        <w:rPr>
          <w:lang w:val="en-US"/>
        </w:rPr>
        <w:t>Bibliografía</w:t>
      </w:r>
      <w:bookmarkEnd w:id="125"/>
      <w:r w:rsidR="00DF02B6" w:rsidRPr="00F36ACC">
        <w:rPr>
          <w:lang w:val="en-US"/>
        </w:rPr>
        <w:t xml:space="preserve"> </w:t>
      </w:r>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lastRenderedPageBreak/>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5CD" w:rsidRDefault="002625CD">
      <w:pPr>
        <w:spacing w:before="0" w:after="0" w:line="240" w:lineRule="auto"/>
      </w:pPr>
      <w:r>
        <w:separator/>
      </w:r>
    </w:p>
  </w:endnote>
  <w:endnote w:type="continuationSeparator" w:id="1">
    <w:p w:rsidR="002625CD" w:rsidRDefault="002625C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800002EF" w:usb1="4000205A" w:usb2="00000000" w:usb3="00000000" w:csb0="00000017" w:csb1="00000000"/>
  </w:font>
  <w:font w:name="DejaVu Sans">
    <w:panose1 w:val="020B0603030804020204"/>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475C56">
            <w:rPr>
              <w:sz w:val="16"/>
              <w:szCs w:val="16"/>
            </w:rPr>
            <w:fldChar w:fldCharType="begin"/>
          </w:r>
          <w:r>
            <w:rPr>
              <w:sz w:val="16"/>
              <w:szCs w:val="16"/>
            </w:rPr>
            <w:instrText xml:space="preserve"> PAGE </w:instrText>
          </w:r>
          <w:r w:rsidR="00475C56">
            <w:rPr>
              <w:sz w:val="16"/>
              <w:szCs w:val="16"/>
            </w:rPr>
            <w:fldChar w:fldCharType="separate"/>
          </w:r>
          <w:r w:rsidR="003D3099">
            <w:rPr>
              <w:noProof/>
              <w:sz w:val="16"/>
              <w:szCs w:val="16"/>
            </w:rPr>
            <w:t>34</w:t>
          </w:r>
          <w:r w:rsidR="00475C56">
            <w:rPr>
              <w:sz w:val="16"/>
              <w:szCs w:val="16"/>
            </w:rPr>
            <w:fldChar w:fldCharType="end"/>
          </w:r>
          <w:r>
            <w:rPr>
              <w:sz w:val="16"/>
              <w:szCs w:val="16"/>
            </w:rPr>
            <w:t xml:space="preserve"> de </w:t>
          </w:r>
          <w:fldSimple w:instr=" NUMPAGES   \* MERGEFORMAT ">
            <w:r w:rsidR="003D3099" w:rsidRPr="003D3099">
              <w:rPr>
                <w:noProof/>
                <w:sz w:val="16"/>
                <w:szCs w:val="16"/>
              </w:rPr>
              <w:t>77</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5CD" w:rsidRDefault="002625CD">
      <w:pPr>
        <w:spacing w:before="0" w:after="0" w:line="240" w:lineRule="auto"/>
      </w:pPr>
      <w:r>
        <w:separator/>
      </w:r>
    </w:p>
  </w:footnote>
  <w:footnote w:type="continuationSeparator" w:id="1">
    <w:p w:rsidR="002625CD" w:rsidRDefault="002625CD">
      <w:pPr>
        <w:spacing w:before="0" w:after="0" w:line="240" w:lineRule="auto"/>
      </w:pPr>
      <w:r>
        <w:continuationSeparator/>
      </w:r>
    </w:p>
  </w:footnote>
  <w:footnote w:id="2">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3">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4">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5">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6">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7">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8">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9">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10">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1">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2">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3">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1266"/>
  </w:hdrShapeDefaults>
  <w:footnotePr>
    <w:footnote w:id="0"/>
    <w:footnote w:id="1"/>
  </w:footnotePr>
  <w:endnotePr>
    <w:endnote w:id="0"/>
    <w:endnote w:id="1"/>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25CD"/>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099"/>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5C56"/>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D6734"/>
    <w:rsid w:val="007E132C"/>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2E1F0AC-AF81-4D92-BDAA-DB69B2F07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77</Pages>
  <Words>9908</Words>
  <Characters>54494</Characters>
  <Application>Microsoft Office Word</Application>
  <DocSecurity>0</DocSecurity>
  <Lines>454</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64274</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Rodrigo Riquelme</cp:lastModifiedBy>
  <cp:revision>12</cp:revision>
  <cp:lastPrinted>2010-11-11T20:38:00Z</cp:lastPrinted>
  <dcterms:created xsi:type="dcterms:W3CDTF">2010-11-11T20:37:00Z</dcterms:created>
  <dcterms:modified xsi:type="dcterms:W3CDTF">2010-11-15T22:37:00Z</dcterms:modified>
</cp:coreProperties>
</file>