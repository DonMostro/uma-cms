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D5" w:rsidRDefault="00122C2B">
      <w:pPr>
        <w:jc w:val="center"/>
        <w:rPr>
          <w:b/>
          <w:sz w:val="44"/>
          <w:szCs w:val="44"/>
        </w:rPr>
      </w:pPr>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firstRow="0" w:lastRow="0" w:firstColumn="0" w:lastColumn="0" w:noHBand="0" w:noVBand="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firstRow="0" w:lastRow="0" w:firstColumn="0" w:lastColumn="0" w:noHBand="0" w:noVBand="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F7988">
            <w:pPr>
              <w:pStyle w:val="Sinespaciado"/>
              <w:snapToGrid w:val="0"/>
              <w:jc w:val="both"/>
            </w:pPr>
            <w:hyperlink r:id="rId10" w:history="1">
              <w:r w:rsidR="00CC20D5">
                <w:rPr>
                  <w:rStyle w:val="Hipervnculo"/>
                </w:rPr>
                <w:t>Rogelio.elias@sonda.com</w:t>
              </w:r>
            </w:hyperlink>
          </w:p>
          <w:p w:rsidR="00CC20D5" w:rsidRDefault="00CF7988">
            <w:pPr>
              <w:pStyle w:val="Sinespaciado"/>
              <w:snapToGrid w:val="0"/>
              <w:jc w:val="both"/>
            </w:pPr>
            <w:hyperlink r:id="rId11" w:history="1">
              <w:r w:rsidR="00CC20D5">
                <w:rPr>
                  <w:rStyle w:val="Hipervnculo"/>
                </w:rPr>
                <w:t>rodrigo.riquelme@latercera.com</w:t>
              </w:r>
            </w:hyperlink>
          </w:p>
          <w:p w:rsidR="00CC20D5" w:rsidRDefault="00CF7988">
            <w:pPr>
              <w:pStyle w:val="Sinespaciado"/>
              <w:snapToGrid w:val="0"/>
              <w:jc w:val="both"/>
              <w:rPr>
                <w:b/>
              </w:rPr>
            </w:pPr>
            <w:hyperlink r:id="rId12"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lastRenderedPageBreak/>
        <w:t>Í</w:t>
      </w:r>
      <w:r w:rsidR="00427C5E" w:rsidRPr="00460025">
        <w:t>ndice</w:t>
      </w:r>
      <w:r w:rsidR="00D45E01">
        <w:t xml:space="preserve"> General</w:t>
      </w:r>
    </w:p>
    <w:p w:rsidR="0038599E" w:rsidRDefault="0038599E">
      <w:pPr>
        <w:pStyle w:val="TDC2"/>
        <w:tabs>
          <w:tab w:val="right" w:leader="dot" w:pos="8828"/>
        </w:tabs>
        <w:rPr>
          <w:lang w:val="es-ES"/>
        </w:rPr>
      </w:pPr>
    </w:p>
    <w:p w:rsidR="000E1C37" w:rsidRDefault="0012213C">
      <w:pPr>
        <w:pStyle w:val="TDC1"/>
        <w:rPr>
          <w:rFonts w:asciiTheme="minorHAnsi" w:eastAsiaTheme="minorEastAsia" w:hAnsiTheme="minorHAnsi" w:cstheme="minorBidi"/>
          <w:b w:val="0"/>
          <w:sz w:val="22"/>
          <w:lang w:eastAsia="es-CL"/>
        </w:rPr>
      </w:pPr>
      <w:r>
        <w:rPr>
          <w:lang w:val="es-ES"/>
        </w:rPr>
        <w:fldChar w:fldCharType="begin"/>
      </w:r>
      <w:r w:rsidR="00410993">
        <w:rPr>
          <w:lang w:val="es-ES"/>
        </w:rPr>
        <w:instrText xml:space="preserve"> TOC \o "1-3" \h \z \u </w:instrText>
      </w:r>
      <w:r>
        <w:rPr>
          <w:lang w:val="es-ES"/>
        </w:rPr>
        <w:fldChar w:fldCharType="separate"/>
      </w:r>
      <w:hyperlink w:anchor="_Toc277844554" w:history="1">
        <w:r w:rsidR="000E1C37" w:rsidRPr="00FE318C">
          <w:rPr>
            <w:rStyle w:val="Hipervnculo"/>
          </w:rPr>
          <w:t>Capítulo 1. Introducción</w:t>
        </w:r>
        <w:r w:rsidR="000E1C37">
          <w:rPr>
            <w:webHidden/>
          </w:rPr>
          <w:tab/>
        </w:r>
        <w:r w:rsidR="000E1C37">
          <w:rPr>
            <w:webHidden/>
          </w:rPr>
          <w:fldChar w:fldCharType="begin"/>
        </w:r>
        <w:r w:rsidR="000E1C37">
          <w:rPr>
            <w:webHidden/>
          </w:rPr>
          <w:instrText xml:space="preserve"> PAGEREF _Toc277844554 \h </w:instrText>
        </w:r>
        <w:r w:rsidR="000E1C37">
          <w:rPr>
            <w:webHidden/>
          </w:rPr>
        </w:r>
        <w:r w:rsidR="000E1C37">
          <w:rPr>
            <w:webHidden/>
          </w:rPr>
          <w:fldChar w:fldCharType="separate"/>
        </w:r>
        <w:r w:rsidR="000E1C37">
          <w:rPr>
            <w:webHidden/>
          </w:rPr>
          <w:t>10</w:t>
        </w:r>
        <w:r w:rsidR="000E1C37">
          <w:rPr>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55" w:history="1">
        <w:r w:rsidR="000E1C37" w:rsidRPr="00FE318C">
          <w:rPr>
            <w:rStyle w:val="Hipervnculo"/>
            <w:noProof/>
          </w:rPr>
          <w:t>Resumen</w:t>
        </w:r>
        <w:r w:rsidR="000E1C37">
          <w:rPr>
            <w:noProof/>
            <w:webHidden/>
          </w:rPr>
          <w:tab/>
        </w:r>
        <w:r w:rsidR="000E1C37">
          <w:rPr>
            <w:noProof/>
            <w:webHidden/>
          </w:rPr>
          <w:fldChar w:fldCharType="begin"/>
        </w:r>
        <w:r w:rsidR="000E1C37">
          <w:rPr>
            <w:noProof/>
            <w:webHidden/>
          </w:rPr>
          <w:instrText xml:space="preserve"> PAGEREF _Toc277844555 \h </w:instrText>
        </w:r>
        <w:r w:rsidR="000E1C37">
          <w:rPr>
            <w:noProof/>
            <w:webHidden/>
          </w:rPr>
        </w:r>
        <w:r w:rsidR="000E1C37">
          <w:rPr>
            <w:noProof/>
            <w:webHidden/>
          </w:rPr>
          <w:fldChar w:fldCharType="separate"/>
        </w:r>
        <w:r w:rsidR="000E1C37">
          <w:rPr>
            <w:noProof/>
            <w:webHidden/>
          </w:rPr>
          <w:t>10</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56" w:history="1">
        <w:r w:rsidR="000E1C37" w:rsidRPr="00FE318C">
          <w:rPr>
            <w:rStyle w:val="Hipervnculo"/>
            <w:noProof/>
          </w:rPr>
          <w:t>1.1. Formulación General del Proyecto</w:t>
        </w:r>
        <w:r w:rsidR="000E1C37">
          <w:rPr>
            <w:noProof/>
            <w:webHidden/>
          </w:rPr>
          <w:tab/>
        </w:r>
        <w:r w:rsidR="000E1C37">
          <w:rPr>
            <w:noProof/>
            <w:webHidden/>
          </w:rPr>
          <w:fldChar w:fldCharType="begin"/>
        </w:r>
        <w:r w:rsidR="000E1C37">
          <w:rPr>
            <w:noProof/>
            <w:webHidden/>
          </w:rPr>
          <w:instrText xml:space="preserve"> PAGEREF _Toc277844556 \h </w:instrText>
        </w:r>
        <w:r w:rsidR="000E1C37">
          <w:rPr>
            <w:noProof/>
            <w:webHidden/>
          </w:rPr>
        </w:r>
        <w:r w:rsidR="000E1C37">
          <w:rPr>
            <w:noProof/>
            <w:webHidden/>
          </w:rPr>
          <w:fldChar w:fldCharType="separate"/>
        </w:r>
        <w:r w:rsidR="000E1C37">
          <w:rPr>
            <w:noProof/>
            <w:webHidden/>
          </w:rPr>
          <w:t>13</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57" w:history="1">
        <w:r w:rsidR="000E1C37" w:rsidRPr="00FE318C">
          <w:rPr>
            <w:rStyle w:val="Hipervnculo"/>
            <w:noProof/>
            <w:kern w:val="1"/>
          </w:rPr>
          <w:t>1.2. Objetivos</w:t>
        </w:r>
        <w:r w:rsidR="000E1C37">
          <w:rPr>
            <w:noProof/>
            <w:webHidden/>
          </w:rPr>
          <w:tab/>
        </w:r>
        <w:r w:rsidR="000E1C37">
          <w:rPr>
            <w:noProof/>
            <w:webHidden/>
          </w:rPr>
          <w:fldChar w:fldCharType="begin"/>
        </w:r>
        <w:r w:rsidR="000E1C37">
          <w:rPr>
            <w:noProof/>
            <w:webHidden/>
          </w:rPr>
          <w:instrText xml:space="preserve"> PAGEREF _Toc277844557 \h </w:instrText>
        </w:r>
        <w:r w:rsidR="000E1C37">
          <w:rPr>
            <w:noProof/>
            <w:webHidden/>
          </w:rPr>
        </w:r>
        <w:r w:rsidR="000E1C37">
          <w:rPr>
            <w:noProof/>
            <w:webHidden/>
          </w:rPr>
          <w:fldChar w:fldCharType="separate"/>
        </w:r>
        <w:r w:rsidR="000E1C37">
          <w:rPr>
            <w:noProof/>
            <w:webHidden/>
          </w:rPr>
          <w:t>16</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58" w:history="1">
        <w:r w:rsidR="000E1C37" w:rsidRPr="00FE318C">
          <w:rPr>
            <w:rStyle w:val="Hipervnculo"/>
            <w:noProof/>
            <w:kern w:val="1"/>
          </w:rPr>
          <w:t>1.2.1. Objetivo General</w:t>
        </w:r>
        <w:r w:rsidR="000E1C37">
          <w:rPr>
            <w:noProof/>
            <w:webHidden/>
          </w:rPr>
          <w:tab/>
        </w:r>
        <w:r w:rsidR="000E1C37">
          <w:rPr>
            <w:noProof/>
            <w:webHidden/>
          </w:rPr>
          <w:fldChar w:fldCharType="begin"/>
        </w:r>
        <w:r w:rsidR="000E1C37">
          <w:rPr>
            <w:noProof/>
            <w:webHidden/>
          </w:rPr>
          <w:instrText xml:space="preserve"> PAGEREF _Toc277844558 \h </w:instrText>
        </w:r>
        <w:r w:rsidR="000E1C37">
          <w:rPr>
            <w:noProof/>
            <w:webHidden/>
          </w:rPr>
        </w:r>
        <w:r w:rsidR="000E1C37">
          <w:rPr>
            <w:noProof/>
            <w:webHidden/>
          </w:rPr>
          <w:fldChar w:fldCharType="separate"/>
        </w:r>
        <w:r w:rsidR="000E1C37">
          <w:rPr>
            <w:noProof/>
            <w:webHidden/>
          </w:rPr>
          <w:t>16</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59" w:history="1">
        <w:r w:rsidR="000E1C37" w:rsidRPr="00FE318C">
          <w:rPr>
            <w:rStyle w:val="Hipervnculo"/>
            <w:noProof/>
          </w:rPr>
          <w:t>1.2.1. Objetivos Específicos</w:t>
        </w:r>
        <w:r w:rsidR="000E1C37">
          <w:rPr>
            <w:noProof/>
            <w:webHidden/>
          </w:rPr>
          <w:tab/>
        </w:r>
        <w:r w:rsidR="000E1C37">
          <w:rPr>
            <w:noProof/>
            <w:webHidden/>
          </w:rPr>
          <w:fldChar w:fldCharType="begin"/>
        </w:r>
        <w:r w:rsidR="000E1C37">
          <w:rPr>
            <w:noProof/>
            <w:webHidden/>
          </w:rPr>
          <w:instrText xml:space="preserve"> PAGEREF _Toc277844559 \h </w:instrText>
        </w:r>
        <w:r w:rsidR="000E1C37">
          <w:rPr>
            <w:noProof/>
            <w:webHidden/>
          </w:rPr>
        </w:r>
        <w:r w:rsidR="000E1C37">
          <w:rPr>
            <w:noProof/>
            <w:webHidden/>
          </w:rPr>
          <w:fldChar w:fldCharType="separate"/>
        </w:r>
        <w:r w:rsidR="000E1C37">
          <w:rPr>
            <w:noProof/>
            <w:webHidden/>
          </w:rPr>
          <w:t>16</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60" w:history="1">
        <w:r w:rsidR="000E1C37" w:rsidRPr="00FE318C">
          <w:rPr>
            <w:rStyle w:val="Hipervnculo"/>
            <w:noProof/>
          </w:rPr>
          <w:t>1.3. Metodología a Emplear para Desarrollar el Proyecto</w:t>
        </w:r>
        <w:r w:rsidR="000E1C37">
          <w:rPr>
            <w:noProof/>
            <w:webHidden/>
          </w:rPr>
          <w:tab/>
        </w:r>
        <w:r w:rsidR="000E1C37">
          <w:rPr>
            <w:noProof/>
            <w:webHidden/>
          </w:rPr>
          <w:fldChar w:fldCharType="begin"/>
        </w:r>
        <w:r w:rsidR="000E1C37">
          <w:rPr>
            <w:noProof/>
            <w:webHidden/>
          </w:rPr>
          <w:instrText xml:space="preserve"> PAGEREF _Toc277844560 \h </w:instrText>
        </w:r>
        <w:r w:rsidR="000E1C37">
          <w:rPr>
            <w:noProof/>
            <w:webHidden/>
          </w:rPr>
        </w:r>
        <w:r w:rsidR="000E1C37">
          <w:rPr>
            <w:noProof/>
            <w:webHidden/>
          </w:rPr>
          <w:fldChar w:fldCharType="separate"/>
        </w:r>
        <w:r w:rsidR="000E1C37">
          <w:rPr>
            <w:noProof/>
            <w:webHidden/>
          </w:rPr>
          <w:t>17</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61" w:history="1">
        <w:r w:rsidR="000E1C37" w:rsidRPr="00FE318C">
          <w:rPr>
            <w:rStyle w:val="Hipervnculo"/>
            <w:noProof/>
          </w:rPr>
          <w:t>1.4. Planificación Inicial</w:t>
        </w:r>
        <w:r w:rsidR="000E1C37">
          <w:rPr>
            <w:noProof/>
            <w:webHidden/>
          </w:rPr>
          <w:tab/>
        </w:r>
        <w:r w:rsidR="000E1C37">
          <w:rPr>
            <w:noProof/>
            <w:webHidden/>
          </w:rPr>
          <w:fldChar w:fldCharType="begin"/>
        </w:r>
        <w:r w:rsidR="000E1C37">
          <w:rPr>
            <w:noProof/>
            <w:webHidden/>
          </w:rPr>
          <w:instrText xml:space="preserve"> PAGEREF _Toc277844561 \h </w:instrText>
        </w:r>
        <w:r w:rsidR="000E1C37">
          <w:rPr>
            <w:noProof/>
            <w:webHidden/>
          </w:rPr>
        </w:r>
        <w:r w:rsidR="000E1C37">
          <w:rPr>
            <w:noProof/>
            <w:webHidden/>
          </w:rPr>
          <w:fldChar w:fldCharType="separate"/>
        </w:r>
        <w:r w:rsidR="000E1C37">
          <w:rPr>
            <w:noProof/>
            <w:webHidden/>
          </w:rPr>
          <w:t>18</w:t>
        </w:r>
        <w:r w:rsidR="000E1C37">
          <w:rPr>
            <w:noProof/>
            <w:webHidden/>
          </w:rPr>
          <w:fldChar w:fldCharType="end"/>
        </w:r>
      </w:hyperlink>
    </w:p>
    <w:p w:rsidR="000E1C37" w:rsidRDefault="00CF7988">
      <w:pPr>
        <w:pStyle w:val="TDC1"/>
        <w:rPr>
          <w:rFonts w:asciiTheme="minorHAnsi" w:eastAsiaTheme="minorEastAsia" w:hAnsiTheme="minorHAnsi" w:cstheme="minorBidi"/>
          <w:b w:val="0"/>
          <w:sz w:val="22"/>
          <w:lang w:eastAsia="es-CL"/>
        </w:rPr>
      </w:pPr>
      <w:hyperlink w:anchor="_Toc277844562" w:history="1">
        <w:r w:rsidR="000E1C37" w:rsidRPr="00FE318C">
          <w:rPr>
            <w:rStyle w:val="Hipervnculo"/>
          </w:rPr>
          <w:t>Capítulo 2. Marco Teórico</w:t>
        </w:r>
        <w:r w:rsidR="000E1C37">
          <w:rPr>
            <w:webHidden/>
          </w:rPr>
          <w:tab/>
        </w:r>
        <w:r w:rsidR="000E1C37">
          <w:rPr>
            <w:webHidden/>
          </w:rPr>
          <w:fldChar w:fldCharType="begin"/>
        </w:r>
        <w:r w:rsidR="000E1C37">
          <w:rPr>
            <w:webHidden/>
          </w:rPr>
          <w:instrText xml:space="preserve"> PAGEREF _Toc277844562 \h </w:instrText>
        </w:r>
        <w:r w:rsidR="000E1C37">
          <w:rPr>
            <w:webHidden/>
          </w:rPr>
        </w:r>
        <w:r w:rsidR="000E1C37">
          <w:rPr>
            <w:webHidden/>
          </w:rPr>
          <w:fldChar w:fldCharType="separate"/>
        </w:r>
        <w:r w:rsidR="000E1C37">
          <w:rPr>
            <w:webHidden/>
          </w:rPr>
          <w:t>20</w:t>
        </w:r>
        <w:r w:rsidR="000E1C37">
          <w:rPr>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63" w:history="1">
        <w:r w:rsidR="000E1C37" w:rsidRPr="00FE318C">
          <w:rPr>
            <w:rStyle w:val="Hipervnculo"/>
            <w:noProof/>
          </w:rPr>
          <w:t>2.1. Acceso Multimedia Universal</w:t>
        </w:r>
        <w:r w:rsidR="000E1C37">
          <w:rPr>
            <w:noProof/>
            <w:webHidden/>
          </w:rPr>
          <w:tab/>
        </w:r>
        <w:r w:rsidR="000E1C37">
          <w:rPr>
            <w:noProof/>
            <w:webHidden/>
          </w:rPr>
          <w:fldChar w:fldCharType="begin"/>
        </w:r>
        <w:r w:rsidR="000E1C37">
          <w:rPr>
            <w:noProof/>
            <w:webHidden/>
          </w:rPr>
          <w:instrText xml:space="preserve"> PAGEREF _Toc277844563 \h </w:instrText>
        </w:r>
        <w:r w:rsidR="000E1C37">
          <w:rPr>
            <w:noProof/>
            <w:webHidden/>
          </w:rPr>
        </w:r>
        <w:r w:rsidR="000E1C37">
          <w:rPr>
            <w:noProof/>
            <w:webHidden/>
          </w:rPr>
          <w:fldChar w:fldCharType="separate"/>
        </w:r>
        <w:r w:rsidR="000E1C37">
          <w:rPr>
            <w:noProof/>
            <w:webHidden/>
          </w:rPr>
          <w:t>20</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64" w:history="1">
        <w:r w:rsidR="000E1C37" w:rsidRPr="00FE318C">
          <w:rPr>
            <w:rStyle w:val="Hipervnculo"/>
            <w:noProof/>
          </w:rPr>
          <w:t>2.2. Protocolo XML orientado a objetos</w:t>
        </w:r>
        <w:r w:rsidR="000E1C37">
          <w:rPr>
            <w:noProof/>
            <w:webHidden/>
          </w:rPr>
          <w:tab/>
        </w:r>
        <w:r w:rsidR="000E1C37">
          <w:rPr>
            <w:noProof/>
            <w:webHidden/>
          </w:rPr>
          <w:fldChar w:fldCharType="begin"/>
        </w:r>
        <w:r w:rsidR="000E1C37">
          <w:rPr>
            <w:noProof/>
            <w:webHidden/>
          </w:rPr>
          <w:instrText xml:space="preserve"> PAGEREF _Toc277844564 \h </w:instrText>
        </w:r>
        <w:r w:rsidR="000E1C37">
          <w:rPr>
            <w:noProof/>
            <w:webHidden/>
          </w:rPr>
        </w:r>
        <w:r w:rsidR="000E1C37">
          <w:rPr>
            <w:noProof/>
            <w:webHidden/>
          </w:rPr>
          <w:fldChar w:fldCharType="separate"/>
        </w:r>
        <w:r w:rsidR="000E1C37">
          <w:rPr>
            <w:noProof/>
            <w:webHidden/>
          </w:rPr>
          <w:t>24</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65" w:history="1">
        <w:r w:rsidR="000E1C37" w:rsidRPr="00FE318C">
          <w:rPr>
            <w:rStyle w:val="Hipervnculo"/>
            <w:noProof/>
          </w:rPr>
          <w:t>2.2.1. SOAP</w:t>
        </w:r>
        <w:r w:rsidR="000E1C37">
          <w:rPr>
            <w:noProof/>
            <w:webHidden/>
          </w:rPr>
          <w:tab/>
        </w:r>
        <w:r w:rsidR="000E1C37">
          <w:rPr>
            <w:noProof/>
            <w:webHidden/>
          </w:rPr>
          <w:fldChar w:fldCharType="begin"/>
        </w:r>
        <w:r w:rsidR="000E1C37">
          <w:rPr>
            <w:noProof/>
            <w:webHidden/>
          </w:rPr>
          <w:instrText xml:space="preserve"> PAGEREF _Toc277844565 \h </w:instrText>
        </w:r>
        <w:r w:rsidR="000E1C37">
          <w:rPr>
            <w:noProof/>
            <w:webHidden/>
          </w:rPr>
        </w:r>
        <w:r w:rsidR="000E1C37">
          <w:rPr>
            <w:noProof/>
            <w:webHidden/>
          </w:rPr>
          <w:fldChar w:fldCharType="separate"/>
        </w:r>
        <w:r w:rsidR="000E1C37">
          <w:rPr>
            <w:noProof/>
            <w:webHidden/>
          </w:rPr>
          <w:t>24</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66" w:history="1">
        <w:r w:rsidR="000E1C37" w:rsidRPr="00FE318C">
          <w:rPr>
            <w:rStyle w:val="Hipervnculo"/>
            <w:noProof/>
          </w:rPr>
          <w:t>2.2.2. REST</w:t>
        </w:r>
        <w:r w:rsidR="000E1C37">
          <w:rPr>
            <w:noProof/>
            <w:webHidden/>
          </w:rPr>
          <w:tab/>
        </w:r>
        <w:r w:rsidR="000E1C37">
          <w:rPr>
            <w:noProof/>
            <w:webHidden/>
          </w:rPr>
          <w:fldChar w:fldCharType="begin"/>
        </w:r>
        <w:r w:rsidR="000E1C37">
          <w:rPr>
            <w:noProof/>
            <w:webHidden/>
          </w:rPr>
          <w:instrText xml:space="preserve"> PAGEREF _Toc277844566 \h </w:instrText>
        </w:r>
        <w:r w:rsidR="000E1C37">
          <w:rPr>
            <w:noProof/>
            <w:webHidden/>
          </w:rPr>
        </w:r>
        <w:r w:rsidR="000E1C37">
          <w:rPr>
            <w:noProof/>
            <w:webHidden/>
          </w:rPr>
          <w:fldChar w:fldCharType="separate"/>
        </w:r>
        <w:r w:rsidR="000E1C37">
          <w:rPr>
            <w:noProof/>
            <w:webHidden/>
          </w:rPr>
          <w:t>26</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67" w:history="1">
        <w:r w:rsidR="000E1C37" w:rsidRPr="00FE318C">
          <w:rPr>
            <w:rStyle w:val="Hipervnculo"/>
            <w:noProof/>
          </w:rPr>
          <w:t>2.2.3. RSS</w:t>
        </w:r>
        <w:r w:rsidR="000E1C37">
          <w:rPr>
            <w:noProof/>
            <w:webHidden/>
          </w:rPr>
          <w:tab/>
        </w:r>
        <w:r w:rsidR="000E1C37">
          <w:rPr>
            <w:noProof/>
            <w:webHidden/>
          </w:rPr>
          <w:fldChar w:fldCharType="begin"/>
        </w:r>
        <w:r w:rsidR="000E1C37">
          <w:rPr>
            <w:noProof/>
            <w:webHidden/>
          </w:rPr>
          <w:instrText xml:space="preserve"> PAGEREF _Toc277844567 \h </w:instrText>
        </w:r>
        <w:r w:rsidR="000E1C37">
          <w:rPr>
            <w:noProof/>
            <w:webHidden/>
          </w:rPr>
        </w:r>
        <w:r w:rsidR="000E1C37">
          <w:rPr>
            <w:noProof/>
            <w:webHidden/>
          </w:rPr>
          <w:fldChar w:fldCharType="separate"/>
        </w:r>
        <w:r w:rsidR="000E1C37">
          <w:rPr>
            <w:noProof/>
            <w:webHidden/>
          </w:rPr>
          <w:t>27</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68" w:history="1">
        <w:r w:rsidR="000E1C37" w:rsidRPr="00FE318C">
          <w:rPr>
            <w:rStyle w:val="Hipervnculo"/>
            <w:noProof/>
          </w:rPr>
          <w:t>2.2.4. XML Orientado a MVC</w:t>
        </w:r>
        <w:r w:rsidR="000E1C37">
          <w:rPr>
            <w:noProof/>
            <w:webHidden/>
          </w:rPr>
          <w:tab/>
        </w:r>
        <w:r w:rsidR="000E1C37">
          <w:rPr>
            <w:noProof/>
            <w:webHidden/>
          </w:rPr>
          <w:fldChar w:fldCharType="begin"/>
        </w:r>
        <w:r w:rsidR="000E1C37">
          <w:rPr>
            <w:noProof/>
            <w:webHidden/>
          </w:rPr>
          <w:instrText xml:space="preserve"> PAGEREF _Toc277844568 \h </w:instrText>
        </w:r>
        <w:r w:rsidR="000E1C37">
          <w:rPr>
            <w:noProof/>
            <w:webHidden/>
          </w:rPr>
        </w:r>
        <w:r w:rsidR="000E1C37">
          <w:rPr>
            <w:noProof/>
            <w:webHidden/>
          </w:rPr>
          <w:fldChar w:fldCharType="separate"/>
        </w:r>
        <w:r w:rsidR="000E1C37">
          <w:rPr>
            <w:noProof/>
            <w:webHidden/>
          </w:rPr>
          <w:t>28</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69" w:history="1">
        <w:r w:rsidR="000E1C37" w:rsidRPr="00FE318C">
          <w:rPr>
            <w:rStyle w:val="Hipervnculo"/>
            <w:noProof/>
          </w:rPr>
          <w:t>2.3.1. Servidor  Web</w:t>
        </w:r>
        <w:r w:rsidR="000E1C37">
          <w:rPr>
            <w:noProof/>
            <w:webHidden/>
          </w:rPr>
          <w:tab/>
        </w:r>
        <w:r w:rsidR="000E1C37">
          <w:rPr>
            <w:noProof/>
            <w:webHidden/>
          </w:rPr>
          <w:fldChar w:fldCharType="begin"/>
        </w:r>
        <w:r w:rsidR="000E1C37">
          <w:rPr>
            <w:noProof/>
            <w:webHidden/>
          </w:rPr>
          <w:instrText xml:space="preserve"> PAGEREF _Toc277844569 \h </w:instrText>
        </w:r>
        <w:r w:rsidR="000E1C37">
          <w:rPr>
            <w:noProof/>
            <w:webHidden/>
          </w:rPr>
        </w:r>
        <w:r w:rsidR="000E1C37">
          <w:rPr>
            <w:noProof/>
            <w:webHidden/>
          </w:rPr>
          <w:fldChar w:fldCharType="separate"/>
        </w:r>
        <w:r w:rsidR="000E1C37">
          <w:rPr>
            <w:noProof/>
            <w:webHidden/>
          </w:rPr>
          <w:t>29</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70" w:history="1">
        <w:r w:rsidR="000E1C37" w:rsidRPr="00FE318C">
          <w:rPr>
            <w:rStyle w:val="Hipervnculo"/>
            <w:noProof/>
            <w:lang w:val="es-ES"/>
          </w:rPr>
          <w:t>2.3.2. Stream</w:t>
        </w:r>
        <w:r w:rsidR="000E1C37">
          <w:rPr>
            <w:noProof/>
            <w:webHidden/>
          </w:rPr>
          <w:tab/>
        </w:r>
        <w:r w:rsidR="000E1C37">
          <w:rPr>
            <w:noProof/>
            <w:webHidden/>
          </w:rPr>
          <w:fldChar w:fldCharType="begin"/>
        </w:r>
        <w:r w:rsidR="000E1C37">
          <w:rPr>
            <w:noProof/>
            <w:webHidden/>
          </w:rPr>
          <w:instrText xml:space="preserve"> PAGEREF _Toc277844570 \h </w:instrText>
        </w:r>
        <w:r w:rsidR="000E1C37">
          <w:rPr>
            <w:noProof/>
            <w:webHidden/>
          </w:rPr>
        </w:r>
        <w:r w:rsidR="000E1C37">
          <w:rPr>
            <w:noProof/>
            <w:webHidden/>
          </w:rPr>
          <w:fldChar w:fldCharType="separate"/>
        </w:r>
        <w:r w:rsidR="000E1C37">
          <w:rPr>
            <w:noProof/>
            <w:webHidden/>
          </w:rPr>
          <w:t>30</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71" w:history="1">
        <w:r w:rsidR="000E1C37" w:rsidRPr="00FE318C">
          <w:rPr>
            <w:rStyle w:val="Hipervnculo"/>
            <w:noProof/>
            <w:lang w:val="es-ES"/>
          </w:rPr>
          <w:t>2.3.2.1. HTTP Delivery</w:t>
        </w:r>
        <w:r w:rsidR="000E1C37">
          <w:rPr>
            <w:noProof/>
            <w:webHidden/>
          </w:rPr>
          <w:tab/>
        </w:r>
        <w:r w:rsidR="000E1C37">
          <w:rPr>
            <w:noProof/>
            <w:webHidden/>
          </w:rPr>
          <w:fldChar w:fldCharType="begin"/>
        </w:r>
        <w:r w:rsidR="000E1C37">
          <w:rPr>
            <w:noProof/>
            <w:webHidden/>
          </w:rPr>
          <w:instrText xml:space="preserve"> PAGEREF _Toc277844571 \h </w:instrText>
        </w:r>
        <w:r w:rsidR="000E1C37">
          <w:rPr>
            <w:noProof/>
            <w:webHidden/>
          </w:rPr>
        </w:r>
        <w:r w:rsidR="000E1C37">
          <w:rPr>
            <w:noProof/>
            <w:webHidden/>
          </w:rPr>
          <w:fldChar w:fldCharType="separate"/>
        </w:r>
        <w:r w:rsidR="000E1C37">
          <w:rPr>
            <w:noProof/>
            <w:webHidden/>
          </w:rPr>
          <w:t>30</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72" w:history="1">
        <w:r w:rsidR="000E1C37" w:rsidRPr="00FE318C">
          <w:rPr>
            <w:rStyle w:val="Hipervnculo"/>
            <w:noProof/>
          </w:rPr>
          <w:t>2.3.2.2. Streaming</w:t>
        </w:r>
        <w:r w:rsidR="000E1C37">
          <w:rPr>
            <w:noProof/>
            <w:webHidden/>
          </w:rPr>
          <w:tab/>
        </w:r>
        <w:r w:rsidR="000E1C37">
          <w:rPr>
            <w:noProof/>
            <w:webHidden/>
          </w:rPr>
          <w:fldChar w:fldCharType="begin"/>
        </w:r>
        <w:r w:rsidR="000E1C37">
          <w:rPr>
            <w:noProof/>
            <w:webHidden/>
          </w:rPr>
          <w:instrText xml:space="preserve"> PAGEREF _Toc277844572 \h </w:instrText>
        </w:r>
        <w:r w:rsidR="000E1C37">
          <w:rPr>
            <w:noProof/>
            <w:webHidden/>
          </w:rPr>
        </w:r>
        <w:r w:rsidR="000E1C37">
          <w:rPr>
            <w:noProof/>
            <w:webHidden/>
          </w:rPr>
          <w:fldChar w:fldCharType="separate"/>
        </w:r>
        <w:r w:rsidR="000E1C37">
          <w:rPr>
            <w:noProof/>
            <w:webHidden/>
          </w:rPr>
          <w:t>31</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73" w:history="1">
        <w:r w:rsidR="000E1C37" w:rsidRPr="00FE318C">
          <w:rPr>
            <w:rStyle w:val="Hipervnculo"/>
            <w:noProof/>
            <w:lang w:val="es-ES"/>
          </w:rPr>
          <w:t>2.3.2.3. Media Streaming</w:t>
        </w:r>
        <w:r w:rsidR="000E1C37">
          <w:rPr>
            <w:noProof/>
            <w:webHidden/>
          </w:rPr>
          <w:tab/>
        </w:r>
        <w:r w:rsidR="000E1C37">
          <w:rPr>
            <w:noProof/>
            <w:webHidden/>
          </w:rPr>
          <w:fldChar w:fldCharType="begin"/>
        </w:r>
        <w:r w:rsidR="000E1C37">
          <w:rPr>
            <w:noProof/>
            <w:webHidden/>
          </w:rPr>
          <w:instrText xml:space="preserve"> PAGEREF _Toc277844573 \h </w:instrText>
        </w:r>
        <w:r w:rsidR="000E1C37">
          <w:rPr>
            <w:noProof/>
            <w:webHidden/>
          </w:rPr>
        </w:r>
        <w:r w:rsidR="000E1C37">
          <w:rPr>
            <w:noProof/>
            <w:webHidden/>
          </w:rPr>
          <w:fldChar w:fldCharType="separate"/>
        </w:r>
        <w:r w:rsidR="000E1C37">
          <w:rPr>
            <w:noProof/>
            <w:webHidden/>
          </w:rPr>
          <w:t>32</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74" w:history="1">
        <w:r w:rsidR="000E1C37" w:rsidRPr="00FE318C">
          <w:rPr>
            <w:rStyle w:val="Hipervnculo"/>
            <w:noProof/>
          </w:rPr>
          <w:t>2.4. Codecs de Video</w:t>
        </w:r>
        <w:r w:rsidR="000E1C37">
          <w:rPr>
            <w:noProof/>
            <w:webHidden/>
          </w:rPr>
          <w:tab/>
        </w:r>
        <w:r w:rsidR="000E1C37">
          <w:rPr>
            <w:noProof/>
            <w:webHidden/>
          </w:rPr>
          <w:fldChar w:fldCharType="begin"/>
        </w:r>
        <w:r w:rsidR="000E1C37">
          <w:rPr>
            <w:noProof/>
            <w:webHidden/>
          </w:rPr>
          <w:instrText xml:space="preserve"> PAGEREF _Toc277844574 \h </w:instrText>
        </w:r>
        <w:r w:rsidR="000E1C37">
          <w:rPr>
            <w:noProof/>
            <w:webHidden/>
          </w:rPr>
        </w:r>
        <w:r w:rsidR="000E1C37">
          <w:rPr>
            <w:noProof/>
            <w:webHidden/>
          </w:rPr>
          <w:fldChar w:fldCharType="separate"/>
        </w:r>
        <w:r w:rsidR="000E1C37">
          <w:rPr>
            <w:noProof/>
            <w:webHidden/>
          </w:rPr>
          <w:t>35</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75" w:history="1">
        <w:r w:rsidR="000E1C37" w:rsidRPr="00FE318C">
          <w:rPr>
            <w:rStyle w:val="Hipervnculo"/>
            <w:noProof/>
            <w:lang w:val="es-ES"/>
          </w:rPr>
          <w:t>2.4.1. H263 Sorenson</w:t>
        </w:r>
        <w:r w:rsidR="000E1C37">
          <w:rPr>
            <w:noProof/>
            <w:webHidden/>
          </w:rPr>
          <w:tab/>
        </w:r>
        <w:r w:rsidR="000E1C37">
          <w:rPr>
            <w:noProof/>
            <w:webHidden/>
          </w:rPr>
          <w:fldChar w:fldCharType="begin"/>
        </w:r>
        <w:r w:rsidR="000E1C37">
          <w:rPr>
            <w:noProof/>
            <w:webHidden/>
          </w:rPr>
          <w:instrText xml:space="preserve"> PAGEREF _Toc277844575 \h </w:instrText>
        </w:r>
        <w:r w:rsidR="000E1C37">
          <w:rPr>
            <w:noProof/>
            <w:webHidden/>
          </w:rPr>
        </w:r>
        <w:r w:rsidR="000E1C37">
          <w:rPr>
            <w:noProof/>
            <w:webHidden/>
          </w:rPr>
          <w:fldChar w:fldCharType="separate"/>
        </w:r>
        <w:r w:rsidR="000E1C37">
          <w:rPr>
            <w:noProof/>
            <w:webHidden/>
          </w:rPr>
          <w:t>36</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76" w:history="1">
        <w:r w:rsidR="000E1C37" w:rsidRPr="00FE318C">
          <w:rPr>
            <w:rStyle w:val="Hipervnculo"/>
            <w:noProof/>
          </w:rPr>
          <w:t>2.4.2. H264 Mpeg-4 Parte 10</w:t>
        </w:r>
        <w:r w:rsidR="000E1C37">
          <w:rPr>
            <w:noProof/>
            <w:webHidden/>
          </w:rPr>
          <w:tab/>
        </w:r>
        <w:r w:rsidR="000E1C37">
          <w:rPr>
            <w:noProof/>
            <w:webHidden/>
          </w:rPr>
          <w:fldChar w:fldCharType="begin"/>
        </w:r>
        <w:r w:rsidR="000E1C37">
          <w:rPr>
            <w:noProof/>
            <w:webHidden/>
          </w:rPr>
          <w:instrText xml:space="preserve"> PAGEREF _Toc277844576 \h </w:instrText>
        </w:r>
        <w:r w:rsidR="000E1C37">
          <w:rPr>
            <w:noProof/>
            <w:webHidden/>
          </w:rPr>
        </w:r>
        <w:r w:rsidR="000E1C37">
          <w:rPr>
            <w:noProof/>
            <w:webHidden/>
          </w:rPr>
          <w:fldChar w:fldCharType="separate"/>
        </w:r>
        <w:r w:rsidR="000E1C37">
          <w:rPr>
            <w:noProof/>
            <w:webHidden/>
          </w:rPr>
          <w:t>36</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77" w:history="1">
        <w:r w:rsidR="000E1C37" w:rsidRPr="00FE318C">
          <w:rPr>
            <w:rStyle w:val="Hipervnculo"/>
            <w:noProof/>
          </w:rPr>
          <w:t>2.4.4. OGG Theora</w:t>
        </w:r>
        <w:r w:rsidR="000E1C37">
          <w:rPr>
            <w:noProof/>
            <w:webHidden/>
          </w:rPr>
          <w:tab/>
        </w:r>
        <w:r w:rsidR="000E1C37">
          <w:rPr>
            <w:noProof/>
            <w:webHidden/>
          </w:rPr>
          <w:fldChar w:fldCharType="begin"/>
        </w:r>
        <w:r w:rsidR="000E1C37">
          <w:rPr>
            <w:noProof/>
            <w:webHidden/>
          </w:rPr>
          <w:instrText xml:space="preserve"> PAGEREF _Toc277844577 \h </w:instrText>
        </w:r>
        <w:r w:rsidR="000E1C37">
          <w:rPr>
            <w:noProof/>
            <w:webHidden/>
          </w:rPr>
        </w:r>
        <w:r w:rsidR="000E1C37">
          <w:rPr>
            <w:noProof/>
            <w:webHidden/>
          </w:rPr>
          <w:fldChar w:fldCharType="separate"/>
        </w:r>
        <w:r w:rsidR="000E1C37">
          <w:rPr>
            <w:noProof/>
            <w:webHidden/>
          </w:rPr>
          <w:t>37</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78" w:history="1">
        <w:r w:rsidR="000E1C37" w:rsidRPr="00FE318C">
          <w:rPr>
            <w:rStyle w:val="Hipervnculo"/>
            <w:noProof/>
            <w:lang w:val="es-ES"/>
          </w:rPr>
          <w:t>2.4.5. MPEG-4</w:t>
        </w:r>
        <w:r w:rsidR="000E1C37">
          <w:rPr>
            <w:noProof/>
            <w:webHidden/>
          </w:rPr>
          <w:tab/>
        </w:r>
        <w:r w:rsidR="000E1C37">
          <w:rPr>
            <w:noProof/>
            <w:webHidden/>
          </w:rPr>
          <w:fldChar w:fldCharType="begin"/>
        </w:r>
        <w:r w:rsidR="000E1C37">
          <w:rPr>
            <w:noProof/>
            <w:webHidden/>
          </w:rPr>
          <w:instrText xml:space="preserve"> PAGEREF _Toc277844578 \h </w:instrText>
        </w:r>
        <w:r w:rsidR="000E1C37">
          <w:rPr>
            <w:noProof/>
            <w:webHidden/>
          </w:rPr>
        </w:r>
        <w:r w:rsidR="000E1C37">
          <w:rPr>
            <w:noProof/>
            <w:webHidden/>
          </w:rPr>
          <w:fldChar w:fldCharType="separate"/>
        </w:r>
        <w:r w:rsidR="000E1C37">
          <w:rPr>
            <w:noProof/>
            <w:webHidden/>
          </w:rPr>
          <w:t>37</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79" w:history="1">
        <w:r w:rsidR="000E1C37" w:rsidRPr="00FE318C">
          <w:rPr>
            <w:rStyle w:val="Hipervnculo"/>
            <w:noProof/>
            <w:lang w:val="es-ES"/>
          </w:rPr>
          <w:t>2.4.6. WMV</w:t>
        </w:r>
        <w:r w:rsidR="000E1C37">
          <w:rPr>
            <w:noProof/>
            <w:webHidden/>
          </w:rPr>
          <w:tab/>
        </w:r>
        <w:r w:rsidR="000E1C37">
          <w:rPr>
            <w:noProof/>
            <w:webHidden/>
          </w:rPr>
          <w:fldChar w:fldCharType="begin"/>
        </w:r>
        <w:r w:rsidR="000E1C37">
          <w:rPr>
            <w:noProof/>
            <w:webHidden/>
          </w:rPr>
          <w:instrText xml:space="preserve"> PAGEREF _Toc277844579 \h </w:instrText>
        </w:r>
        <w:r w:rsidR="000E1C37">
          <w:rPr>
            <w:noProof/>
            <w:webHidden/>
          </w:rPr>
        </w:r>
        <w:r w:rsidR="000E1C37">
          <w:rPr>
            <w:noProof/>
            <w:webHidden/>
          </w:rPr>
          <w:fldChar w:fldCharType="separate"/>
        </w:r>
        <w:r w:rsidR="000E1C37">
          <w:rPr>
            <w:noProof/>
            <w:webHidden/>
          </w:rPr>
          <w:t>38</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80" w:history="1">
        <w:r w:rsidR="000E1C37" w:rsidRPr="00FE318C">
          <w:rPr>
            <w:rStyle w:val="Hipervnculo"/>
            <w:noProof/>
          </w:rPr>
          <w:t>2.5. Tecnologías Clientes</w:t>
        </w:r>
        <w:r w:rsidR="000E1C37">
          <w:rPr>
            <w:noProof/>
            <w:webHidden/>
          </w:rPr>
          <w:tab/>
        </w:r>
        <w:r w:rsidR="000E1C37">
          <w:rPr>
            <w:noProof/>
            <w:webHidden/>
          </w:rPr>
          <w:fldChar w:fldCharType="begin"/>
        </w:r>
        <w:r w:rsidR="000E1C37">
          <w:rPr>
            <w:noProof/>
            <w:webHidden/>
          </w:rPr>
          <w:instrText xml:space="preserve"> PAGEREF _Toc277844580 \h </w:instrText>
        </w:r>
        <w:r w:rsidR="000E1C37">
          <w:rPr>
            <w:noProof/>
            <w:webHidden/>
          </w:rPr>
        </w:r>
        <w:r w:rsidR="000E1C37">
          <w:rPr>
            <w:noProof/>
            <w:webHidden/>
          </w:rPr>
          <w:fldChar w:fldCharType="separate"/>
        </w:r>
        <w:r w:rsidR="000E1C37">
          <w:rPr>
            <w:noProof/>
            <w:webHidden/>
          </w:rPr>
          <w:t>39</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81" w:history="1">
        <w:r w:rsidR="000E1C37" w:rsidRPr="00FE318C">
          <w:rPr>
            <w:rStyle w:val="Hipervnculo"/>
            <w:noProof/>
            <w:lang w:val="es-ES"/>
          </w:rPr>
          <w:t>2.5.1. Real Media Player</w:t>
        </w:r>
        <w:r w:rsidR="000E1C37">
          <w:rPr>
            <w:noProof/>
            <w:webHidden/>
          </w:rPr>
          <w:tab/>
        </w:r>
        <w:r w:rsidR="000E1C37">
          <w:rPr>
            <w:noProof/>
            <w:webHidden/>
          </w:rPr>
          <w:fldChar w:fldCharType="begin"/>
        </w:r>
        <w:r w:rsidR="000E1C37">
          <w:rPr>
            <w:noProof/>
            <w:webHidden/>
          </w:rPr>
          <w:instrText xml:space="preserve"> PAGEREF _Toc277844581 \h </w:instrText>
        </w:r>
        <w:r w:rsidR="000E1C37">
          <w:rPr>
            <w:noProof/>
            <w:webHidden/>
          </w:rPr>
        </w:r>
        <w:r w:rsidR="000E1C37">
          <w:rPr>
            <w:noProof/>
            <w:webHidden/>
          </w:rPr>
          <w:fldChar w:fldCharType="separate"/>
        </w:r>
        <w:r w:rsidR="000E1C37">
          <w:rPr>
            <w:noProof/>
            <w:webHidden/>
          </w:rPr>
          <w:t>40</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82" w:history="1">
        <w:r w:rsidR="000E1C37" w:rsidRPr="00FE318C">
          <w:rPr>
            <w:rStyle w:val="Hipervnculo"/>
            <w:noProof/>
            <w:lang w:val="es-ES"/>
          </w:rPr>
          <w:t>2.5.2. Windows Media Player</w:t>
        </w:r>
        <w:r w:rsidR="000E1C37">
          <w:rPr>
            <w:noProof/>
            <w:webHidden/>
          </w:rPr>
          <w:tab/>
        </w:r>
        <w:r w:rsidR="000E1C37">
          <w:rPr>
            <w:noProof/>
            <w:webHidden/>
          </w:rPr>
          <w:fldChar w:fldCharType="begin"/>
        </w:r>
        <w:r w:rsidR="000E1C37">
          <w:rPr>
            <w:noProof/>
            <w:webHidden/>
          </w:rPr>
          <w:instrText xml:space="preserve"> PAGEREF _Toc277844582 \h </w:instrText>
        </w:r>
        <w:r w:rsidR="000E1C37">
          <w:rPr>
            <w:noProof/>
            <w:webHidden/>
          </w:rPr>
        </w:r>
        <w:r w:rsidR="000E1C37">
          <w:rPr>
            <w:noProof/>
            <w:webHidden/>
          </w:rPr>
          <w:fldChar w:fldCharType="separate"/>
        </w:r>
        <w:r w:rsidR="000E1C37">
          <w:rPr>
            <w:noProof/>
            <w:webHidden/>
          </w:rPr>
          <w:t>41</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83" w:history="1">
        <w:r w:rsidR="000E1C37" w:rsidRPr="00FE318C">
          <w:rPr>
            <w:rStyle w:val="Hipervnculo"/>
            <w:noProof/>
            <w:lang w:val="es-ES"/>
          </w:rPr>
          <w:t>2.5.3. Quicktime Player</w:t>
        </w:r>
        <w:r w:rsidR="000E1C37">
          <w:rPr>
            <w:noProof/>
            <w:webHidden/>
          </w:rPr>
          <w:tab/>
        </w:r>
        <w:r w:rsidR="000E1C37">
          <w:rPr>
            <w:noProof/>
            <w:webHidden/>
          </w:rPr>
          <w:fldChar w:fldCharType="begin"/>
        </w:r>
        <w:r w:rsidR="000E1C37">
          <w:rPr>
            <w:noProof/>
            <w:webHidden/>
          </w:rPr>
          <w:instrText xml:space="preserve"> PAGEREF _Toc277844583 \h </w:instrText>
        </w:r>
        <w:r w:rsidR="000E1C37">
          <w:rPr>
            <w:noProof/>
            <w:webHidden/>
          </w:rPr>
        </w:r>
        <w:r w:rsidR="000E1C37">
          <w:rPr>
            <w:noProof/>
            <w:webHidden/>
          </w:rPr>
          <w:fldChar w:fldCharType="separate"/>
        </w:r>
        <w:r w:rsidR="000E1C37">
          <w:rPr>
            <w:noProof/>
            <w:webHidden/>
          </w:rPr>
          <w:t>42</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84" w:history="1">
        <w:r w:rsidR="000E1C37" w:rsidRPr="00FE318C">
          <w:rPr>
            <w:rStyle w:val="Hipervnculo"/>
            <w:noProof/>
          </w:rPr>
          <w:t>2.5.4. Adobe Flash</w:t>
        </w:r>
        <w:r w:rsidR="000E1C37">
          <w:rPr>
            <w:noProof/>
            <w:webHidden/>
          </w:rPr>
          <w:tab/>
        </w:r>
        <w:r w:rsidR="000E1C37">
          <w:rPr>
            <w:noProof/>
            <w:webHidden/>
          </w:rPr>
          <w:fldChar w:fldCharType="begin"/>
        </w:r>
        <w:r w:rsidR="000E1C37">
          <w:rPr>
            <w:noProof/>
            <w:webHidden/>
          </w:rPr>
          <w:instrText xml:space="preserve"> PAGEREF _Toc277844584 \h </w:instrText>
        </w:r>
        <w:r w:rsidR="000E1C37">
          <w:rPr>
            <w:noProof/>
            <w:webHidden/>
          </w:rPr>
        </w:r>
        <w:r w:rsidR="000E1C37">
          <w:rPr>
            <w:noProof/>
            <w:webHidden/>
          </w:rPr>
          <w:fldChar w:fldCharType="separate"/>
        </w:r>
        <w:r w:rsidR="000E1C37">
          <w:rPr>
            <w:noProof/>
            <w:webHidden/>
          </w:rPr>
          <w:t>43</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85" w:history="1">
        <w:r w:rsidR="000E1C37" w:rsidRPr="00FE318C">
          <w:rPr>
            <w:rStyle w:val="Hipervnculo"/>
            <w:noProof/>
            <w:lang w:val="es-ES"/>
          </w:rPr>
          <w:t>2.5.5. Video HTML 5</w:t>
        </w:r>
        <w:r w:rsidR="000E1C37">
          <w:rPr>
            <w:noProof/>
            <w:webHidden/>
          </w:rPr>
          <w:tab/>
        </w:r>
        <w:r w:rsidR="000E1C37">
          <w:rPr>
            <w:noProof/>
            <w:webHidden/>
          </w:rPr>
          <w:fldChar w:fldCharType="begin"/>
        </w:r>
        <w:r w:rsidR="000E1C37">
          <w:rPr>
            <w:noProof/>
            <w:webHidden/>
          </w:rPr>
          <w:instrText xml:space="preserve"> PAGEREF _Toc277844585 \h </w:instrText>
        </w:r>
        <w:r w:rsidR="000E1C37">
          <w:rPr>
            <w:noProof/>
            <w:webHidden/>
          </w:rPr>
        </w:r>
        <w:r w:rsidR="000E1C37">
          <w:rPr>
            <w:noProof/>
            <w:webHidden/>
          </w:rPr>
          <w:fldChar w:fldCharType="separate"/>
        </w:r>
        <w:r w:rsidR="000E1C37">
          <w:rPr>
            <w:noProof/>
            <w:webHidden/>
          </w:rPr>
          <w:t>46</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86" w:history="1">
        <w:r w:rsidR="000E1C37" w:rsidRPr="00FE318C">
          <w:rPr>
            <w:rStyle w:val="Hipervnculo"/>
            <w:noProof/>
          </w:rPr>
          <w:t>2.6. Conversión de videos</w:t>
        </w:r>
        <w:r w:rsidR="000E1C37">
          <w:rPr>
            <w:noProof/>
            <w:webHidden/>
          </w:rPr>
          <w:tab/>
        </w:r>
        <w:r w:rsidR="000E1C37">
          <w:rPr>
            <w:noProof/>
            <w:webHidden/>
          </w:rPr>
          <w:fldChar w:fldCharType="begin"/>
        </w:r>
        <w:r w:rsidR="000E1C37">
          <w:rPr>
            <w:noProof/>
            <w:webHidden/>
          </w:rPr>
          <w:instrText xml:space="preserve"> PAGEREF _Toc277844586 \h </w:instrText>
        </w:r>
        <w:r w:rsidR="000E1C37">
          <w:rPr>
            <w:noProof/>
            <w:webHidden/>
          </w:rPr>
        </w:r>
        <w:r w:rsidR="000E1C37">
          <w:rPr>
            <w:noProof/>
            <w:webHidden/>
          </w:rPr>
          <w:fldChar w:fldCharType="separate"/>
        </w:r>
        <w:r w:rsidR="000E1C37">
          <w:rPr>
            <w:noProof/>
            <w:webHidden/>
          </w:rPr>
          <w:t>47</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87" w:history="1">
        <w:r w:rsidR="000E1C37" w:rsidRPr="00FE318C">
          <w:rPr>
            <w:rStyle w:val="Hipervnculo"/>
            <w:noProof/>
          </w:rPr>
          <w:t>2.6.1. FFmpeg</w:t>
        </w:r>
        <w:r w:rsidR="000E1C37">
          <w:rPr>
            <w:noProof/>
            <w:webHidden/>
          </w:rPr>
          <w:tab/>
        </w:r>
        <w:r w:rsidR="000E1C37">
          <w:rPr>
            <w:noProof/>
            <w:webHidden/>
          </w:rPr>
          <w:fldChar w:fldCharType="begin"/>
        </w:r>
        <w:r w:rsidR="000E1C37">
          <w:rPr>
            <w:noProof/>
            <w:webHidden/>
          </w:rPr>
          <w:instrText xml:space="preserve"> PAGEREF _Toc277844587 \h </w:instrText>
        </w:r>
        <w:r w:rsidR="000E1C37">
          <w:rPr>
            <w:noProof/>
            <w:webHidden/>
          </w:rPr>
        </w:r>
        <w:r w:rsidR="000E1C37">
          <w:rPr>
            <w:noProof/>
            <w:webHidden/>
          </w:rPr>
          <w:fldChar w:fldCharType="separate"/>
        </w:r>
        <w:r w:rsidR="000E1C37">
          <w:rPr>
            <w:noProof/>
            <w:webHidden/>
          </w:rPr>
          <w:t>47</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88" w:history="1">
        <w:r w:rsidR="000E1C37" w:rsidRPr="00FE318C">
          <w:rPr>
            <w:rStyle w:val="Hipervnculo"/>
            <w:noProof/>
          </w:rPr>
          <w:t>2.7. IPTV</w:t>
        </w:r>
        <w:r w:rsidR="000E1C37">
          <w:rPr>
            <w:noProof/>
            <w:webHidden/>
          </w:rPr>
          <w:tab/>
        </w:r>
        <w:r w:rsidR="000E1C37">
          <w:rPr>
            <w:noProof/>
            <w:webHidden/>
          </w:rPr>
          <w:fldChar w:fldCharType="begin"/>
        </w:r>
        <w:r w:rsidR="000E1C37">
          <w:rPr>
            <w:noProof/>
            <w:webHidden/>
          </w:rPr>
          <w:instrText xml:space="preserve"> PAGEREF _Toc277844588 \h </w:instrText>
        </w:r>
        <w:r w:rsidR="000E1C37">
          <w:rPr>
            <w:noProof/>
            <w:webHidden/>
          </w:rPr>
        </w:r>
        <w:r w:rsidR="000E1C37">
          <w:rPr>
            <w:noProof/>
            <w:webHidden/>
          </w:rPr>
          <w:fldChar w:fldCharType="separate"/>
        </w:r>
        <w:r w:rsidR="000E1C37">
          <w:rPr>
            <w:noProof/>
            <w:webHidden/>
          </w:rPr>
          <w:t>49</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89" w:history="1">
        <w:r w:rsidR="000E1C37" w:rsidRPr="00FE318C">
          <w:rPr>
            <w:rStyle w:val="Hipervnculo"/>
            <w:noProof/>
          </w:rPr>
          <w:t>2.8. Metodología de Desarrollo</w:t>
        </w:r>
        <w:r w:rsidR="000E1C37">
          <w:rPr>
            <w:noProof/>
            <w:webHidden/>
          </w:rPr>
          <w:tab/>
        </w:r>
        <w:r w:rsidR="000E1C37">
          <w:rPr>
            <w:noProof/>
            <w:webHidden/>
          </w:rPr>
          <w:fldChar w:fldCharType="begin"/>
        </w:r>
        <w:r w:rsidR="000E1C37">
          <w:rPr>
            <w:noProof/>
            <w:webHidden/>
          </w:rPr>
          <w:instrText xml:space="preserve"> PAGEREF _Toc277844589 \h </w:instrText>
        </w:r>
        <w:r w:rsidR="000E1C37">
          <w:rPr>
            <w:noProof/>
            <w:webHidden/>
          </w:rPr>
        </w:r>
        <w:r w:rsidR="000E1C37">
          <w:rPr>
            <w:noProof/>
            <w:webHidden/>
          </w:rPr>
          <w:fldChar w:fldCharType="separate"/>
        </w:r>
        <w:r w:rsidR="000E1C37">
          <w:rPr>
            <w:noProof/>
            <w:webHidden/>
          </w:rPr>
          <w:t>51</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90" w:history="1">
        <w:r w:rsidR="000E1C37" w:rsidRPr="00FE318C">
          <w:rPr>
            <w:rStyle w:val="Hipervnculo"/>
            <w:noProof/>
          </w:rPr>
          <w:t>2.8.1. Extreme Programming</w:t>
        </w:r>
        <w:r w:rsidR="000E1C37">
          <w:rPr>
            <w:noProof/>
            <w:webHidden/>
          </w:rPr>
          <w:tab/>
        </w:r>
        <w:r w:rsidR="000E1C37">
          <w:rPr>
            <w:noProof/>
            <w:webHidden/>
          </w:rPr>
          <w:fldChar w:fldCharType="begin"/>
        </w:r>
        <w:r w:rsidR="000E1C37">
          <w:rPr>
            <w:noProof/>
            <w:webHidden/>
          </w:rPr>
          <w:instrText xml:space="preserve"> PAGEREF _Toc277844590 \h </w:instrText>
        </w:r>
        <w:r w:rsidR="000E1C37">
          <w:rPr>
            <w:noProof/>
            <w:webHidden/>
          </w:rPr>
        </w:r>
        <w:r w:rsidR="000E1C37">
          <w:rPr>
            <w:noProof/>
            <w:webHidden/>
          </w:rPr>
          <w:fldChar w:fldCharType="separate"/>
        </w:r>
        <w:r w:rsidR="000E1C37">
          <w:rPr>
            <w:noProof/>
            <w:webHidden/>
          </w:rPr>
          <w:t>52</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91" w:history="1">
        <w:r w:rsidR="000E1C37" w:rsidRPr="00FE318C">
          <w:rPr>
            <w:rStyle w:val="Hipervnculo"/>
            <w:noProof/>
          </w:rPr>
          <w:t>2.8.2. Scrum</w:t>
        </w:r>
        <w:r w:rsidR="000E1C37">
          <w:rPr>
            <w:noProof/>
            <w:webHidden/>
          </w:rPr>
          <w:tab/>
        </w:r>
        <w:r w:rsidR="000E1C37">
          <w:rPr>
            <w:noProof/>
            <w:webHidden/>
          </w:rPr>
          <w:fldChar w:fldCharType="begin"/>
        </w:r>
        <w:r w:rsidR="000E1C37">
          <w:rPr>
            <w:noProof/>
            <w:webHidden/>
          </w:rPr>
          <w:instrText xml:space="preserve"> PAGEREF _Toc277844591 \h </w:instrText>
        </w:r>
        <w:r w:rsidR="000E1C37">
          <w:rPr>
            <w:noProof/>
            <w:webHidden/>
          </w:rPr>
        </w:r>
        <w:r w:rsidR="000E1C37">
          <w:rPr>
            <w:noProof/>
            <w:webHidden/>
          </w:rPr>
          <w:fldChar w:fldCharType="separate"/>
        </w:r>
        <w:r w:rsidR="000E1C37">
          <w:rPr>
            <w:noProof/>
            <w:webHidden/>
          </w:rPr>
          <w:t>54</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92" w:history="1">
        <w:r w:rsidR="000E1C37" w:rsidRPr="00FE318C">
          <w:rPr>
            <w:rStyle w:val="Hipervnculo"/>
            <w:noProof/>
          </w:rPr>
          <w:t>2.8.3. Software Libre</w:t>
        </w:r>
        <w:r w:rsidR="000E1C37">
          <w:rPr>
            <w:noProof/>
            <w:webHidden/>
          </w:rPr>
          <w:tab/>
        </w:r>
        <w:r w:rsidR="000E1C37">
          <w:rPr>
            <w:noProof/>
            <w:webHidden/>
          </w:rPr>
          <w:fldChar w:fldCharType="begin"/>
        </w:r>
        <w:r w:rsidR="000E1C37">
          <w:rPr>
            <w:noProof/>
            <w:webHidden/>
          </w:rPr>
          <w:instrText xml:space="preserve"> PAGEREF _Toc277844592 \h </w:instrText>
        </w:r>
        <w:r w:rsidR="000E1C37">
          <w:rPr>
            <w:noProof/>
            <w:webHidden/>
          </w:rPr>
        </w:r>
        <w:r w:rsidR="000E1C37">
          <w:rPr>
            <w:noProof/>
            <w:webHidden/>
          </w:rPr>
          <w:fldChar w:fldCharType="separate"/>
        </w:r>
        <w:r w:rsidR="000E1C37">
          <w:rPr>
            <w:noProof/>
            <w:webHidden/>
          </w:rPr>
          <w:t>55</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93" w:history="1">
        <w:r w:rsidR="000E1C37" w:rsidRPr="00FE318C">
          <w:rPr>
            <w:rStyle w:val="Hipervnculo"/>
            <w:noProof/>
          </w:rPr>
          <w:t>2.8.3.1. Licencia GNU GPL v2</w:t>
        </w:r>
        <w:r w:rsidR="000E1C37">
          <w:rPr>
            <w:noProof/>
            <w:webHidden/>
          </w:rPr>
          <w:tab/>
        </w:r>
        <w:r w:rsidR="000E1C37">
          <w:rPr>
            <w:noProof/>
            <w:webHidden/>
          </w:rPr>
          <w:fldChar w:fldCharType="begin"/>
        </w:r>
        <w:r w:rsidR="000E1C37">
          <w:rPr>
            <w:noProof/>
            <w:webHidden/>
          </w:rPr>
          <w:instrText xml:space="preserve"> PAGEREF _Toc277844593 \h </w:instrText>
        </w:r>
        <w:r w:rsidR="000E1C37">
          <w:rPr>
            <w:noProof/>
            <w:webHidden/>
          </w:rPr>
        </w:r>
        <w:r w:rsidR="000E1C37">
          <w:rPr>
            <w:noProof/>
            <w:webHidden/>
          </w:rPr>
          <w:fldChar w:fldCharType="separate"/>
        </w:r>
        <w:r w:rsidR="000E1C37">
          <w:rPr>
            <w:noProof/>
            <w:webHidden/>
          </w:rPr>
          <w:t>58</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94" w:history="1">
        <w:r w:rsidR="000E1C37" w:rsidRPr="00FE318C">
          <w:rPr>
            <w:rStyle w:val="Hipervnculo"/>
            <w:noProof/>
          </w:rPr>
          <w:t>2.9. Frameworks</w:t>
        </w:r>
        <w:r w:rsidR="000E1C37">
          <w:rPr>
            <w:noProof/>
            <w:webHidden/>
          </w:rPr>
          <w:tab/>
        </w:r>
        <w:r w:rsidR="000E1C37">
          <w:rPr>
            <w:noProof/>
            <w:webHidden/>
          </w:rPr>
          <w:fldChar w:fldCharType="begin"/>
        </w:r>
        <w:r w:rsidR="000E1C37">
          <w:rPr>
            <w:noProof/>
            <w:webHidden/>
          </w:rPr>
          <w:instrText xml:space="preserve"> PAGEREF _Toc277844594 \h </w:instrText>
        </w:r>
        <w:r w:rsidR="000E1C37">
          <w:rPr>
            <w:noProof/>
            <w:webHidden/>
          </w:rPr>
        </w:r>
        <w:r w:rsidR="000E1C37">
          <w:rPr>
            <w:noProof/>
            <w:webHidden/>
          </w:rPr>
          <w:fldChar w:fldCharType="separate"/>
        </w:r>
        <w:r w:rsidR="000E1C37">
          <w:rPr>
            <w:noProof/>
            <w:webHidden/>
          </w:rPr>
          <w:t>59</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95" w:history="1">
        <w:r w:rsidR="000E1C37" w:rsidRPr="00FE318C">
          <w:rPr>
            <w:rStyle w:val="Hipervnculo"/>
            <w:noProof/>
          </w:rPr>
          <w:t>2.9.1. Zend Framework</w:t>
        </w:r>
        <w:r w:rsidR="000E1C37">
          <w:rPr>
            <w:noProof/>
            <w:webHidden/>
          </w:rPr>
          <w:tab/>
        </w:r>
        <w:r w:rsidR="000E1C37">
          <w:rPr>
            <w:noProof/>
            <w:webHidden/>
          </w:rPr>
          <w:fldChar w:fldCharType="begin"/>
        </w:r>
        <w:r w:rsidR="000E1C37">
          <w:rPr>
            <w:noProof/>
            <w:webHidden/>
          </w:rPr>
          <w:instrText xml:space="preserve"> PAGEREF _Toc277844595 \h </w:instrText>
        </w:r>
        <w:r w:rsidR="000E1C37">
          <w:rPr>
            <w:noProof/>
            <w:webHidden/>
          </w:rPr>
        </w:r>
        <w:r w:rsidR="000E1C37">
          <w:rPr>
            <w:noProof/>
            <w:webHidden/>
          </w:rPr>
          <w:fldChar w:fldCharType="separate"/>
        </w:r>
        <w:r w:rsidR="000E1C37">
          <w:rPr>
            <w:noProof/>
            <w:webHidden/>
          </w:rPr>
          <w:t>60</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96" w:history="1">
        <w:r w:rsidR="000E1C37" w:rsidRPr="00FE318C">
          <w:rPr>
            <w:rStyle w:val="Hipervnculo"/>
            <w:noProof/>
            <w:lang w:val="pt-BR"/>
          </w:rPr>
          <w:t>2.9.2. Google Web Toolkit</w:t>
        </w:r>
        <w:r w:rsidR="000E1C37">
          <w:rPr>
            <w:noProof/>
            <w:webHidden/>
          </w:rPr>
          <w:tab/>
        </w:r>
        <w:r w:rsidR="000E1C37">
          <w:rPr>
            <w:noProof/>
            <w:webHidden/>
          </w:rPr>
          <w:fldChar w:fldCharType="begin"/>
        </w:r>
        <w:r w:rsidR="000E1C37">
          <w:rPr>
            <w:noProof/>
            <w:webHidden/>
          </w:rPr>
          <w:instrText xml:space="preserve"> PAGEREF _Toc277844596 \h </w:instrText>
        </w:r>
        <w:r w:rsidR="000E1C37">
          <w:rPr>
            <w:noProof/>
            <w:webHidden/>
          </w:rPr>
        </w:r>
        <w:r w:rsidR="000E1C37">
          <w:rPr>
            <w:noProof/>
            <w:webHidden/>
          </w:rPr>
          <w:fldChar w:fldCharType="separate"/>
        </w:r>
        <w:r w:rsidR="000E1C37">
          <w:rPr>
            <w:noProof/>
            <w:webHidden/>
          </w:rPr>
          <w:t>61</w:t>
        </w:r>
        <w:r w:rsidR="000E1C37">
          <w:rPr>
            <w:noProof/>
            <w:webHidden/>
          </w:rPr>
          <w:fldChar w:fldCharType="end"/>
        </w:r>
      </w:hyperlink>
    </w:p>
    <w:p w:rsidR="000E1C37" w:rsidRDefault="00CF7988">
      <w:pPr>
        <w:pStyle w:val="TDC1"/>
        <w:rPr>
          <w:rFonts w:asciiTheme="minorHAnsi" w:eastAsiaTheme="minorEastAsia" w:hAnsiTheme="minorHAnsi" w:cstheme="minorBidi"/>
          <w:b w:val="0"/>
          <w:sz w:val="22"/>
          <w:lang w:eastAsia="es-CL"/>
        </w:rPr>
      </w:pPr>
      <w:hyperlink w:anchor="_Toc277844597" w:history="1">
        <w:r w:rsidR="000E1C37" w:rsidRPr="00FE318C">
          <w:rPr>
            <w:rStyle w:val="Hipervnculo"/>
          </w:rPr>
          <w:t>Capítulo 3: Estado del Arte</w:t>
        </w:r>
        <w:r w:rsidR="000E1C37">
          <w:rPr>
            <w:webHidden/>
          </w:rPr>
          <w:tab/>
        </w:r>
        <w:r w:rsidR="000E1C37">
          <w:rPr>
            <w:webHidden/>
          </w:rPr>
          <w:fldChar w:fldCharType="begin"/>
        </w:r>
        <w:r w:rsidR="000E1C37">
          <w:rPr>
            <w:webHidden/>
          </w:rPr>
          <w:instrText xml:space="preserve"> PAGEREF _Toc277844597 \h </w:instrText>
        </w:r>
        <w:r w:rsidR="000E1C37">
          <w:rPr>
            <w:webHidden/>
          </w:rPr>
        </w:r>
        <w:r w:rsidR="000E1C37">
          <w:rPr>
            <w:webHidden/>
          </w:rPr>
          <w:fldChar w:fldCharType="separate"/>
        </w:r>
        <w:r w:rsidR="000E1C37">
          <w:rPr>
            <w:webHidden/>
          </w:rPr>
          <w:t>62</w:t>
        </w:r>
        <w:r w:rsidR="000E1C37">
          <w:rPr>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598" w:history="1">
        <w:r w:rsidR="000E1C37" w:rsidRPr="00FE318C">
          <w:rPr>
            <w:rStyle w:val="Hipervnculo"/>
            <w:noProof/>
          </w:rPr>
          <w:t>3.1. Gestores de Contenidos multimedia existentes</w:t>
        </w:r>
        <w:r w:rsidR="000E1C37">
          <w:rPr>
            <w:noProof/>
            <w:webHidden/>
          </w:rPr>
          <w:tab/>
        </w:r>
        <w:r w:rsidR="000E1C37">
          <w:rPr>
            <w:noProof/>
            <w:webHidden/>
          </w:rPr>
          <w:fldChar w:fldCharType="begin"/>
        </w:r>
        <w:r w:rsidR="000E1C37">
          <w:rPr>
            <w:noProof/>
            <w:webHidden/>
          </w:rPr>
          <w:instrText xml:space="preserve"> PAGEREF _Toc277844598 \h </w:instrText>
        </w:r>
        <w:r w:rsidR="000E1C37">
          <w:rPr>
            <w:noProof/>
            <w:webHidden/>
          </w:rPr>
        </w:r>
        <w:r w:rsidR="000E1C37">
          <w:rPr>
            <w:noProof/>
            <w:webHidden/>
          </w:rPr>
          <w:fldChar w:fldCharType="separate"/>
        </w:r>
        <w:r w:rsidR="000E1C37">
          <w:rPr>
            <w:noProof/>
            <w:webHidden/>
          </w:rPr>
          <w:t>62</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599" w:history="1">
        <w:r w:rsidR="000E1C37" w:rsidRPr="00FE318C">
          <w:rPr>
            <w:rStyle w:val="Hipervnculo"/>
            <w:noProof/>
            <w:lang w:val="es-ES"/>
          </w:rPr>
          <w:t>3.1.1. PHPMotion</w:t>
        </w:r>
        <w:r w:rsidR="000E1C37">
          <w:rPr>
            <w:noProof/>
            <w:webHidden/>
          </w:rPr>
          <w:tab/>
        </w:r>
        <w:r w:rsidR="000E1C37">
          <w:rPr>
            <w:noProof/>
            <w:webHidden/>
          </w:rPr>
          <w:fldChar w:fldCharType="begin"/>
        </w:r>
        <w:r w:rsidR="000E1C37">
          <w:rPr>
            <w:noProof/>
            <w:webHidden/>
          </w:rPr>
          <w:instrText xml:space="preserve"> PAGEREF _Toc277844599 \h </w:instrText>
        </w:r>
        <w:r w:rsidR="000E1C37">
          <w:rPr>
            <w:noProof/>
            <w:webHidden/>
          </w:rPr>
        </w:r>
        <w:r w:rsidR="000E1C37">
          <w:rPr>
            <w:noProof/>
            <w:webHidden/>
          </w:rPr>
          <w:fldChar w:fldCharType="separate"/>
        </w:r>
        <w:r w:rsidR="000E1C37">
          <w:rPr>
            <w:noProof/>
            <w:webHidden/>
          </w:rPr>
          <w:t>62</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600" w:history="1">
        <w:r w:rsidR="000E1C37" w:rsidRPr="00FE318C">
          <w:rPr>
            <w:rStyle w:val="Hipervnculo"/>
            <w:noProof/>
            <w:lang w:val="es-ES"/>
          </w:rPr>
          <w:t>3.1.2. OsTube</w:t>
        </w:r>
        <w:r w:rsidR="000E1C37">
          <w:rPr>
            <w:noProof/>
            <w:webHidden/>
          </w:rPr>
          <w:tab/>
        </w:r>
        <w:r w:rsidR="000E1C37">
          <w:rPr>
            <w:noProof/>
            <w:webHidden/>
          </w:rPr>
          <w:fldChar w:fldCharType="begin"/>
        </w:r>
        <w:r w:rsidR="000E1C37">
          <w:rPr>
            <w:noProof/>
            <w:webHidden/>
          </w:rPr>
          <w:instrText xml:space="preserve"> PAGEREF _Toc277844600 \h </w:instrText>
        </w:r>
        <w:r w:rsidR="000E1C37">
          <w:rPr>
            <w:noProof/>
            <w:webHidden/>
          </w:rPr>
        </w:r>
        <w:r w:rsidR="000E1C37">
          <w:rPr>
            <w:noProof/>
            <w:webHidden/>
          </w:rPr>
          <w:fldChar w:fldCharType="separate"/>
        </w:r>
        <w:r w:rsidR="000E1C37">
          <w:rPr>
            <w:noProof/>
            <w:webHidden/>
          </w:rPr>
          <w:t>64</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601" w:history="1">
        <w:r w:rsidR="000E1C37" w:rsidRPr="00FE318C">
          <w:rPr>
            <w:rStyle w:val="Hipervnculo"/>
            <w:noProof/>
          </w:rPr>
          <w:t>3.2. Sitios de contenidos multimedia de referencia</w:t>
        </w:r>
        <w:r w:rsidR="000E1C37">
          <w:rPr>
            <w:noProof/>
            <w:webHidden/>
          </w:rPr>
          <w:tab/>
        </w:r>
        <w:r w:rsidR="000E1C37">
          <w:rPr>
            <w:noProof/>
            <w:webHidden/>
          </w:rPr>
          <w:fldChar w:fldCharType="begin"/>
        </w:r>
        <w:r w:rsidR="000E1C37">
          <w:rPr>
            <w:noProof/>
            <w:webHidden/>
          </w:rPr>
          <w:instrText xml:space="preserve"> PAGEREF _Toc277844601 \h </w:instrText>
        </w:r>
        <w:r w:rsidR="000E1C37">
          <w:rPr>
            <w:noProof/>
            <w:webHidden/>
          </w:rPr>
        </w:r>
        <w:r w:rsidR="000E1C37">
          <w:rPr>
            <w:noProof/>
            <w:webHidden/>
          </w:rPr>
          <w:fldChar w:fldCharType="separate"/>
        </w:r>
        <w:r w:rsidR="000E1C37">
          <w:rPr>
            <w:noProof/>
            <w:webHidden/>
          </w:rPr>
          <w:t>65</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602" w:history="1">
        <w:r w:rsidR="000E1C37" w:rsidRPr="00FE318C">
          <w:rPr>
            <w:rStyle w:val="Hipervnculo"/>
            <w:noProof/>
            <w:lang w:val="es-ES"/>
          </w:rPr>
          <w:t>3.2.1. Youtube</w:t>
        </w:r>
        <w:r w:rsidR="000E1C37">
          <w:rPr>
            <w:noProof/>
            <w:webHidden/>
          </w:rPr>
          <w:tab/>
        </w:r>
        <w:r w:rsidR="000E1C37">
          <w:rPr>
            <w:noProof/>
            <w:webHidden/>
          </w:rPr>
          <w:fldChar w:fldCharType="begin"/>
        </w:r>
        <w:r w:rsidR="000E1C37">
          <w:rPr>
            <w:noProof/>
            <w:webHidden/>
          </w:rPr>
          <w:instrText xml:space="preserve"> PAGEREF _Toc277844602 \h </w:instrText>
        </w:r>
        <w:r w:rsidR="000E1C37">
          <w:rPr>
            <w:noProof/>
            <w:webHidden/>
          </w:rPr>
        </w:r>
        <w:r w:rsidR="000E1C37">
          <w:rPr>
            <w:noProof/>
            <w:webHidden/>
          </w:rPr>
          <w:fldChar w:fldCharType="separate"/>
        </w:r>
        <w:r w:rsidR="000E1C37">
          <w:rPr>
            <w:noProof/>
            <w:webHidden/>
          </w:rPr>
          <w:t>65</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603" w:history="1">
        <w:r w:rsidR="000E1C37" w:rsidRPr="00FE318C">
          <w:rPr>
            <w:rStyle w:val="Hipervnculo"/>
            <w:noProof/>
            <w:lang w:val="es-ES"/>
          </w:rPr>
          <w:t>3.2.2. Google Video</w:t>
        </w:r>
        <w:r w:rsidR="000E1C37">
          <w:rPr>
            <w:noProof/>
            <w:webHidden/>
          </w:rPr>
          <w:tab/>
        </w:r>
        <w:r w:rsidR="000E1C37">
          <w:rPr>
            <w:noProof/>
            <w:webHidden/>
          </w:rPr>
          <w:fldChar w:fldCharType="begin"/>
        </w:r>
        <w:r w:rsidR="000E1C37">
          <w:rPr>
            <w:noProof/>
            <w:webHidden/>
          </w:rPr>
          <w:instrText xml:space="preserve"> PAGEREF _Toc277844603 \h </w:instrText>
        </w:r>
        <w:r w:rsidR="000E1C37">
          <w:rPr>
            <w:noProof/>
            <w:webHidden/>
          </w:rPr>
        </w:r>
        <w:r w:rsidR="000E1C37">
          <w:rPr>
            <w:noProof/>
            <w:webHidden/>
          </w:rPr>
          <w:fldChar w:fldCharType="separate"/>
        </w:r>
        <w:r w:rsidR="000E1C37">
          <w:rPr>
            <w:noProof/>
            <w:webHidden/>
          </w:rPr>
          <w:t>66</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604" w:history="1">
        <w:r w:rsidR="000E1C37" w:rsidRPr="00FE318C">
          <w:rPr>
            <w:rStyle w:val="Hipervnculo"/>
            <w:noProof/>
          </w:rPr>
          <w:t>3.2.3. Vimeo</w:t>
        </w:r>
        <w:r w:rsidR="000E1C37">
          <w:rPr>
            <w:noProof/>
            <w:webHidden/>
          </w:rPr>
          <w:tab/>
        </w:r>
        <w:r w:rsidR="000E1C37">
          <w:rPr>
            <w:noProof/>
            <w:webHidden/>
          </w:rPr>
          <w:fldChar w:fldCharType="begin"/>
        </w:r>
        <w:r w:rsidR="000E1C37">
          <w:rPr>
            <w:noProof/>
            <w:webHidden/>
          </w:rPr>
          <w:instrText xml:space="preserve"> PAGEREF _Toc277844604 \h </w:instrText>
        </w:r>
        <w:r w:rsidR="000E1C37">
          <w:rPr>
            <w:noProof/>
            <w:webHidden/>
          </w:rPr>
        </w:r>
        <w:r w:rsidR="000E1C37">
          <w:rPr>
            <w:noProof/>
            <w:webHidden/>
          </w:rPr>
          <w:fldChar w:fldCharType="separate"/>
        </w:r>
        <w:r w:rsidR="000E1C37">
          <w:rPr>
            <w:noProof/>
            <w:webHidden/>
          </w:rPr>
          <w:t>69</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605" w:history="1">
        <w:r w:rsidR="000E1C37" w:rsidRPr="00FE318C">
          <w:rPr>
            <w:rStyle w:val="Hipervnculo"/>
            <w:noProof/>
            <w:lang w:val="es-ES"/>
          </w:rPr>
          <w:t>3.2.4. Terra TV</w:t>
        </w:r>
        <w:r w:rsidR="000E1C37">
          <w:rPr>
            <w:noProof/>
            <w:webHidden/>
          </w:rPr>
          <w:tab/>
        </w:r>
        <w:r w:rsidR="000E1C37">
          <w:rPr>
            <w:noProof/>
            <w:webHidden/>
          </w:rPr>
          <w:fldChar w:fldCharType="begin"/>
        </w:r>
        <w:r w:rsidR="000E1C37">
          <w:rPr>
            <w:noProof/>
            <w:webHidden/>
          </w:rPr>
          <w:instrText xml:space="preserve"> PAGEREF _Toc277844605 \h </w:instrText>
        </w:r>
        <w:r w:rsidR="000E1C37">
          <w:rPr>
            <w:noProof/>
            <w:webHidden/>
          </w:rPr>
        </w:r>
        <w:r w:rsidR="000E1C37">
          <w:rPr>
            <w:noProof/>
            <w:webHidden/>
          </w:rPr>
          <w:fldChar w:fldCharType="separate"/>
        </w:r>
        <w:r w:rsidR="000E1C37">
          <w:rPr>
            <w:noProof/>
            <w:webHidden/>
          </w:rPr>
          <w:t>70</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606" w:history="1">
        <w:r w:rsidR="000E1C37" w:rsidRPr="00FE318C">
          <w:rPr>
            <w:rStyle w:val="Hipervnculo"/>
            <w:noProof/>
            <w:lang w:val="es-ES"/>
          </w:rPr>
          <w:t>3.2.6. 3TV</w:t>
        </w:r>
        <w:r w:rsidR="000E1C37">
          <w:rPr>
            <w:noProof/>
            <w:webHidden/>
          </w:rPr>
          <w:tab/>
        </w:r>
        <w:r w:rsidR="000E1C37">
          <w:rPr>
            <w:noProof/>
            <w:webHidden/>
          </w:rPr>
          <w:fldChar w:fldCharType="begin"/>
        </w:r>
        <w:r w:rsidR="000E1C37">
          <w:rPr>
            <w:noProof/>
            <w:webHidden/>
          </w:rPr>
          <w:instrText xml:space="preserve"> PAGEREF _Toc277844606 \h </w:instrText>
        </w:r>
        <w:r w:rsidR="000E1C37">
          <w:rPr>
            <w:noProof/>
            <w:webHidden/>
          </w:rPr>
        </w:r>
        <w:r w:rsidR="000E1C37">
          <w:rPr>
            <w:noProof/>
            <w:webHidden/>
          </w:rPr>
          <w:fldChar w:fldCharType="separate"/>
        </w:r>
        <w:r w:rsidR="000E1C37">
          <w:rPr>
            <w:noProof/>
            <w:webHidden/>
          </w:rPr>
          <w:t>72</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607" w:history="1">
        <w:r w:rsidR="000E1C37" w:rsidRPr="00FE318C">
          <w:rPr>
            <w:rStyle w:val="Hipervnculo"/>
            <w:noProof/>
            <w:lang w:val="es-ES"/>
          </w:rPr>
          <w:t>3.3. Google TV</w:t>
        </w:r>
        <w:r w:rsidR="000E1C37">
          <w:rPr>
            <w:noProof/>
            <w:webHidden/>
          </w:rPr>
          <w:tab/>
        </w:r>
        <w:r w:rsidR="000E1C37">
          <w:rPr>
            <w:noProof/>
            <w:webHidden/>
          </w:rPr>
          <w:fldChar w:fldCharType="begin"/>
        </w:r>
        <w:r w:rsidR="000E1C37">
          <w:rPr>
            <w:noProof/>
            <w:webHidden/>
          </w:rPr>
          <w:instrText xml:space="preserve"> PAGEREF _Toc277844607 \h </w:instrText>
        </w:r>
        <w:r w:rsidR="000E1C37">
          <w:rPr>
            <w:noProof/>
            <w:webHidden/>
          </w:rPr>
        </w:r>
        <w:r w:rsidR="000E1C37">
          <w:rPr>
            <w:noProof/>
            <w:webHidden/>
          </w:rPr>
          <w:fldChar w:fldCharType="separate"/>
        </w:r>
        <w:r w:rsidR="000E1C37">
          <w:rPr>
            <w:noProof/>
            <w:webHidden/>
          </w:rPr>
          <w:t>73</w:t>
        </w:r>
        <w:r w:rsidR="000E1C37">
          <w:rPr>
            <w:noProof/>
            <w:webHidden/>
          </w:rPr>
          <w:fldChar w:fldCharType="end"/>
        </w:r>
      </w:hyperlink>
    </w:p>
    <w:p w:rsidR="000E1C37" w:rsidRDefault="00CF7988">
      <w:pPr>
        <w:pStyle w:val="TDC1"/>
        <w:rPr>
          <w:rFonts w:asciiTheme="minorHAnsi" w:eastAsiaTheme="minorEastAsia" w:hAnsiTheme="minorHAnsi" w:cstheme="minorBidi"/>
          <w:b w:val="0"/>
          <w:sz w:val="22"/>
          <w:lang w:eastAsia="es-CL"/>
        </w:rPr>
      </w:pPr>
      <w:hyperlink w:anchor="_Toc277844608" w:history="1">
        <w:r w:rsidR="000E1C37" w:rsidRPr="00FE318C">
          <w:rPr>
            <w:rStyle w:val="Hipervnculo"/>
            <w:lang w:val="en-GB"/>
          </w:rPr>
          <w:t>4. Desarrollo</w:t>
        </w:r>
        <w:r w:rsidR="000E1C37">
          <w:rPr>
            <w:webHidden/>
          </w:rPr>
          <w:tab/>
        </w:r>
        <w:r w:rsidR="000E1C37">
          <w:rPr>
            <w:webHidden/>
          </w:rPr>
          <w:fldChar w:fldCharType="begin"/>
        </w:r>
        <w:r w:rsidR="000E1C37">
          <w:rPr>
            <w:webHidden/>
          </w:rPr>
          <w:instrText xml:space="preserve"> PAGEREF _Toc277844608 \h </w:instrText>
        </w:r>
        <w:r w:rsidR="000E1C37">
          <w:rPr>
            <w:webHidden/>
          </w:rPr>
        </w:r>
        <w:r w:rsidR="000E1C37">
          <w:rPr>
            <w:webHidden/>
          </w:rPr>
          <w:fldChar w:fldCharType="separate"/>
        </w:r>
        <w:r w:rsidR="000E1C37">
          <w:rPr>
            <w:webHidden/>
          </w:rPr>
          <w:t>75</w:t>
        </w:r>
        <w:r w:rsidR="000E1C37">
          <w:rPr>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609" w:history="1">
        <w:r w:rsidR="000E1C37" w:rsidRPr="00FE318C">
          <w:rPr>
            <w:rStyle w:val="Hipervnculo"/>
            <w:noProof/>
            <w:lang w:val="en-GB"/>
          </w:rPr>
          <w:t>4.2. Tecnología a Utilizar</w:t>
        </w:r>
        <w:r w:rsidR="000E1C37">
          <w:rPr>
            <w:noProof/>
            <w:webHidden/>
          </w:rPr>
          <w:tab/>
        </w:r>
        <w:r w:rsidR="000E1C37">
          <w:rPr>
            <w:noProof/>
            <w:webHidden/>
          </w:rPr>
          <w:fldChar w:fldCharType="begin"/>
        </w:r>
        <w:r w:rsidR="000E1C37">
          <w:rPr>
            <w:noProof/>
            <w:webHidden/>
          </w:rPr>
          <w:instrText xml:space="preserve"> PAGEREF _Toc277844609 \h </w:instrText>
        </w:r>
        <w:r w:rsidR="000E1C37">
          <w:rPr>
            <w:noProof/>
            <w:webHidden/>
          </w:rPr>
        </w:r>
        <w:r w:rsidR="000E1C37">
          <w:rPr>
            <w:noProof/>
            <w:webHidden/>
          </w:rPr>
          <w:fldChar w:fldCharType="separate"/>
        </w:r>
        <w:r w:rsidR="000E1C37">
          <w:rPr>
            <w:noProof/>
            <w:webHidden/>
          </w:rPr>
          <w:t>75</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610" w:history="1">
        <w:r w:rsidR="000E1C37" w:rsidRPr="00FE318C">
          <w:rPr>
            <w:rStyle w:val="Hipervnculo"/>
            <w:noProof/>
            <w:lang w:val="en-GB"/>
          </w:rPr>
          <w:t>4.2.1. Lado Servidor</w:t>
        </w:r>
        <w:r w:rsidR="000E1C37">
          <w:rPr>
            <w:noProof/>
            <w:webHidden/>
          </w:rPr>
          <w:tab/>
        </w:r>
        <w:r w:rsidR="000E1C37">
          <w:rPr>
            <w:noProof/>
            <w:webHidden/>
          </w:rPr>
          <w:fldChar w:fldCharType="begin"/>
        </w:r>
        <w:r w:rsidR="000E1C37">
          <w:rPr>
            <w:noProof/>
            <w:webHidden/>
          </w:rPr>
          <w:instrText xml:space="preserve"> PAGEREF _Toc277844610 \h </w:instrText>
        </w:r>
        <w:r w:rsidR="000E1C37">
          <w:rPr>
            <w:noProof/>
            <w:webHidden/>
          </w:rPr>
        </w:r>
        <w:r w:rsidR="000E1C37">
          <w:rPr>
            <w:noProof/>
            <w:webHidden/>
          </w:rPr>
          <w:fldChar w:fldCharType="separate"/>
        </w:r>
        <w:r w:rsidR="000E1C37">
          <w:rPr>
            <w:noProof/>
            <w:webHidden/>
          </w:rPr>
          <w:t>75</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611" w:history="1">
        <w:r w:rsidR="000E1C37" w:rsidRPr="00FE318C">
          <w:rPr>
            <w:rStyle w:val="Hipervnculo"/>
            <w:noProof/>
            <w:lang w:val="en-GB"/>
          </w:rPr>
          <w:t>4.2.1.1. PHP 5.3</w:t>
        </w:r>
        <w:r w:rsidR="000E1C37">
          <w:rPr>
            <w:noProof/>
            <w:webHidden/>
          </w:rPr>
          <w:tab/>
        </w:r>
        <w:r w:rsidR="000E1C37">
          <w:rPr>
            <w:noProof/>
            <w:webHidden/>
          </w:rPr>
          <w:fldChar w:fldCharType="begin"/>
        </w:r>
        <w:r w:rsidR="000E1C37">
          <w:rPr>
            <w:noProof/>
            <w:webHidden/>
          </w:rPr>
          <w:instrText xml:space="preserve"> PAGEREF _Toc277844611 \h </w:instrText>
        </w:r>
        <w:r w:rsidR="000E1C37">
          <w:rPr>
            <w:noProof/>
            <w:webHidden/>
          </w:rPr>
        </w:r>
        <w:r w:rsidR="000E1C37">
          <w:rPr>
            <w:noProof/>
            <w:webHidden/>
          </w:rPr>
          <w:fldChar w:fldCharType="separate"/>
        </w:r>
        <w:r w:rsidR="000E1C37">
          <w:rPr>
            <w:noProof/>
            <w:webHidden/>
          </w:rPr>
          <w:t>75</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612" w:history="1">
        <w:r w:rsidR="000E1C37" w:rsidRPr="00FE318C">
          <w:rPr>
            <w:rStyle w:val="Hipervnculo"/>
            <w:noProof/>
            <w:lang w:val="en-GB"/>
          </w:rPr>
          <w:t>4.2.1.2. MySQL 5</w:t>
        </w:r>
        <w:r w:rsidR="000E1C37">
          <w:rPr>
            <w:noProof/>
            <w:webHidden/>
          </w:rPr>
          <w:tab/>
        </w:r>
        <w:r w:rsidR="000E1C37">
          <w:rPr>
            <w:noProof/>
            <w:webHidden/>
          </w:rPr>
          <w:fldChar w:fldCharType="begin"/>
        </w:r>
        <w:r w:rsidR="000E1C37">
          <w:rPr>
            <w:noProof/>
            <w:webHidden/>
          </w:rPr>
          <w:instrText xml:space="preserve"> PAGEREF _Toc277844612 \h </w:instrText>
        </w:r>
        <w:r w:rsidR="000E1C37">
          <w:rPr>
            <w:noProof/>
            <w:webHidden/>
          </w:rPr>
        </w:r>
        <w:r w:rsidR="000E1C37">
          <w:rPr>
            <w:noProof/>
            <w:webHidden/>
          </w:rPr>
          <w:fldChar w:fldCharType="separate"/>
        </w:r>
        <w:r w:rsidR="000E1C37">
          <w:rPr>
            <w:noProof/>
            <w:webHidden/>
          </w:rPr>
          <w:t>77</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613" w:history="1">
        <w:r w:rsidR="000E1C37" w:rsidRPr="00FE318C">
          <w:rPr>
            <w:rStyle w:val="Hipervnculo"/>
            <w:noProof/>
            <w:lang w:val="en-GB"/>
          </w:rPr>
          <w:t>4.2.1.3. FFMPEG</w:t>
        </w:r>
        <w:r w:rsidR="000E1C37">
          <w:rPr>
            <w:noProof/>
            <w:webHidden/>
          </w:rPr>
          <w:tab/>
        </w:r>
        <w:r w:rsidR="000E1C37">
          <w:rPr>
            <w:noProof/>
            <w:webHidden/>
          </w:rPr>
          <w:fldChar w:fldCharType="begin"/>
        </w:r>
        <w:r w:rsidR="000E1C37">
          <w:rPr>
            <w:noProof/>
            <w:webHidden/>
          </w:rPr>
          <w:instrText xml:space="preserve"> PAGEREF _Toc277844613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614" w:history="1">
        <w:r w:rsidR="000E1C37" w:rsidRPr="00FE318C">
          <w:rPr>
            <w:rStyle w:val="Hipervnculo"/>
            <w:noProof/>
            <w:lang w:val="en-GB"/>
          </w:rPr>
          <w:t>4.2.2. Lado Cliente</w:t>
        </w:r>
        <w:r w:rsidR="000E1C37">
          <w:rPr>
            <w:noProof/>
            <w:webHidden/>
          </w:rPr>
          <w:tab/>
        </w:r>
        <w:r w:rsidR="000E1C37">
          <w:rPr>
            <w:noProof/>
            <w:webHidden/>
          </w:rPr>
          <w:fldChar w:fldCharType="begin"/>
        </w:r>
        <w:r w:rsidR="000E1C37">
          <w:rPr>
            <w:noProof/>
            <w:webHidden/>
          </w:rPr>
          <w:instrText xml:space="preserve"> PAGEREF _Toc277844614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615" w:history="1">
        <w:r w:rsidR="000E1C37" w:rsidRPr="00FE318C">
          <w:rPr>
            <w:rStyle w:val="Hipervnculo"/>
            <w:noProof/>
            <w:lang w:val="en-GB"/>
          </w:rPr>
          <w:t>4.2.2.1 JQuery</w:t>
        </w:r>
        <w:r w:rsidR="000E1C37">
          <w:rPr>
            <w:noProof/>
            <w:webHidden/>
          </w:rPr>
          <w:tab/>
        </w:r>
        <w:r w:rsidR="000E1C37">
          <w:rPr>
            <w:noProof/>
            <w:webHidden/>
          </w:rPr>
          <w:fldChar w:fldCharType="begin"/>
        </w:r>
        <w:r w:rsidR="000E1C37">
          <w:rPr>
            <w:noProof/>
            <w:webHidden/>
          </w:rPr>
          <w:instrText xml:space="preserve"> PAGEREF _Toc277844615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F7988">
      <w:pPr>
        <w:pStyle w:val="TDC3"/>
        <w:tabs>
          <w:tab w:val="right" w:leader="dot" w:pos="8828"/>
        </w:tabs>
        <w:rPr>
          <w:rFonts w:asciiTheme="minorHAnsi" w:eastAsiaTheme="minorEastAsia" w:hAnsiTheme="minorHAnsi" w:cstheme="minorBidi"/>
          <w:noProof/>
          <w:sz w:val="22"/>
        </w:rPr>
      </w:pPr>
      <w:hyperlink w:anchor="_Toc277844616" w:history="1">
        <w:r w:rsidR="000E1C37" w:rsidRPr="00FE318C">
          <w:rPr>
            <w:rStyle w:val="Hipervnculo"/>
            <w:noProof/>
            <w:lang w:val="en-GB"/>
          </w:rPr>
          <w:t>4.2.2.2 JW Player</w:t>
        </w:r>
        <w:r w:rsidR="000E1C37">
          <w:rPr>
            <w:noProof/>
            <w:webHidden/>
          </w:rPr>
          <w:tab/>
        </w:r>
        <w:r w:rsidR="000E1C37">
          <w:rPr>
            <w:noProof/>
            <w:webHidden/>
          </w:rPr>
          <w:fldChar w:fldCharType="begin"/>
        </w:r>
        <w:r w:rsidR="000E1C37">
          <w:rPr>
            <w:noProof/>
            <w:webHidden/>
          </w:rPr>
          <w:instrText xml:space="preserve"> PAGEREF _Toc277844616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617" w:history="1">
        <w:r w:rsidR="000E1C37" w:rsidRPr="00FE318C">
          <w:rPr>
            <w:rStyle w:val="Hipervnculo"/>
            <w:noProof/>
            <w:lang w:val="en-GB"/>
          </w:rPr>
          <w:t>4.3. Diagrama de Datos</w:t>
        </w:r>
        <w:r w:rsidR="000E1C37">
          <w:rPr>
            <w:noProof/>
            <w:webHidden/>
          </w:rPr>
          <w:tab/>
        </w:r>
        <w:r w:rsidR="000E1C37">
          <w:rPr>
            <w:noProof/>
            <w:webHidden/>
          </w:rPr>
          <w:fldChar w:fldCharType="begin"/>
        </w:r>
        <w:r w:rsidR="000E1C37">
          <w:rPr>
            <w:noProof/>
            <w:webHidden/>
          </w:rPr>
          <w:instrText xml:space="preserve"> PAGEREF _Toc277844617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618" w:history="1">
        <w:r w:rsidR="000E1C37" w:rsidRPr="00FE318C">
          <w:rPr>
            <w:rStyle w:val="Hipervnculo"/>
            <w:noProof/>
            <w:lang w:val="en-GB"/>
          </w:rPr>
          <w:t>4.4. Diagrama de Clases</w:t>
        </w:r>
        <w:r w:rsidR="000E1C37">
          <w:rPr>
            <w:noProof/>
            <w:webHidden/>
          </w:rPr>
          <w:tab/>
        </w:r>
        <w:r w:rsidR="000E1C37">
          <w:rPr>
            <w:noProof/>
            <w:webHidden/>
          </w:rPr>
          <w:fldChar w:fldCharType="begin"/>
        </w:r>
        <w:r w:rsidR="000E1C37">
          <w:rPr>
            <w:noProof/>
            <w:webHidden/>
          </w:rPr>
          <w:instrText xml:space="preserve"> PAGEREF _Toc277844618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619" w:history="1">
        <w:r w:rsidR="000E1C37" w:rsidRPr="00FE318C">
          <w:rPr>
            <w:rStyle w:val="Hipervnculo"/>
            <w:noProof/>
            <w:lang w:val="en-GB"/>
          </w:rPr>
          <w:t>4.5. Especificaciones back office</w:t>
        </w:r>
        <w:r w:rsidR="000E1C37">
          <w:rPr>
            <w:noProof/>
            <w:webHidden/>
          </w:rPr>
          <w:tab/>
        </w:r>
        <w:r w:rsidR="000E1C37">
          <w:rPr>
            <w:noProof/>
            <w:webHidden/>
          </w:rPr>
          <w:fldChar w:fldCharType="begin"/>
        </w:r>
        <w:r w:rsidR="000E1C37">
          <w:rPr>
            <w:noProof/>
            <w:webHidden/>
          </w:rPr>
          <w:instrText xml:space="preserve"> PAGEREF _Toc277844619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F7988">
      <w:pPr>
        <w:pStyle w:val="TDC2"/>
        <w:tabs>
          <w:tab w:val="right" w:leader="dot" w:pos="8828"/>
        </w:tabs>
        <w:rPr>
          <w:rFonts w:asciiTheme="minorHAnsi" w:eastAsiaTheme="minorEastAsia" w:hAnsiTheme="minorHAnsi" w:cstheme="minorBidi"/>
          <w:noProof/>
          <w:sz w:val="22"/>
          <w:lang w:eastAsia="es-CL"/>
        </w:rPr>
      </w:pPr>
      <w:hyperlink w:anchor="_Toc277844620" w:history="1">
        <w:r w:rsidR="000E1C37" w:rsidRPr="00FE318C">
          <w:rPr>
            <w:rStyle w:val="Hipervnculo"/>
            <w:noProof/>
            <w:lang w:val="en-GB"/>
          </w:rPr>
          <w:t>4.6. Especificaciones front office</w:t>
        </w:r>
        <w:r w:rsidR="000E1C37">
          <w:rPr>
            <w:noProof/>
            <w:webHidden/>
          </w:rPr>
          <w:tab/>
        </w:r>
        <w:r w:rsidR="000E1C37">
          <w:rPr>
            <w:noProof/>
            <w:webHidden/>
          </w:rPr>
          <w:fldChar w:fldCharType="begin"/>
        </w:r>
        <w:r w:rsidR="000E1C37">
          <w:rPr>
            <w:noProof/>
            <w:webHidden/>
          </w:rPr>
          <w:instrText xml:space="preserve"> PAGEREF _Toc277844620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F7988">
      <w:pPr>
        <w:pStyle w:val="TDC1"/>
        <w:rPr>
          <w:rFonts w:asciiTheme="minorHAnsi" w:eastAsiaTheme="minorEastAsia" w:hAnsiTheme="minorHAnsi" w:cstheme="minorBidi"/>
          <w:b w:val="0"/>
          <w:sz w:val="22"/>
          <w:lang w:eastAsia="es-CL"/>
        </w:rPr>
      </w:pPr>
      <w:hyperlink w:anchor="_Toc277844621" w:history="1">
        <w:r w:rsidR="000E1C37" w:rsidRPr="00FE318C">
          <w:rPr>
            <w:rStyle w:val="Hipervnculo"/>
            <w:lang w:val="en-GB"/>
          </w:rPr>
          <w:t xml:space="preserve">5. </w:t>
        </w:r>
        <w:r w:rsidR="000E1C37" w:rsidRPr="00FE318C">
          <w:rPr>
            <w:rStyle w:val="Hipervnculo"/>
            <w:lang w:val="en-US"/>
          </w:rPr>
          <w:t>Bibliografía</w:t>
        </w:r>
        <w:r w:rsidR="000E1C37">
          <w:rPr>
            <w:webHidden/>
          </w:rPr>
          <w:tab/>
        </w:r>
        <w:r w:rsidR="000E1C37">
          <w:rPr>
            <w:webHidden/>
          </w:rPr>
          <w:fldChar w:fldCharType="begin"/>
        </w:r>
        <w:r w:rsidR="000E1C37">
          <w:rPr>
            <w:webHidden/>
          </w:rPr>
          <w:instrText xml:space="preserve"> PAGEREF _Toc277844621 \h </w:instrText>
        </w:r>
        <w:r w:rsidR="000E1C37">
          <w:rPr>
            <w:webHidden/>
          </w:rPr>
        </w:r>
        <w:r w:rsidR="000E1C37">
          <w:rPr>
            <w:webHidden/>
          </w:rPr>
          <w:fldChar w:fldCharType="separate"/>
        </w:r>
        <w:r w:rsidR="000E1C37">
          <w:rPr>
            <w:webHidden/>
          </w:rPr>
          <w:t>79</w:t>
        </w:r>
        <w:r w:rsidR="000E1C37">
          <w:rPr>
            <w:webHidden/>
          </w:rPr>
          <w:fldChar w:fldCharType="end"/>
        </w:r>
      </w:hyperlink>
    </w:p>
    <w:p w:rsidR="00391FD4" w:rsidRDefault="0012213C">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750000" w:rsidRDefault="0012213C">
      <w:pPr>
        <w:pStyle w:val="Tabladeilustraciones"/>
        <w:tabs>
          <w:tab w:val="right" w:leader="dot" w:pos="8828"/>
        </w:tabs>
        <w:rPr>
          <w:rFonts w:asciiTheme="minorHAnsi" w:eastAsiaTheme="minorEastAsia" w:hAnsiTheme="minorHAnsi" w:cstheme="minorBidi"/>
          <w:noProof/>
          <w:sz w:val="22"/>
          <w:szCs w:val="22"/>
          <w:lang w:val="es-ES" w:eastAsia="es-ES"/>
        </w:rPr>
      </w:pPr>
      <w:r>
        <w:rPr>
          <w:lang w:val="es-ES"/>
        </w:rPr>
        <w:fldChar w:fldCharType="begin"/>
      </w:r>
      <w:r w:rsidR="00E010D5">
        <w:rPr>
          <w:lang w:val="es-ES"/>
        </w:rPr>
        <w:instrText xml:space="preserve"> TOC \c "Ilustración" </w:instrText>
      </w:r>
      <w:r>
        <w:rPr>
          <w:lang w:val="es-ES"/>
        </w:rPr>
        <w:fldChar w:fldCharType="separate"/>
      </w:r>
      <w:r w:rsidR="00750000">
        <w:rPr>
          <w:noProof/>
        </w:rPr>
        <w:t>Ilustración 1 - Componentes que intervienen en acceso multimedia web</w:t>
      </w:r>
      <w:r w:rsidR="00750000">
        <w:rPr>
          <w:noProof/>
        </w:rPr>
        <w:tab/>
      </w:r>
      <w:r>
        <w:rPr>
          <w:noProof/>
        </w:rPr>
        <w:fldChar w:fldCharType="begin"/>
      </w:r>
      <w:r w:rsidR="00750000">
        <w:rPr>
          <w:noProof/>
        </w:rPr>
        <w:instrText xml:space="preserve"> PAGEREF _Toc277260308 \h </w:instrText>
      </w:r>
      <w:r>
        <w:rPr>
          <w:noProof/>
        </w:rPr>
      </w:r>
      <w:r>
        <w:rPr>
          <w:noProof/>
        </w:rPr>
        <w:fldChar w:fldCharType="separate"/>
      </w:r>
      <w:r w:rsidR="00B24502">
        <w:rPr>
          <w:noProof/>
        </w:rPr>
        <w:t>1</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2 - Adaptación de contenidos para un acceso universal</w:t>
      </w:r>
      <w:r>
        <w:rPr>
          <w:noProof/>
        </w:rPr>
        <w:tab/>
      </w:r>
      <w:r w:rsidR="0012213C">
        <w:rPr>
          <w:noProof/>
        </w:rPr>
        <w:fldChar w:fldCharType="begin"/>
      </w:r>
      <w:r>
        <w:rPr>
          <w:noProof/>
        </w:rPr>
        <w:instrText xml:space="preserve"> PAGEREF _Toc277260309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3 - Esquema SOAP según la W3C</w:t>
      </w:r>
      <w:r>
        <w:rPr>
          <w:noProof/>
        </w:rPr>
        <w:tab/>
      </w:r>
      <w:r w:rsidR="0012213C">
        <w:rPr>
          <w:noProof/>
        </w:rPr>
        <w:fldChar w:fldCharType="begin"/>
      </w:r>
      <w:r>
        <w:rPr>
          <w:noProof/>
        </w:rPr>
        <w:instrText xml:space="preserve"> PAGEREF _Toc277260310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4 - Esquema del funcionamiento de RSS</w:t>
      </w:r>
      <w:r>
        <w:rPr>
          <w:noProof/>
        </w:rPr>
        <w:tab/>
      </w:r>
      <w:r w:rsidR="0012213C">
        <w:rPr>
          <w:noProof/>
        </w:rPr>
        <w:fldChar w:fldCharType="begin"/>
      </w:r>
      <w:r>
        <w:rPr>
          <w:noProof/>
        </w:rPr>
        <w:instrText xml:space="preserve"> PAGEREF _Toc277260311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5 - Esquema de XML Orientado a MVC</w:t>
      </w:r>
      <w:r>
        <w:rPr>
          <w:noProof/>
        </w:rPr>
        <w:tab/>
      </w:r>
      <w:r w:rsidR="0012213C">
        <w:rPr>
          <w:noProof/>
        </w:rPr>
        <w:fldChar w:fldCharType="begin"/>
      </w:r>
      <w:r>
        <w:rPr>
          <w:noProof/>
        </w:rPr>
        <w:instrText xml:space="preserve"> PAGEREF _Toc277260312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6 - Modelo típico de un servicio streaming</w:t>
      </w:r>
      <w:r>
        <w:rPr>
          <w:noProof/>
        </w:rPr>
        <w:tab/>
      </w:r>
      <w:r w:rsidR="0012213C">
        <w:rPr>
          <w:noProof/>
        </w:rPr>
        <w:fldChar w:fldCharType="begin"/>
      </w:r>
      <w:r>
        <w:rPr>
          <w:noProof/>
        </w:rPr>
        <w:instrText xml:space="preserve"> PAGEREF _Toc277260313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7 - Logotipos de reproductores comerciales</w:t>
      </w:r>
      <w:r>
        <w:rPr>
          <w:noProof/>
        </w:rPr>
        <w:tab/>
      </w:r>
      <w:r w:rsidR="0012213C">
        <w:rPr>
          <w:noProof/>
        </w:rPr>
        <w:fldChar w:fldCharType="begin"/>
      </w:r>
      <w:r>
        <w:rPr>
          <w:noProof/>
        </w:rPr>
        <w:instrText xml:space="preserve"> PAGEREF _Toc277260314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8 - Real Player 11</w:t>
      </w:r>
      <w:r>
        <w:rPr>
          <w:noProof/>
        </w:rPr>
        <w:tab/>
      </w:r>
      <w:r w:rsidR="0012213C">
        <w:rPr>
          <w:noProof/>
        </w:rPr>
        <w:fldChar w:fldCharType="begin"/>
      </w:r>
      <w:r>
        <w:rPr>
          <w:noProof/>
        </w:rPr>
        <w:instrText xml:space="preserve"> PAGEREF _Toc277260315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9 - Presentación de Windows Media Center en Windows 7</w:t>
      </w:r>
      <w:r>
        <w:rPr>
          <w:noProof/>
        </w:rPr>
        <w:tab/>
      </w:r>
      <w:r w:rsidR="0012213C">
        <w:rPr>
          <w:noProof/>
        </w:rPr>
        <w:fldChar w:fldCharType="begin"/>
      </w:r>
      <w:r>
        <w:rPr>
          <w:noProof/>
        </w:rPr>
        <w:instrText xml:space="preserve"> PAGEREF _Toc277260316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10 - Reproductor Quicktime 7</w:t>
      </w:r>
      <w:r>
        <w:rPr>
          <w:noProof/>
        </w:rPr>
        <w:tab/>
      </w:r>
      <w:r w:rsidR="0012213C">
        <w:rPr>
          <w:noProof/>
        </w:rPr>
        <w:fldChar w:fldCharType="begin"/>
      </w:r>
      <w:r>
        <w:rPr>
          <w:noProof/>
        </w:rPr>
        <w:instrText xml:space="preserve"> PAGEREF _Toc277260317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11 - JW Player</w:t>
      </w:r>
      <w:r>
        <w:rPr>
          <w:noProof/>
        </w:rPr>
        <w:tab/>
      </w:r>
      <w:r w:rsidR="0012213C">
        <w:rPr>
          <w:noProof/>
        </w:rPr>
        <w:fldChar w:fldCharType="begin"/>
      </w:r>
      <w:r>
        <w:rPr>
          <w:noProof/>
        </w:rPr>
        <w:instrText xml:space="preserve"> PAGEREF _Toc277260318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12 - Esquema de componentes de FFmpeg</w:t>
      </w:r>
      <w:r>
        <w:rPr>
          <w:noProof/>
        </w:rPr>
        <w:tab/>
      </w:r>
      <w:r w:rsidR="0012213C">
        <w:rPr>
          <w:noProof/>
        </w:rPr>
        <w:fldChar w:fldCharType="begin"/>
      </w:r>
      <w:r>
        <w:rPr>
          <w:noProof/>
        </w:rPr>
        <w:instrText xml:space="preserve"> PAGEREF _Toc277260319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13 - Infraestructura de redes IPTV</w:t>
      </w:r>
      <w:r>
        <w:rPr>
          <w:noProof/>
        </w:rPr>
        <w:tab/>
      </w:r>
      <w:r w:rsidR="0012213C">
        <w:rPr>
          <w:noProof/>
        </w:rPr>
        <w:fldChar w:fldCharType="begin"/>
      </w:r>
      <w:r>
        <w:rPr>
          <w:noProof/>
        </w:rPr>
        <w:instrText xml:space="preserve"> PAGEREF _Toc277260320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14 - Visión general Zend Framework</w:t>
      </w:r>
      <w:r>
        <w:rPr>
          <w:noProof/>
        </w:rPr>
        <w:tab/>
      </w:r>
      <w:r w:rsidR="0012213C">
        <w:rPr>
          <w:noProof/>
        </w:rPr>
        <w:fldChar w:fldCharType="begin"/>
      </w:r>
      <w:r>
        <w:rPr>
          <w:noProof/>
        </w:rPr>
        <w:instrText xml:space="preserve"> PAGEREF _Toc277260321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15 - Esquema de Widgets GWT</w:t>
      </w:r>
      <w:r>
        <w:rPr>
          <w:noProof/>
        </w:rPr>
        <w:tab/>
      </w:r>
      <w:r w:rsidR="0012213C">
        <w:rPr>
          <w:noProof/>
        </w:rPr>
        <w:fldChar w:fldCharType="begin"/>
      </w:r>
      <w:r>
        <w:rPr>
          <w:noProof/>
        </w:rPr>
        <w:instrText xml:space="preserve"> PAGEREF _Toc277260322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16 - Web PHPMotion</w:t>
      </w:r>
      <w:r>
        <w:rPr>
          <w:noProof/>
        </w:rPr>
        <w:tab/>
      </w:r>
      <w:r w:rsidR="0012213C">
        <w:rPr>
          <w:noProof/>
        </w:rPr>
        <w:fldChar w:fldCharType="begin"/>
      </w:r>
      <w:r>
        <w:rPr>
          <w:noProof/>
        </w:rPr>
        <w:instrText xml:space="preserve"> PAGEREF _Toc277260323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17 - OSTube</w:t>
      </w:r>
      <w:r>
        <w:rPr>
          <w:noProof/>
        </w:rPr>
        <w:tab/>
      </w:r>
      <w:r w:rsidR="0012213C">
        <w:rPr>
          <w:noProof/>
        </w:rPr>
        <w:fldChar w:fldCharType="begin"/>
      </w:r>
      <w:r>
        <w:rPr>
          <w:noProof/>
        </w:rPr>
        <w:instrText xml:space="preserve"> PAGEREF _Toc277260324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18 - Youtube</w:t>
      </w:r>
      <w:r>
        <w:rPr>
          <w:noProof/>
        </w:rPr>
        <w:tab/>
      </w:r>
      <w:r w:rsidR="0012213C">
        <w:rPr>
          <w:noProof/>
        </w:rPr>
        <w:fldChar w:fldCharType="begin"/>
      </w:r>
      <w:r>
        <w:rPr>
          <w:noProof/>
        </w:rPr>
        <w:instrText xml:space="preserve"> PAGEREF _Toc277260325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19 - Google Video</w:t>
      </w:r>
      <w:r>
        <w:rPr>
          <w:noProof/>
        </w:rPr>
        <w:tab/>
      </w:r>
      <w:r w:rsidR="0012213C">
        <w:rPr>
          <w:noProof/>
        </w:rPr>
        <w:fldChar w:fldCharType="begin"/>
      </w:r>
      <w:r>
        <w:rPr>
          <w:noProof/>
        </w:rPr>
        <w:instrText xml:space="preserve"> PAGEREF _Toc277260326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20 - Vimeo</w:t>
      </w:r>
      <w:r>
        <w:rPr>
          <w:noProof/>
        </w:rPr>
        <w:tab/>
      </w:r>
      <w:r w:rsidR="0012213C">
        <w:rPr>
          <w:noProof/>
        </w:rPr>
        <w:fldChar w:fldCharType="begin"/>
      </w:r>
      <w:r>
        <w:rPr>
          <w:noProof/>
        </w:rPr>
        <w:instrText xml:space="preserve"> PAGEREF _Toc277260327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21 - Terra TV</w:t>
      </w:r>
      <w:r>
        <w:rPr>
          <w:noProof/>
        </w:rPr>
        <w:tab/>
      </w:r>
      <w:r w:rsidR="0012213C">
        <w:rPr>
          <w:noProof/>
        </w:rPr>
        <w:fldChar w:fldCharType="begin"/>
      </w:r>
      <w:r>
        <w:rPr>
          <w:noProof/>
        </w:rPr>
        <w:instrText xml:space="preserve"> PAGEREF _Toc277260328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lastRenderedPageBreak/>
        <w:t>Ilustración 22 - Emol TV</w:t>
      </w:r>
      <w:r>
        <w:rPr>
          <w:noProof/>
        </w:rPr>
        <w:tab/>
      </w:r>
      <w:r w:rsidR="0012213C">
        <w:rPr>
          <w:noProof/>
        </w:rPr>
        <w:fldChar w:fldCharType="begin"/>
      </w:r>
      <w:r>
        <w:rPr>
          <w:noProof/>
        </w:rPr>
        <w:instrText xml:space="preserve"> PAGEREF _Toc277260329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23 - 3TV</w:t>
      </w:r>
      <w:r>
        <w:rPr>
          <w:noProof/>
        </w:rPr>
        <w:tab/>
      </w:r>
      <w:r w:rsidR="0012213C">
        <w:rPr>
          <w:noProof/>
        </w:rPr>
        <w:fldChar w:fldCharType="begin"/>
      </w:r>
      <w:r>
        <w:rPr>
          <w:noProof/>
        </w:rPr>
        <w:instrText xml:space="preserve"> PAGEREF _Toc277260330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24 – Google TV en un televisor IPTV conectado a internet</w:t>
      </w:r>
      <w:r>
        <w:rPr>
          <w:noProof/>
        </w:rPr>
        <w:tab/>
      </w:r>
      <w:r w:rsidR="0012213C">
        <w:rPr>
          <w:noProof/>
        </w:rPr>
        <w:fldChar w:fldCharType="begin"/>
      </w:r>
      <w:r>
        <w:rPr>
          <w:noProof/>
        </w:rPr>
        <w:instrText xml:space="preserve"> PAGEREF _Toc277260331 \h </w:instrText>
      </w:r>
      <w:r w:rsidR="0012213C">
        <w:rPr>
          <w:noProof/>
        </w:rPr>
      </w:r>
      <w:r w:rsidR="0012213C">
        <w:rPr>
          <w:noProof/>
        </w:rPr>
        <w:fldChar w:fldCharType="separate"/>
      </w:r>
      <w:r w:rsidR="00B24502">
        <w:rPr>
          <w:noProof/>
        </w:rPr>
        <w:t>1</w:t>
      </w:r>
      <w:r w:rsidR="0012213C">
        <w:rPr>
          <w:noProof/>
        </w:rPr>
        <w:fldChar w:fldCharType="end"/>
      </w:r>
    </w:p>
    <w:p w:rsidR="009A106D" w:rsidRDefault="0012213C" w:rsidP="00460025">
      <w:pPr>
        <w:pStyle w:val="Ttulo"/>
        <w:outlineLvl w:val="0"/>
      </w:pPr>
      <w:r>
        <w:rPr>
          <w:lang w:val="es-ES"/>
        </w:rPr>
        <w:fldChar w:fldCharType="end"/>
      </w:r>
      <w:r w:rsidR="00391FD4">
        <w:rPr>
          <w:lang w:val="es-ES"/>
        </w:rPr>
        <w:br w:type="page"/>
      </w:r>
      <w:bookmarkStart w:id="0" w:name="_Toc277844554"/>
      <w:r w:rsidR="007C0EE8" w:rsidRPr="001D2C1D">
        <w:lastRenderedPageBreak/>
        <w:t>Capítulo 1</w:t>
      </w:r>
      <w:r w:rsidR="003A19EE">
        <w:t>.</w:t>
      </w:r>
      <w:r w:rsidR="007C0EE8" w:rsidRPr="001D2C1D">
        <w:t xml:space="preserve"> Introducción</w:t>
      </w:r>
      <w:bookmarkEnd w:id="0"/>
    </w:p>
    <w:p w:rsidR="009A106D" w:rsidRDefault="002D7A96" w:rsidP="00460025">
      <w:pPr>
        <w:pStyle w:val="Subttulo"/>
        <w:outlineLvl w:val="1"/>
      </w:pPr>
      <w:bookmarkStart w:id="1" w:name="_Toc277844555"/>
      <w:r w:rsidRPr="003A19EE">
        <w:t>R</w:t>
      </w:r>
      <w:r w:rsidR="00427C5E">
        <w:t>esumen</w:t>
      </w:r>
      <w:bookmarkEnd w:id="1"/>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2" w:name="_Toc277260308"/>
      <w:r>
        <w:t xml:space="preserve">Ilustración </w:t>
      </w:r>
      <w:r w:rsidR="0012213C">
        <w:fldChar w:fldCharType="begin"/>
      </w:r>
      <w:r>
        <w:instrText xml:space="preserve"> SEQ Ilustración \* ARABIC </w:instrText>
      </w:r>
      <w:r w:rsidR="0012213C">
        <w:fldChar w:fldCharType="separate"/>
      </w:r>
      <w:r w:rsidR="000E1C37">
        <w:rPr>
          <w:noProof/>
        </w:rPr>
        <w:t>1</w:t>
      </w:r>
      <w:r w:rsidR="0012213C">
        <w:fldChar w:fldCharType="end"/>
      </w:r>
      <w:r>
        <w:t xml:space="preserve"> - Componentes que intervienen en acceso multimedia web</w:t>
      </w:r>
      <w:bookmarkEnd w:id="2"/>
    </w:p>
    <w:p w:rsidR="009A106D" w:rsidRPr="00460025" w:rsidRDefault="00CF7988" w:rsidP="00460025">
      <w:pPr>
        <w:pStyle w:val="Ttulo7"/>
        <w:rPr>
          <w:lang w:val="es-CL"/>
        </w:rPr>
      </w:pPr>
      <w:hyperlink r:id="rId14"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3" w:name="_Toc277844556"/>
      <w:r w:rsidR="00CC20D5" w:rsidRPr="00D56AA3">
        <w:lastRenderedPageBreak/>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lastRenderedPageBreak/>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CF7988">
      <w:pPr>
        <w:pStyle w:val="Sinespaciado"/>
        <w:jc w:val="center"/>
      </w:pPr>
      <w:hyperlink r:id="rId16"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4" w:name="_Toc277844557"/>
      <w:r>
        <w:rPr>
          <w:kern w:val="1"/>
        </w:rPr>
        <w:lastRenderedPageBreak/>
        <w:t>1.2. Objetivos</w:t>
      </w:r>
      <w:bookmarkEnd w:id="4"/>
    </w:p>
    <w:p w:rsidR="009A106D" w:rsidRPr="00460025" w:rsidRDefault="00C8251B" w:rsidP="00460025">
      <w:pPr>
        <w:pStyle w:val="Subttulo"/>
        <w:outlineLvl w:val="2"/>
        <w:rPr>
          <w:b w:val="0"/>
          <w:kern w:val="1"/>
          <w:u w:val="single"/>
        </w:rPr>
      </w:pPr>
      <w:bookmarkStart w:id="5" w:name="_Toc277844558"/>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5"/>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6" w:name="_Toc277844559"/>
      <w:r>
        <w:t>1</w:t>
      </w:r>
      <w:r w:rsidR="00CC20D5">
        <w:t>.2</w:t>
      </w:r>
      <w:r w:rsidR="003A19EE">
        <w:t>.</w:t>
      </w:r>
      <w:r>
        <w:t>1.</w:t>
      </w:r>
      <w:r w:rsidR="00CC20D5">
        <w:t xml:space="preserve"> </w:t>
      </w:r>
      <w:r>
        <w:t xml:space="preserve">Objetivos </w:t>
      </w:r>
      <w:r w:rsidR="009945AA">
        <w:t>Específicos</w:t>
      </w:r>
      <w:bookmarkEnd w:id="6"/>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lastRenderedPageBreak/>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7" w:name="_Toc277844560"/>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lastRenderedPageBreak/>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8" w:name="_Toc277844561"/>
      <w:r>
        <w:t>1.</w:t>
      </w:r>
      <w:r w:rsidR="00CC20D5">
        <w:t>4.</w:t>
      </w:r>
      <w:r w:rsidR="006A6A8F">
        <w:t xml:space="preserve"> </w:t>
      </w:r>
      <w:r w:rsidR="00460025">
        <w:t>Planificación</w:t>
      </w:r>
      <w:r w:rsidR="006A6A8F">
        <w:t xml:space="preserve"> Inicial</w:t>
      </w:r>
      <w:bookmarkEnd w:id="8"/>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firstRow="0" w:lastRow="0" w:firstColumn="0" w:lastColumn="0" w:noHBand="0" w:noVBand="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 xml:space="preserve">Lanzamiento de pequeños prototipos para </w:t>
            </w:r>
            <w:r w:rsidRPr="00E904C8">
              <w:rPr>
                <w:sz w:val="20"/>
                <w:szCs w:val="20"/>
              </w:rPr>
              <w:lastRenderedPageBreak/>
              <w:t>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lastRenderedPageBreak/>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lastRenderedPageBreak/>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firstRow="0" w:lastRow="0" w:firstColumn="0" w:lastColumn="0" w:noHBand="0" w:noVBand="0"/>
      </w:tblPr>
      <w:tblGrid>
        <w:gridCol w:w="9263"/>
      </w:tblGrid>
      <w:tr w:rsidR="007C0EE8" w:rsidRPr="001C07A4" w:rsidTr="00460025">
        <w:tc>
          <w:tcPr>
            <w:tcW w:w="9263" w:type="dxa"/>
          </w:tcPr>
          <w:p w:rsidR="009A106D" w:rsidRPr="00460025" w:rsidRDefault="00427C5E" w:rsidP="00460025">
            <w:pPr>
              <w:pStyle w:val="Ttulo"/>
              <w:outlineLvl w:val="0"/>
            </w:pPr>
            <w:bookmarkStart w:id="9" w:name="_Toc277844562"/>
            <w:r w:rsidRPr="00460025">
              <w:lastRenderedPageBreak/>
              <w:t>Capítulo 2. Marco Teórico</w:t>
            </w:r>
            <w:bookmarkEnd w:id="9"/>
          </w:p>
        </w:tc>
      </w:tr>
    </w:tbl>
    <w:p w:rsidR="009A106D" w:rsidRDefault="007C0EE8" w:rsidP="00460025">
      <w:pPr>
        <w:pStyle w:val="Subttulo"/>
        <w:outlineLvl w:val="1"/>
      </w:pPr>
      <w:bookmarkStart w:id="10" w:name="_Toc266039162"/>
      <w:bookmarkStart w:id="11" w:name="_Toc277844563"/>
      <w:r w:rsidRPr="002D62D6">
        <w:t>2.1</w:t>
      </w:r>
      <w:r w:rsidR="008B100A">
        <w:t>.</w:t>
      </w:r>
      <w:r>
        <w:t xml:space="preserve"> </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2"/>
    </w:p>
    <w:p w:rsidR="007C0EE8" w:rsidRDefault="007C0EE8" w:rsidP="007C0EE8">
      <w:pPr>
        <w:pStyle w:val="Textoindependienteprimerasangra2"/>
        <w:pageBreakBefore/>
        <w:numPr>
          <w:ilvl w:val="0"/>
          <w:numId w:val="29"/>
        </w:numPr>
      </w:pPr>
      <w:r w:rsidRPr="00F32EF6">
        <w:rPr>
          <w:b/>
        </w:rPr>
        <w:lastRenderedPageBreak/>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xml:space="preserve">, con capacidades y necesidades diferentes (cada fabricante intenta diferenciarse de sus competidores y no </w:t>
      </w:r>
      <w:r w:rsidR="007C0EE8">
        <w:lastRenderedPageBreak/>
        <w:t>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lastRenderedPageBreak/>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7"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3" w:name="_Toc276683966"/>
      <w:bookmarkStart w:id="14" w:name="_Toc277260309"/>
      <w:r>
        <w:t xml:space="preserve">Ilustración </w:t>
      </w:r>
      <w:r w:rsidR="0012213C">
        <w:fldChar w:fldCharType="begin"/>
      </w:r>
      <w:r>
        <w:instrText xml:space="preserve"> SEQ Ilustración \* ARABIC </w:instrText>
      </w:r>
      <w:r w:rsidR="0012213C">
        <w:fldChar w:fldCharType="separate"/>
      </w:r>
      <w:r w:rsidR="000E1C37">
        <w:rPr>
          <w:noProof/>
        </w:rPr>
        <w:t>2</w:t>
      </w:r>
      <w:r w:rsidR="0012213C">
        <w:fldChar w:fldCharType="end"/>
      </w:r>
      <w:r>
        <w:t xml:space="preserve"> - </w:t>
      </w:r>
      <w:r w:rsidRPr="00464E84">
        <w:t>Adaptación de cont</w:t>
      </w:r>
      <w:r>
        <w:t>enidos para un acceso universal</w:t>
      </w:r>
      <w:bookmarkEnd w:id="13"/>
      <w:bookmarkEnd w:id="14"/>
    </w:p>
    <w:p w:rsidR="009A106D" w:rsidRPr="00460025" w:rsidRDefault="00CF7988" w:rsidP="00460025">
      <w:pPr>
        <w:pStyle w:val="Ttulo7"/>
        <w:rPr>
          <w:lang w:val="es-CL"/>
        </w:rPr>
      </w:pPr>
      <w:hyperlink r:id="rId18" w:history="1">
        <w:r w:rsidR="002843D3" w:rsidRPr="00460025">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6" w:name="_Toc266039163"/>
      <w:r>
        <w:br w:type="page"/>
      </w:r>
    </w:p>
    <w:p w:rsidR="009A106D" w:rsidRDefault="001B5244" w:rsidP="00460025">
      <w:pPr>
        <w:pStyle w:val="Subttulo"/>
        <w:outlineLvl w:val="1"/>
      </w:pPr>
      <w:bookmarkStart w:id="17" w:name="_Toc277844564"/>
      <w:r>
        <w:lastRenderedPageBreak/>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8" w:name="_Toc277844565"/>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lastRenderedPageBreak/>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19" w:name="_Toc276683967"/>
      <w:bookmarkStart w:id="20" w:name="_Toc277260310"/>
      <w:r>
        <w:t xml:space="preserve">Ilustración </w:t>
      </w:r>
      <w:r w:rsidR="0012213C">
        <w:fldChar w:fldCharType="begin"/>
      </w:r>
      <w:r>
        <w:instrText xml:space="preserve"> SEQ Ilustración \* ARABIC </w:instrText>
      </w:r>
      <w:r w:rsidR="0012213C">
        <w:fldChar w:fldCharType="separate"/>
      </w:r>
      <w:r w:rsidR="000E1C37">
        <w:rPr>
          <w:noProof/>
        </w:rPr>
        <w:t>3</w:t>
      </w:r>
      <w:r w:rsidR="0012213C">
        <w:fldChar w:fldCharType="end"/>
      </w:r>
      <w:r>
        <w:t xml:space="preserve"> - </w:t>
      </w:r>
      <w:r w:rsidRPr="001D0396">
        <w:t>Esquema SOAP seg</w:t>
      </w:r>
      <w:r w:rsidR="00F8658A">
        <w:t>ú</w:t>
      </w:r>
      <w:r w:rsidRPr="001D0396">
        <w:t>n la W3C</w:t>
      </w:r>
      <w:bookmarkEnd w:id="19"/>
      <w:bookmarkEnd w:id="20"/>
    </w:p>
    <w:p w:rsidR="009A106D" w:rsidRPr="00460025" w:rsidRDefault="00CF7988" w:rsidP="00460025">
      <w:pPr>
        <w:pStyle w:val="Ttulo7"/>
        <w:rPr>
          <w:rStyle w:val="nfasis"/>
          <w:b/>
          <w:bCs/>
          <w:i w:val="0"/>
          <w:lang w:val="es-CL"/>
        </w:rPr>
      </w:pPr>
      <w:hyperlink r:id="rId20"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1" w:name="_Toc277844566"/>
      <w:r>
        <w:lastRenderedPageBreak/>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2" w:name="_Toc277844567"/>
      <w:r>
        <w:lastRenderedPageBreak/>
        <w:t>2.2.</w:t>
      </w:r>
      <w:r w:rsidR="00E25300">
        <w:t>3</w:t>
      </w:r>
      <w:r>
        <w:t>. R</w:t>
      </w:r>
      <w:r w:rsidR="00F977D8">
        <w:t>SS</w:t>
      </w:r>
      <w:bookmarkEnd w:id="22"/>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1"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3" w:name="_Toc277260311"/>
      <w:r>
        <w:t xml:space="preserve">Ilustración </w:t>
      </w:r>
      <w:r w:rsidR="0012213C">
        <w:fldChar w:fldCharType="begin"/>
      </w:r>
      <w:r>
        <w:instrText xml:space="preserve"> SEQ Ilustración \* ARABIC </w:instrText>
      </w:r>
      <w:r w:rsidR="0012213C">
        <w:fldChar w:fldCharType="separate"/>
      </w:r>
      <w:r w:rsidR="000E1C37">
        <w:rPr>
          <w:noProof/>
        </w:rPr>
        <w:t>4</w:t>
      </w:r>
      <w:r w:rsidR="0012213C">
        <w:fldChar w:fldCharType="end"/>
      </w:r>
      <w:r>
        <w:t xml:space="preserve"> - </w:t>
      </w:r>
      <w:r w:rsidRPr="008D05B2">
        <w:t>Esquema del funcionamiento de RSS</w:t>
      </w:r>
      <w:bookmarkEnd w:id="23"/>
    </w:p>
    <w:p w:rsidR="000262D2" w:rsidRDefault="00CF7988" w:rsidP="000A7B9F">
      <w:pPr>
        <w:pStyle w:val="Epgrafe"/>
        <w:jc w:val="center"/>
        <w:rPr>
          <w:rStyle w:val="nfasis"/>
        </w:rPr>
      </w:pPr>
      <w:hyperlink r:id="rId22"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4" w:name="_Toc277844568"/>
      <w:r w:rsidR="00AC2D2B">
        <w:lastRenderedPageBreak/>
        <w:t>2.2.</w:t>
      </w:r>
      <w:r w:rsidR="00E25300">
        <w:t>4</w:t>
      </w:r>
      <w:r w:rsidR="00AC2D2B">
        <w:t>. XML Orientado a MVC</w:t>
      </w:r>
      <w:bookmarkEnd w:id="24"/>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lastRenderedPageBreak/>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3"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5" w:name="_Toc276683968"/>
      <w:bookmarkStart w:id="26" w:name="_Toc277260312"/>
      <w:r>
        <w:t xml:space="preserve">Ilustración </w:t>
      </w:r>
      <w:r w:rsidR="0012213C">
        <w:fldChar w:fldCharType="begin"/>
      </w:r>
      <w:r>
        <w:instrText xml:space="preserve"> SEQ Ilustración \* ARABIC </w:instrText>
      </w:r>
      <w:r w:rsidR="0012213C">
        <w:fldChar w:fldCharType="separate"/>
      </w:r>
      <w:r w:rsidR="000E1C37">
        <w:rPr>
          <w:noProof/>
        </w:rPr>
        <w:t>5</w:t>
      </w:r>
      <w:r w:rsidR="0012213C">
        <w:fldChar w:fldCharType="end"/>
      </w:r>
      <w:r>
        <w:t xml:space="preserve"> - </w:t>
      </w:r>
      <w:r w:rsidRPr="00E46373">
        <w:t>Esquema de XML Orientado a MVC</w:t>
      </w:r>
      <w:bookmarkEnd w:id="25"/>
      <w:bookmarkEnd w:id="26"/>
    </w:p>
    <w:p w:rsidR="00AC2D2B" w:rsidRDefault="00CF7988" w:rsidP="00AC2D2B">
      <w:pPr>
        <w:pStyle w:val="Epgrafe"/>
        <w:jc w:val="center"/>
        <w:rPr>
          <w:noProof/>
          <w:lang w:val="es-ES"/>
        </w:rPr>
      </w:pPr>
      <w:hyperlink r:id="rId24"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7" w:name="_Toc277844569"/>
      <w:r>
        <w:t>2.3</w:t>
      </w:r>
      <w:r w:rsidR="007C0EE8">
        <w:t>.</w:t>
      </w:r>
      <w:r w:rsidR="005E1AF4">
        <w:t>1.</w:t>
      </w:r>
      <w:r w:rsidR="006433BF">
        <w:t xml:space="preserve"> </w:t>
      </w:r>
      <w:r w:rsidR="007C0EE8">
        <w:t>Servi</w:t>
      </w:r>
      <w:r w:rsidR="006433BF">
        <w:t>do</w:t>
      </w:r>
      <w:r w:rsidR="007C0EE8">
        <w:t xml:space="preserve">r </w:t>
      </w:r>
      <w:r w:rsidR="006433BF">
        <w:t xml:space="preserve"> Web</w:t>
      </w:r>
      <w:bookmarkEnd w:id="16"/>
      <w:bookmarkEnd w:id="27"/>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8" w:name="_Toc266039165"/>
      <w:r>
        <w:rPr>
          <w:lang w:val="es-ES"/>
        </w:rPr>
        <w:br w:type="page"/>
      </w:r>
      <w:bookmarkStart w:id="29" w:name="_Toc277844570"/>
      <w:r w:rsidR="00D23AE3">
        <w:rPr>
          <w:lang w:val="es-ES"/>
        </w:rPr>
        <w:lastRenderedPageBreak/>
        <w:t>2</w:t>
      </w:r>
      <w:r w:rsidR="007C0EE8">
        <w:rPr>
          <w:lang w:val="es-ES"/>
        </w:rPr>
        <w:t>.</w:t>
      </w:r>
      <w:r w:rsidR="00D23AE3">
        <w:rPr>
          <w:lang w:val="es-ES"/>
        </w:rPr>
        <w:t>3</w:t>
      </w:r>
      <w:r w:rsidR="007C0EE8">
        <w:rPr>
          <w:lang w:val="es-ES"/>
        </w:rPr>
        <w:t>.2. Stream</w:t>
      </w:r>
      <w:bookmarkEnd w:id="28"/>
      <w:bookmarkEnd w:id="29"/>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0" w:name="_Toc266039166"/>
      <w:bookmarkStart w:id="31" w:name="_Toc277844571"/>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0"/>
      <w:bookmarkEnd w:id="31"/>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lastRenderedPageBreak/>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2" w:name="_Toc277844572"/>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2"/>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w:t>
      </w:r>
      <w:r>
        <w:rPr>
          <w:szCs w:val="24"/>
        </w:rPr>
        <w:lastRenderedPageBreak/>
        <w:t xml:space="preserve">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3" w:name="_Toc277844573"/>
      <w:r>
        <w:rPr>
          <w:lang w:val="es-ES"/>
        </w:rPr>
        <w:t xml:space="preserve">2.3.2.3. </w:t>
      </w:r>
      <w:r w:rsidR="007C0EE8" w:rsidRPr="007E48E2">
        <w:rPr>
          <w:lang w:val="es-ES"/>
        </w:rPr>
        <w:t>Media Streaming</w:t>
      </w:r>
      <w:bookmarkEnd w:id="33"/>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r>
      <w:r>
        <w:lastRenderedPageBreak/>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4" w:name="_Toc266039167"/>
      <w:r w:rsidRPr="007E48E2">
        <w:lastRenderedPageBreak/>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5"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5" w:name="_Toc277260313"/>
      <w:r>
        <w:t xml:space="preserve">Ilustración </w:t>
      </w:r>
      <w:r w:rsidR="0012213C">
        <w:fldChar w:fldCharType="begin"/>
      </w:r>
      <w:r>
        <w:instrText xml:space="preserve"> SEQ Ilustración \* ARABIC </w:instrText>
      </w:r>
      <w:r w:rsidR="0012213C">
        <w:fldChar w:fldCharType="separate"/>
      </w:r>
      <w:r w:rsidR="000E1C37">
        <w:rPr>
          <w:noProof/>
        </w:rPr>
        <w:t>6</w:t>
      </w:r>
      <w:r w:rsidR="0012213C">
        <w:fldChar w:fldCharType="end"/>
      </w:r>
      <w:r>
        <w:t xml:space="preserve"> - </w:t>
      </w:r>
      <w:r w:rsidRPr="00620C24">
        <w:t>Modelo típico de un servicio streaming</w:t>
      </w:r>
      <w:bookmarkEnd w:id="35"/>
    </w:p>
    <w:p w:rsidR="00BA71DB" w:rsidRPr="008551A5" w:rsidRDefault="00CF7988" w:rsidP="00BA71DB">
      <w:pPr>
        <w:pStyle w:val="Epgrafe"/>
        <w:jc w:val="center"/>
        <w:rPr>
          <w:noProof/>
          <w:sz w:val="24"/>
        </w:rPr>
      </w:pPr>
      <w:hyperlink r:id="rId26"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6" w:name="_Toc277844574"/>
      <w:r w:rsidR="00D23AE3">
        <w:lastRenderedPageBreak/>
        <w:t>2</w:t>
      </w:r>
      <w:r w:rsidR="007C0EE8">
        <w:t>.</w:t>
      </w:r>
      <w:r w:rsidR="001B6042">
        <w:t>4</w:t>
      </w:r>
      <w:r w:rsidR="001667D4">
        <w:t>.</w:t>
      </w:r>
      <w:r w:rsidR="007C0EE8">
        <w:t xml:space="preserve"> C</w:t>
      </w:r>
      <w:r w:rsidR="002813B8">
        <w:t>o</w:t>
      </w:r>
      <w:r w:rsidR="007C0EE8">
        <w:t>decs de Video</w:t>
      </w:r>
      <w:bookmarkEnd w:id="34"/>
      <w:bookmarkEnd w:id="36"/>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r>
        <w:rPr>
          <w:lang w:val="es-ES"/>
        </w:rPr>
        <w:br w:type="page"/>
      </w:r>
    </w:p>
    <w:p w:rsidR="00B87A91" w:rsidRDefault="00B87A91" w:rsidP="00B87A91">
      <w:pPr>
        <w:pStyle w:val="Subttulo"/>
        <w:outlineLvl w:val="2"/>
        <w:rPr>
          <w:lang w:val="es-ES"/>
        </w:rPr>
      </w:pPr>
      <w:bookmarkStart w:id="37" w:name="_Toc277844575"/>
      <w:r>
        <w:rPr>
          <w:lang w:val="es-ES"/>
        </w:rPr>
        <w:lastRenderedPageBreak/>
        <w:t>2.4.1.</w:t>
      </w:r>
      <w:r w:rsidRPr="007E48E2">
        <w:rPr>
          <w:lang w:val="es-ES"/>
        </w:rPr>
        <w:t xml:space="preserve"> H263 Sorenson</w:t>
      </w:r>
      <w:bookmarkEnd w:id="37"/>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8" w:name="_Toc277844576"/>
      <w:r>
        <w:t>2.4.</w:t>
      </w:r>
      <w:r w:rsidR="00B87A91">
        <w:t>2</w:t>
      </w:r>
      <w:r>
        <w:t>. H264 Mpeg-4 Parte 10</w:t>
      </w:r>
      <w:bookmarkEnd w:id="38"/>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lastRenderedPageBreak/>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39" w:name="_Toc277844577"/>
      <w:r>
        <w:t>2.4.4. OGG Theora</w:t>
      </w:r>
      <w:bookmarkEnd w:id="39"/>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0" w:name="_Toc277844578"/>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0"/>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1" w:name="_Toc277844579"/>
      <w:r>
        <w:rPr>
          <w:lang w:val="es-ES"/>
        </w:rPr>
        <w:lastRenderedPageBreak/>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1"/>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2"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2"/>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lastRenderedPageBreak/>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3" w:name="_Toc277844580"/>
      <w:r>
        <w:t xml:space="preserve">2.5. </w:t>
      </w:r>
      <w:r w:rsidR="00682677">
        <w:t>Tecnologías</w:t>
      </w:r>
      <w:r>
        <w:t xml:space="preserve"> Clientes</w:t>
      </w:r>
      <w:bookmarkEnd w:id="43"/>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7"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8"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9"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0"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4" w:name="_Toc276683969"/>
      <w:bookmarkStart w:id="45" w:name="_Toc277260314"/>
      <w:r>
        <w:t xml:space="preserve">Ilustración </w:t>
      </w:r>
      <w:r w:rsidR="0012213C">
        <w:fldChar w:fldCharType="begin"/>
      </w:r>
      <w:r>
        <w:instrText xml:space="preserve"> SEQ Ilustración \* ARABIC </w:instrText>
      </w:r>
      <w:r w:rsidR="0012213C">
        <w:fldChar w:fldCharType="separate"/>
      </w:r>
      <w:r w:rsidR="000E1C37">
        <w:rPr>
          <w:noProof/>
        </w:rPr>
        <w:t>7</w:t>
      </w:r>
      <w:r w:rsidR="0012213C">
        <w:fldChar w:fldCharType="end"/>
      </w:r>
      <w:r>
        <w:t xml:space="preserve"> - Logotipos de reproductores comerciales</w:t>
      </w:r>
      <w:bookmarkEnd w:id="44"/>
      <w:bookmarkEnd w:id="45"/>
    </w:p>
    <w:p w:rsidR="009A0F34" w:rsidRPr="007E48E2" w:rsidRDefault="009A0F34" w:rsidP="009A0F34">
      <w:pPr>
        <w:pStyle w:val="Subttulo"/>
        <w:outlineLvl w:val="2"/>
        <w:rPr>
          <w:lang w:val="es-ES"/>
        </w:rPr>
      </w:pPr>
      <w:r>
        <w:rPr>
          <w:lang w:val="es-ES"/>
        </w:rPr>
        <w:br w:type="page"/>
      </w:r>
      <w:bookmarkStart w:id="46" w:name="_Toc277844581"/>
      <w:r w:rsidR="003B2254">
        <w:rPr>
          <w:lang w:val="es-ES"/>
        </w:rPr>
        <w:lastRenderedPageBreak/>
        <w:t>2.</w:t>
      </w:r>
      <w:r w:rsidR="00E96DD8">
        <w:rPr>
          <w:lang w:val="es-ES"/>
        </w:rPr>
        <w:t>5</w:t>
      </w:r>
      <w:r>
        <w:rPr>
          <w:lang w:val="es-ES"/>
        </w:rPr>
        <w:t>.1.</w:t>
      </w:r>
      <w:r w:rsidRPr="007E48E2">
        <w:rPr>
          <w:lang w:val="es-ES"/>
        </w:rPr>
        <w:t xml:space="preserve"> Real Media Player</w:t>
      </w:r>
      <w:bookmarkEnd w:id="46"/>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7" w:name="_Toc276683970"/>
      <w:bookmarkStart w:id="48" w:name="_Toc277260315"/>
      <w:r>
        <w:t xml:space="preserve">Ilustración </w:t>
      </w:r>
      <w:r w:rsidR="0012213C">
        <w:fldChar w:fldCharType="begin"/>
      </w:r>
      <w:r>
        <w:instrText xml:space="preserve"> SEQ Ilustración \* ARABIC </w:instrText>
      </w:r>
      <w:r w:rsidR="0012213C">
        <w:fldChar w:fldCharType="separate"/>
      </w:r>
      <w:r w:rsidR="000E1C37">
        <w:rPr>
          <w:noProof/>
        </w:rPr>
        <w:t>8</w:t>
      </w:r>
      <w:r w:rsidR="0012213C">
        <w:fldChar w:fldCharType="end"/>
      </w:r>
      <w:r>
        <w:t xml:space="preserve"> - Real Player 11</w:t>
      </w:r>
      <w:bookmarkEnd w:id="47"/>
      <w:bookmarkEnd w:id="48"/>
    </w:p>
    <w:p w:rsidR="00B23E60" w:rsidRDefault="00CF7988" w:rsidP="00B23E60">
      <w:pPr>
        <w:pStyle w:val="Epgrafe"/>
        <w:jc w:val="center"/>
      </w:pPr>
      <w:hyperlink r:id="rId32"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49" w:name="_Toc266039174"/>
      <w:bookmarkStart w:id="50" w:name="_Toc277844582"/>
      <w:r>
        <w:rPr>
          <w:lang w:val="es-ES"/>
        </w:rPr>
        <w:lastRenderedPageBreak/>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9"/>
      <w:bookmarkEnd w:id="50"/>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3"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1" w:name="_Toc276683971"/>
      <w:bookmarkStart w:id="52" w:name="_Toc277260316"/>
      <w:r>
        <w:t xml:space="preserve">Ilustración </w:t>
      </w:r>
      <w:r w:rsidR="0012213C">
        <w:fldChar w:fldCharType="begin"/>
      </w:r>
      <w:r>
        <w:instrText xml:space="preserve"> SEQ Ilustración \* ARABIC </w:instrText>
      </w:r>
      <w:r w:rsidR="0012213C">
        <w:fldChar w:fldCharType="separate"/>
      </w:r>
      <w:r w:rsidR="000E1C37">
        <w:rPr>
          <w:noProof/>
        </w:rPr>
        <w:t>9</w:t>
      </w:r>
      <w:r w:rsidR="0012213C">
        <w:fldChar w:fldCharType="end"/>
      </w:r>
      <w:r>
        <w:t xml:space="preserve"> - </w:t>
      </w:r>
      <w:r w:rsidRPr="009849ED">
        <w:t>Presentación de Windows Media Center en Windows 7</w:t>
      </w:r>
      <w:bookmarkEnd w:id="51"/>
      <w:bookmarkEnd w:id="52"/>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3" w:name="_Toc266039176"/>
      <w:bookmarkStart w:id="54" w:name="_Toc277844583"/>
      <w:r>
        <w:rPr>
          <w:lang w:val="es-ES"/>
        </w:rPr>
        <w:lastRenderedPageBreak/>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3"/>
      <w:bookmarkEnd w:id="54"/>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4"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5" w:name="_Toc277260317"/>
      <w:r>
        <w:t xml:space="preserve">Ilustración </w:t>
      </w:r>
      <w:r w:rsidR="0012213C">
        <w:fldChar w:fldCharType="begin"/>
      </w:r>
      <w:r>
        <w:instrText xml:space="preserve"> SEQ Ilustración \* ARABIC </w:instrText>
      </w:r>
      <w:r w:rsidR="0012213C">
        <w:fldChar w:fldCharType="separate"/>
      </w:r>
      <w:r w:rsidR="000E1C37">
        <w:rPr>
          <w:noProof/>
        </w:rPr>
        <w:t>10</w:t>
      </w:r>
      <w:r w:rsidR="0012213C">
        <w:fldChar w:fldCharType="end"/>
      </w:r>
      <w:r>
        <w:t xml:space="preserve"> - </w:t>
      </w:r>
      <w:r w:rsidRPr="00F77C06">
        <w:t>Reproductor Quicktime 7</w:t>
      </w:r>
      <w:bookmarkEnd w:id="55"/>
    </w:p>
    <w:p w:rsidR="007C0EE8" w:rsidRPr="003E7A01" w:rsidRDefault="00A4311D" w:rsidP="007C0EE8">
      <w:pPr>
        <w:pStyle w:val="Subttulo"/>
        <w:outlineLvl w:val="2"/>
      </w:pPr>
      <w:r w:rsidRPr="00460025">
        <w:rPr>
          <w:sz w:val="27"/>
          <w:lang w:val="es-ES"/>
        </w:rPr>
        <w:br w:type="page"/>
      </w:r>
      <w:bookmarkStart w:id="56" w:name="_Toc266039177"/>
      <w:bookmarkStart w:id="57" w:name="_Toc277844584"/>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6"/>
      <w:bookmarkEnd w:id="57"/>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lastRenderedPageBreak/>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8" w:name="_Toc277260318"/>
      <w:r>
        <w:t xml:space="preserve">Ilustración </w:t>
      </w:r>
      <w:r w:rsidR="0012213C">
        <w:fldChar w:fldCharType="begin"/>
      </w:r>
      <w:r>
        <w:instrText xml:space="preserve"> SEQ Ilustración \* ARABIC </w:instrText>
      </w:r>
      <w:r w:rsidR="0012213C">
        <w:fldChar w:fldCharType="separate"/>
      </w:r>
      <w:r w:rsidR="000E1C37">
        <w:rPr>
          <w:noProof/>
        </w:rPr>
        <w:t>11</w:t>
      </w:r>
      <w:r w:rsidR="0012213C">
        <w:fldChar w:fldCharType="end"/>
      </w:r>
      <w:r w:rsidR="00D43B14">
        <w:t xml:space="preserve"> </w:t>
      </w:r>
      <w:r>
        <w:t xml:space="preserve">- </w:t>
      </w:r>
      <w:r w:rsidRPr="000618C3">
        <w:t>JW Player</w:t>
      </w:r>
      <w:bookmarkEnd w:id="58"/>
    </w:p>
    <w:p w:rsidR="007C0EE8" w:rsidRPr="007C0EE8" w:rsidRDefault="007C0EE8" w:rsidP="007C0EE8">
      <w:pPr>
        <w:pStyle w:val="Epgrafe"/>
        <w:jc w:val="center"/>
      </w:pPr>
      <w:bookmarkStart w:id="59" w:name="_Toc266039203"/>
      <w:r w:rsidRPr="007C0EE8">
        <w:t xml:space="preserve">- </w:t>
      </w:r>
      <w:hyperlink r:id="rId36" w:history="1">
        <w:r w:rsidRPr="007C0EE8">
          <w:rPr>
            <w:rStyle w:val="Hipervnculo"/>
          </w:rPr>
          <w:t>http://www.longtailvideo.com</w:t>
        </w:r>
        <w:bookmarkEnd w:id="59"/>
      </w:hyperlink>
    </w:p>
    <w:p w:rsidR="009A106D" w:rsidRDefault="00872F06" w:rsidP="00460025">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0" w:name="_Toc266039178"/>
      <w:bookmarkStart w:id="61" w:name="_Toc277844585"/>
      <w:r w:rsidRPr="007E48E2">
        <w:rPr>
          <w:lang w:val="es-ES"/>
        </w:rPr>
        <w:lastRenderedPageBreak/>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0"/>
      <w:bookmarkEnd w:id="61"/>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2" w:name="_Toc277844586"/>
      <w:r w:rsidR="003D5D52">
        <w:lastRenderedPageBreak/>
        <w:t>2.</w:t>
      </w:r>
      <w:r w:rsidR="00CF4C85">
        <w:t>6</w:t>
      </w:r>
      <w:r w:rsidR="003D5D52">
        <w:t xml:space="preserve">. </w:t>
      </w:r>
      <w:r w:rsidR="006E6582">
        <w:t>C</w:t>
      </w:r>
      <w:r w:rsidR="003D5D52">
        <w:t>onversión de videos</w:t>
      </w:r>
      <w:bookmarkEnd w:id="62"/>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3" w:name="_Toc277844587"/>
      <w:bookmarkStart w:id="64" w:name="_Toc266039182"/>
      <w:r>
        <w:t>2.</w:t>
      </w:r>
      <w:r w:rsidR="00CF4C85">
        <w:t>6</w:t>
      </w:r>
      <w:r w:rsidR="003D5D52">
        <w:t>.</w:t>
      </w:r>
      <w:r>
        <w:t>1</w:t>
      </w:r>
      <w:r w:rsidR="003D5D52">
        <w:t>.</w:t>
      </w:r>
      <w:r>
        <w:t xml:space="preserve"> FFmpeg</w:t>
      </w:r>
      <w:bookmarkEnd w:id="63"/>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lastRenderedPageBreak/>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8"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5" w:name="_Toc276683972"/>
      <w:bookmarkStart w:id="66" w:name="_Toc277260319"/>
      <w:r>
        <w:t xml:space="preserve">Ilustración </w:t>
      </w:r>
      <w:r w:rsidR="0012213C">
        <w:fldChar w:fldCharType="begin"/>
      </w:r>
      <w:r>
        <w:instrText xml:space="preserve"> SEQ Ilustración \* ARABIC </w:instrText>
      </w:r>
      <w:r w:rsidR="0012213C">
        <w:fldChar w:fldCharType="separate"/>
      </w:r>
      <w:r w:rsidR="000E1C37">
        <w:rPr>
          <w:noProof/>
        </w:rPr>
        <w:t>12</w:t>
      </w:r>
      <w:r w:rsidR="0012213C">
        <w:fldChar w:fldCharType="end"/>
      </w:r>
      <w:r>
        <w:t xml:space="preserve"> - Esquema de componentes de FFmpeg</w:t>
      </w:r>
      <w:bookmarkEnd w:id="65"/>
      <w:bookmarkEnd w:id="66"/>
    </w:p>
    <w:p w:rsidR="00107078" w:rsidRPr="008551A5" w:rsidRDefault="00BB2EFB" w:rsidP="00107078">
      <w:pPr>
        <w:pStyle w:val="Epgrafe"/>
        <w:jc w:val="center"/>
        <w:rPr>
          <w:noProof/>
          <w:sz w:val="24"/>
        </w:rPr>
      </w:pPr>
      <w:r w:rsidRPr="00DA4F25">
        <w:rPr>
          <w:lang w:val="es-ES"/>
        </w:rPr>
        <w:t xml:space="preserve"> </w:t>
      </w:r>
      <w:hyperlink r:id="rId39"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7" w:name="_Toc277844588"/>
      <w:r w:rsidR="00155E35">
        <w:lastRenderedPageBreak/>
        <w:t>2.7.</w:t>
      </w:r>
      <w:r w:rsidR="006859D3">
        <w:t xml:space="preserve"> IPTV</w:t>
      </w:r>
      <w:bookmarkEnd w:id="67"/>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0B5660">
        <w:rPr>
          <w:rStyle w:val="google-src-text1"/>
          <w:rFonts w:cs="Arial"/>
        </w:rPr>
        <w:t>Based on IP protocol, IPTV features advantages like bandwidth efficiency and ease of management.</w:t>
      </w:r>
      <w:r w:rsidRPr="000B5660">
        <w:t xml:space="preserve"> </w:t>
      </w:r>
      <w:r w:rsidRPr="00C25634">
        <w:t xml:space="preserve">Basado en el protocolo IP, IPTV características ventajas como la eficiencia de ancho de banda y la facilidad de gestión. </w:t>
      </w:r>
      <w:r w:rsidRPr="000B5660">
        <w:rPr>
          <w:rStyle w:val="google-src-text1"/>
          <w:rFonts w:cs="Arial"/>
        </w:rPr>
        <w:t>IPTV supports both broadcast and unicast services like LiveTV and VideoOnDemand.</w:t>
      </w:r>
      <w:r w:rsidRPr="000B5660">
        <w:t xml:space="preserve"> </w:t>
      </w:r>
      <w:r w:rsidRPr="00C25634">
        <w:t xml:space="preserve">IPTV es compatible con los servicios de radiodifusión  como LiveTV y VideoOnDemand. </w:t>
      </w:r>
      <w:r w:rsidRPr="000B5660">
        <w:rPr>
          <w:rStyle w:val="google-src-text1"/>
          <w:rFonts w:cs="Arial"/>
        </w:rPr>
        <w:t>WiMAX wireless system, capable of ensuring high bandwidths and low latencies, is suitable for delivering multimedia services.</w:t>
      </w:r>
      <w:r w:rsidRPr="000B5660">
        <w:t xml:space="preserve"> </w:t>
      </w:r>
      <w:r w:rsidRPr="00C25634">
        <w:t xml:space="preserve">Sistema de WiMAX móvil, capaz de garantizar altos anchos de banda y baja latencia, es adecuado para la prestación de servicios multimedia. </w:t>
      </w:r>
      <w:r w:rsidRPr="000B5660">
        <w:rPr>
          <w:rStyle w:val="google-src-text1"/>
          <w:rFonts w:cs="Arial"/>
        </w:rPr>
        <w:t>In addition, it also provides wide area coverage, mobility support, and non-line-of-sight operation.</w:t>
      </w:r>
      <w:r w:rsidRPr="000B5660">
        <w:t xml:space="preserve"> </w:t>
      </w:r>
      <w:r w:rsidRPr="00C25634">
        <w:t xml:space="preserve">Además, también proporciona una cobertura de área amplia, apoyo a la movilidad, y no la línea de operación de la vista. </w:t>
      </w:r>
      <w:r w:rsidRPr="000B5660">
        <w:rPr>
          <w:rStyle w:val="google-src-text1"/>
          <w:rFonts w:cs="Arial"/>
        </w:rPr>
        <w:t>Therefore, WiMAX is a promising solution for delivering IPTV services anytime anywhere, especially to rural areas or remote locations.</w:t>
      </w:r>
      <w:r w:rsidRPr="000B5660">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r>
      <w:r>
        <w:lastRenderedPageBreak/>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40"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8" w:name="_Toc276683973"/>
      <w:bookmarkStart w:id="69" w:name="_Toc277260320"/>
      <w:r>
        <w:t xml:space="preserve">Ilustración </w:t>
      </w:r>
      <w:r w:rsidR="0012213C">
        <w:fldChar w:fldCharType="begin"/>
      </w:r>
      <w:r>
        <w:instrText xml:space="preserve"> SEQ Ilustración \* ARABIC </w:instrText>
      </w:r>
      <w:r w:rsidR="0012213C">
        <w:fldChar w:fldCharType="separate"/>
      </w:r>
      <w:r w:rsidR="000E1C37">
        <w:rPr>
          <w:noProof/>
        </w:rPr>
        <w:t>13</w:t>
      </w:r>
      <w:r w:rsidR="0012213C">
        <w:fldChar w:fldCharType="end"/>
      </w:r>
      <w:r>
        <w:t xml:space="preserve"> - Infraestructura de redes IPTV</w:t>
      </w:r>
      <w:bookmarkEnd w:id="68"/>
      <w:bookmarkEnd w:id="69"/>
    </w:p>
    <w:p w:rsidR="006859D3" w:rsidRPr="00460025" w:rsidRDefault="00CF7988" w:rsidP="006859D3">
      <w:pPr>
        <w:pStyle w:val="Ttulo7"/>
        <w:rPr>
          <w:lang w:val="es-ES"/>
        </w:rPr>
      </w:pPr>
      <w:hyperlink r:id="rId41"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0" w:name="_Toc277844589"/>
      <w:r w:rsidR="007F68C8">
        <w:lastRenderedPageBreak/>
        <w:t>2.8. Metodología de Desarrollo</w:t>
      </w:r>
      <w:bookmarkEnd w:id="70"/>
    </w:p>
    <w:bookmarkEnd w:id="64"/>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1" w:name="_Toc266039184"/>
      <w:bookmarkStart w:id="72" w:name="_Toc277844590"/>
      <w:r w:rsidRPr="00531853">
        <w:lastRenderedPageBreak/>
        <w:t>2.</w:t>
      </w:r>
      <w:r w:rsidR="00B60CF3">
        <w:t>8</w:t>
      </w:r>
      <w:r w:rsidRPr="00531853">
        <w:t>.</w:t>
      </w:r>
      <w:r w:rsidR="00B60CF3">
        <w:t>1</w:t>
      </w:r>
      <w:r w:rsidR="008867A5">
        <w:t>.</w:t>
      </w:r>
      <w:r w:rsidRPr="00531853">
        <w:t xml:space="preserve"> Extreme Programming</w:t>
      </w:r>
      <w:bookmarkEnd w:id="71"/>
      <w:bookmarkEnd w:id="72"/>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lastRenderedPageBreak/>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r>
        <w:br w:type="page"/>
      </w:r>
    </w:p>
    <w:p w:rsidR="00245FC0" w:rsidRDefault="00F21C81" w:rsidP="00460025">
      <w:pPr>
        <w:pStyle w:val="Subttulo"/>
        <w:outlineLvl w:val="2"/>
      </w:pPr>
      <w:bookmarkStart w:id="73" w:name="_Toc277844591"/>
      <w:r>
        <w:lastRenderedPageBreak/>
        <w:t>2.</w:t>
      </w:r>
      <w:r w:rsidR="00B60CF3">
        <w:t>8.2</w:t>
      </w:r>
      <w:r w:rsidR="008867A5">
        <w:t>.</w:t>
      </w:r>
      <w:r>
        <w:t xml:space="preserve"> </w:t>
      </w:r>
      <w:r w:rsidR="00245FC0">
        <w:t>Scrum</w:t>
      </w:r>
      <w:bookmarkEnd w:id="73"/>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lastRenderedPageBreak/>
        <w:t>Coraje</w:t>
      </w:r>
      <w:r w:rsidRPr="00757A97">
        <w:rPr>
          <w:lang w:eastAsia="es-CL"/>
        </w:rPr>
        <w:t xml:space="preserve">: Tener el coraje para comprometerse, actuar, ser honesto y esperar respeto. </w:t>
      </w:r>
      <w:r>
        <w:rPr>
          <w:rStyle w:val="Refdenotaalpie"/>
          <w:lang w:eastAsia="es-CL"/>
        </w:rPr>
        <w:footnoteReference w:id="9"/>
      </w:r>
    </w:p>
    <w:p w:rsidR="00D20981" w:rsidRDefault="00D20981" w:rsidP="00D20981">
      <w:pPr>
        <w:pStyle w:val="Subttulo"/>
      </w:pPr>
    </w:p>
    <w:p w:rsidR="00D20981" w:rsidRDefault="00D20981" w:rsidP="00D20981">
      <w:pPr>
        <w:pStyle w:val="Subttulo"/>
      </w:pPr>
      <w:r>
        <w:t>Roles en Scrum</w:t>
      </w:r>
    </w:p>
    <w:p w:rsidR="000B4B81" w:rsidRPr="000B4B81" w:rsidRDefault="000B4B81" w:rsidP="00D20981">
      <w:pPr>
        <w:pStyle w:val="Subttulo"/>
      </w:pPr>
      <w:r w:rsidRPr="000B4B81">
        <w:t>Roles "Cerdo"</w:t>
      </w:r>
    </w:p>
    <w:p w:rsidR="000B4B81" w:rsidRPr="000B4B81" w:rsidRDefault="000B4B81" w:rsidP="00D20981">
      <w:r w:rsidRPr="000B4B81">
        <w:t>Los Cerdos son los que están comprometidos con el proyecto y el proceso Scrum; ellos son los que "ponen el jamón en el plato".</w:t>
      </w:r>
    </w:p>
    <w:p w:rsidR="000B4B81" w:rsidRPr="000B4B81" w:rsidRDefault="000B4B81" w:rsidP="00D20981">
      <w:r w:rsidRPr="000B4B81">
        <w:t>Product Owner</w:t>
      </w:r>
    </w:p>
    <w:p w:rsidR="000B4B81" w:rsidRPr="000B4B81" w:rsidRDefault="000B4B81" w:rsidP="00D20981">
      <w:r w:rsidRPr="000B4B81">
        <w:t>El Product Owner representa la voz del cliente. Se asegura de que el equipo Scrum trabaja de forma adecuada desde la perspectiva del negocio. El Product Owner escribe historias de usuario, las prioriza, y las coloca en el Product Backlog.</w:t>
      </w:r>
    </w:p>
    <w:p w:rsidR="000B4B81" w:rsidRPr="000B4B81" w:rsidRDefault="000B4B81" w:rsidP="00D20981">
      <w:r w:rsidRPr="000B4B81">
        <w:t>ScrumMaster (o Facilitador)</w:t>
      </w:r>
    </w:p>
    <w:p w:rsidR="000B4B81" w:rsidRPr="000B4B81" w:rsidRDefault="000B4B81" w:rsidP="00D20981">
      <w:r w:rsidRPr="000B4B81">
        <w:t xml:space="preserve">El Scrum es facilitado por un ScrumMaster, cuyo trabajo primario es eliminar los obstáculos que impiden que el equipo alcance el objetivo del sprint. El ScrumMaster no es el líder del equipo (porque ellos se auto-organizan), sino que actúa como una protección entre el equipo y cualquier influencia que le distraiga. </w:t>
      </w:r>
      <w:r w:rsidRPr="000B4B81">
        <w:lastRenderedPageBreak/>
        <w:t>El ScrumMaster se asegura de que el proceso Scrum se utiliza como es debido. El ScrumMaster es el que hace que las reglas se cumplan.</w:t>
      </w:r>
    </w:p>
    <w:p w:rsidR="000B4B81" w:rsidRPr="000B4B81" w:rsidRDefault="000B4B81" w:rsidP="00D20981">
      <w:r w:rsidRPr="000B4B81">
        <w:t>Equipo</w:t>
      </w:r>
    </w:p>
    <w:p w:rsidR="000B4B81" w:rsidRPr="000B4B81" w:rsidRDefault="000B4B81" w:rsidP="00D20981">
      <w:r w:rsidRPr="000B4B81">
        <w:t>El equipo tiene la responsabilidad de entregar el producto. Un pequeño equipo de 5 a 9 personas con las habilidades transversales necesarias para realizar el trabajo (diseñador, desarrollador, etc).</w:t>
      </w:r>
    </w:p>
    <w:p w:rsidR="000B4B81" w:rsidRPr="000B4B81" w:rsidRDefault="000B4B81" w:rsidP="00D20981">
      <w:r w:rsidRPr="000B4B81">
        <w:t>Roles "Gallina"</w:t>
      </w:r>
    </w:p>
    <w:p w:rsidR="002E7305" w:rsidRDefault="000B4B81" w:rsidP="00D20981">
      <w:r w:rsidRPr="000B4B81">
        <w:t xml:space="preserve">Los roles gallina en realidad no son parte del proceso Scrum, pero deben tenerse en cuenta. </w:t>
      </w:r>
    </w:p>
    <w:p w:rsidR="000B4B81" w:rsidRDefault="000B4B81" w:rsidP="00D20981">
      <w:r w:rsidRPr="000B4B81">
        <w:t>La gallina alimenta al proyecto "poniendo huevos", no se ve comprometida como el cerdo que va al matadero.</w:t>
      </w:r>
    </w:p>
    <w:p w:rsidR="00CC5BD0" w:rsidRDefault="00B60CF3" w:rsidP="00460025">
      <w:pPr>
        <w:pStyle w:val="Subttulo"/>
        <w:outlineLvl w:val="2"/>
      </w:pPr>
      <w:bookmarkStart w:id="74" w:name="_Toc277844592"/>
      <w:r>
        <w:t>2.8.3</w:t>
      </w:r>
      <w:r w:rsidR="008867A5">
        <w:t>.</w:t>
      </w:r>
      <w:r w:rsidR="00CC5BD0">
        <w:t xml:space="preserve"> </w:t>
      </w:r>
      <w:r w:rsidR="00665B89">
        <w:t>Software Libre</w:t>
      </w:r>
      <w:bookmarkEnd w:id="74"/>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lastRenderedPageBreak/>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lastRenderedPageBreak/>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lastRenderedPageBreak/>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5" w:name="_Toc277844593"/>
      <w:r>
        <w:lastRenderedPageBreak/>
        <w:t>2.8.3.1</w:t>
      </w:r>
      <w:r w:rsidR="008867A5">
        <w:t>.</w:t>
      </w:r>
      <w:r>
        <w:t xml:space="preserve"> Licencia GNU GPL v2</w:t>
      </w:r>
      <w:bookmarkEnd w:id="75"/>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6" w:name="_Toc277844594"/>
      <w:r>
        <w:lastRenderedPageBreak/>
        <w:t>2.9. Frameworks</w:t>
      </w:r>
      <w:bookmarkEnd w:id="76"/>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7" w:name="_Toc277844595"/>
      <w:r>
        <w:lastRenderedPageBreak/>
        <w:t>2.9.1. Zend Framework</w:t>
      </w:r>
      <w:bookmarkEnd w:id="77"/>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2"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8" w:name="_Toc277260321"/>
      <w:r>
        <w:t xml:space="preserve">Ilustración </w:t>
      </w:r>
      <w:r w:rsidR="0012213C">
        <w:fldChar w:fldCharType="begin"/>
      </w:r>
      <w:r w:rsidR="000051F5">
        <w:instrText xml:space="preserve"> SEQ Ilustración \* ARABIC </w:instrText>
      </w:r>
      <w:r w:rsidR="0012213C">
        <w:fldChar w:fldCharType="separate"/>
      </w:r>
      <w:r w:rsidR="000E1C37">
        <w:rPr>
          <w:noProof/>
        </w:rPr>
        <w:t>14</w:t>
      </w:r>
      <w:r w:rsidR="0012213C">
        <w:rPr>
          <w:noProof/>
        </w:rPr>
        <w:fldChar w:fldCharType="end"/>
      </w:r>
      <w:r>
        <w:t xml:space="preserve"> - Visión general Zend Framework</w:t>
      </w:r>
      <w:bookmarkEnd w:id="78"/>
    </w:p>
    <w:p w:rsidR="003607CB" w:rsidRDefault="00CF7988" w:rsidP="003607CB">
      <w:pPr>
        <w:pStyle w:val="Epgrafe"/>
        <w:jc w:val="center"/>
        <w:rPr>
          <w:lang w:val="pt-BR"/>
        </w:rPr>
      </w:pPr>
      <w:hyperlink r:id="rId43"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79" w:name="_Toc277844596"/>
      <w:r w:rsidRPr="00460025">
        <w:rPr>
          <w:lang w:val="pt-BR"/>
        </w:rPr>
        <w:lastRenderedPageBreak/>
        <w:t>2.9.2. Google Web Toolkit</w:t>
      </w:r>
      <w:bookmarkEnd w:id="79"/>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0" w:name="_Toc277260322"/>
      <w:r>
        <w:t xml:space="preserve">Ilustración </w:t>
      </w:r>
      <w:r w:rsidR="0012213C">
        <w:fldChar w:fldCharType="begin"/>
      </w:r>
      <w:r w:rsidR="000051F5">
        <w:instrText xml:space="preserve"> SEQ Ilustración \* ARABIC </w:instrText>
      </w:r>
      <w:r w:rsidR="0012213C">
        <w:fldChar w:fldCharType="separate"/>
      </w:r>
      <w:r w:rsidR="000E1C37">
        <w:rPr>
          <w:noProof/>
        </w:rPr>
        <w:t>15</w:t>
      </w:r>
      <w:r w:rsidR="0012213C">
        <w:rPr>
          <w:noProof/>
        </w:rPr>
        <w:fldChar w:fldCharType="end"/>
      </w:r>
      <w:r>
        <w:t xml:space="preserve"> - Esquema de Widgets GWT</w:t>
      </w:r>
      <w:bookmarkEnd w:id="80"/>
    </w:p>
    <w:p w:rsidR="003607CB" w:rsidRPr="00BE13A4" w:rsidRDefault="00CF7988" w:rsidP="003607CB">
      <w:pPr>
        <w:pStyle w:val="Ttulo7"/>
        <w:rPr>
          <w:lang w:val="es-ES"/>
        </w:rPr>
      </w:pPr>
      <w:hyperlink r:id="rId45"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1" w:name="_Toc277844597"/>
      <w:r w:rsidRPr="007E48E2">
        <w:lastRenderedPageBreak/>
        <w:t>Capítulo 3: Estado del Arte</w:t>
      </w:r>
      <w:bookmarkEnd w:id="81"/>
    </w:p>
    <w:p w:rsidR="009A106D" w:rsidRDefault="007C0EE8" w:rsidP="00460025">
      <w:pPr>
        <w:pStyle w:val="Subttulo"/>
        <w:outlineLvl w:val="1"/>
      </w:pPr>
      <w:bookmarkStart w:id="82" w:name="_Toc266039185"/>
      <w:bookmarkStart w:id="83" w:name="_Toc277844598"/>
      <w:r w:rsidRPr="007E48E2">
        <w:t>3.</w:t>
      </w:r>
      <w:r w:rsidR="003607CB">
        <w:t>1</w:t>
      </w:r>
      <w:r w:rsidR="008E4C93">
        <w:t>.</w:t>
      </w:r>
      <w:r w:rsidRPr="007E48E2">
        <w:t xml:space="preserve"> Gestores de Contenidos multimedia existentes</w:t>
      </w:r>
      <w:bookmarkEnd w:id="82"/>
      <w:bookmarkEnd w:id="83"/>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4" w:name="_Toc277844599"/>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4"/>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lastRenderedPageBreak/>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6"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5" w:name="_Toc276683976"/>
      <w:bookmarkStart w:id="86" w:name="_Toc277260323"/>
      <w:r>
        <w:t xml:space="preserve">Ilustración </w:t>
      </w:r>
      <w:r w:rsidR="0012213C">
        <w:fldChar w:fldCharType="begin"/>
      </w:r>
      <w:r>
        <w:instrText xml:space="preserve"> SEQ Ilustración \* ARABIC </w:instrText>
      </w:r>
      <w:r w:rsidR="0012213C">
        <w:fldChar w:fldCharType="separate"/>
      </w:r>
      <w:r w:rsidR="000E1C37">
        <w:rPr>
          <w:noProof/>
        </w:rPr>
        <w:t>16</w:t>
      </w:r>
      <w:r w:rsidR="0012213C">
        <w:fldChar w:fldCharType="end"/>
      </w:r>
      <w:r>
        <w:t xml:space="preserve"> - Web PHPMotion</w:t>
      </w:r>
      <w:bookmarkEnd w:id="85"/>
      <w:bookmarkEnd w:id="86"/>
    </w:p>
    <w:bookmarkStart w:id="87" w:name="_Toc266039206"/>
    <w:p w:rsidR="007C0EE8" w:rsidRPr="00460025" w:rsidRDefault="0012213C"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7"/>
      <w:r w:rsidRPr="00460025">
        <w:rPr>
          <w:b w:val="0"/>
        </w:rPr>
        <w:fldChar w:fldCharType="end"/>
      </w:r>
    </w:p>
    <w:p w:rsidR="009A106D" w:rsidRDefault="00F76108" w:rsidP="00460025">
      <w:pPr>
        <w:pStyle w:val="Subttulo"/>
        <w:outlineLvl w:val="2"/>
        <w:rPr>
          <w:lang w:val="es-ES"/>
        </w:rPr>
      </w:pPr>
      <w:r>
        <w:rPr>
          <w:lang w:val="es-ES"/>
        </w:rPr>
        <w:br w:type="page"/>
      </w:r>
      <w:bookmarkStart w:id="88" w:name="_Toc277844600"/>
      <w:r w:rsidR="007C0EE8" w:rsidRPr="007E48E2">
        <w:rPr>
          <w:lang w:val="es-ES"/>
        </w:rPr>
        <w:lastRenderedPageBreak/>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8"/>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7"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89" w:name="_Toc276683977"/>
      <w:bookmarkStart w:id="90" w:name="_Toc277260324"/>
      <w:r>
        <w:t xml:space="preserve">Ilustración </w:t>
      </w:r>
      <w:r w:rsidR="0012213C">
        <w:fldChar w:fldCharType="begin"/>
      </w:r>
      <w:r>
        <w:instrText xml:space="preserve"> SEQ Ilustración \* ARABIC </w:instrText>
      </w:r>
      <w:r w:rsidR="0012213C">
        <w:fldChar w:fldCharType="separate"/>
      </w:r>
      <w:r w:rsidR="000E1C37">
        <w:rPr>
          <w:noProof/>
        </w:rPr>
        <w:t>17</w:t>
      </w:r>
      <w:r w:rsidR="0012213C">
        <w:fldChar w:fldCharType="end"/>
      </w:r>
      <w:r>
        <w:t xml:space="preserve"> - </w:t>
      </w:r>
      <w:r w:rsidRPr="00AE733E">
        <w:t>OSTube</w:t>
      </w:r>
      <w:bookmarkEnd w:id="89"/>
      <w:bookmarkEnd w:id="90"/>
    </w:p>
    <w:p w:rsidR="007C0EE8" w:rsidRPr="00460025" w:rsidRDefault="007C0EE8" w:rsidP="007C0EE8">
      <w:pPr>
        <w:pStyle w:val="Epgrafe"/>
        <w:jc w:val="center"/>
        <w:rPr>
          <w:b w:val="0"/>
          <w:lang w:val="pt-BR"/>
        </w:rPr>
      </w:pPr>
      <w:bookmarkStart w:id="91" w:name="_Toc266039207"/>
      <w:r w:rsidRPr="00BD1B4B">
        <w:rPr>
          <w:lang w:val="pt-BR"/>
        </w:rPr>
        <w:t xml:space="preserve"> </w:t>
      </w:r>
      <w:hyperlink r:id="rId48" w:history="1">
        <w:r w:rsidR="00427C5E" w:rsidRPr="00460025">
          <w:rPr>
            <w:rStyle w:val="Hipervnculo"/>
            <w:b w:val="0"/>
            <w:lang w:val="pt-BR"/>
          </w:rPr>
          <w:t>http://www.ostube.de/en/ostube</w:t>
        </w:r>
        <w:bookmarkEnd w:id="91"/>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2" w:name="_Toc266039186"/>
      <w:bookmarkStart w:id="93" w:name="_Toc277844601"/>
      <w:r w:rsidRPr="007E48E2">
        <w:lastRenderedPageBreak/>
        <w:t>3.</w:t>
      </w:r>
      <w:r w:rsidR="003607CB">
        <w:t>2</w:t>
      </w:r>
      <w:r w:rsidR="00BB77FD">
        <w:t>.</w:t>
      </w:r>
      <w:r w:rsidRPr="007E48E2">
        <w:t xml:space="preserve"> Sitios de contenidos multimedia de referencia</w:t>
      </w:r>
      <w:bookmarkEnd w:id="92"/>
      <w:bookmarkEnd w:id="93"/>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4" w:name="_Toc266039187"/>
      <w:bookmarkStart w:id="95" w:name="_Toc277844602"/>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4"/>
      <w:bookmarkEnd w:id="95"/>
    </w:p>
    <w:p w:rsidR="009A106D" w:rsidRDefault="007C0EE8" w:rsidP="00460025">
      <w:r w:rsidRPr="00113170">
        <w:t xml:space="preserve">Fue creado por tres antiguos empleados de </w:t>
      </w:r>
      <w:hyperlink r:id="rId49" w:tooltip="PayPal" w:history="1">
        <w:r w:rsidRPr="00113170">
          <w:t>PayPal</w:t>
        </w:r>
      </w:hyperlink>
      <w:r w:rsidRPr="00113170">
        <w:t xml:space="preserve"> en febrero de 2005. En noviembre de 2006 lo adquirió Google y ahora opera como una de sus </w:t>
      </w:r>
      <w:hyperlink r:id="rId50" w:tooltip="Filial" w:history="1">
        <w:r w:rsidRPr="00113170">
          <w:t>filiales</w:t>
        </w:r>
      </w:hyperlink>
      <w:r w:rsidRPr="00113170">
        <w:t xml:space="preserve">. YouTube usa un reproductor en línea basado en </w:t>
      </w:r>
      <w:hyperlink r:id="rId51"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2" w:tooltip="Programa de televisión" w:history="1">
        <w:r w:rsidRPr="00113170">
          <w:t>programas de televisión</w:t>
        </w:r>
      </w:hyperlink>
      <w:r w:rsidRPr="00113170">
        <w:t xml:space="preserve">, </w:t>
      </w:r>
      <w:hyperlink r:id="rId53" w:tooltip="Vídeo musical" w:history="1">
        <w:r w:rsidR="00810D0C">
          <w:t xml:space="preserve">videos </w:t>
        </w:r>
        <w:r w:rsidRPr="00113170">
          <w:t>musicales</w:t>
        </w:r>
      </w:hyperlink>
      <w:r w:rsidRPr="00113170">
        <w:t xml:space="preserve">, así como contenidos amateur como </w:t>
      </w:r>
      <w:hyperlink r:id="rId54"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5" w:tooltip="Blogs" w:history="1">
        <w:r w:rsidRPr="00113170">
          <w:t>blogs</w:t>
        </w:r>
      </w:hyperlink>
      <w:r w:rsidRPr="00113170">
        <w:t xml:space="preserve"> y sitios electrónicos personales usando </w:t>
      </w:r>
      <w:hyperlink r:id="rId56" w:tooltip="Interfaz de programación de aplicaciones" w:history="1">
        <w:r w:rsidRPr="00113170">
          <w:t>API</w:t>
        </w:r>
      </w:hyperlink>
      <w:r w:rsidRPr="00113170">
        <w:t xml:space="preserve"> o incrustando cierto código </w:t>
      </w:r>
      <w:hyperlink r:id="rId57"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lastRenderedPageBreak/>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6" w:name="_Toc276683978"/>
      <w:bookmarkStart w:id="97" w:name="_Toc277260325"/>
      <w:r>
        <w:t xml:space="preserve">Ilustración </w:t>
      </w:r>
      <w:r w:rsidR="0012213C">
        <w:fldChar w:fldCharType="begin"/>
      </w:r>
      <w:r>
        <w:instrText xml:space="preserve"> SEQ Ilustración \* ARABIC </w:instrText>
      </w:r>
      <w:r w:rsidR="0012213C">
        <w:fldChar w:fldCharType="separate"/>
      </w:r>
      <w:r w:rsidR="000E1C37">
        <w:rPr>
          <w:noProof/>
        </w:rPr>
        <w:t>18</w:t>
      </w:r>
      <w:r w:rsidR="0012213C">
        <w:fldChar w:fldCharType="end"/>
      </w:r>
      <w:r>
        <w:t xml:space="preserve"> - </w:t>
      </w:r>
      <w:r w:rsidRPr="001D6F6B">
        <w:t>Youtube</w:t>
      </w:r>
      <w:bookmarkEnd w:id="96"/>
      <w:bookmarkEnd w:id="97"/>
    </w:p>
    <w:bookmarkStart w:id="98" w:name="_Toc266039208"/>
    <w:p w:rsidR="007C0EE8" w:rsidRPr="0026694D" w:rsidRDefault="0012213C"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8"/>
      <w:r w:rsidRPr="00460025">
        <w:rPr>
          <w:b w:val="0"/>
        </w:rPr>
        <w:fldChar w:fldCharType="end"/>
      </w:r>
    </w:p>
    <w:p w:rsidR="00771E9F" w:rsidRDefault="00771E9F" w:rsidP="007C0EE8">
      <w:pPr>
        <w:pStyle w:val="Subttulo"/>
        <w:outlineLvl w:val="2"/>
        <w:rPr>
          <w:lang w:val="es-ES"/>
        </w:rPr>
      </w:pPr>
      <w:bookmarkStart w:id="99" w:name="_Toc266039188"/>
    </w:p>
    <w:p w:rsidR="007C0EE8" w:rsidRPr="007E48E2" w:rsidRDefault="007C0EE8" w:rsidP="007C0EE8">
      <w:pPr>
        <w:pStyle w:val="Subttulo"/>
        <w:outlineLvl w:val="2"/>
        <w:rPr>
          <w:lang w:val="es-ES"/>
        </w:rPr>
      </w:pPr>
      <w:bookmarkStart w:id="100" w:name="_Toc277844603"/>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99"/>
      <w:bookmarkEnd w:id="100"/>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9"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1" w:name="_Toc277260326"/>
      <w:r>
        <w:t xml:space="preserve">Ilustración </w:t>
      </w:r>
      <w:r w:rsidR="0012213C">
        <w:fldChar w:fldCharType="begin"/>
      </w:r>
      <w:r>
        <w:instrText xml:space="preserve"> SEQ Ilustración \* ARABIC </w:instrText>
      </w:r>
      <w:r w:rsidR="0012213C">
        <w:fldChar w:fldCharType="separate"/>
      </w:r>
      <w:r w:rsidR="000E1C37">
        <w:rPr>
          <w:noProof/>
        </w:rPr>
        <w:t>19</w:t>
      </w:r>
      <w:r w:rsidR="0012213C">
        <w:fldChar w:fldCharType="end"/>
      </w:r>
      <w:r>
        <w:t xml:space="preserve"> - Google Video</w:t>
      </w:r>
      <w:bookmarkEnd w:id="101"/>
    </w:p>
    <w:bookmarkStart w:id="102" w:name="_Toc266039209"/>
    <w:p w:rsidR="007C0EE8" w:rsidRPr="00460025" w:rsidRDefault="0012213C"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2"/>
      <w:r w:rsidRPr="00460025">
        <w:rPr>
          <w:b w:val="0"/>
        </w:rPr>
        <w:fldChar w:fldCharType="end"/>
      </w:r>
    </w:p>
    <w:p w:rsidR="007C0EE8" w:rsidRPr="00837C57" w:rsidRDefault="007C0EE8" w:rsidP="007C0EE8"/>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3" w:name="_Toc266039189"/>
      <w:bookmarkStart w:id="104" w:name="_Toc277844604"/>
      <w:r w:rsidRPr="007E48E2">
        <w:lastRenderedPageBreak/>
        <w:t>3.</w:t>
      </w:r>
      <w:r w:rsidR="003607CB">
        <w:t>2</w:t>
      </w:r>
      <w:r w:rsidRPr="007E48E2">
        <w:t>.3</w:t>
      </w:r>
      <w:r w:rsidR="004578B2">
        <w:t>.</w:t>
      </w:r>
      <w:r>
        <w:t xml:space="preserve"> </w:t>
      </w:r>
      <w:r w:rsidRPr="007E48E2">
        <w:t>Vimeo</w:t>
      </w:r>
      <w:bookmarkEnd w:id="103"/>
      <w:bookmarkEnd w:id="104"/>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0"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5" w:name="_Toc277260327"/>
      <w:r>
        <w:t xml:space="preserve">Ilustración </w:t>
      </w:r>
      <w:r w:rsidR="0012213C">
        <w:fldChar w:fldCharType="begin"/>
      </w:r>
      <w:r>
        <w:instrText xml:space="preserve"> SEQ Ilustración \* ARABIC </w:instrText>
      </w:r>
      <w:r w:rsidR="0012213C">
        <w:fldChar w:fldCharType="separate"/>
      </w:r>
      <w:r w:rsidR="000E1C37">
        <w:rPr>
          <w:noProof/>
        </w:rPr>
        <w:t>20</w:t>
      </w:r>
      <w:r w:rsidR="0012213C">
        <w:fldChar w:fldCharType="end"/>
      </w:r>
      <w:r>
        <w:t xml:space="preserve"> - Vimeo</w:t>
      </w:r>
      <w:bookmarkEnd w:id="105"/>
    </w:p>
    <w:bookmarkStart w:id="106" w:name="_Toc266039210"/>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6"/>
      <w:r w:rsidRPr="00460025">
        <w:rPr>
          <w:b w:val="0"/>
        </w:rPr>
        <w:fldChar w:fldCharType="end"/>
      </w:r>
    </w:p>
    <w:p w:rsidR="007C0EE8" w:rsidRPr="007E48E2" w:rsidRDefault="0026694D" w:rsidP="007C0EE8">
      <w:pPr>
        <w:pStyle w:val="Subttulo"/>
        <w:outlineLvl w:val="2"/>
        <w:rPr>
          <w:lang w:val="es-ES"/>
        </w:rPr>
      </w:pPr>
      <w:bookmarkStart w:id="107" w:name="_Toc266039190"/>
      <w:r>
        <w:rPr>
          <w:lang w:val="es-ES"/>
        </w:rPr>
        <w:br w:type="page"/>
      </w:r>
      <w:bookmarkStart w:id="108" w:name="_Toc277844605"/>
      <w:r w:rsidR="007C0EE8" w:rsidRPr="007E48E2">
        <w:rPr>
          <w:lang w:val="es-ES"/>
        </w:rPr>
        <w:lastRenderedPageBreak/>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1"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09" w:name="_Toc276683979"/>
      <w:bookmarkStart w:id="110" w:name="_Toc277260328"/>
      <w:r>
        <w:t xml:space="preserve">Ilustración </w:t>
      </w:r>
      <w:r w:rsidR="0012213C">
        <w:fldChar w:fldCharType="begin"/>
      </w:r>
      <w:r>
        <w:instrText xml:space="preserve"> SEQ Ilustración \* ARABIC </w:instrText>
      </w:r>
      <w:r w:rsidR="0012213C">
        <w:fldChar w:fldCharType="separate"/>
      </w:r>
      <w:r w:rsidR="000E1C37">
        <w:rPr>
          <w:noProof/>
        </w:rPr>
        <w:t>21</w:t>
      </w:r>
      <w:r w:rsidR="0012213C">
        <w:fldChar w:fldCharType="end"/>
      </w:r>
      <w:r>
        <w:t xml:space="preserve"> - Terra TV</w:t>
      </w:r>
      <w:bookmarkEnd w:id="109"/>
      <w:bookmarkEnd w:id="110"/>
    </w:p>
    <w:bookmarkStart w:id="111" w:name="_Toc266039211"/>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1"/>
      <w:r w:rsidRPr="00460025">
        <w:rPr>
          <w:b w:val="0"/>
        </w:rPr>
        <w:fldChar w:fldCharType="end"/>
      </w:r>
    </w:p>
    <w:p w:rsidR="009A106D" w:rsidRDefault="007C0EE8" w:rsidP="00460025">
      <w:pPr>
        <w:pStyle w:val="Subttulo"/>
        <w:rPr>
          <w:lang w:val="es-ES"/>
        </w:rPr>
      </w:pPr>
      <w:r w:rsidRPr="00BD1B4B">
        <w:br w:type="page"/>
      </w:r>
      <w:bookmarkStart w:id="112" w:name="_Toc266039191"/>
      <w:r w:rsidRPr="007E48E2">
        <w:rPr>
          <w:lang w:val="es-ES"/>
        </w:rPr>
        <w:lastRenderedPageBreak/>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2"/>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2"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3" w:name="_Toc277260329"/>
      <w:r>
        <w:t xml:space="preserve">Ilustración </w:t>
      </w:r>
      <w:r w:rsidR="0012213C">
        <w:fldChar w:fldCharType="begin"/>
      </w:r>
      <w:r>
        <w:instrText xml:space="preserve"> SEQ Ilustración \* ARABIC </w:instrText>
      </w:r>
      <w:r w:rsidR="0012213C">
        <w:fldChar w:fldCharType="separate"/>
      </w:r>
      <w:r w:rsidR="000E1C37">
        <w:rPr>
          <w:noProof/>
        </w:rPr>
        <w:t>22</w:t>
      </w:r>
      <w:r w:rsidR="0012213C">
        <w:fldChar w:fldCharType="end"/>
      </w:r>
      <w:r>
        <w:t xml:space="preserve"> - Emol TV</w:t>
      </w:r>
      <w:bookmarkEnd w:id="113"/>
    </w:p>
    <w:bookmarkStart w:id="114" w:name="_Toc266039212"/>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4"/>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5" w:name="_Toc266039192"/>
      <w:r>
        <w:rPr>
          <w:lang w:val="es-ES"/>
        </w:rPr>
        <w:br w:type="page"/>
      </w:r>
    </w:p>
    <w:p w:rsidR="007C0EE8" w:rsidRPr="00460025" w:rsidRDefault="007C0EE8" w:rsidP="007C0EE8">
      <w:pPr>
        <w:pStyle w:val="Subttulo"/>
        <w:outlineLvl w:val="2"/>
        <w:rPr>
          <w:lang w:val="es-ES"/>
        </w:rPr>
      </w:pPr>
      <w:bookmarkStart w:id="116" w:name="_Toc277844606"/>
      <w:r w:rsidRPr="00460025">
        <w:rPr>
          <w:lang w:val="es-ES"/>
        </w:rPr>
        <w:lastRenderedPageBreak/>
        <w:t>3.</w:t>
      </w:r>
      <w:r w:rsidR="003607CB">
        <w:rPr>
          <w:lang w:val="es-ES"/>
        </w:rPr>
        <w:t>2</w:t>
      </w:r>
      <w:r w:rsidRPr="00460025">
        <w:rPr>
          <w:lang w:val="es-ES"/>
        </w:rPr>
        <w:t>.6</w:t>
      </w:r>
      <w:r w:rsidR="00FE6036" w:rsidRPr="00460025">
        <w:rPr>
          <w:lang w:val="es-ES"/>
        </w:rPr>
        <w:t>.</w:t>
      </w:r>
      <w:r w:rsidRPr="00460025">
        <w:rPr>
          <w:lang w:val="es-ES"/>
        </w:rPr>
        <w:t xml:space="preserve"> 3TV</w:t>
      </w:r>
      <w:bookmarkEnd w:id="115"/>
      <w:bookmarkEnd w:id="116"/>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3"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7" w:name="_Toc276683980"/>
      <w:bookmarkStart w:id="118" w:name="_Toc277260330"/>
      <w:r>
        <w:t xml:space="preserve">Ilustración </w:t>
      </w:r>
      <w:r w:rsidR="0012213C">
        <w:fldChar w:fldCharType="begin"/>
      </w:r>
      <w:r>
        <w:instrText xml:space="preserve"> SEQ Ilustración \* ARABIC </w:instrText>
      </w:r>
      <w:r w:rsidR="0012213C">
        <w:fldChar w:fldCharType="separate"/>
      </w:r>
      <w:r w:rsidR="000E1C37">
        <w:rPr>
          <w:noProof/>
        </w:rPr>
        <w:t>23</w:t>
      </w:r>
      <w:r w:rsidR="0012213C">
        <w:fldChar w:fldCharType="end"/>
      </w:r>
      <w:r>
        <w:t xml:space="preserve"> - </w:t>
      </w:r>
      <w:r w:rsidRPr="00B90018">
        <w:t>3TV</w:t>
      </w:r>
      <w:bookmarkEnd w:id="117"/>
      <w:bookmarkEnd w:id="118"/>
    </w:p>
    <w:p w:rsidR="007C0EE8" w:rsidRPr="00460025" w:rsidRDefault="007C0EE8" w:rsidP="007C0EE8">
      <w:pPr>
        <w:pStyle w:val="Epgrafe"/>
        <w:jc w:val="center"/>
        <w:rPr>
          <w:b w:val="0"/>
          <w:lang w:val="es-ES"/>
        </w:rPr>
      </w:pPr>
      <w:bookmarkStart w:id="119" w:name="_Toc266039213"/>
      <w:r w:rsidRPr="00BD1B4B">
        <w:rPr>
          <w:lang w:val="pt-BR"/>
        </w:rPr>
        <w:t xml:space="preserve"> </w:t>
      </w:r>
      <w:hyperlink r:id="rId64" w:history="1">
        <w:r w:rsidR="00427C5E" w:rsidRPr="00460025">
          <w:rPr>
            <w:rStyle w:val="Hipervnculo"/>
            <w:b w:val="0"/>
            <w:lang w:val="pt-BR"/>
          </w:rPr>
          <w:t>http://www.3tv.cl</w:t>
        </w:r>
        <w:bookmarkEnd w:id="119"/>
      </w:hyperlink>
    </w:p>
    <w:p w:rsidR="00A421A7" w:rsidRDefault="00A421A7">
      <w:pPr>
        <w:suppressAutoHyphens w:val="0"/>
        <w:spacing w:before="0" w:after="0" w:line="240" w:lineRule="auto"/>
        <w:jc w:val="left"/>
        <w:rPr>
          <w:rFonts w:eastAsia="Times New Roman" w:cs="Times New Roman"/>
          <w:b/>
          <w:sz w:val="28"/>
          <w:szCs w:val="24"/>
          <w:lang w:val="es-ES"/>
        </w:rPr>
      </w:pPr>
      <w:r>
        <w:rPr>
          <w:lang w:val="es-ES"/>
        </w:rPr>
        <w:br w:type="page"/>
      </w:r>
    </w:p>
    <w:p w:rsidR="009A106D" w:rsidRPr="00460025" w:rsidRDefault="00421830" w:rsidP="00460025">
      <w:pPr>
        <w:pStyle w:val="Subttulo"/>
        <w:outlineLvl w:val="1"/>
        <w:rPr>
          <w:lang w:val="es-ES"/>
        </w:rPr>
      </w:pPr>
      <w:bookmarkStart w:id="120" w:name="_Toc277844607"/>
      <w:r w:rsidRPr="00460025">
        <w:rPr>
          <w:lang w:val="es-ES"/>
        </w:rPr>
        <w:lastRenderedPageBreak/>
        <w:t>3.</w:t>
      </w:r>
      <w:r w:rsidR="003607CB">
        <w:rPr>
          <w:lang w:val="es-ES"/>
        </w:rPr>
        <w:t>3</w:t>
      </w:r>
      <w:r w:rsidRPr="00460025">
        <w:rPr>
          <w:lang w:val="es-ES"/>
        </w:rPr>
        <w:t>. Google TV</w:t>
      </w:r>
      <w:bookmarkEnd w:id="120"/>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lastRenderedPageBreak/>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5"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1" w:name="_Toc276683981"/>
      <w:bookmarkStart w:id="122" w:name="_Toc277260331"/>
      <w:r>
        <w:t xml:space="preserve">Ilustración </w:t>
      </w:r>
      <w:r w:rsidR="0012213C">
        <w:fldChar w:fldCharType="begin"/>
      </w:r>
      <w:r>
        <w:instrText xml:space="preserve"> SEQ Ilustración \* ARABIC </w:instrText>
      </w:r>
      <w:r w:rsidR="0012213C">
        <w:fldChar w:fldCharType="separate"/>
      </w:r>
      <w:r w:rsidR="000E1C37">
        <w:rPr>
          <w:noProof/>
        </w:rPr>
        <w:t>24</w:t>
      </w:r>
      <w:r w:rsidR="0012213C">
        <w:fldChar w:fldCharType="end"/>
      </w:r>
      <w:r>
        <w:t xml:space="preserve"> – Google TV en un televisor IPTV conectado a internet</w:t>
      </w:r>
      <w:bookmarkEnd w:id="121"/>
      <w:bookmarkEnd w:id="122"/>
    </w:p>
    <w:p w:rsidR="009A106D" w:rsidRPr="00460025" w:rsidRDefault="00CF7988" w:rsidP="00460025">
      <w:pPr>
        <w:pStyle w:val="Ttulo7"/>
        <w:rPr>
          <w:kern w:val="36"/>
          <w:lang w:val="es-CL"/>
        </w:rPr>
      </w:pPr>
      <w:hyperlink r:id="rId66"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Pr="000B5660" w:rsidRDefault="00B53E02" w:rsidP="00B53E02">
      <w:pPr>
        <w:pStyle w:val="Ttulo"/>
        <w:pageBreakBefore/>
        <w:outlineLvl w:val="0"/>
      </w:pPr>
      <w:bookmarkStart w:id="123" w:name="_Toc277844608"/>
      <w:r w:rsidRPr="000B5660">
        <w:lastRenderedPageBreak/>
        <w:t>4. Desarrollo</w:t>
      </w:r>
      <w:bookmarkEnd w:id="123"/>
    </w:p>
    <w:p w:rsidR="000E1C37" w:rsidRDefault="000E1C37" w:rsidP="000B5660">
      <w:pPr>
        <w:pStyle w:val="Subttulo"/>
        <w:outlineLvl w:val="1"/>
      </w:pPr>
      <w:r w:rsidRPr="000B5660">
        <w:t>4.1. Toma de requerimientos</w:t>
      </w:r>
    </w:p>
    <w:p w:rsidR="000B4B81" w:rsidRDefault="000B4B81" w:rsidP="000B4B81">
      <w:r>
        <w:t xml:space="preserve">Los requerimientos se </w:t>
      </w:r>
      <w:r w:rsidR="00D20981">
        <w:t>definen de acuerdo a esta investigación, tomando en cuenta el estado del arte, en la primera iteración se tomaran requerimientos muy específicos</w:t>
      </w:r>
      <w:r w:rsidR="00260EA4">
        <w:t xml:space="preserve"> y</w:t>
      </w:r>
      <w:r w:rsidR="00D20981">
        <w:t xml:space="preserve"> a medida que se vayan alcanzando algunos objetivos se irán definiendo más objetivos para ir escalando el software.</w:t>
      </w:r>
    </w:p>
    <w:p w:rsidR="008267EE" w:rsidRDefault="00F132E1" w:rsidP="000B4B81">
      <w:r>
        <w:t>En esta instancia definen</w:t>
      </w:r>
      <w:r w:rsidR="008267EE">
        <w:t xml:space="preserve"> los requerimientos de la primera etapa</w:t>
      </w:r>
      <w:r w:rsidR="00577D0E">
        <w:t>, los que están más sujetos a cambio son los requerimientos funcionales</w:t>
      </w:r>
      <w:r w:rsidR="00925BF0">
        <w:t>.</w:t>
      </w:r>
    </w:p>
    <w:p w:rsidR="000E1C37" w:rsidRDefault="000E1C37" w:rsidP="000B5660">
      <w:pPr>
        <w:pStyle w:val="Subttulo"/>
        <w:outlineLvl w:val="2"/>
      </w:pPr>
      <w:r w:rsidRPr="000B5660">
        <w:t>4.1.1. Requerimientos Funcionales</w:t>
      </w:r>
    </w:p>
    <w:p w:rsidR="002E2E02" w:rsidRPr="002E2E02" w:rsidRDefault="002E2E02" w:rsidP="002E2E02">
      <w:pPr>
        <w:pStyle w:val="Prrafodelista"/>
        <w:numPr>
          <w:ilvl w:val="0"/>
          <w:numId w:val="33"/>
        </w:numPr>
      </w:pPr>
      <w:r>
        <w:t>La plataforma debe ser web.</w:t>
      </w:r>
    </w:p>
    <w:p w:rsidR="00260EA4" w:rsidRDefault="00696901" w:rsidP="002E2E02">
      <w:pPr>
        <w:pStyle w:val="Prrafodelista"/>
        <w:numPr>
          <w:ilvl w:val="0"/>
          <w:numId w:val="33"/>
        </w:numPr>
      </w:pPr>
      <w:r>
        <w:t>El sistema debe administrar contenidos</w:t>
      </w:r>
      <w:r w:rsidR="008267EE">
        <w:t xml:space="preserve"> audiovisuales (videos) y etiquetarlos adecuadamente para la web (titulo, descripción, fecha de creación, tags).</w:t>
      </w:r>
    </w:p>
    <w:p w:rsidR="008267EE" w:rsidRDefault="008267EE" w:rsidP="002E2E02">
      <w:pPr>
        <w:pStyle w:val="Prrafodelista"/>
        <w:numPr>
          <w:ilvl w:val="0"/>
          <w:numId w:val="33"/>
        </w:numPr>
      </w:pPr>
      <w:r>
        <w:t>El sistema debe tener una interf</w:t>
      </w:r>
      <w:r w:rsidR="00925BF0">
        <w:t>a</w:t>
      </w:r>
      <w:r>
        <w:t>z de front-office y otra de back-office con por lo menos un perfil de</w:t>
      </w:r>
      <w:r w:rsidR="00925BF0">
        <w:t xml:space="preserve"> administrador.</w:t>
      </w:r>
    </w:p>
    <w:p w:rsidR="002E2E02" w:rsidRDefault="00F132E1" w:rsidP="002E2E02">
      <w:pPr>
        <w:pStyle w:val="Prrafodelista"/>
        <w:numPr>
          <w:ilvl w:val="0"/>
          <w:numId w:val="33"/>
        </w:numPr>
      </w:pPr>
      <w:r>
        <w:t>Se deben poder convertir los videos en el back office para mostrar los formatos adecuados en diferentes dispositivos clientes.</w:t>
      </w:r>
    </w:p>
    <w:p w:rsidR="00F132E1" w:rsidRPr="00260EA4" w:rsidRDefault="00F132E1" w:rsidP="00260EA4"/>
    <w:p w:rsidR="000B4B81" w:rsidRDefault="000B4B81" w:rsidP="000B4B81"/>
    <w:p w:rsidR="000E1C37" w:rsidRDefault="000E1C37" w:rsidP="000B5660">
      <w:pPr>
        <w:pStyle w:val="Subttulo"/>
        <w:outlineLvl w:val="2"/>
      </w:pPr>
      <w:r w:rsidRPr="000B5660">
        <w:t>4.1.2. Requerimientos No Funcionales</w:t>
      </w:r>
    </w:p>
    <w:p w:rsidR="006A70C9" w:rsidRDefault="006A70C9" w:rsidP="00D678D7">
      <w:pPr>
        <w:pStyle w:val="Prrafodelista"/>
        <w:numPr>
          <w:ilvl w:val="0"/>
          <w:numId w:val="34"/>
        </w:numPr>
      </w:pPr>
      <w:r>
        <w:t>Debe estar basado en los patrones Modelo-Vista-Controlador, con componentes independientes y reutilizables</w:t>
      </w:r>
    </w:p>
    <w:p w:rsidR="00D678D7" w:rsidRPr="006A70C9" w:rsidRDefault="00D678D7" w:rsidP="00D678D7">
      <w:pPr>
        <w:pStyle w:val="Prrafodelista"/>
        <w:numPr>
          <w:ilvl w:val="0"/>
          <w:numId w:val="34"/>
        </w:numPr>
      </w:pPr>
      <w:r>
        <w:t>Los componentes deben usar un lenguaje multiplataforma com XML o Json.</w:t>
      </w:r>
    </w:p>
    <w:p w:rsidR="00D678D7" w:rsidRDefault="00D678D7">
      <w:pPr>
        <w:suppressAutoHyphens w:val="0"/>
        <w:spacing w:before="0" w:after="0" w:line="240" w:lineRule="auto"/>
        <w:jc w:val="left"/>
        <w:rPr>
          <w:rFonts w:eastAsia="Times New Roman" w:cs="Times New Roman"/>
          <w:b/>
          <w:sz w:val="28"/>
          <w:szCs w:val="24"/>
        </w:rPr>
      </w:pPr>
      <w:bookmarkStart w:id="124" w:name="_Toc277844609"/>
      <w:r>
        <w:br w:type="page"/>
      </w:r>
    </w:p>
    <w:p w:rsidR="00B53E02" w:rsidRPr="000B5660" w:rsidRDefault="000E1C37" w:rsidP="00EC3C1C">
      <w:pPr>
        <w:pStyle w:val="Subttulo"/>
        <w:outlineLvl w:val="1"/>
      </w:pPr>
      <w:r w:rsidRPr="000B5660">
        <w:lastRenderedPageBreak/>
        <w:t>4.2</w:t>
      </w:r>
      <w:r w:rsidR="00B53E02" w:rsidRPr="000B5660">
        <w:t>. Tecnología a Utilizar</w:t>
      </w:r>
      <w:bookmarkEnd w:id="124"/>
    </w:p>
    <w:p w:rsidR="00B53E02" w:rsidRPr="000B5660" w:rsidRDefault="000E1C37" w:rsidP="00EC3C1C">
      <w:pPr>
        <w:pStyle w:val="Subttulo"/>
        <w:outlineLvl w:val="2"/>
      </w:pPr>
      <w:bookmarkStart w:id="125" w:name="_Toc277844610"/>
      <w:r w:rsidRPr="000B5660">
        <w:t>4.2</w:t>
      </w:r>
      <w:r w:rsidR="00B53E02" w:rsidRPr="000B5660">
        <w:t xml:space="preserve">.1. </w:t>
      </w:r>
      <w:r w:rsidRPr="000B5660">
        <w:t>Lado S</w:t>
      </w:r>
      <w:r w:rsidR="00B53E02" w:rsidRPr="000B5660">
        <w:t>ervidor</w:t>
      </w:r>
      <w:bookmarkEnd w:id="125"/>
    </w:p>
    <w:p w:rsidR="00B53E02" w:rsidRPr="000B5660" w:rsidRDefault="000E1C37" w:rsidP="000E1C37">
      <w:pPr>
        <w:pStyle w:val="Subttulo"/>
        <w:outlineLvl w:val="2"/>
      </w:pPr>
      <w:bookmarkStart w:id="126" w:name="_Toc277844611"/>
      <w:r w:rsidRPr="000B5660">
        <w:t xml:space="preserve">4.2.1.1. </w:t>
      </w:r>
      <w:r w:rsidR="00B53E02" w:rsidRPr="000B5660">
        <w:t>PHP 5.3</w:t>
      </w:r>
      <w:bookmarkEnd w:id="126"/>
    </w:p>
    <w:p w:rsidR="00B53E02" w:rsidRPr="000B5660" w:rsidRDefault="00B53E02" w:rsidP="00B53E02">
      <w:r w:rsidRPr="000B5660">
        <w:t>Para la elección de la tecnología es importante privilegiar las que nos ofrezcan la posibilidad de un desarrollo rápido y a la vez escalable.</w:t>
      </w:r>
    </w:p>
    <w:p w:rsidR="00B53E02" w:rsidRPr="000B5660" w:rsidRDefault="00B53E02" w:rsidP="00B53E02">
      <w:r w:rsidRPr="000B5660">
        <w:t xml:space="preserve">PHP es uno de los lenguajes web más orientados al desarrollo rápido además nos permite una orientación a objetos con las consiguientes ventajas en cuanto a escalabilidad y reusabilidad. </w:t>
      </w:r>
    </w:p>
    <w:p w:rsidR="00B53E02" w:rsidRPr="000B5660" w:rsidRDefault="00B53E02" w:rsidP="00B53E02">
      <w:r w:rsidRPr="000B5660">
        <w:t>La última version de PHP a la fecha es la 5.3, una de las principales ventajas de esta version con respecto a las anteriores es la posibilidad de usar namespaces lo que nos permite encapusular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Pr="000B5660" w:rsidRDefault="00B53E02" w:rsidP="00B53E02"/>
    <w:p w:rsidR="00B53E02" w:rsidRPr="000B5660" w:rsidRDefault="00B53E02" w:rsidP="00B53E02">
      <w:pPr>
        <w:suppressAutoHyphens w:val="0"/>
        <w:spacing w:before="0" w:after="0" w:line="240" w:lineRule="auto"/>
        <w:jc w:val="left"/>
        <w:rPr>
          <w:rFonts w:eastAsia="Times New Roman" w:cs="Times New Roman"/>
          <w:b/>
          <w:sz w:val="28"/>
          <w:szCs w:val="24"/>
        </w:rPr>
      </w:pPr>
      <w:r w:rsidRPr="000B5660">
        <w:br w:type="page"/>
      </w:r>
    </w:p>
    <w:p w:rsidR="00B53E02" w:rsidRPr="000B5660" w:rsidRDefault="000E1C37" w:rsidP="000E1C37">
      <w:pPr>
        <w:pStyle w:val="Subttulo"/>
        <w:outlineLvl w:val="2"/>
      </w:pPr>
      <w:bookmarkStart w:id="127" w:name="_Toc277844612"/>
      <w:r w:rsidRPr="000B5660">
        <w:lastRenderedPageBreak/>
        <w:t xml:space="preserve">4.2.1.2. </w:t>
      </w:r>
      <w:r w:rsidR="00B53E02" w:rsidRPr="000B5660">
        <w:t>MySQL 5</w:t>
      </w:r>
      <w:bookmarkEnd w:id="127"/>
      <w:r w:rsidR="00B53E02" w:rsidRPr="000B5660">
        <w:t xml:space="preserve"> </w:t>
      </w:r>
    </w:p>
    <w:p w:rsidR="00B53E02" w:rsidRPr="000B5660" w:rsidRDefault="00B53E02" w:rsidP="00B53E02">
      <w:r w:rsidRPr="000B5660">
        <w:t>MySQL es uno de los motores Open Source más usados a nivel mundial es ligero y robust</w:t>
      </w:r>
      <w:r w:rsidR="007E132C" w:rsidRPr="000B5660">
        <w:t>o,</w:t>
      </w:r>
      <w:r w:rsidRPr="000B5660">
        <w:t xml:space="preserve"> el motor de MySQL mas usado es MyIsam ya que es muy rápido en consulta</w:t>
      </w:r>
      <w:r w:rsidR="004D4C09" w:rsidRPr="000B5660">
        <w:t>s</w:t>
      </w:r>
      <w:r w:rsidR="00623537" w:rsidRPr="000B5660">
        <w:t xml:space="preserve"> tipo SELECT</w:t>
      </w:r>
      <w:r w:rsidR="004D4C09" w:rsidRPr="000B5660">
        <w:t>, por otra parte el motor</w:t>
      </w:r>
      <w:r w:rsidRPr="000B5660">
        <w:t xml:space="preserve"> InnoDB nos permite usar caraterísticas transaccionales si bien</w:t>
      </w:r>
      <w:r w:rsidR="00AB0E90" w:rsidRPr="000B5660">
        <w:t xml:space="preserve"> no es tan rápido en los SELECT</w:t>
      </w:r>
      <w:r w:rsidRPr="000B5660">
        <w:t xml:space="preserve"> como MyIsam como contraparte a esto tenemos la ventaja de que en las operaciones INSERT. UPDATE, DELETE los bloqueos de tablas son solo para el registro que se está tocando a diferencia de MyISAM en que se bloquea la table entera al hacer cualquier modificación.</w:t>
      </w:r>
    </w:p>
    <w:p w:rsidR="00B53E02" w:rsidRPr="000B5660" w:rsidRDefault="00B53E02" w:rsidP="00B53E02">
      <w:r w:rsidRPr="000B5660">
        <w:t>Como resumen a lo expuesto anteriormente podemos decir que MyISAM es una buena elección para tablas que tienen muchas consultas y pocas modificaciones e InnoDB es la major elección para tablas que sonmodificadas recurrentemente y tengan consultas de listados.</w:t>
      </w:r>
    </w:p>
    <w:p w:rsidR="00623537" w:rsidRPr="000B5660" w:rsidRDefault="00623537" w:rsidP="00B53E02">
      <w:r w:rsidRPr="000B5660">
        <w:t>Podemos usar estos dos engines en la misma base de datos de modo que las tablas de listado recurrente y actualizaciones menos recu</w:t>
      </w:r>
      <w:r w:rsidR="000152FC" w:rsidRPr="000B5660">
        <w:t>rrentes manejen el engine MyIsam</w:t>
      </w:r>
      <w:r w:rsidRPr="000B5660">
        <w:t xml:space="preserve"> y las tablas de actualizaciones mas fr</w:t>
      </w:r>
      <w:r w:rsidR="000152FC" w:rsidRPr="000B5660">
        <w:t>ecuentes tengan el engine InnoDB</w:t>
      </w:r>
      <w:r w:rsidRPr="000B5660">
        <w:t>.</w:t>
      </w:r>
    </w:p>
    <w:p w:rsidR="00EC3C1C" w:rsidRPr="000B5660" w:rsidRDefault="00EC3C1C">
      <w:pPr>
        <w:suppressAutoHyphens w:val="0"/>
        <w:spacing w:before="0" w:after="0" w:line="240" w:lineRule="auto"/>
        <w:jc w:val="left"/>
        <w:rPr>
          <w:rFonts w:eastAsia="Times New Roman" w:cs="Times New Roman"/>
          <w:b/>
          <w:sz w:val="28"/>
          <w:szCs w:val="24"/>
        </w:rPr>
      </w:pPr>
      <w:r w:rsidRPr="000B5660">
        <w:br w:type="page"/>
      </w:r>
    </w:p>
    <w:p w:rsidR="00EC3C1C" w:rsidRPr="00383797" w:rsidRDefault="000E1C37" w:rsidP="000E1C37">
      <w:pPr>
        <w:pStyle w:val="Subttulo"/>
        <w:outlineLvl w:val="2"/>
        <w:rPr>
          <w:u w:val="single"/>
        </w:rPr>
      </w:pPr>
      <w:bookmarkStart w:id="128" w:name="_Toc277844613"/>
      <w:r w:rsidRPr="000B5660">
        <w:lastRenderedPageBreak/>
        <w:t xml:space="preserve">4.2.1.3. </w:t>
      </w:r>
      <w:r w:rsidR="00EC3C1C" w:rsidRPr="000B5660">
        <w:t>FF</w:t>
      </w:r>
      <w:bookmarkEnd w:id="128"/>
      <w:r w:rsidR="00383797">
        <w:t>mpeg</w:t>
      </w:r>
    </w:p>
    <w:p w:rsidR="00255D37" w:rsidRDefault="00383797" w:rsidP="00B53E02">
      <w:r>
        <w:t xml:space="preserve">Se usará </w:t>
      </w:r>
      <w:r w:rsidRPr="00383797">
        <w:t>FFmpeg</w:t>
      </w:r>
      <w:r>
        <w:t xml:space="preserve"> para realizar</w:t>
      </w:r>
      <w:r w:rsidR="009F3698">
        <w:t xml:space="preserve"> las conversiones de los videos, </w:t>
      </w:r>
      <w:r w:rsidR="002E2660">
        <w:t>FFmpeg</w:t>
      </w:r>
      <w:r w:rsidR="009F3698">
        <w:t xml:space="preserve"> ser</w:t>
      </w:r>
      <w:r w:rsidR="002E2660">
        <w:t>á</w:t>
      </w:r>
      <w:r w:rsidR="009F3698">
        <w:t xml:space="preserve"> invocados por scripts PHP mediante el comando exec(), el cual</w:t>
      </w:r>
      <w:r w:rsidR="002E2660">
        <w:t xml:space="preserve"> permite ejecutar instrucciones en la consola del sistema servidor.</w:t>
      </w:r>
    </w:p>
    <w:p w:rsidR="00EC3C1C" w:rsidRPr="000B5660" w:rsidRDefault="00255D37" w:rsidP="00B53E02">
      <w:r>
        <w:t>El siguiente ejemplo muestra un esquema de la sintaxis de ffmpeg para realizar la conversión de un video donde $infile es el archivo de entrada, $outfile es el archivo de salida, $acodec es el codec de audio, $vcodec es el codec de video, el bitrate de audio es de 96 kb/s y 500 kb/s el de video.</w:t>
      </w:r>
      <w:bookmarkStart w:id="129" w:name="_GoBack"/>
      <w:bookmarkEnd w:id="129"/>
    </w:p>
    <w:p w:rsidR="00EC3C1C" w:rsidRPr="000B5660" w:rsidRDefault="00EC3C1C" w:rsidP="00EC3C1C">
      <w:pPr>
        <w:pStyle w:val="Ttulo7"/>
        <w:rPr>
          <w:lang w:val="es-CL"/>
        </w:rPr>
      </w:pPr>
      <w:r w:rsidRPr="000B5660">
        <w:rPr>
          <w:lang w:val="es-CL"/>
        </w:rPr>
        <w:t>ffmpeg</w:t>
      </w:r>
      <w:r w:rsidR="009F3698">
        <w:rPr>
          <w:lang w:val="es-CL"/>
        </w:rPr>
        <w:t xml:space="preserve"> -i {$infile}</w:t>
      </w:r>
      <w:r w:rsidRPr="000B5660">
        <w:rPr>
          <w:lang w:val="es-CL"/>
        </w:rPr>
        <w:t xml:space="preserve"> -acodec </w:t>
      </w:r>
      <w:r w:rsidR="009F3698">
        <w:rPr>
          <w:lang w:val="es-CL"/>
        </w:rPr>
        <w:t>{$acodec}</w:t>
      </w:r>
      <w:r w:rsidRPr="000B5660">
        <w:rPr>
          <w:lang w:val="es-CL"/>
        </w:rPr>
        <w:t xml:space="preserve"> -ab 96k -vcodec </w:t>
      </w:r>
      <w:r w:rsidR="009F3698">
        <w:rPr>
          <w:lang w:val="es-CL"/>
        </w:rPr>
        <w:t>{$vcodec} -b 500k {$outfile}</w:t>
      </w:r>
    </w:p>
    <w:p w:rsidR="000E1C37" w:rsidRPr="000B5660" w:rsidRDefault="000E1C37" w:rsidP="000E1C37">
      <w:pPr>
        <w:pStyle w:val="Subttulo"/>
        <w:outlineLvl w:val="2"/>
      </w:pPr>
      <w:bookmarkStart w:id="130" w:name="_Toc277844614"/>
      <w:r w:rsidRPr="000B5660">
        <w:t>4.2.2. Lado Cliente</w:t>
      </w:r>
      <w:bookmarkEnd w:id="130"/>
    </w:p>
    <w:p w:rsidR="000E1C37" w:rsidRPr="000B5660" w:rsidRDefault="000E1C37" w:rsidP="000E1C37">
      <w:pPr>
        <w:pStyle w:val="Subttulo"/>
        <w:outlineLvl w:val="2"/>
      </w:pPr>
      <w:bookmarkStart w:id="131" w:name="_Toc277844615"/>
      <w:r w:rsidRPr="000B5660">
        <w:t>4.2.2.1 JQuery</w:t>
      </w:r>
      <w:bookmarkEnd w:id="131"/>
    </w:p>
    <w:p w:rsidR="000E1C37" w:rsidRPr="000B5660" w:rsidRDefault="000E1C37" w:rsidP="000E1C37">
      <w:pPr>
        <w:pStyle w:val="Subttulo"/>
        <w:outlineLvl w:val="2"/>
      </w:pPr>
      <w:bookmarkStart w:id="132" w:name="_Toc277844616"/>
      <w:r w:rsidRPr="000B5660">
        <w:t>4.2.2.2 JW Player</w:t>
      </w:r>
      <w:bookmarkEnd w:id="132"/>
    </w:p>
    <w:p w:rsidR="000E1C37" w:rsidRPr="000B5660" w:rsidRDefault="000E1C37" w:rsidP="000E1C37">
      <w:pPr>
        <w:pStyle w:val="Subttulo"/>
        <w:outlineLvl w:val="1"/>
      </w:pPr>
      <w:bookmarkStart w:id="133" w:name="_Toc277844617"/>
      <w:r w:rsidRPr="000B5660">
        <w:t>4.3. Diagrama de Datos</w:t>
      </w:r>
      <w:bookmarkEnd w:id="133"/>
    </w:p>
    <w:p w:rsidR="000E1C37" w:rsidRPr="000B5660" w:rsidRDefault="000E1C37" w:rsidP="000E1C37">
      <w:pPr>
        <w:pStyle w:val="Subttulo"/>
        <w:outlineLvl w:val="1"/>
      </w:pPr>
      <w:bookmarkStart w:id="134" w:name="_Toc277844618"/>
      <w:r w:rsidRPr="000B5660">
        <w:t>4.4. Diagrama de Clases</w:t>
      </w:r>
      <w:bookmarkEnd w:id="134"/>
    </w:p>
    <w:p w:rsidR="000E1C37" w:rsidRPr="000B5660" w:rsidRDefault="000E1C37" w:rsidP="000E1C37">
      <w:pPr>
        <w:pStyle w:val="Subttulo"/>
        <w:outlineLvl w:val="1"/>
      </w:pPr>
      <w:bookmarkStart w:id="135" w:name="_Toc277844619"/>
      <w:r w:rsidRPr="000B5660">
        <w:t>4.5. Especificaciones back office</w:t>
      </w:r>
      <w:bookmarkEnd w:id="135"/>
    </w:p>
    <w:p w:rsidR="000E1C37" w:rsidRPr="000B5660" w:rsidRDefault="000E1C37" w:rsidP="000E1C37">
      <w:pPr>
        <w:pStyle w:val="Subttulo"/>
        <w:outlineLvl w:val="1"/>
      </w:pPr>
      <w:bookmarkStart w:id="136" w:name="_Toc277844620"/>
      <w:r w:rsidRPr="000B5660">
        <w:t>4.6. Especificaciones front office</w:t>
      </w:r>
      <w:bookmarkEnd w:id="136"/>
    </w:p>
    <w:p w:rsidR="000E1C37" w:rsidRPr="000B5660" w:rsidRDefault="000E1C37" w:rsidP="00B53E02">
      <w:pPr>
        <w:rPr>
          <w:u w:val="single"/>
        </w:rPr>
      </w:pPr>
    </w:p>
    <w:p w:rsidR="009A106D" w:rsidRPr="000B5660" w:rsidRDefault="00B53E02" w:rsidP="00460025">
      <w:pPr>
        <w:pStyle w:val="Ttulo"/>
        <w:pageBreakBefore/>
        <w:outlineLvl w:val="0"/>
      </w:pPr>
      <w:bookmarkStart w:id="137" w:name="_Toc277844621"/>
      <w:r w:rsidRPr="000B5660">
        <w:lastRenderedPageBreak/>
        <w:t>5</w:t>
      </w:r>
      <w:r w:rsidR="00CC20D5" w:rsidRPr="000B5660">
        <w:t xml:space="preserve">. </w:t>
      </w:r>
      <w:r w:rsidR="00DF02B6" w:rsidRPr="000B5660">
        <w:t>Bibliografía</w:t>
      </w:r>
      <w:bookmarkEnd w:id="137"/>
      <w:r w:rsidR="00DF02B6" w:rsidRPr="000B5660">
        <w:t xml:space="preserve"> </w:t>
      </w:r>
    </w:p>
    <w:p w:rsidR="00CC20D5" w:rsidRPr="000B5660" w:rsidRDefault="00CC20D5" w:rsidP="00460025">
      <w:pPr>
        <w:pStyle w:val="Lista21"/>
        <w:ind w:left="360"/>
      </w:pPr>
      <w:r w:rsidRPr="000B5660">
        <w:t>a)</w:t>
      </w:r>
      <w:r w:rsidRPr="000B5660">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lastRenderedPageBreak/>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7" w:history="1">
        <w:r w:rsidRPr="007C0EE8">
          <w:rPr>
            <w:rStyle w:val="Hipervnculo"/>
            <w:lang w:val="en-US"/>
          </w:rPr>
          <w:t>http://www.ffmpeg.org/</w:t>
        </w:r>
      </w:hyperlink>
      <w:hyperlink r:id="rId68"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9" w:history="1">
        <w:r>
          <w:rPr>
            <w:rStyle w:val="Hipervnculo"/>
          </w:rPr>
          <w:t>http://es.wikipedia.org/wiki/Acceso_Multimedia_Universal</w:t>
        </w:r>
      </w:hyperlink>
      <w:hyperlink r:id="rId70"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1"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2"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3"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4"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5"/>
      <w:headerReference w:type="default" r:id="rId76"/>
      <w:footerReference w:type="even" r:id="rId77"/>
      <w:footerReference w:type="default" r:id="rId78"/>
      <w:headerReference w:type="first" r:id="rId79"/>
      <w:footerReference w:type="first" r:id="rId80"/>
      <w:pgSz w:w="12240" w:h="15840"/>
      <w:pgMar w:top="1686" w:right="1701" w:bottom="1686" w:left="1701" w:header="1417" w:footer="141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988" w:rsidRDefault="00CF7988">
      <w:pPr>
        <w:spacing w:before="0" w:after="0" w:line="240" w:lineRule="auto"/>
      </w:pPr>
      <w:r>
        <w:separator/>
      </w:r>
    </w:p>
  </w:endnote>
  <w:endnote w:type="continuationSeparator" w:id="0">
    <w:p w:rsidR="00CF7988" w:rsidRDefault="00CF798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DejaVu Sans">
    <w:panose1 w:val="020B0603030804020204"/>
    <w:charset w:val="00"/>
    <w:family w:val="swiss"/>
    <w:pitch w:val="variable"/>
    <w:sig w:usb0="E7002EFF" w:usb1="D200FDFF" w:usb2="0A046029" w:usb3="00000000" w:csb0="8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pPr>
      <w:pStyle w:val="Piedepgina"/>
      <w:pBdr>
        <w:bottom w:val="single" w:sz="8" w:space="1" w:color="000000"/>
      </w:pBdr>
    </w:pPr>
  </w:p>
  <w:tbl>
    <w:tblPr>
      <w:tblW w:w="0" w:type="auto"/>
      <w:tblLayout w:type="fixed"/>
      <w:tblLook w:val="0000" w:firstRow="0" w:lastRow="0" w:firstColumn="0" w:lastColumn="0" w:noHBand="0" w:noVBand="0"/>
    </w:tblPr>
    <w:tblGrid>
      <w:gridCol w:w="1242"/>
      <w:gridCol w:w="7668"/>
    </w:tblGrid>
    <w:tr w:rsidR="000B4B81">
      <w:tc>
        <w:tcPr>
          <w:tcW w:w="1242" w:type="dxa"/>
          <w:shd w:val="clear" w:color="auto" w:fill="auto"/>
        </w:tcPr>
        <w:p w:rsidR="000B4B81" w:rsidRDefault="000B4B81">
          <w:pPr>
            <w:pStyle w:val="Piedepgina"/>
            <w:snapToGrid w:val="0"/>
            <w:rPr>
              <w:b/>
              <w:sz w:val="16"/>
              <w:szCs w:val="16"/>
            </w:rPr>
          </w:pPr>
          <w:r>
            <w:rPr>
              <w:b/>
              <w:sz w:val="16"/>
              <w:szCs w:val="16"/>
            </w:rPr>
            <w:t>Profesor:</w:t>
          </w:r>
        </w:p>
      </w:tc>
      <w:tc>
        <w:tcPr>
          <w:tcW w:w="7668" w:type="dxa"/>
          <w:shd w:val="clear" w:color="auto" w:fill="auto"/>
        </w:tcPr>
        <w:p w:rsidR="000B4B81" w:rsidRDefault="000B4B81" w:rsidP="0048078F">
          <w:pPr>
            <w:pStyle w:val="Piedepgina"/>
            <w:snapToGrid w:val="0"/>
            <w:jc w:val="left"/>
            <w:rPr>
              <w:sz w:val="16"/>
              <w:szCs w:val="16"/>
            </w:rPr>
          </w:pPr>
          <w:r>
            <w:rPr>
              <w:sz w:val="16"/>
              <w:szCs w:val="16"/>
            </w:rPr>
            <w:t xml:space="preserve">Dahianna Vega L.                                                                                                                                                Página   </w:t>
          </w:r>
          <w:r>
            <w:rPr>
              <w:sz w:val="16"/>
              <w:szCs w:val="16"/>
            </w:rPr>
            <w:fldChar w:fldCharType="begin"/>
          </w:r>
          <w:r>
            <w:rPr>
              <w:sz w:val="16"/>
              <w:szCs w:val="16"/>
            </w:rPr>
            <w:instrText xml:space="preserve"> PAGE </w:instrText>
          </w:r>
          <w:r>
            <w:rPr>
              <w:sz w:val="16"/>
              <w:szCs w:val="16"/>
            </w:rPr>
            <w:fldChar w:fldCharType="separate"/>
          </w:r>
          <w:r w:rsidR="00255D37">
            <w:rPr>
              <w:noProof/>
              <w:sz w:val="16"/>
              <w:szCs w:val="16"/>
            </w:rPr>
            <w:t>81</w:t>
          </w:r>
          <w:r>
            <w:rPr>
              <w:sz w:val="16"/>
              <w:szCs w:val="16"/>
            </w:rPr>
            <w:fldChar w:fldCharType="end"/>
          </w:r>
          <w:r>
            <w:rPr>
              <w:sz w:val="16"/>
              <w:szCs w:val="16"/>
            </w:rPr>
            <w:t xml:space="preserve"> de </w:t>
          </w:r>
          <w:fldSimple w:instr=" NUMPAGES   \* MERGEFORMAT ">
            <w:r w:rsidR="00255D37" w:rsidRPr="00255D37">
              <w:rPr>
                <w:noProof/>
                <w:sz w:val="16"/>
                <w:szCs w:val="16"/>
              </w:rPr>
              <w:t>83</w:t>
            </w:r>
          </w:fldSimple>
        </w:p>
      </w:tc>
    </w:tr>
    <w:tr w:rsidR="000B4B81">
      <w:tc>
        <w:tcPr>
          <w:tcW w:w="1242" w:type="dxa"/>
          <w:shd w:val="clear" w:color="auto" w:fill="auto"/>
        </w:tcPr>
        <w:p w:rsidR="000B4B81" w:rsidRDefault="000B4B81">
          <w:pPr>
            <w:pStyle w:val="Piedepgina"/>
            <w:snapToGrid w:val="0"/>
            <w:rPr>
              <w:b/>
              <w:sz w:val="16"/>
              <w:szCs w:val="16"/>
            </w:rPr>
          </w:pPr>
          <w:r>
            <w:rPr>
              <w:b/>
              <w:sz w:val="16"/>
              <w:szCs w:val="16"/>
            </w:rPr>
            <w:t>Alumnos:</w:t>
          </w:r>
        </w:p>
      </w:tc>
      <w:tc>
        <w:tcPr>
          <w:tcW w:w="7668" w:type="dxa"/>
          <w:shd w:val="clear" w:color="auto" w:fill="auto"/>
        </w:tcPr>
        <w:p w:rsidR="000B4B81" w:rsidRDefault="000B4B81">
          <w:pPr>
            <w:pStyle w:val="Piedepgina"/>
            <w:snapToGrid w:val="0"/>
            <w:rPr>
              <w:sz w:val="16"/>
              <w:szCs w:val="16"/>
            </w:rPr>
          </w:pPr>
          <w:r>
            <w:rPr>
              <w:sz w:val="16"/>
              <w:szCs w:val="16"/>
            </w:rPr>
            <w:t>Rogelio Elías, Rodrigo Riquelme, Manuel Canales</w:t>
          </w:r>
        </w:p>
      </w:tc>
    </w:tr>
    <w:tr w:rsidR="000B4B81">
      <w:tc>
        <w:tcPr>
          <w:tcW w:w="1242" w:type="dxa"/>
          <w:shd w:val="clear" w:color="auto" w:fill="auto"/>
        </w:tcPr>
        <w:p w:rsidR="000B4B81" w:rsidRDefault="000B4B81">
          <w:pPr>
            <w:pStyle w:val="Piedepgina"/>
            <w:snapToGrid w:val="0"/>
            <w:rPr>
              <w:b/>
              <w:sz w:val="16"/>
              <w:szCs w:val="16"/>
            </w:rPr>
          </w:pPr>
          <w:r>
            <w:rPr>
              <w:b/>
              <w:sz w:val="16"/>
              <w:szCs w:val="16"/>
            </w:rPr>
            <w:t>Tema:</w:t>
          </w:r>
        </w:p>
      </w:tc>
      <w:tc>
        <w:tcPr>
          <w:tcW w:w="7668" w:type="dxa"/>
          <w:shd w:val="clear" w:color="auto" w:fill="auto"/>
        </w:tcPr>
        <w:p w:rsidR="000B4B81" w:rsidRDefault="000B4B81">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0B4B81" w:rsidRDefault="000B4B81">
    <w:pPr>
      <w:pStyle w:val="Piedepgina"/>
      <w:spacing w:after="200" w:line="276"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988" w:rsidRDefault="00CF7988">
      <w:pPr>
        <w:spacing w:before="0" w:after="0" w:line="240" w:lineRule="auto"/>
      </w:pPr>
      <w:r>
        <w:separator/>
      </w:r>
    </w:p>
  </w:footnote>
  <w:footnote w:type="continuationSeparator" w:id="0">
    <w:p w:rsidR="00CF7988" w:rsidRDefault="00CF7988">
      <w:pPr>
        <w:spacing w:before="0" w:after="0" w:line="240" w:lineRule="auto"/>
      </w:pPr>
      <w:r>
        <w:continuationSeparator/>
      </w:r>
    </w:p>
  </w:footnote>
  <w:footnote w:id="1">
    <w:p w:rsidR="000B4B81" w:rsidRDefault="000B4B81"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0B4B81" w:rsidRPr="007C0EE8" w:rsidRDefault="000B4B81"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0B4B81" w:rsidRPr="00750000" w:rsidRDefault="000B4B81"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4">
    <w:p w:rsidR="000B4B81" w:rsidRPr="007C34C3" w:rsidRDefault="000B4B81"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0B4B81" w:rsidRPr="007C34C3" w:rsidRDefault="000B4B81" w:rsidP="007C0EE8">
      <w:pPr>
        <w:pStyle w:val="Textonotapie"/>
        <w:rPr>
          <w:lang w:val="en-US"/>
        </w:rPr>
      </w:pPr>
    </w:p>
  </w:footnote>
  <w:footnote w:id="5">
    <w:p w:rsidR="000B4B81" w:rsidRPr="00FF7249" w:rsidRDefault="000B4B81"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6">
    <w:p w:rsidR="000B4B81" w:rsidRPr="00894735" w:rsidRDefault="000B4B81"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0B4B81" w:rsidRPr="007C0EE8" w:rsidRDefault="000B4B81"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8">
    <w:p w:rsidR="000B4B81" w:rsidRPr="00621B28" w:rsidRDefault="000B4B81"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0B4B81" w:rsidRDefault="000B4B81" w:rsidP="007C0EE8">
      <w:pPr>
        <w:pStyle w:val="Textonotapie"/>
      </w:pPr>
    </w:p>
    <w:p w:rsidR="000B4B81" w:rsidRPr="00621B28" w:rsidRDefault="000B4B81" w:rsidP="007C0EE8">
      <w:pPr>
        <w:pStyle w:val="Textonotapie"/>
      </w:pPr>
    </w:p>
  </w:footnote>
  <w:footnote w:id="9">
    <w:p w:rsidR="000B4B81" w:rsidRDefault="000B4B81"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0">
    <w:p w:rsidR="000B4B81" w:rsidRPr="00460025" w:rsidRDefault="000B4B81">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0B4B81" w:rsidRDefault="000B4B81">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2">
    <w:p w:rsidR="000B4B81" w:rsidRPr="00621B28" w:rsidRDefault="000B4B81"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pPr>
      <w:pStyle w:val="Encabezado"/>
    </w:pPr>
  </w:p>
  <w:tbl>
    <w:tblPr>
      <w:tblW w:w="0" w:type="auto"/>
      <w:tblLayout w:type="fixed"/>
      <w:tblLook w:val="0000" w:firstRow="0" w:lastRow="0" w:firstColumn="0" w:lastColumn="0" w:noHBand="0" w:noVBand="0"/>
    </w:tblPr>
    <w:tblGrid>
      <w:gridCol w:w="2277"/>
      <w:gridCol w:w="4377"/>
      <w:gridCol w:w="2277"/>
    </w:tblGrid>
    <w:tr w:rsidR="000B4B81">
      <w:trPr>
        <w:trHeight w:val="899"/>
      </w:trPr>
      <w:tc>
        <w:tcPr>
          <w:tcW w:w="2277" w:type="dxa"/>
          <w:shd w:val="clear" w:color="auto" w:fill="auto"/>
        </w:tcPr>
        <w:p w:rsidR="000B4B81" w:rsidRDefault="000B4B81">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0B4B81" w:rsidRDefault="000B4B81">
          <w:pPr>
            <w:pStyle w:val="Encabezado"/>
            <w:snapToGrid w:val="0"/>
            <w:jc w:val="center"/>
            <w:rPr>
              <w:sz w:val="16"/>
              <w:szCs w:val="16"/>
            </w:rPr>
          </w:pPr>
          <w:r>
            <w:rPr>
              <w:sz w:val="16"/>
              <w:szCs w:val="16"/>
            </w:rPr>
            <w:t>Universidad de Viña del Mar</w:t>
          </w:r>
        </w:p>
        <w:p w:rsidR="000B4B81" w:rsidRDefault="000B4B81">
          <w:pPr>
            <w:pStyle w:val="Encabezado"/>
            <w:jc w:val="center"/>
            <w:rPr>
              <w:sz w:val="16"/>
              <w:szCs w:val="16"/>
            </w:rPr>
          </w:pPr>
          <w:r>
            <w:rPr>
              <w:sz w:val="16"/>
              <w:szCs w:val="16"/>
            </w:rPr>
            <w:t>Ingeniería en Informática</w:t>
          </w:r>
        </w:p>
        <w:p w:rsidR="000B4B81" w:rsidRDefault="000B4B81">
          <w:pPr>
            <w:pStyle w:val="Encabezado"/>
            <w:jc w:val="center"/>
            <w:rPr>
              <w:sz w:val="16"/>
              <w:szCs w:val="16"/>
            </w:rPr>
          </w:pPr>
          <w:r>
            <w:rPr>
              <w:sz w:val="16"/>
              <w:szCs w:val="16"/>
            </w:rPr>
            <w:t>Propuesta Proyecto de Titulo –  Septiembre 2010</w:t>
          </w:r>
        </w:p>
        <w:p w:rsidR="000B4B81" w:rsidRDefault="000B4B81">
          <w:pPr>
            <w:pStyle w:val="Encabezado"/>
            <w:jc w:val="center"/>
          </w:pPr>
        </w:p>
      </w:tc>
      <w:tc>
        <w:tcPr>
          <w:tcW w:w="2277" w:type="dxa"/>
          <w:shd w:val="clear" w:color="auto" w:fill="auto"/>
        </w:tcPr>
        <w:p w:rsidR="000B4B81" w:rsidRDefault="000B4B81">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0B4B81" w:rsidRDefault="000B4B81" w:rsidP="004600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2677B84"/>
    <w:multiLevelType w:val="hybridMultilevel"/>
    <w:tmpl w:val="B97C69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7">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F16BC1"/>
    <w:multiLevelType w:val="hybridMultilevel"/>
    <w:tmpl w:val="273C84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7">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E47841"/>
    <w:multiLevelType w:val="hybridMultilevel"/>
    <w:tmpl w:val="30CC6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9"/>
  </w:num>
  <w:num w:numId="10">
    <w:abstractNumId w:val="17"/>
  </w:num>
  <w:num w:numId="11">
    <w:abstractNumId w:val="10"/>
  </w:num>
  <w:num w:numId="12">
    <w:abstractNumId w:val="23"/>
  </w:num>
  <w:num w:numId="13">
    <w:abstractNumId w:val="24"/>
  </w:num>
  <w:num w:numId="14">
    <w:abstractNumId w:val="32"/>
  </w:num>
  <w:num w:numId="15">
    <w:abstractNumId w:val="30"/>
  </w:num>
  <w:num w:numId="16">
    <w:abstractNumId w:val="8"/>
  </w:num>
  <w:num w:numId="17">
    <w:abstractNumId w:val="18"/>
  </w:num>
  <w:num w:numId="18">
    <w:abstractNumId w:val="21"/>
  </w:num>
  <w:num w:numId="19">
    <w:abstractNumId w:val="9"/>
  </w:num>
  <w:num w:numId="20">
    <w:abstractNumId w:val="33"/>
  </w:num>
  <w:num w:numId="21">
    <w:abstractNumId w:val="27"/>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8"/>
  </w:num>
  <w:num w:numId="25">
    <w:abstractNumId w:val="6"/>
  </w:num>
  <w:num w:numId="26">
    <w:abstractNumId w:val="29"/>
  </w:num>
  <w:num w:numId="27">
    <w:abstractNumId w:val="25"/>
  </w:num>
  <w:num w:numId="28">
    <w:abstractNumId w:val="16"/>
  </w:num>
  <w:num w:numId="29">
    <w:abstractNumId w:val="26"/>
  </w:num>
  <w:num w:numId="30">
    <w:abstractNumId w:val="20"/>
  </w:num>
  <w:num w:numId="31">
    <w:abstractNumId w:val="7"/>
  </w:num>
  <w:num w:numId="32">
    <w:abstractNumId w:val="22"/>
  </w:num>
  <w:num w:numId="33">
    <w:abstractNumId w:val="1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44BF"/>
    <w:rsid w:val="00086DDA"/>
    <w:rsid w:val="0009007F"/>
    <w:rsid w:val="00091117"/>
    <w:rsid w:val="000924AF"/>
    <w:rsid w:val="000A0447"/>
    <w:rsid w:val="000A1BB0"/>
    <w:rsid w:val="000A7B9F"/>
    <w:rsid w:val="000B0972"/>
    <w:rsid w:val="000B4A00"/>
    <w:rsid w:val="000B4B81"/>
    <w:rsid w:val="000B5660"/>
    <w:rsid w:val="000B6CE0"/>
    <w:rsid w:val="000D130D"/>
    <w:rsid w:val="000D2389"/>
    <w:rsid w:val="000D2732"/>
    <w:rsid w:val="000E0AEE"/>
    <w:rsid w:val="000E1C37"/>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55D37"/>
    <w:rsid w:val="00260EA4"/>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2660"/>
    <w:rsid w:val="002E2E02"/>
    <w:rsid w:val="002E7305"/>
    <w:rsid w:val="00300BBC"/>
    <w:rsid w:val="00302827"/>
    <w:rsid w:val="00305A3D"/>
    <w:rsid w:val="00310055"/>
    <w:rsid w:val="00321514"/>
    <w:rsid w:val="00322D13"/>
    <w:rsid w:val="00324824"/>
    <w:rsid w:val="003248BB"/>
    <w:rsid w:val="00333D97"/>
    <w:rsid w:val="00335854"/>
    <w:rsid w:val="003510A8"/>
    <w:rsid w:val="003541C0"/>
    <w:rsid w:val="003607CB"/>
    <w:rsid w:val="00371C17"/>
    <w:rsid w:val="00376979"/>
    <w:rsid w:val="00383797"/>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50589"/>
    <w:rsid w:val="00563E3B"/>
    <w:rsid w:val="00571777"/>
    <w:rsid w:val="00572DDC"/>
    <w:rsid w:val="00574573"/>
    <w:rsid w:val="00577D0E"/>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0874"/>
    <w:rsid w:val="00682677"/>
    <w:rsid w:val="006859D3"/>
    <w:rsid w:val="00694258"/>
    <w:rsid w:val="00696901"/>
    <w:rsid w:val="006A4192"/>
    <w:rsid w:val="006A52CC"/>
    <w:rsid w:val="006A6A8F"/>
    <w:rsid w:val="006A70C9"/>
    <w:rsid w:val="006B45DD"/>
    <w:rsid w:val="006B63DA"/>
    <w:rsid w:val="006C2C34"/>
    <w:rsid w:val="006C5A13"/>
    <w:rsid w:val="006C6F8F"/>
    <w:rsid w:val="006D1380"/>
    <w:rsid w:val="006D33D1"/>
    <w:rsid w:val="006E6582"/>
    <w:rsid w:val="006F1F67"/>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2F3B"/>
    <w:rsid w:val="007A31C9"/>
    <w:rsid w:val="007B533B"/>
    <w:rsid w:val="007B54DD"/>
    <w:rsid w:val="007C0EE8"/>
    <w:rsid w:val="007C67FF"/>
    <w:rsid w:val="007D1427"/>
    <w:rsid w:val="007D2176"/>
    <w:rsid w:val="007D4986"/>
    <w:rsid w:val="007E132C"/>
    <w:rsid w:val="007E13DB"/>
    <w:rsid w:val="007E3131"/>
    <w:rsid w:val="007E5811"/>
    <w:rsid w:val="007E67EB"/>
    <w:rsid w:val="007F68C8"/>
    <w:rsid w:val="00800DE3"/>
    <w:rsid w:val="008017F9"/>
    <w:rsid w:val="00805B6B"/>
    <w:rsid w:val="00810D0C"/>
    <w:rsid w:val="00811CF5"/>
    <w:rsid w:val="00815459"/>
    <w:rsid w:val="008158A9"/>
    <w:rsid w:val="008267EE"/>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8F753D"/>
    <w:rsid w:val="009004D2"/>
    <w:rsid w:val="009025FA"/>
    <w:rsid w:val="00906D76"/>
    <w:rsid w:val="00915BC4"/>
    <w:rsid w:val="009167B2"/>
    <w:rsid w:val="00920726"/>
    <w:rsid w:val="00925BF0"/>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698"/>
    <w:rsid w:val="009F3AC5"/>
    <w:rsid w:val="00A0238E"/>
    <w:rsid w:val="00A05E38"/>
    <w:rsid w:val="00A11741"/>
    <w:rsid w:val="00A154BD"/>
    <w:rsid w:val="00A1578F"/>
    <w:rsid w:val="00A16D95"/>
    <w:rsid w:val="00A204D6"/>
    <w:rsid w:val="00A24EAF"/>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676D"/>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A2521"/>
    <w:rsid w:val="00CB4E46"/>
    <w:rsid w:val="00CC20D5"/>
    <w:rsid w:val="00CC259D"/>
    <w:rsid w:val="00CC4174"/>
    <w:rsid w:val="00CC5BD0"/>
    <w:rsid w:val="00CD2AC2"/>
    <w:rsid w:val="00CD3D71"/>
    <w:rsid w:val="00CE12D6"/>
    <w:rsid w:val="00CE64A1"/>
    <w:rsid w:val="00CF4C85"/>
    <w:rsid w:val="00CF7988"/>
    <w:rsid w:val="00D03261"/>
    <w:rsid w:val="00D201C4"/>
    <w:rsid w:val="00D20981"/>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678D7"/>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C3C1C"/>
    <w:rsid w:val="00ED2766"/>
    <w:rsid w:val="00ED3ECE"/>
    <w:rsid w:val="00EE2A42"/>
    <w:rsid w:val="00EE36CB"/>
    <w:rsid w:val="00EE5B9E"/>
    <w:rsid w:val="00EF26DE"/>
    <w:rsid w:val="00F00A3E"/>
    <w:rsid w:val="00F07CBC"/>
    <w:rsid w:val="00F124C8"/>
    <w:rsid w:val="00F132E1"/>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1">
    <w:name w:val="Epígrafe1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multimediacommunication.blogspot.com/2007/02/multimedia-communication-for-universal.html" TargetMode="External"/><Relationship Id="rId26" Type="http://schemas.openxmlformats.org/officeDocument/2006/relationships/hyperlink" Target="http://www.rediris.es/difusion/publicaciones/boletin/58-59/ponencia10.html" TargetMode="External"/><Relationship Id="rId39" Type="http://schemas.openxmlformats.org/officeDocument/2006/relationships/hyperlink" Target="http://es.wikipedia.org/wiki/Archivo:FFmpeg.svg" TargetMode="External"/><Relationship Id="rId21" Type="http://schemas.openxmlformats.org/officeDocument/2006/relationships/image" Target="media/image6.png"/><Relationship Id="rId34" Type="http://schemas.openxmlformats.org/officeDocument/2006/relationships/image" Target="media/image15.jpe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es.wikipedia.org/wiki/Filial" TargetMode="External"/><Relationship Id="rId55" Type="http://schemas.openxmlformats.org/officeDocument/2006/relationships/hyperlink" Target="http://es.wikipedia.org/wiki/Blogs" TargetMode="External"/><Relationship Id="rId63" Type="http://schemas.openxmlformats.org/officeDocument/2006/relationships/image" Target="media/image28.png"/><Relationship Id="rId68" Type="http://schemas.openxmlformats.org/officeDocument/2006/relationships/hyperlink" Target="http://www.ffmpeg.org/" TargetMode="External"/><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www.dosideas.com/wiki/Agil" TargetMode="External"/><Relationship Id="rId2" Type="http://schemas.openxmlformats.org/officeDocument/2006/relationships/numbering" Target="numbering.xml"/><Relationship Id="rId16" Type="http://schemas.openxmlformats.org/officeDocument/2006/relationships/hyperlink" Target="http://onjava.com/onjava/2004/06/02/cg-vel-2.html" TargetMode="External"/><Relationship Id="rId29" Type="http://schemas.openxmlformats.org/officeDocument/2006/relationships/image" Target="media/image11.jpeg"/><Relationship Id="rId11" Type="http://schemas.openxmlformats.org/officeDocument/2006/relationships/hyperlink" Target="mailto:rodrigo.riquelme@latercera.com" TargetMode="External"/><Relationship Id="rId24" Type="http://schemas.openxmlformats.org/officeDocument/2006/relationships/hyperlink" Target="http://www.titansol.com/?sec=bloque4&amp;lang=es" TargetMode="External"/><Relationship Id="rId32" Type="http://schemas.openxmlformats.org/officeDocument/2006/relationships/hyperlink" Target="http://www.real.com/" TargetMode="External"/><Relationship Id="rId37" Type="http://schemas.openxmlformats.org/officeDocument/2006/relationships/hyperlink" Target="http://es.wikipedia.org/wiki/Archivo:FFmpeg.svg" TargetMode="External"/><Relationship Id="rId40" Type="http://schemas.openxmlformats.org/officeDocument/2006/relationships/image" Target="media/image18.png"/><Relationship Id="rId45" Type="http://schemas.openxmlformats.org/officeDocument/2006/relationships/hyperlink" Target="http://java.ociweb.com/mark/programming/GWT.html" TargetMode="External"/><Relationship Id="rId53" Type="http://schemas.openxmlformats.org/officeDocument/2006/relationships/hyperlink" Target="http://es.wikipedia.org/wiki/V%C3%ADdeo_musical" TargetMode="External"/><Relationship Id="rId58" Type="http://schemas.openxmlformats.org/officeDocument/2006/relationships/image" Target="media/image23.png"/><Relationship Id="rId66" Type="http://schemas.openxmlformats.org/officeDocument/2006/relationships/hyperlink" Target="http://www.fayerwayer.com/2010/05/google-tv-ya-esta-al-aire/" TargetMode="External"/><Relationship Id="rId74" Type="http://schemas.openxmlformats.org/officeDocument/2006/relationships/hyperlink" Target="http://www.google.com/tv/" TargetMode="External"/><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theme" Target="theme/theme1.xml"/><Relationship Id="rId10" Type="http://schemas.openxmlformats.org/officeDocument/2006/relationships/hyperlink" Target="mailto:Rogelio.elias@sonda.com" TargetMode="External"/><Relationship Id="rId19" Type="http://schemas.openxmlformats.org/officeDocument/2006/relationships/image" Target="media/image5.png"/><Relationship Id="rId31" Type="http://schemas.openxmlformats.org/officeDocument/2006/relationships/image" Target="media/image13.jpeg"/><Relationship Id="rId44" Type="http://schemas.openxmlformats.org/officeDocument/2006/relationships/image" Target="media/image20.png"/><Relationship Id="rId52" Type="http://schemas.openxmlformats.org/officeDocument/2006/relationships/hyperlink" Target="http://es.wikipedia.org/wiki/Programa_de_televisi%C3%B3n" TargetMode="External"/><Relationship Id="rId60" Type="http://schemas.openxmlformats.org/officeDocument/2006/relationships/image" Target="media/image25.png"/><Relationship Id="rId65" Type="http://schemas.openxmlformats.org/officeDocument/2006/relationships/image" Target="media/image29.jpeg"/><Relationship Id="rId73" Type="http://schemas.openxmlformats.org/officeDocument/2006/relationships/hyperlink" Target="http://es.wikipedia.org/wiki/IPTV" TargetMode="External"/><Relationship Id="rId78" Type="http://schemas.openxmlformats.org/officeDocument/2006/relationships/footer" Target="footer2.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s.wikipedia.org/wiki/Archivo:Sistema_UMA.gif" TargetMode="External"/><Relationship Id="rId22" Type="http://schemas.openxmlformats.org/officeDocument/2006/relationships/hyperlink" Target="http://www.monografias.com/trabajos29/protocolo-acceso/protocolo-acceso.shtml"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hyperlink" Target="http://www.programania.net/otros/zend-framework-una-vision-general/" TargetMode="External"/><Relationship Id="rId48" Type="http://schemas.openxmlformats.org/officeDocument/2006/relationships/hyperlink" Target="http://www.ostube.de/en/ostube" TargetMode="External"/><Relationship Id="rId56" Type="http://schemas.openxmlformats.org/officeDocument/2006/relationships/hyperlink" Target="http://es.wikipedia.org/wiki/Interfaz_de_programaci%C3%B3n_de_aplicaciones" TargetMode="External"/><Relationship Id="rId64" Type="http://schemas.openxmlformats.org/officeDocument/2006/relationships/hyperlink" Target="http://www.3tv.cl" TargetMode="External"/><Relationship Id="rId69" Type="http://schemas.openxmlformats.org/officeDocument/2006/relationships/hyperlink" Target="http://es.wikipedia.org/wiki/Acceso_Multimedia_Universal"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es.wikipedia.org/wiki/Adobe_Flash" TargetMode="External"/><Relationship Id="rId72" Type="http://schemas.openxmlformats.org/officeDocument/2006/relationships/hyperlink" Target="http://code.google.com/intl/es/webtoolkit/"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mailto:mcanalesaraneda@yahoo.es"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24.png"/><Relationship Id="rId67" Type="http://schemas.openxmlformats.org/officeDocument/2006/relationships/hyperlink" Target="http://www.ffmpeg.org/" TargetMode="External"/><Relationship Id="rId20" Type="http://schemas.openxmlformats.org/officeDocument/2006/relationships/hyperlink" Target="http://www.w3.org/TR/soap12-af/%23W3C.WD-soap-part2" TargetMode="External"/><Relationship Id="rId41" Type="http://schemas.openxmlformats.org/officeDocument/2006/relationships/hyperlink" Target="http://edna.dml.ce.sharif.edu/dmlsite/content/iptv" TargetMode="External"/><Relationship Id="rId54" Type="http://schemas.openxmlformats.org/officeDocument/2006/relationships/hyperlink" Target="http://es.wikipedia.org/wiki/Videoblog" TargetMode="External"/><Relationship Id="rId62" Type="http://schemas.openxmlformats.org/officeDocument/2006/relationships/image" Target="media/image27.png"/><Relationship Id="rId70" Type="http://schemas.openxmlformats.org/officeDocument/2006/relationships/hyperlink" Target="http://es.wikipedia.org/wiki/Acceso_Multimedia_Universa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hyperlink" Target="http://www.longtailvideo.com" TargetMode="External"/><Relationship Id="rId49" Type="http://schemas.openxmlformats.org/officeDocument/2006/relationships/hyperlink" Target="http://es.wikipedia.org/wiki/PayPal" TargetMode="External"/><Relationship Id="rId57" Type="http://schemas.openxmlformats.org/officeDocument/2006/relationships/hyperlink" Target="http://es.wikipedia.org/wiki/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E7468F1A-6565-44A4-8F4A-38B0C6BD6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83</Pages>
  <Words>10566</Words>
  <Characters>58119</Characters>
  <Application>Microsoft Office Word</Application>
  <DocSecurity>0</DocSecurity>
  <Lines>484</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68548</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Ordenes</dc:creator>
  <cp:keywords/>
  <dc:description/>
  <cp:lastModifiedBy>Rodrigo</cp:lastModifiedBy>
  <cp:revision>17</cp:revision>
  <cp:lastPrinted>2010-11-11T20:38:00Z</cp:lastPrinted>
  <dcterms:created xsi:type="dcterms:W3CDTF">2010-11-17T00:39:00Z</dcterms:created>
  <dcterms:modified xsi:type="dcterms:W3CDTF">2010-11-20T22:00:00Z</dcterms:modified>
</cp:coreProperties>
</file>