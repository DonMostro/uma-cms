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20D5" w:rsidRDefault="00122C2B">
      <w:pPr>
        <w:jc w:val="center"/>
        <w:rPr>
          <w:b/>
          <w:sz w:val="44"/>
          <w:szCs w:val="44"/>
        </w:rPr>
      </w:pPr>
      <w:bookmarkStart w:id="0" w:name="_GoBack"/>
      <w:bookmarkEnd w:id="0"/>
      <w:r>
        <w:rPr>
          <w:noProof/>
          <w:lang w:eastAsia="es-CL"/>
        </w:rPr>
        <w:drawing>
          <wp:inline distT="0" distB="0" distL="0" distR="0">
            <wp:extent cx="1257300" cy="107632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257300" cy="1076325"/>
                    </a:xfrm>
                    <a:prstGeom prst="rect">
                      <a:avLst/>
                    </a:prstGeom>
                    <a:solidFill>
                      <a:srgbClr val="FFFFFF"/>
                    </a:solidFill>
                    <a:ln w="9525">
                      <a:noFill/>
                      <a:miter lim="800000"/>
                      <a:headEnd/>
                      <a:tailEnd/>
                    </a:ln>
                  </pic:spPr>
                </pic:pic>
              </a:graphicData>
            </a:graphic>
          </wp:inline>
        </w:drawing>
      </w: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r>
        <w:rPr>
          <w:b/>
          <w:sz w:val="44"/>
          <w:szCs w:val="44"/>
        </w:rPr>
        <w:t>Propuesta de Proyecto Final</w:t>
      </w:r>
    </w:p>
    <w:p w:rsidR="00CC20D5" w:rsidRDefault="00CC20D5">
      <w:pPr>
        <w:pStyle w:val="Sinespaciado"/>
        <w:jc w:val="center"/>
        <w:rPr>
          <w:b/>
          <w:sz w:val="44"/>
          <w:szCs w:val="44"/>
        </w:rPr>
      </w:pPr>
      <w:r>
        <w:rPr>
          <w:b/>
          <w:sz w:val="44"/>
          <w:szCs w:val="44"/>
        </w:rPr>
        <w:t>Para optar al grado de</w:t>
      </w:r>
    </w:p>
    <w:p w:rsidR="00CC20D5" w:rsidRDefault="00CC20D5">
      <w:pPr>
        <w:pStyle w:val="Sinespaciado"/>
        <w:jc w:val="center"/>
        <w:rPr>
          <w:b/>
          <w:sz w:val="44"/>
          <w:szCs w:val="44"/>
        </w:rPr>
      </w:pPr>
      <w:r>
        <w:rPr>
          <w:b/>
          <w:sz w:val="44"/>
          <w:szCs w:val="44"/>
        </w:rPr>
        <w:t>Ingeniero en Informática</w:t>
      </w:r>
    </w:p>
    <w:p w:rsidR="00CC20D5" w:rsidRDefault="00CC20D5">
      <w:pPr>
        <w:jc w:val="center"/>
        <w:rPr>
          <w:sz w:val="44"/>
          <w:szCs w:val="44"/>
        </w:rPr>
      </w:pPr>
      <w:r>
        <w:rPr>
          <w:sz w:val="44"/>
          <w:szCs w:val="44"/>
        </w:rPr>
        <w:tab/>
      </w:r>
    </w:p>
    <w:p w:rsidR="00CC20D5" w:rsidRDefault="00CC20D5">
      <w:pPr>
        <w:pStyle w:val="Sinespaciado"/>
        <w:jc w:val="center"/>
        <w:rPr>
          <w:sz w:val="28"/>
          <w:szCs w:val="28"/>
        </w:rPr>
      </w:pPr>
    </w:p>
    <w:p w:rsidR="00CC20D5" w:rsidRDefault="00CC20D5">
      <w:pPr>
        <w:jc w:val="center"/>
      </w:pPr>
    </w:p>
    <w:p w:rsidR="00CC20D5" w:rsidRDefault="00CC20D5">
      <w:pPr>
        <w:jc w:val="center"/>
      </w:pPr>
    </w:p>
    <w:tbl>
      <w:tblPr>
        <w:tblW w:w="0" w:type="auto"/>
        <w:tblInd w:w="4329" w:type="dxa"/>
        <w:tblLayout w:type="fixed"/>
        <w:tblLook w:val="0000"/>
      </w:tblPr>
      <w:tblGrid>
        <w:gridCol w:w="1733"/>
        <w:gridCol w:w="2992"/>
      </w:tblGrid>
      <w:tr w:rsidR="00CC20D5">
        <w:tc>
          <w:tcPr>
            <w:tcW w:w="1733" w:type="dxa"/>
            <w:shd w:val="clear" w:color="auto" w:fill="auto"/>
          </w:tcPr>
          <w:p w:rsidR="00CC20D5" w:rsidRDefault="00CC20D5">
            <w:pPr>
              <w:snapToGrid w:val="0"/>
              <w:spacing w:after="0" w:line="100" w:lineRule="atLeast"/>
              <w:rPr>
                <w:b/>
                <w:szCs w:val="24"/>
              </w:rPr>
            </w:pPr>
            <w:r>
              <w:rPr>
                <w:b/>
                <w:szCs w:val="24"/>
              </w:rPr>
              <w:t>Profesor Guía:</w:t>
            </w:r>
          </w:p>
        </w:tc>
        <w:tc>
          <w:tcPr>
            <w:tcW w:w="2992" w:type="dxa"/>
            <w:shd w:val="clear" w:color="auto" w:fill="auto"/>
          </w:tcPr>
          <w:p w:rsidR="00CC20D5" w:rsidRDefault="00CC20D5">
            <w:pPr>
              <w:snapToGrid w:val="0"/>
              <w:spacing w:after="0" w:line="100" w:lineRule="atLeast"/>
            </w:pPr>
            <w:r>
              <w:t>Dahianna Vega L.</w:t>
            </w:r>
          </w:p>
        </w:tc>
      </w:tr>
      <w:tr w:rsidR="00CC20D5">
        <w:tc>
          <w:tcPr>
            <w:tcW w:w="1733" w:type="dxa"/>
            <w:shd w:val="clear" w:color="auto" w:fill="auto"/>
          </w:tcPr>
          <w:p w:rsidR="00CC20D5" w:rsidRDefault="00CC20D5">
            <w:pPr>
              <w:snapToGrid w:val="0"/>
              <w:spacing w:after="0" w:line="100" w:lineRule="atLeast"/>
              <w:rPr>
                <w:b/>
                <w:szCs w:val="24"/>
              </w:rPr>
            </w:pPr>
            <w:r>
              <w:rPr>
                <w:b/>
                <w:szCs w:val="24"/>
              </w:rPr>
              <w:t>Alumnos:</w:t>
            </w:r>
          </w:p>
        </w:tc>
        <w:tc>
          <w:tcPr>
            <w:tcW w:w="2992" w:type="dxa"/>
            <w:shd w:val="clear" w:color="auto" w:fill="auto"/>
          </w:tcPr>
          <w:p w:rsidR="00CC20D5" w:rsidRDefault="00CC20D5">
            <w:pPr>
              <w:snapToGrid w:val="0"/>
              <w:spacing w:after="0" w:line="100" w:lineRule="atLeast"/>
            </w:pPr>
            <w:r>
              <w:t>Rogelio Elías</w:t>
            </w:r>
          </w:p>
          <w:p w:rsidR="00CC20D5" w:rsidRDefault="00CC20D5">
            <w:pPr>
              <w:snapToGrid w:val="0"/>
              <w:spacing w:after="0" w:line="100" w:lineRule="atLeast"/>
            </w:pPr>
            <w:r>
              <w:t>Rodrigo Riquelme</w:t>
            </w:r>
          </w:p>
          <w:p w:rsidR="00CC20D5" w:rsidRDefault="00CC20D5">
            <w:pPr>
              <w:snapToGrid w:val="0"/>
              <w:spacing w:after="0" w:line="100" w:lineRule="atLeast"/>
            </w:pPr>
            <w:r>
              <w:t>Manuel Canales</w:t>
            </w:r>
          </w:p>
        </w:tc>
      </w:tr>
      <w:tr w:rsidR="00CC20D5">
        <w:tc>
          <w:tcPr>
            <w:tcW w:w="1733" w:type="dxa"/>
            <w:shd w:val="clear" w:color="auto" w:fill="auto"/>
          </w:tcPr>
          <w:p w:rsidR="00CC20D5" w:rsidRDefault="00CC20D5">
            <w:pPr>
              <w:snapToGrid w:val="0"/>
              <w:spacing w:after="0" w:line="100" w:lineRule="atLeast"/>
              <w:rPr>
                <w:b/>
                <w:szCs w:val="24"/>
              </w:rPr>
            </w:pPr>
            <w:r>
              <w:rPr>
                <w:b/>
                <w:szCs w:val="24"/>
              </w:rPr>
              <w:t>Fecha:</w:t>
            </w:r>
          </w:p>
        </w:tc>
        <w:tc>
          <w:tcPr>
            <w:tcW w:w="2992" w:type="dxa"/>
            <w:shd w:val="clear" w:color="auto" w:fill="auto"/>
          </w:tcPr>
          <w:p w:rsidR="00CC20D5" w:rsidRDefault="00FC49A8" w:rsidP="008E38F2">
            <w:pPr>
              <w:snapToGrid w:val="0"/>
              <w:spacing w:after="0" w:line="100" w:lineRule="atLeast"/>
            </w:pPr>
            <w:r>
              <w:t>Noviembre 2010</w:t>
            </w:r>
          </w:p>
        </w:tc>
      </w:tr>
    </w:tbl>
    <w:p w:rsidR="00CC20D5" w:rsidRDefault="00CC20D5">
      <w:pPr>
        <w:sectPr w:rsidR="00CC20D5">
          <w:pgSz w:w="12240" w:h="15840"/>
          <w:pgMar w:top="1962" w:right="1701" w:bottom="1962" w:left="1701" w:header="1686" w:footer="1686" w:gutter="0"/>
          <w:pgNumType w:start="1"/>
          <w:cols w:space="720"/>
          <w:docGrid w:linePitch="360"/>
        </w:sectPr>
      </w:pPr>
    </w:p>
    <w:p w:rsidR="00CC20D5" w:rsidRDefault="00CC20D5">
      <w:pPr>
        <w:pStyle w:val="Subttulo"/>
        <w:pageBreakBefore/>
        <w:rPr>
          <w:szCs w:val="28"/>
        </w:rPr>
      </w:pPr>
      <w:r>
        <w:rPr>
          <w:szCs w:val="28"/>
        </w:rPr>
        <w:t>1. ANTECEDENTES.</w:t>
      </w:r>
    </w:p>
    <w:p w:rsidR="00CC20D5" w:rsidRDefault="00CC20D5">
      <w:pPr>
        <w:pStyle w:val="Sinespaciado"/>
        <w:rPr>
          <w:sz w:val="24"/>
          <w:szCs w:val="24"/>
        </w:rPr>
      </w:pPr>
    </w:p>
    <w:tbl>
      <w:tblPr>
        <w:tblW w:w="0" w:type="auto"/>
        <w:tblInd w:w="-60" w:type="dxa"/>
        <w:tblLayout w:type="fixed"/>
        <w:tblLook w:val="0000"/>
      </w:tblPr>
      <w:tblGrid>
        <w:gridCol w:w="3085"/>
        <w:gridCol w:w="6013"/>
      </w:tblGrid>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1.Título del Proyecto</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b/>
                <w:sz w:val="24"/>
                <w:szCs w:val="24"/>
              </w:rPr>
            </w:pPr>
            <w:r>
              <w:rPr>
                <w:b/>
                <w:sz w:val="24"/>
                <w:szCs w:val="24"/>
              </w:rPr>
              <w:t xml:space="preserve">“Marco de Trabajo para un Acceso </w:t>
            </w:r>
            <w:r>
              <w:rPr>
                <w:rFonts w:cs="Arial"/>
                <w:b/>
                <w:sz w:val="24"/>
                <w:szCs w:val="24"/>
              </w:rPr>
              <w:t>Multimedia Universal Mediante Patrones Modelo-Vista-Controlador</w:t>
            </w:r>
            <w:r>
              <w:rPr>
                <w:b/>
                <w:sz w:val="24"/>
                <w:szCs w:val="24"/>
              </w:rPr>
              <w:t>”</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2.Nombre de los Alumnos</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lang w:val="pt-BR"/>
              </w:rPr>
            </w:pPr>
            <w:r>
              <w:rPr>
                <w:sz w:val="24"/>
                <w:szCs w:val="24"/>
                <w:lang w:val="pt-BR"/>
              </w:rPr>
              <w:t>Rogelio Elias</w:t>
            </w:r>
          </w:p>
          <w:p w:rsidR="00CC20D5" w:rsidRDefault="00CC20D5">
            <w:pPr>
              <w:pStyle w:val="Sinespaciado"/>
              <w:snapToGrid w:val="0"/>
              <w:jc w:val="both"/>
              <w:rPr>
                <w:sz w:val="24"/>
                <w:szCs w:val="24"/>
                <w:lang w:val="pt-BR"/>
              </w:rPr>
            </w:pPr>
            <w:r>
              <w:rPr>
                <w:sz w:val="24"/>
                <w:szCs w:val="24"/>
                <w:lang w:val="pt-BR"/>
              </w:rPr>
              <w:t>Rodrigo Riquelme</w:t>
            </w:r>
          </w:p>
          <w:p w:rsidR="00CC20D5" w:rsidRDefault="00CC20D5">
            <w:pPr>
              <w:pStyle w:val="Sinespaciado"/>
              <w:snapToGrid w:val="0"/>
              <w:jc w:val="both"/>
              <w:rPr>
                <w:sz w:val="24"/>
                <w:szCs w:val="24"/>
                <w:lang w:val="pt-BR"/>
              </w:rPr>
            </w:pPr>
            <w:r>
              <w:rPr>
                <w:sz w:val="24"/>
                <w:szCs w:val="24"/>
                <w:lang w:val="pt-BR"/>
              </w:rPr>
              <w:t>Manuel Canales</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3. RUT</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rPr>
              <w:t>10.096.280-2</w:t>
            </w:r>
          </w:p>
          <w:p w:rsidR="00CC20D5" w:rsidRDefault="00CC20D5">
            <w:pPr>
              <w:pStyle w:val="Sinespaciado"/>
              <w:snapToGrid w:val="0"/>
              <w:jc w:val="both"/>
              <w:rPr>
                <w:sz w:val="24"/>
                <w:szCs w:val="24"/>
              </w:rPr>
            </w:pPr>
            <w:r>
              <w:rPr>
                <w:sz w:val="24"/>
                <w:szCs w:val="24"/>
              </w:rPr>
              <w:t>13.272.164-5</w:t>
            </w:r>
          </w:p>
          <w:p w:rsidR="00CC20D5" w:rsidRDefault="00CC20D5">
            <w:pPr>
              <w:pStyle w:val="Sinespaciado"/>
              <w:snapToGrid w:val="0"/>
              <w:jc w:val="both"/>
              <w:rPr>
                <w:sz w:val="24"/>
                <w:szCs w:val="24"/>
              </w:rPr>
            </w:pPr>
            <w:r>
              <w:rPr>
                <w:sz w:val="24"/>
                <w:szCs w:val="24"/>
              </w:rPr>
              <w:t>14.124.827-8</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4. Dirección</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rPr>
              <w:t>Vicuña Mackenna 1962, Ñuñoa</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5. E-Mail</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430A16">
            <w:pPr>
              <w:pStyle w:val="Sinespaciado"/>
              <w:snapToGrid w:val="0"/>
              <w:jc w:val="both"/>
            </w:pPr>
            <w:hyperlink r:id="rId9" w:history="1">
              <w:r w:rsidR="00CC20D5">
                <w:rPr>
                  <w:rStyle w:val="Hipervnculo"/>
                </w:rPr>
                <w:t>Rogelio.elias@sonda.com</w:t>
              </w:r>
            </w:hyperlink>
          </w:p>
          <w:p w:rsidR="00CC20D5" w:rsidRDefault="00430A16">
            <w:pPr>
              <w:pStyle w:val="Sinespaciado"/>
              <w:snapToGrid w:val="0"/>
              <w:jc w:val="both"/>
            </w:pPr>
            <w:hyperlink r:id="rId10" w:history="1">
              <w:r w:rsidR="00CC20D5">
                <w:rPr>
                  <w:rStyle w:val="Hipervnculo"/>
                </w:rPr>
                <w:t>rodrigo.riquelme@latercera.com</w:t>
              </w:r>
            </w:hyperlink>
          </w:p>
          <w:p w:rsidR="00CC20D5" w:rsidRDefault="00430A16">
            <w:pPr>
              <w:pStyle w:val="Sinespaciado"/>
              <w:snapToGrid w:val="0"/>
              <w:jc w:val="both"/>
              <w:rPr>
                <w:b/>
              </w:rPr>
            </w:pPr>
            <w:hyperlink r:id="rId11" w:history="1">
              <w:r w:rsidR="00CC20D5">
                <w:rPr>
                  <w:rStyle w:val="Hipervnculo"/>
                </w:rPr>
                <w:t>mcanalesaraneda@yahoo.es</w:t>
              </w:r>
            </w:hyperlink>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6.Profesor Guía Propuesto</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lang w:val="es-ES"/>
              </w:rPr>
              <w:t>Dahianna</w:t>
            </w:r>
            <w:r>
              <w:rPr>
                <w:sz w:val="24"/>
                <w:szCs w:val="24"/>
              </w:rPr>
              <w:t xml:space="preserve"> Vega L</w:t>
            </w:r>
          </w:p>
        </w:tc>
      </w:tr>
    </w:tbl>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pBdr>
          <w:bottom w:val="single" w:sz="8" w:space="1" w:color="000000"/>
        </w:pBdr>
        <w:jc w:val="both"/>
      </w:pPr>
    </w:p>
    <w:p w:rsidR="00CC20D5" w:rsidRDefault="00CC20D5">
      <w:pPr>
        <w:pStyle w:val="Sinespaciado"/>
        <w:jc w:val="center"/>
        <w:rPr>
          <w:b/>
        </w:rPr>
      </w:pPr>
      <w:r>
        <w:rPr>
          <w:b/>
        </w:rPr>
        <w:t>FIRMA</w:t>
      </w:r>
    </w:p>
    <w:p w:rsidR="00CC20D5" w:rsidRDefault="00CC20D5">
      <w:pPr>
        <w:pStyle w:val="Sinespaciado"/>
        <w:jc w:val="both"/>
      </w:pPr>
    </w:p>
    <w:p w:rsidR="00054ECA" w:rsidRDefault="00054ECA">
      <w:pPr>
        <w:suppressAutoHyphens w:val="0"/>
        <w:spacing w:before="0" w:after="0" w:line="240" w:lineRule="auto"/>
        <w:jc w:val="left"/>
        <w:rPr>
          <w:rFonts w:eastAsia="Times New Roman" w:cs="Times New Roman"/>
          <w:b/>
          <w:bCs/>
          <w:color w:val="548DD4"/>
          <w:kern w:val="1"/>
          <w:sz w:val="28"/>
          <w:szCs w:val="32"/>
        </w:rPr>
      </w:pPr>
      <w:r>
        <w:br w:type="page"/>
      </w:r>
    </w:p>
    <w:p w:rsidR="0038599E" w:rsidRPr="00D45E01" w:rsidRDefault="00CD3D71" w:rsidP="006239A4">
      <w:pPr>
        <w:pStyle w:val="Ttulo"/>
      </w:pPr>
      <w:r>
        <w:t>Í</w:t>
      </w:r>
      <w:r w:rsidR="00427C5E" w:rsidRPr="00460025">
        <w:t>ndice</w:t>
      </w:r>
      <w:r w:rsidR="00D45E01">
        <w:t xml:space="preserve"> General</w:t>
      </w:r>
    </w:p>
    <w:p w:rsidR="0038599E" w:rsidRDefault="0038599E">
      <w:pPr>
        <w:pStyle w:val="TDC2"/>
        <w:tabs>
          <w:tab w:val="right" w:leader="dot" w:pos="8828"/>
        </w:tabs>
        <w:rPr>
          <w:lang w:val="es-ES"/>
        </w:rPr>
      </w:pPr>
    </w:p>
    <w:p w:rsidR="00063B5E" w:rsidRDefault="00430A16">
      <w:pPr>
        <w:pStyle w:val="TDC1"/>
        <w:rPr>
          <w:rFonts w:asciiTheme="minorHAnsi" w:eastAsiaTheme="minorEastAsia" w:hAnsiTheme="minorHAnsi" w:cstheme="minorBidi"/>
          <w:b w:val="0"/>
          <w:sz w:val="22"/>
          <w:lang w:eastAsia="es-CL"/>
        </w:rPr>
      </w:pPr>
      <w:r w:rsidRPr="00430A16">
        <w:rPr>
          <w:lang w:val="es-ES"/>
        </w:rPr>
        <w:fldChar w:fldCharType="begin"/>
      </w:r>
      <w:r w:rsidR="00410993">
        <w:rPr>
          <w:lang w:val="es-ES"/>
        </w:rPr>
        <w:instrText xml:space="preserve"> TOC \o "1-3" \h \z \u </w:instrText>
      </w:r>
      <w:r w:rsidRPr="00430A16">
        <w:rPr>
          <w:lang w:val="es-ES"/>
        </w:rPr>
        <w:fldChar w:fldCharType="separate"/>
      </w:r>
      <w:hyperlink w:anchor="_Toc277243256" w:history="1">
        <w:r w:rsidR="00063B5E" w:rsidRPr="00FE4380">
          <w:rPr>
            <w:rStyle w:val="Hipervnculo"/>
          </w:rPr>
          <w:t>Capítulo 1. Introducción</w:t>
        </w:r>
        <w:r w:rsidR="00063B5E">
          <w:rPr>
            <w:webHidden/>
          </w:rPr>
          <w:tab/>
        </w:r>
        <w:r>
          <w:rPr>
            <w:webHidden/>
          </w:rPr>
          <w:fldChar w:fldCharType="begin"/>
        </w:r>
        <w:r w:rsidR="00063B5E">
          <w:rPr>
            <w:webHidden/>
          </w:rPr>
          <w:instrText xml:space="preserve"> PAGEREF _Toc277243256 \h </w:instrText>
        </w:r>
        <w:r>
          <w:rPr>
            <w:webHidden/>
          </w:rPr>
        </w:r>
        <w:r>
          <w:rPr>
            <w:webHidden/>
          </w:rPr>
          <w:fldChar w:fldCharType="separate"/>
        </w:r>
        <w:r w:rsidR="00931A03">
          <w:rPr>
            <w:webHidden/>
          </w:rPr>
          <w:t>1</w:t>
        </w:r>
        <w:r>
          <w:rPr>
            <w:webHidden/>
          </w:rPr>
          <w:fldChar w:fldCharType="end"/>
        </w:r>
      </w:hyperlink>
    </w:p>
    <w:p w:rsidR="00063B5E" w:rsidRDefault="00430A16">
      <w:pPr>
        <w:pStyle w:val="TDC2"/>
        <w:tabs>
          <w:tab w:val="right" w:leader="dot" w:pos="8828"/>
        </w:tabs>
        <w:rPr>
          <w:rFonts w:asciiTheme="minorHAnsi" w:eastAsiaTheme="minorEastAsia" w:hAnsiTheme="minorHAnsi" w:cstheme="minorBidi"/>
          <w:noProof/>
          <w:sz w:val="22"/>
          <w:lang w:eastAsia="es-CL"/>
        </w:rPr>
      </w:pPr>
      <w:hyperlink w:anchor="_Toc277243257" w:history="1">
        <w:r w:rsidR="00063B5E" w:rsidRPr="00FE4380">
          <w:rPr>
            <w:rStyle w:val="Hipervnculo"/>
            <w:noProof/>
          </w:rPr>
          <w:t>Resumen</w:t>
        </w:r>
        <w:r w:rsidR="00063B5E">
          <w:rPr>
            <w:noProof/>
            <w:webHidden/>
          </w:rPr>
          <w:tab/>
        </w:r>
        <w:r>
          <w:rPr>
            <w:noProof/>
            <w:webHidden/>
          </w:rPr>
          <w:fldChar w:fldCharType="begin"/>
        </w:r>
        <w:r w:rsidR="00063B5E">
          <w:rPr>
            <w:noProof/>
            <w:webHidden/>
          </w:rPr>
          <w:instrText xml:space="preserve"> PAGEREF _Toc277243257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2"/>
        <w:tabs>
          <w:tab w:val="right" w:leader="dot" w:pos="8828"/>
        </w:tabs>
        <w:rPr>
          <w:rFonts w:asciiTheme="minorHAnsi" w:eastAsiaTheme="minorEastAsia" w:hAnsiTheme="minorHAnsi" w:cstheme="minorBidi"/>
          <w:noProof/>
          <w:sz w:val="22"/>
          <w:lang w:eastAsia="es-CL"/>
        </w:rPr>
      </w:pPr>
      <w:hyperlink w:anchor="_Toc277243258" w:history="1">
        <w:r w:rsidR="00063B5E" w:rsidRPr="00FE4380">
          <w:rPr>
            <w:rStyle w:val="Hipervnculo"/>
            <w:noProof/>
          </w:rPr>
          <w:t>1.1. Formulación General del Proyecto</w:t>
        </w:r>
        <w:r w:rsidR="00063B5E">
          <w:rPr>
            <w:noProof/>
            <w:webHidden/>
          </w:rPr>
          <w:tab/>
        </w:r>
        <w:r>
          <w:rPr>
            <w:noProof/>
            <w:webHidden/>
          </w:rPr>
          <w:fldChar w:fldCharType="begin"/>
        </w:r>
        <w:r w:rsidR="00063B5E">
          <w:rPr>
            <w:noProof/>
            <w:webHidden/>
          </w:rPr>
          <w:instrText xml:space="preserve"> PAGEREF _Toc277243258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2"/>
        <w:tabs>
          <w:tab w:val="right" w:leader="dot" w:pos="8828"/>
        </w:tabs>
        <w:rPr>
          <w:rFonts w:asciiTheme="minorHAnsi" w:eastAsiaTheme="minorEastAsia" w:hAnsiTheme="minorHAnsi" w:cstheme="minorBidi"/>
          <w:noProof/>
          <w:sz w:val="22"/>
          <w:lang w:eastAsia="es-CL"/>
        </w:rPr>
      </w:pPr>
      <w:hyperlink w:anchor="_Toc277243259" w:history="1">
        <w:r w:rsidR="00063B5E" w:rsidRPr="00FE4380">
          <w:rPr>
            <w:rStyle w:val="Hipervnculo"/>
            <w:noProof/>
            <w:kern w:val="1"/>
          </w:rPr>
          <w:t>1.2. Objetivos</w:t>
        </w:r>
        <w:r w:rsidR="00063B5E">
          <w:rPr>
            <w:noProof/>
            <w:webHidden/>
          </w:rPr>
          <w:tab/>
        </w:r>
        <w:r>
          <w:rPr>
            <w:noProof/>
            <w:webHidden/>
          </w:rPr>
          <w:fldChar w:fldCharType="begin"/>
        </w:r>
        <w:r w:rsidR="00063B5E">
          <w:rPr>
            <w:noProof/>
            <w:webHidden/>
          </w:rPr>
          <w:instrText xml:space="preserve"> PAGEREF _Toc277243259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3"/>
        <w:tabs>
          <w:tab w:val="right" w:leader="dot" w:pos="8828"/>
        </w:tabs>
        <w:rPr>
          <w:rFonts w:asciiTheme="minorHAnsi" w:eastAsiaTheme="minorEastAsia" w:hAnsiTheme="minorHAnsi" w:cstheme="minorBidi"/>
          <w:noProof/>
          <w:sz w:val="22"/>
        </w:rPr>
      </w:pPr>
      <w:hyperlink w:anchor="_Toc277243260" w:history="1">
        <w:r w:rsidR="00063B5E" w:rsidRPr="00FE4380">
          <w:rPr>
            <w:rStyle w:val="Hipervnculo"/>
            <w:noProof/>
            <w:kern w:val="1"/>
          </w:rPr>
          <w:t>1.2.1. Objetivo General</w:t>
        </w:r>
        <w:r w:rsidR="00063B5E">
          <w:rPr>
            <w:noProof/>
            <w:webHidden/>
          </w:rPr>
          <w:tab/>
        </w:r>
        <w:r>
          <w:rPr>
            <w:noProof/>
            <w:webHidden/>
          </w:rPr>
          <w:fldChar w:fldCharType="begin"/>
        </w:r>
        <w:r w:rsidR="00063B5E">
          <w:rPr>
            <w:noProof/>
            <w:webHidden/>
          </w:rPr>
          <w:instrText xml:space="preserve"> PAGEREF _Toc277243260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3"/>
        <w:tabs>
          <w:tab w:val="right" w:leader="dot" w:pos="8828"/>
        </w:tabs>
        <w:rPr>
          <w:rFonts w:asciiTheme="minorHAnsi" w:eastAsiaTheme="minorEastAsia" w:hAnsiTheme="minorHAnsi" w:cstheme="minorBidi"/>
          <w:noProof/>
          <w:sz w:val="22"/>
        </w:rPr>
      </w:pPr>
      <w:hyperlink w:anchor="_Toc277243261" w:history="1">
        <w:r w:rsidR="00063B5E" w:rsidRPr="00FE4380">
          <w:rPr>
            <w:rStyle w:val="Hipervnculo"/>
            <w:noProof/>
          </w:rPr>
          <w:t>1.2.1. Objetivos Específicos</w:t>
        </w:r>
        <w:r w:rsidR="00063B5E">
          <w:rPr>
            <w:noProof/>
            <w:webHidden/>
          </w:rPr>
          <w:tab/>
        </w:r>
        <w:r>
          <w:rPr>
            <w:noProof/>
            <w:webHidden/>
          </w:rPr>
          <w:fldChar w:fldCharType="begin"/>
        </w:r>
        <w:r w:rsidR="00063B5E">
          <w:rPr>
            <w:noProof/>
            <w:webHidden/>
          </w:rPr>
          <w:instrText xml:space="preserve"> PAGEREF _Toc277243261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2"/>
        <w:tabs>
          <w:tab w:val="right" w:leader="dot" w:pos="8828"/>
        </w:tabs>
        <w:rPr>
          <w:rFonts w:asciiTheme="minorHAnsi" w:eastAsiaTheme="minorEastAsia" w:hAnsiTheme="minorHAnsi" w:cstheme="minorBidi"/>
          <w:noProof/>
          <w:sz w:val="22"/>
          <w:lang w:eastAsia="es-CL"/>
        </w:rPr>
      </w:pPr>
      <w:hyperlink w:anchor="_Toc277243262" w:history="1">
        <w:r w:rsidR="00063B5E" w:rsidRPr="00FE4380">
          <w:rPr>
            <w:rStyle w:val="Hipervnculo"/>
            <w:noProof/>
          </w:rPr>
          <w:t>1.3. Metodología a Emplear para Desarrollar el Proyecto</w:t>
        </w:r>
        <w:r w:rsidR="00063B5E">
          <w:rPr>
            <w:noProof/>
            <w:webHidden/>
          </w:rPr>
          <w:tab/>
        </w:r>
        <w:r>
          <w:rPr>
            <w:noProof/>
            <w:webHidden/>
          </w:rPr>
          <w:fldChar w:fldCharType="begin"/>
        </w:r>
        <w:r w:rsidR="00063B5E">
          <w:rPr>
            <w:noProof/>
            <w:webHidden/>
          </w:rPr>
          <w:instrText xml:space="preserve"> PAGEREF _Toc277243262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2"/>
        <w:tabs>
          <w:tab w:val="right" w:leader="dot" w:pos="8828"/>
        </w:tabs>
        <w:rPr>
          <w:rFonts w:asciiTheme="minorHAnsi" w:eastAsiaTheme="minorEastAsia" w:hAnsiTheme="minorHAnsi" w:cstheme="minorBidi"/>
          <w:noProof/>
          <w:sz w:val="22"/>
          <w:lang w:eastAsia="es-CL"/>
        </w:rPr>
      </w:pPr>
      <w:hyperlink w:anchor="_Toc277243263" w:history="1">
        <w:r w:rsidR="00063B5E" w:rsidRPr="00FE4380">
          <w:rPr>
            <w:rStyle w:val="Hipervnculo"/>
            <w:noProof/>
          </w:rPr>
          <w:t>1.4. Planificacion Inicial</w:t>
        </w:r>
        <w:r w:rsidR="00063B5E">
          <w:rPr>
            <w:noProof/>
            <w:webHidden/>
          </w:rPr>
          <w:tab/>
        </w:r>
        <w:r>
          <w:rPr>
            <w:noProof/>
            <w:webHidden/>
          </w:rPr>
          <w:fldChar w:fldCharType="begin"/>
        </w:r>
        <w:r w:rsidR="00063B5E">
          <w:rPr>
            <w:noProof/>
            <w:webHidden/>
          </w:rPr>
          <w:instrText xml:space="preserve"> PAGEREF _Toc277243263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1"/>
        <w:rPr>
          <w:rFonts w:asciiTheme="minorHAnsi" w:eastAsiaTheme="minorEastAsia" w:hAnsiTheme="minorHAnsi" w:cstheme="minorBidi"/>
          <w:b w:val="0"/>
          <w:sz w:val="22"/>
          <w:lang w:eastAsia="es-CL"/>
        </w:rPr>
      </w:pPr>
      <w:hyperlink w:anchor="_Toc277243264" w:history="1">
        <w:r w:rsidR="00063B5E" w:rsidRPr="00FE4380">
          <w:rPr>
            <w:rStyle w:val="Hipervnculo"/>
          </w:rPr>
          <w:t>Capítulo 2. Marco Teórico</w:t>
        </w:r>
        <w:r w:rsidR="00063B5E">
          <w:rPr>
            <w:webHidden/>
          </w:rPr>
          <w:tab/>
        </w:r>
        <w:r>
          <w:rPr>
            <w:webHidden/>
          </w:rPr>
          <w:fldChar w:fldCharType="begin"/>
        </w:r>
        <w:r w:rsidR="00063B5E">
          <w:rPr>
            <w:webHidden/>
          </w:rPr>
          <w:instrText xml:space="preserve"> PAGEREF _Toc277243264 \h </w:instrText>
        </w:r>
        <w:r>
          <w:rPr>
            <w:webHidden/>
          </w:rPr>
        </w:r>
        <w:r>
          <w:rPr>
            <w:webHidden/>
          </w:rPr>
          <w:fldChar w:fldCharType="separate"/>
        </w:r>
        <w:r w:rsidR="00931A03">
          <w:rPr>
            <w:webHidden/>
          </w:rPr>
          <w:t>1</w:t>
        </w:r>
        <w:r>
          <w:rPr>
            <w:webHidden/>
          </w:rPr>
          <w:fldChar w:fldCharType="end"/>
        </w:r>
      </w:hyperlink>
    </w:p>
    <w:p w:rsidR="00063B5E" w:rsidRDefault="00430A16">
      <w:pPr>
        <w:pStyle w:val="TDC2"/>
        <w:tabs>
          <w:tab w:val="right" w:leader="dot" w:pos="8828"/>
        </w:tabs>
        <w:rPr>
          <w:rFonts w:asciiTheme="minorHAnsi" w:eastAsiaTheme="minorEastAsia" w:hAnsiTheme="minorHAnsi" w:cstheme="minorBidi"/>
          <w:noProof/>
          <w:sz w:val="22"/>
          <w:lang w:eastAsia="es-CL"/>
        </w:rPr>
      </w:pPr>
      <w:hyperlink w:anchor="_Toc277243265" w:history="1">
        <w:r w:rsidR="00063B5E" w:rsidRPr="00FE4380">
          <w:rPr>
            <w:rStyle w:val="Hipervnculo"/>
            <w:noProof/>
          </w:rPr>
          <w:t>2.1. Acceso Multimedia Universal</w:t>
        </w:r>
        <w:r w:rsidR="00063B5E">
          <w:rPr>
            <w:noProof/>
            <w:webHidden/>
          </w:rPr>
          <w:tab/>
        </w:r>
        <w:r>
          <w:rPr>
            <w:noProof/>
            <w:webHidden/>
          </w:rPr>
          <w:fldChar w:fldCharType="begin"/>
        </w:r>
        <w:r w:rsidR="00063B5E">
          <w:rPr>
            <w:noProof/>
            <w:webHidden/>
          </w:rPr>
          <w:instrText xml:space="preserve"> PAGEREF _Toc277243265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2"/>
        <w:tabs>
          <w:tab w:val="right" w:leader="dot" w:pos="8828"/>
        </w:tabs>
        <w:rPr>
          <w:rFonts w:asciiTheme="minorHAnsi" w:eastAsiaTheme="minorEastAsia" w:hAnsiTheme="minorHAnsi" w:cstheme="minorBidi"/>
          <w:noProof/>
          <w:sz w:val="22"/>
          <w:lang w:eastAsia="es-CL"/>
        </w:rPr>
      </w:pPr>
      <w:hyperlink w:anchor="_Toc277243266" w:history="1">
        <w:r w:rsidR="00063B5E" w:rsidRPr="00FE4380">
          <w:rPr>
            <w:rStyle w:val="Hipervnculo"/>
            <w:noProof/>
          </w:rPr>
          <w:t>2.2. Protocolo XML orientado a objetos</w:t>
        </w:r>
        <w:r w:rsidR="00063B5E">
          <w:rPr>
            <w:noProof/>
            <w:webHidden/>
          </w:rPr>
          <w:tab/>
        </w:r>
        <w:r>
          <w:rPr>
            <w:noProof/>
            <w:webHidden/>
          </w:rPr>
          <w:fldChar w:fldCharType="begin"/>
        </w:r>
        <w:r w:rsidR="00063B5E">
          <w:rPr>
            <w:noProof/>
            <w:webHidden/>
          </w:rPr>
          <w:instrText xml:space="preserve"> PAGEREF _Toc277243266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3"/>
        <w:tabs>
          <w:tab w:val="right" w:leader="dot" w:pos="8828"/>
        </w:tabs>
        <w:rPr>
          <w:rFonts w:asciiTheme="minorHAnsi" w:eastAsiaTheme="minorEastAsia" w:hAnsiTheme="minorHAnsi" w:cstheme="minorBidi"/>
          <w:noProof/>
          <w:sz w:val="22"/>
        </w:rPr>
      </w:pPr>
      <w:hyperlink w:anchor="_Toc277243267" w:history="1">
        <w:r w:rsidR="00063B5E" w:rsidRPr="00FE4380">
          <w:rPr>
            <w:rStyle w:val="Hipervnculo"/>
            <w:noProof/>
          </w:rPr>
          <w:t>2.2.1. SOAP</w:t>
        </w:r>
        <w:r w:rsidR="00063B5E">
          <w:rPr>
            <w:noProof/>
            <w:webHidden/>
          </w:rPr>
          <w:tab/>
        </w:r>
        <w:r>
          <w:rPr>
            <w:noProof/>
            <w:webHidden/>
          </w:rPr>
          <w:fldChar w:fldCharType="begin"/>
        </w:r>
        <w:r w:rsidR="00063B5E">
          <w:rPr>
            <w:noProof/>
            <w:webHidden/>
          </w:rPr>
          <w:instrText xml:space="preserve"> PAGEREF _Toc277243267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3"/>
        <w:tabs>
          <w:tab w:val="right" w:leader="dot" w:pos="8828"/>
        </w:tabs>
        <w:rPr>
          <w:rFonts w:asciiTheme="minorHAnsi" w:eastAsiaTheme="minorEastAsia" w:hAnsiTheme="minorHAnsi" w:cstheme="minorBidi"/>
          <w:noProof/>
          <w:sz w:val="22"/>
        </w:rPr>
      </w:pPr>
      <w:hyperlink w:anchor="_Toc277243268" w:history="1">
        <w:r w:rsidR="00063B5E" w:rsidRPr="00FE4380">
          <w:rPr>
            <w:rStyle w:val="Hipervnculo"/>
            <w:noProof/>
          </w:rPr>
          <w:t>2.2.2. REST</w:t>
        </w:r>
        <w:r w:rsidR="00063B5E">
          <w:rPr>
            <w:noProof/>
            <w:webHidden/>
          </w:rPr>
          <w:tab/>
        </w:r>
        <w:r>
          <w:rPr>
            <w:noProof/>
            <w:webHidden/>
          </w:rPr>
          <w:fldChar w:fldCharType="begin"/>
        </w:r>
        <w:r w:rsidR="00063B5E">
          <w:rPr>
            <w:noProof/>
            <w:webHidden/>
          </w:rPr>
          <w:instrText xml:space="preserve"> PAGEREF _Toc277243268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3"/>
        <w:tabs>
          <w:tab w:val="right" w:leader="dot" w:pos="8828"/>
        </w:tabs>
        <w:rPr>
          <w:rFonts w:asciiTheme="minorHAnsi" w:eastAsiaTheme="minorEastAsia" w:hAnsiTheme="minorHAnsi" w:cstheme="minorBidi"/>
          <w:noProof/>
          <w:sz w:val="22"/>
        </w:rPr>
      </w:pPr>
      <w:hyperlink w:anchor="_Toc277243269" w:history="1">
        <w:r w:rsidR="00063B5E" w:rsidRPr="00FE4380">
          <w:rPr>
            <w:rStyle w:val="Hipervnculo"/>
            <w:noProof/>
          </w:rPr>
          <w:t>2.2.3. RSS</w:t>
        </w:r>
        <w:r w:rsidR="00063B5E">
          <w:rPr>
            <w:noProof/>
            <w:webHidden/>
          </w:rPr>
          <w:tab/>
        </w:r>
        <w:r>
          <w:rPr>
            <w:noProof/>
            <w:webHidden/>
          </w:rPr>
          <w:fldChar w:fldCharType="begin"/>
        </w:r>
        <w:r w:rsidR="00063B5E">
          <w:rPr>
            <w:noProof/>
            <w:webHidden/>
          </w:rPr>
          <w:instrText xml:space="preserve"> PAGEREF _Toc277243269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3"/>
        <w:tabs>
          <w:tab w:val="right" w:leader="dot" w:pos="8828"/>
        </w:tabs>
        <w:rPr>
          <w:rFonts w:asciiTheme="minorHAnsi" w:eastAsiaTheme="minorEastAsia" w:hAnsiTheme="minorHAnsi" w:cstheme="minorBidi"/>
          <w:noProof/>
          <w:sz w:val="22"/>
        </w:rPr>
      </w:pPr>
      <w:hyperlink w:anchor="_Toc277243270" w:history="1">
        <w:r w:rsidR="00063B5E" w:rsidRPr="00FE4380">
          <w:rPr>
            <w:rStyle w:val="Hipervnculo"/>
            <w:noProof/>
          </w:rPr>
          <w:t>2.2.4. XML Orientado a MVC</w:t>
        </w:r>
        <w:r w:rsidR="00063B5E">
          <w:rPr>
            <w:noProof/>
            <w:webHidden/>
          </w:rPr>
          <w:tab/>
        </w:r>
        <w:r>
          <w:rPr>
            <w:noProof/>
            <w:webHidden/>
          </w:rPr>
          <w:fldChar w:fldCharType="begin"/>
        </w:r>
        <w:r w:rsidR="00063B5E">
          <w:rPr>
            <w:noProof/>
            <w:webHidden/>
          </w:rPr>
          <w:instrText xml:space="preserve"> PAGEREF _Toc277243270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3"/>
        <w:tabs>
          <w:tab w:val="right" w:leader="dot" w:pos="8828"/>
        </w:tabs>
        <w:rPr>
          <w:rFonts w:asciiTheme="minorHAnsi" w:eastAsiaTheme="minorEastAsia" w:hAnsiTheme="minorHAnsi" w:cstheme="minorBidi"/>
          <w:noProof/>
          <w:sz w:val="22"/>
        </w:rPr>
      </w:pPr>
      <w:hyperlink w:anchor="_Toc277243271" w:history="1">
        <w:r w:rsidR="00063B5E" w:rsidRPr="00FE4380">
          <w:rPr>
            <w:rStyle w:val="Hipervnculo"/>
            <w:noProof/>
          </w:rPr>
          <w:t>2.3.1. Servidor  Web</w:t>
        </w:r>
        <w:r w:rsidR="00063B5E">
          <w:rPr>
            <w:noProof/>
            <w:webHidden/>
          </w:rPr>
          <w:tab/>
        </w:r>
        <w:r>
          <w:rPr>
            <w:noProof/>
            <w:webHidden/>
          </w:rPr>
          <w:fldChar w:fldCharType="begin"/>
        </w:r>
        <w:r w:rsidR="00063B5E">
          <w:rPr>
            <w:noProof/>
            <w:webHidden/>
          </w:rPr>
          <w:instrText xml:space="preserve"> PAGEREF _Toc277243271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3"/>
        <w:tabs>
          <w:tab w:val="right" w:leader="dot" w:pos="8828"/>
        </w:tabs>
        <w:rPr>
          <w:rFonts w:asciiTheme="minorHAnsi" w:eastAsiaTheme="minorEastAsia" w:hAnsiTheme="minorHAnsi" w:cstheme="minorBidi"/>
          <w:noProof/>
          <w:sz w:val="22"/>
        </w:rPr>
      </w:pPr>
      <w:hyperlink w:anchor="_Toc277243272" w:history="1">
        <w:r w:rsidR="00063B5E" w:rsidRPr="00FE4380">
          <w:rPr>
            <w:rStyle w:val="Hipervnculo"/>
            <w:noProof/>
            <w:lang w:val="es-ES"/>
          </w:rPr>
          <w:t>2.3.2. Stream</w:t>
        </w:r>
        <w:r w:rsidR="00063B5E">
          <w:rPr>
            <w:noProof/>
            <w:webHidden/>
          </w:rPr>
          <w:tab/>
        </w:r>
        <w:r>
          <w:rPr>
            <w:noProof/>
            <w:webHidden/>
          </w:rPr>
          <w:fldChar w:fldCharType="begin"/>
        </w:r>
        <w:r w:rsidR="00063B5E">
          <w:rPr>
            <w:noProof/>
            <w:webHidden/>
          </w:rPr>
          <w:instrText xml:space="preserve"> PAGEREF _Toc277243272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3"/>
        <w:tabs>
          <w:tab w:val="right" w:leader="dot" w:pos="8828"/>
        </w:tabs>
        <w:rPr>
          <w:rFonts w:asciiTheme="minorHAnsi" w:eastAsiaTheme="minorEastAsia" w:hAnsiTheme="minorHAnsi" w:cstheme="minorBidi"/>
          <w:noProof/>
          <w:sz w:val="22"/>
        </w:rPr>
      </w:pPr>
      <w:hyperlink w:anchor="_Toc277243273" w:history="1">
        <w:r w:rsidR="00063B5E" w:rsidRPr="00FE4380">
          <w:rPr>
            <w:rStyle w:val="Hipervnculo"/>
            <w:noProof/>
            <w:lang w:val="es-ES"/>
          </w:rPr>
          <w:t>2.3.2.1. HTTP Delivery</w:t>
        </w:r>
        <w:r w:rsidR="00063B5E">
          <w:rPr>
            <w:noProof/>
            <w:webHidden/>
          </w:rPr>
          <w:tab/>
        </w:r>
        <w:r>
          <w:rPr>
            <w:noProof/>
            <w:webHidden/>
          </w:rPr>
          <w:fldChar w:fldCharType="begin"/>
        </w:r>
        <w:r w:rsidR="00063B5E">
          <w:rPr>
            <w:noProof/>
            <w:webHidden/>
          </w:rPr>
          <w:instrText xml:space="preserve"> PAGEREF _Toc277243273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3"/>
        <w:tabs>
          <w:tab w:val="right" w:leader="dot" w:pos="8828"/>
        </w:tabs>
        <w:rPr>
          <w:rFonts w:asciiTheme="minorHAnsi" w:eastAsiaTheme="minorEastAsia" w:hAnsiTheme="minorHAnsi" w:cstheme="minorBidi"/>
          <w:noProof/>
          <w:sz w:val="22"/>
        </w:rPr>
      </w:pPr>
      <w:hyperlink w:anchor="_Toc277243274" w:history="1">
        <w:r w:rsidR="00063B5E" w:rsidRPr="00FE4380">
          <w:rPr>
            <w:rStyle w:val="Hipervnculo"/>
            <w:noProof/>
          </w:rPr>
          <w:t>2.3.2.2. Streaming</w:t>
        </w:r>
        <w:r w:rsidR="00063B5E">
          <w:rPr>
            <w:noProof/>
            <w:webHidden/>
          </w:rPr>
          <w:tab/>
        </w:r>
        <w:r>
          <w:rPr>
            <w:noProof/>
            <w:webHidden/>
          </w:rPr>
          <w:fldChar w:fldCharType="begin"/>
        </w:r>
        <w:r w:rsidR="00063B5E">
          <w:rPr>
            <w:noProof/>
            <w:webHidden/>
          </w:rPr>
          <w:instrText xml:space="preserve"> PAGEREF _Toc277243274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3"/>
        <w:tabs>
          <w:tab w:val="right" w:leader="dot" w:pos="8828"/>
        </w:tabs>
        <w:rPr>
          <w:rFonts w:asciiTheme="minorHAnsi" w:eastAsiaTheme="minorEastAsia" w:hAnsiTheme="minorHAnsi" w:cstheme="minorBidi"/>
          <w:noProof/>
          <w:sz w:val="22"/>
        </w:rPr>
      </w:pPr>
      <w:hyperlink w:anchor="_Toc277243275" w:history="1">
        <w:r w:rsidR="00063B5E" w:rsidRPr="00FE4380">
          <w:rPr>
            <w:rStyle w:val="Hipervnculo"/>
            <w:noProof/>
            <w:lang w:val="es-ES"/>
          </w:rPr>
          <w:t>2.3.2.3. Media Streaming</w:t>
        </w:r>
        <w:r w:rsidR="00063B5E">
          <w:rPr>
            <w:noProof/>
            <w:webHidden/>
          </w:rPr>
          <w:tab/>
        </w:r>
        <w:r>
          <w:rPr>
            <w:noProof/>
            <w:webHidden/>
          </w:rPr>
          <w:fldChar w:fldCharType="begin"/>
        </w:r>
        <w:r w:rsidR="00063B5E">
          <w:rPr>
            <w:noProof/>
            <w:webHidden/>
          </w:rPr>
          <w:instrText xml:space="preserve"> PAGEREF _Toc277243275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2"/>
        <w:tabs>
          <w:tab w:val="right" w:leader="dot" w:pos="8828"/>
        </w:tabs>
        <w:rPr>
          <w:rFonts w:asciiTheme="minorHAnsi" w:eastAsiaTheme="minorEastAsia" w:hAnsiTheme="minorHAnsi" w:cstheme="minorBidi"/>
          <w:noProof/>
          <w:sz w:val="22"/>
          <w:lang w:eastAsia="es-CL"/>
        </w:rPr>
      </w:pPr>
      <w:hyperlink w:anchor="_Toc277243276" w:history="1">
        <w:r w:rsidR="00063B5E" w:rsidRPr="00FE4380">
          <w:rPr>
            <w:rStyle w:val="Hipervnculo"/>
            <w:noProof/>
          </w:rPr>
          <w:t>2.4. Codecs de Video</w:t>
        </w:r>
        <w:r w:rsidR="00063B5E">
          <w:rPr>
            <w:noProof/>
            <w:webHidden/>
          </w:rPr>
          <w:tab/>
        </w:r>
        <w:r>
          <w:rPr>
            <w:noProof/>
            <w:webHidden/>
          </w:rPr>
          <w:fldChar w:fldCharType="begin"/>
        </w:r>
        <w:r w:rsidR="00063B5E">
          <w:rPr>
            <w:noProof/>
            <w:webHidden/>
          </w:rPr>
          <w:instrText xml:space="preserve"> PAGEREF _Toc277243276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3"/>
        <w:tabs>
          <w:tab w:val="right" w:leader="dot" w:pos="8828"/>
        </w:tabs>
        <w:rPr>
          <w:rFonts w:asciiTheme="minorHAnsi" w:eastAsiaTheme="minorEastAsia" w:hAnsiTheme="minorHAnsi" w:cstheme="minorBidi"/>
          <w:noProof/>
          <w:sz w:val="22"/>
        </w:rPr>
      </w:pPr>
      <w:hyperlink w:anchor="_Toc277243277" w:history="1">
        <w:r w:rsidR="00063B5E" w:rsidRPr="00FE4380">
          <w:rPr>
            <w:rStyle w:val="Hipervnculo"/>
            <w:noProof/>
            <w:lang w:val="es-ES"/>
          </w:rPr>
          <w:t>2.4.1. H263 Sorenson</w:t>
        </w:r>
        <w:r w:rsidR="00063B5E">
          <w:rPr>
            <w:noProof/>
            <w:webHidden/>
          </w:rPr>
          <w:tab/>
        </w:r>
        <w:r>
          <w:rPr>
            <w:noProof/>
            <w:webHidden/>
          </w:rPr>
          <w:fldChar w:fldCharType="begin"/>
        </w:r>
        <w:r w:rsidR="00063B5E">
          <w:rPr>
            <w:noProof/>
            <w:webHidden/>
          </w:rPr>
          <w:instrText xml:space="preserve"> PAGEREF _Toc277243277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3"/>
        <w:tabs>
          <w:tab w:val="right" w:leader="dot" w:pos="8828"/>
        </w:tabs>
        <w:rPr>
          <w:rFonts w:asciiTheme="minorHAnsi" w:eastAsiaTheme="minorEastAsia" w:hAnsiTheme="minorHAnsi" w:cstheme="minorBidi"/>
          <w:noProof/>
          <w:sz w:val="22"/>
        </w:rPr>
      </w:pPr>
      <w:hyperlink w:anchor="_Toc277243278" w:history="1">
        <w:r w:rsidR="00063B5E" w:rsidRPr="00FE4380">
          <w:rPr>
            <w:rStyle w:val="Hipervnculo"/>
            <w:noProof/>
          </w:rPr>
          <w:t>2.4.2. H264 Mpeg-4 Parte 10</w:t>
        </w:r>
        <w:r w:rsidR="00063B5E">
          <w:rPr>
            <w:noProof/>
            <w:webHidden/>
          </w:rPr>
          <w:tab/>
        </w:r>
        <w:r>
          <w:rPr>
            <w:noProof/>
            <w:webHidden/>
          </w:rPr>
          <w:fldChar w:fldCharType="begin"/>
        </w:r>
        <w:r w:rsidR="00063B5E">
          <w:rPr>
            <w:noProof/>
            <w:webHidden/>
          </w:rPr>
          <w:instrText xml:space="preserve"> PAGEREF _Toc277243278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3"/>
        <w:tabs>
          <w:tab w:val="right" w:leader="dot" w:pos="8828"/>
        </w:tabs>
        <w:rPr>
          <w:rFonts w:asciiTheme="minorHAnsi" w:eastAsiaTheme="minorEastAsia" w:hAnsiTheme="minorHAnsi" w:cstheme="minorBidi"/>
          <w:noProof/>
          <w:sz w:val="22"/>
        </w:rPr>
      </w:pPr>
      <w:hyperlink w:anchor="_Toc277243279" w:history="1">
        <w:r w:rsidR="00063B5E" w:rsidRPr="00FE4380">
          <w:rPr>
            <w:rStyle w:val="Hipervnculo"/>
            <w:noProof/>
          </w:rPr>
          <w:t>2.4.4. OGG Theora</w:t>
        </w:r>
        <w:r w:rsidR="00063B5E">
          <w:rPr>
            <w:noProof/>
            <w:webHidden/>
          </w:rPr>
          <w:tab/>
        </w:r>
        <w:r>
          <w:rPr>
            <w:noProof/>
            <w:webHidden/>
          </w:rPr>
          <w:fldChar w:fldCharType="begin"/>
        </w:r>
        <w:r w:rsidR="00063B5E">
          <w:rPr>
            <w:noProof/>
            <w:webHidden/>
          </w:rPr>
          <w:instrText xml:space="preserve"> PAGEREF _Toc277243279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3"/>
        <w:tabs>
          <w:tab w:val="right" w:leader="dot" w:pos="8828"/>
        </w:tabs>
        <w:rPr>
          <w:rFonts w:asciiTheme="minorHAnsi" w:eastAsiaTheme="minorEastAsia" w:hAnsiTheme="minorHAnsi" w:cstheme="minorBidi"/>
          <w:noProof/>
          <w:sz w:val="22"/>
        </w:rPr>
      </w:pPr>
      <w:hyperlink w:anchor="_Toc277243280" w:history="1">
        <w:r w:rsidR="00063B5E" w:rsidRPr="00FE4380">
          <w:rPr>
            <w:rStyle w:val="Hipervnculo"/>
            <w:noProof/>
            <w:lang w:val="es-ES"/>
          </w:rPr>
          <w:t>2.4.5. MPEG-4</w:t>
        </w:r>
        <w:r w:rsidR="00063B5E">
          <w:rPr>
            <w:noProof/>
            <w:webHidden/>
          </w:rPr>
          <w:tab/>
        </w:r>
        <w:r>
          <w:rPr>
            <w:noProof/>
            <w:webHidden/>
          </w:rPr>
          <w:fldChar w:fldCharType="begin"/>
        </w:r>
        <w:r w:rsidR="00063B5E">
          <w:rPr>
            <w:noProof/>
            <w:webHidden/>
          </w:rPr>
          <w:instrText xml:space="preserve"> PAGEREF _Toc277243280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3"/>
        <w:tabs>
          <w:tab w:val="right" w:leader="dot" w:pos="8828"/>
        </w:tabs>
        <w:rPr>
          <w:rFonts w:asciiTheme="minorHAnsi" w:eastAsiaTheme="minorEastAsia" w:hAnsiTheme="minorHAnsi" w:cstheme="minorBidi"/>
          <w:noProof/>
          <w:sz w:val="22"/>
        </w:rPr>
      </w:pPr>
      <w:hyperlink w:anchor="_Toc277243281" w:history="1">
        <w:r w:rsidR="00063B5E" w:rsidRPr="00FE4380">
          <w:rPr>
            <w:rStyle w:val="Hipervnculo"/>
            <w:noProof/>
            <w:lang w:val="es-ES"/>
          </w:rPr>
          <w:t>2.4.6. WMV</w:t>
        </w:r>
        <w:r w:rsidR="00063B5E">
          <w:rPr>
            <w:noProof/>
            <w:webHidden/>
          </w:rPr>
          <w:tab/>
        </w:r>
        <w:r>
          <w:rPr>
            <w:noProof/>
            <w:webHidden/>
          </w:rPr>
          <w:fldChar w:fldCharType="begin"/>
        </w:r>
        <w:r w:rsidR="00063B5E">
          <w:rPr>
            <w:noProof/>
            <w:webHidden/>
          </w:rPr>
          <w:instrText xml:space="preserve"> PAGEREF _Toc277243281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2"/>
        <w:tabs>
          <w:tab w:val="right" w:leader="dot" w:pos="8828"/>
        </w:tabs>
        <w:rPr>
          <w:rFonts w:asciiTheme="minorHAnsi" w:eastAsiaTheme="minorEastAsia" w:hAnsiTheme="minorHAnsi" w:cstheme="minorBidi"/>
          <w:noProof/>
          <w:sz w:val="22"/>
          <w:lang w:eastAsia="es-CL"/>
        </w:rPr>
      </w:pPr>
      <w:hyperlink w:anchor="_Toc277243282" w:history="1">
        <w:r w:rsidR="00063B5E" w:rsidRPr="00FE4380">
          <w:rPr>
            <w:rStyle w:val="Hipervnculo"/>
            <w:noProof/>
          </w:rPr>
          <w:t>2.5. Tecnologías Clientes</w:t>
        </w:r>
        <w:r w:rsidR="00063B5E">
          <w:rPr>
            <w:noProof/>
            <w:webHidden/>
          </w:rPr>
          <w:tab/>
        </w:r>
        <w:r>
          <w:rPr>
            <w:noProof/>
            <w:webHidden/>
          </w:rPr>
          <w:fldChar w:fldCharType="begin"/>
        </w:r>
        <w:r w:rsidR="00063B5E">
          <w:rPr>
            <w:noProof/>
            <w:webHidden/>
          </w:rPr>
          <w:instrText xml:space="preserve"> PAGEREF _Toc277243282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3"/>
        <w:tabs>
          <w:tab w:val="right" w:leader="dot" w:pos="8828"/>
        </w:tabs>
        <w:rPr>
          <w:rFonts w:asciiTheme="minorHAnsi" w:eastAsiaTheme="minorEastAsia" w:hAnsiTheme="minorHAnsi" w:cstheme="minorBidi"/>
          <w:noProof/>
          <w:sz w:val="22"/>
        </w:rPr>
      </w:pPr>
      <w:hyperlink w:anchor="_Toc277243283" w:history="1">
        <w:r w:rsidR="00063B5E" w:rsidRPr="00FE4380">
          <w:rPr>
            <w:rStyle w:val="Hipervnculo"/>
            <w:noProof/>
            <w:lang w:val="es-ES"/>
          </w:rPr>
          <w:t>2.5.1. Real Media Player</w:t>
        </w:r>
        <w:r w:rsidR="00063B5E">
          <w:rPr>
            <w:noProof/>
            <w:webHidden/>
          </w:rPr>
          <w:tab/>
        </w:r>
        <w:r>
          <w:rPr>
            <w:noProof/>
            <w:webHidden/>
          </w:rPr>
          <w:fldChar w:fldCharType="begin"/>
        </w:r>
        <w:r w:rsidR="00063B5E">
          <w:rPr>
            <w:noProof/>
            <w:webHidden/>
          </w:rPr>
          <w:instrText xml:space="preserve"> PAGEREF _Toc277243283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3"/>
        <w:tabs>
          <w:tab w:val="right" w:leader="dot" w:pos="8828"/>
        </w:tabs>
        <w:rPr>
          <w:rFonts w:asciiTheme="minorHAnsi" w:eastAsiaTheme="minorEastAsia" w:hAnsiTheme="minorHAnsi" w:cstheme="minorBidi"/>
          <w:noProof/>
          <w:sz w:val="22"/>
        </w:rPr>
      </w:pPr>
      <w:hyperlink w:anchor="_Toc277243284" w:history="1">
        <w:r w:rsidR="00063B5E" w:rsidRPr="00FE4380">
          <w:rPr>
            <w:rStyle w:val="Hipervnculo"/>
            <w:noProof/>
            <w:lang w:val="es-ES"/>
          </w:rPr>
          <w:t>2.5.2. Windows Media Player</w:t>
        </w:r>
        <w:r w:rsidR="00063B5E">
          <w:rPr>
            <w:noProof/>
            <w:webHidden/>
          </w:rPr>
          <w:tab/>
        </w:r>
        <w:r>
          <w:rPr>
            <w:noProof/>
            <w:webHidden/>
          </w:rPr>
          <w:fldChar w:fldCharType="begin"/>
        </w:r>
        <w:r w:rsidR="00063B5E">
          <w:rPr>
            <w:noProof/>
            <w:webHidden/>
          </w:rPr>
          <w:instrText xml:space="preserve"> PAGEREF _Toc277243284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3"/>
        <w:tabs>
          <w:tab w:val="right" w:leader="dot" w:pos="8828"/>
        </w:tabs>
        <w:rPr>
          <w:rFonts w:asciiTheme="minorHAnsi" w:eastAsiaTheme="minorEastAsia" w:hAnsiTheme="minorHAnsi" w:cstheme="minorBidi"/>
          <w:noProof/>
          <w:sz w:val="22"/>
        </w:rPr>
      </w:pPr>
      <w:hyperlink w:anchor="_Toc277243285" w:history="1">
        <w:r w:rsidR="00063B5E" w:rsidRPr="00FE4380">
          <w:rPr>
            <w:rStyle w:val="Hipervnculo"/>
            <w:noProof/>
            <w:lang w:val="es-ES"/>
          </w:rPr>
          <w:t>2.5.3. Quicktime Player</w:t>
        </w:r>
        <w:r w:rsidR="00063B5E">
          <w:rPr>
            <w:noProof/>
            <w:webHidden/>
          </w:rPr>
          <w:tab/>
        </w:r>
        <w:r>
          <w:rPr>
            <w:noProof/>
            <w:webHidden/>
          </w:rPr>
          <w:fldChar w:fldCharType="begin"/>
        </w:r>
        <w:r w:rsidR="00063B5E">
          <w:rPr>
            <w:noProof/>
            <w:webHidden/>
          </w:rPr>
          <w:instrText xml:space="preserve"> PAGEREF _Toc277243285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3"/>
        <w:tabs>
          <w:tab w:val="right" w:leader="dot" w:pos="8828"/>
        </w:tabs>
        <w:rPr>
          <w:rFonts w:asciiTheme="minorHAnsi" w:eastAsiaTheme="minorEastAsia" w:hAnsiTheme="minorHAnsi" w:cstheme="minorBidi"/>
          <w:noProof/>
          <w:sz w:val="22"/>
        </w:rPr>
      </w:pPr>
      <w:hyperlink w:anchor="_Toc277243286" w:history="1">
        <w:r w:rsidR="00063B5E" w:rsidRPr="00FE4380">
          <w:rPr>
            <w:rStyle w:val="Hipervnculo"/>
            <w:noProof/>
          </w:rPr>
          <w:t>2.5.4. Adobe Flash</w:t>
        </w:r>
        <w:r w:rsidR="00063B5E">
          <w:rPr>
            <w:noProof/>
            <w:webHidden/>
          </w:rPr>
          <w:tab/>
        </w:r>
        <w:r>
          <w:rPr>
            <w:noProof/>
            <w:webHidden/>
          </w:rPr>
          <w:fldChar w:fldCharType="begin"/>
        </w:r>
        <w:r w:rsidR="00063B5E">
          <w:rPr>
            <w:noProof/>
            <w:webHidden/>
          </w:rPr>
          <w:instrText xml:space="preserve"> PAGEREF _Toc277243286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3"/>
        <w:tabs>
          <w:tab w:val="right" w:leader="dot" w:pos="8828"/>
        </w:tabs>
        <w:rPr>
          <w:rFonts w:asciiTheme="minorHAnsi" w:eastAsiaTheme="minorEastAsia" w:hAnsiTheme="minorHAnsi" w:cstheme="minorBidi"/>
          <w:noProof/>
          <w:sz w:val="22"/>
        </w:rPr>
      </w:pPr>
      <w:hyperlink w:anchor="_Toc277243287" w:history="1">
        <w:r w:rsidR="00063B5E" w:rsidRPr="00FE4380">
          <w:rPr>
            <w:rStyle w:val="Hipervnculo"/>
            <w:noProof/>
            <w:lang w:val="es-ES"/>
          </w:rPr>
          <w:t>2.5.5. Video HTML 5</w:t>
        </w:r>
        <w:r w:rsidR="00063B5E">
          <w:rPr>
            <w:noProof/>
            <w:webHidden/>
          </w:rPr>
          <w:tab/>
        </w:r>
        <w:r>
          <w:rPr>
            <w:noProof/>
            <w:webHidden/>
          </w:rPr>
          <w:fldChar w:fldCharType="begin"/>
        </w:r>
        <w:r w:rsidR="00063B5E">
          <w:rPr>
            <w:noProof/>
            <w:webHidden/>
          </w:rPr>
          <w:instrText xml:space="preserve"> PAGEREF _Toc277243287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2"/>
        <w:tabs>
          <w:tab w:val="right" w:leader="dot" w:pos="8828"/>
        </w:tabs>
        <w:rPr>
          <w:rFonts w:asciiTheme="minorHAnsi" w:eastAsiaTheme="minorEastAsia" w:hAnsiTheme="minorHAnsi" w:cstheme="minorBidi"/>
          <w:noProof/>
          <w:sz w:val="22"/>
          <w:lang w:eastAsia="es-CL"/>
        </w:rPr>
      </w:pPr>
      <w:hyperlink w:anchor="_Toc277243288" w:history="1">
        <w:r w:rsidR="00063B5E" w:rsidRPr="00FE4380">
          <w:rPr>
            <w:rStyle w:val="Hipervnculo"/>
            <w:noProof/>
          </w:rPr>
          <w:t>2.6. Conversión de videos</w:t>
        </w:r>
        <w:r w:rsidR="00063B5E">
          <w:rPr>
            <w:noProof/>
            <w:webHidden/>
          </w:rPr>
          <w:tab/>
        </w:r>
        <w:r>
          <w:rPr>
            <w:noProof/>
            <w:webHidden/>
          </w:rPr>
          <w:fldChar w:fldCharType="begin"/>
        </w:r>
        <w:r w:rsidR="00063B5E">
          <w:rPr>
            <w:noProof/>
            <w:webHidden/>
          </w:rPr>
          <w:instrText xml:space="preserve"> PAGEREF _Toc277243288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3"/>
        <w:tabs>
          <w:tab w:val="right" w:leader="dot" w:pos="8828"/>
        </w:tabs>
        <w:rPr>
          <w:rFonts w:asciiTheme="minorHAnsi" w:eastAsiaTheme="minorEastAsia" w:hAnsiTheme="minorHAnsi" w:cstheme="minorBidi"/>
          <w:noProof/>
          <w:sz w:val="22"/>
        </w:rPr>
      </w:pPr>
      <w:hyperlink w:anchor="_Toc277243289" w:history="1">
        <w:r w:rsidR="00063B5E" w:rsidRPr="00FE4380">
          <w:rPr>
            <w:rStyle w:val="Hipervnculo"/>
            <w:noProof/>
          </w:rPr>
          <w:t>2.6.1. FFmpeg</w:t>
        </w:r>
        <w:r w:rsidR="00063B5E">
          <w:rPr>
            <w:noProof/>
            <w:webHidden/>
          </w:rPr>
          <w:tab/>
        </w:r>
        <w:r>
          <w:rPr>
            <w:noProof/>
            <w:webHidden/>
          </w:rPr>
          <w:fldChar w:fldCharType="begin"/>
        </w:r>
        <w:r w:rsidR="00063B5E">
          <w:rPr>
            <w:noProof/>
            <w:webHidden/>
          </w:rPr>
          <w:instrText xml:space="preserve"> PAGEREF _Toc277243289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2"/>
        <w:tabs>
          <w:tab w:val="right" w:leader="dot" w:pos="8828"/>
        </w:tabs>
        <w:rPr>
          <w:rFonts w:asciiTheme="minorHAnsi" w:eastAsiaTheme="minorEastAsia" w:hAnsiTheme="minorHAnsi" w:cstheme="minorBidi"/>
          <w:noProof/>
          <w:sz w:val="22"/>
          <w:lang w:eastAsia="es-CL"/>
        </w:rPr>
      </w:pPr>
      <w:hyperlink w:anchor="_Toc277243290" w:history="1">
        <w:r w:rsidR="00063B5E" w:rsidRPr="00FE4380">
          <w:rPr>
            <w:rStyle w:val="Hipervnculo"/>
            <w:noProof/>
          </w:rPr>
          <w:t>2.7. IPTV</w:t>
        </w:r>
        <w:r w:rsidR="00063B5E">
          <w:rPr>
            <w:noProof/>
            <w:webHidden/>
          </w:rPr>
          <w:tab/>
        </w:r>
        <w:r>
          <w:rPr>
            <w:noProof/>
            <w:webHidden/>
          </w:rPr>
          <w:fldChar w:fldCharType="begin"/>
        </w:r>
        <w:r w:rsidR="00063B5E">
          <w:rPr>
            <w:noProof/>
            <w:webHidden/>
          </w:rPr>
          <w:instrText xml:space="preserve"> PAGEREF _Toc277243290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2"/>
        <w:tabs>
          <w:tab w:val="right" w:leader="dot" w:pos="8828"/>
        </w:tabs>
        <w:rPr>
          <w:rFonts w:asciiTheme="minorHAnsi" w:eastAsiaTheme="minorEastAsia" w:hAnsiTheme="minorHAnsi" w:cstheme="minorBidi"/>
          <w:noProof/>
          <w:sz w:val="22"/>
          <w:lang w:eastAsia="es-CL"/>
        </w:rPr>
      </w:pPr>
      <w:hyperlink w:anchor="_Toc277243291" w:history="1">
        <w:r w:rsidR="00063B5E" w:rsidRPr="00FE4380">
          <w:rPr>
            <w:rStyle w:val="Hipervnculo"/>
            <w:noProof/>
          </w:rPr>
          <w:t>2.8. Metodología de Desarrollo</w:t>
        </w:r>
        <w:r w:rsidR="00063B5E">
          <w:rPr>
            <w:noProof/>
            <w:webHidden/>
          </w:rPr>
          <w:tab/>
        </w:r>
        <w:r>
          <w:rPr>
            <w:noProof/>
            <w:webHidden/>
          </w:rPr>
          <w:fldChar w:fldCharType="begin"/>
        </w:r>
        <w:r w:rsidR="00063B5E">
          <w:rPr>
            <w:noProof/>
            <w:webHidden/>
          </w:rPr>
          <w:instrText xml:space="preserve"> PAGEREF _Toc277243291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3"/>
        <w:tabs>
          <w:tab w:val="right" w:leader="dot" w:pos="8828"/>
        </w:tabs>
        <w:rPr>
          <w:rFonts w:asciiTheme="minorHAnsi" w:eastAsiaTheme="minorEastAsia" w:hAnsiTheme="minorHAnsi" w:cstheme="minorBidi"/>
          <w:noProof/>
          <w:sz w:val="22"/>
        </w:rPr>
      </w:pPr>
      <w:hyperlink w:anchor="_Toc277243292" w:history="1">
        <w:r w:rsidR="00063B5E" w:rsidRPr="00FE4380">
          <w:rPr>
            <w:rStyle w:val="Hipervnculo"/>
            <w:noProof/>
          </w:rPr>
          <w:t>2.8.1. Extreme Programming</w:t>
        </w:r>
        <w:r w:rsidR="00063B5E">
          <w:rPr>
            <w:noProof/>
            <w:webHidden/>
          </w:rPr>
          <w:tab/>
        </w:r>
        <w:r>
          <w:rPr>
            <w:noProof/>
            <w:webHidden/>
          </w:rPr>
          <w:fldChar w:fldCharType="begin"/>
        </w:r>
        <w:r w:rsidR="00063B5E">
          <w:rPr>
            <w:noProof/>
            <w:webHidden/>
          </w:rPr>
          <w:instrText xml:space="preserve"> PAGEREF _Toc277243292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3"/>
        <w:tabs>
          <w:tab w:val="right" w:leader="dot" w:pos="8828"/>
        </w:tabs>
        <w:rPr>
          <w:rFonts w:asciiTheme="minorHAnsi" w:eastAsiaTheme="minorEastAsia" w:hAnsiTheme="minorHAnsi" w:cstheme="minorBidi"/>
          <w:noProof/>
          <w:sz w:val="22"/>
        </w:rPr>
      </w:pPr>
      <w:hyperlink w:anchor="_Toc277243293" w:history="1">
        <w:r w:rsidR="00063B5E" w:rsidRPr="00FE4380">
          <w:rPr>
            <w:rStyle w:val="Hipervnculo"/>
            <w:noProof/>
          </w:rPr>
          <w:t>2.8.2. Scrum</w:t>
        </w:r>
        <w:r w:rsidR="00063B5E">
          <w:rPr>
            <w:noProof/>
            <w:webHidden/>
          </w:rPr>
          <w:tab/>
        </w:r>
        <w:r>
          <w:rPr>
            <w:noProof/>
            <w:webHidden/>
          </w:rPr>
          <w:fldChar w:fldCharType="begin"/>
        </w:r>
        <w:r w:rsidR="00063B5E">
          <w:rPr>
            <w:noProof/>
            <w:webHidden/>
          </w:rPr>
          <w:instrText xml:space="preserve"> PAGEREF _Toc277243293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3"/>
        <w:tabs>
          <w:tab w:val="right" w:leader="dot" w:pos="8828"/>
        </w:tabs>
        <w:rPr>
          <w:rFonts w:asciiTheme="minorHAnsi" w:eastAsiaTheme="minorEastAsia" w:hAnsiTheme="minorHAnsi" w:cstheme="minorBidi"/>
          <w:noProof/>
          <w:sz w:val="22"/>
        </w:rPr>
      </w:pPr>
      <w:hyperlink w:anchor="_Toc277243294" w:history="1">
        <w:r w:rsidR="00063B5E" w:rsidRPr="00FE4380">
          <w:rPr>
            <w:rStyle w:val="Hipervnculo"/>
            <w:noProof/>
          </w:rPr>
          <w:t>2.8.3. Software Libre</w:t>
        </w:r>
        <w:r w:rsidR="00063B5E">
          <w:rPr>
            <w:noProof/>
            <w:webHidden/>
          </w:rPr>
          <w:tab/>
        </w:r>
        <w:r>
          <w:rPr>
            <w:noProof/>
            <w:webHidden/>
          </w:rPr>
          <w:fldChar w:fldCharType="begin"/>
        </w:r>
        <w:r w:rsidR="00063B5E">
          <w:rPr>
            <w:noProof/>
            <w:webHidden/>
          </w:rPr>
          <w:instrText xml:space="preserve"> PAGEREF _Toc277243294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3"/>
        <w:tabs>
          <w:tab w:val="right" w:leader="dot" w:pos="8828"/>
        </w:tabs>
        <w:rPr>
          <w:rFonts w:asciiTheme="minorHAnsi" w:eastAsiaTheme="minorEastAsia" w:hAnsiTheme="minorHAnsi" w:cstheme="minorBidi"/>
          <w:noProof/>
          <w:sz w:val="22"/>
        </w:rPr>
      </w:pPr>
      <w:hyperlink w:anchor="_Toc277243295" w:history="1">
        <w:r w:rsidR="00063B5E" w:rsidRPr="00FE4380">
          <w:rPr>
            <w:rStyle w:val="Hipervnculo"/>
            <w:noProof/>
          </w:rPr>
          <w:t>2.8.3.1. Licencia GNU GPL v2</w:t>
        </w:r>
        <w:r w:rsidR="00063B5E">
          <w:rPr>
            <w:noProof/>
            <w:webHidden/>
          </w:rPr>
          <w:tab/>
        </w:r>
        <w:r>
          <w:rPr>
            <w:noProof/>
            <w:webHidden/>
          </w:rPr>
          <w:fldChar w:fldCharType="begin"/>
        </w:r>
        <w:r w:rsidR="00063B5E">
          <w:rPr>
            <w:noProof/>
            <w:webHidden/>
          </w:rPr>
          <w:instrText xml:space="preserve"> PAGEREF _Toc277243295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2"/>
        <w:tabs>
          <w:tab w:val="right" w:leader="dot" w:pos="8828"/>
        </w:tabs>
        <w:rPr>
          <w:rFonts w:asciiTheme="minorHAnsi" w:eastAsiaTheme="minorEastAsia" w:hAnsiTheme="minorHAnsi" w:cstheme="minorBidi"/>
          <w:noProof/>
          <w:sz w:val="22"/>
          <w:lang w:eastAsia="es-CL"/>
        </w:rPr>
      </w:pPr>
      <w:hyperlink w:anchor="_Toc277243296" w:history="1">
        <w:r w:rsidR="00063B5E" w:rsidRPr="00FE4380">
          <w:rPr>
            <w:rStyle w:val="Hipervnculo"/>
            <w:noProof/>
          </w:rPr>
          <w:t>2.9. Frameworks</w:t>
        </w:r>
        <w:r w:rsidR="00063B5E">
          <w:rPr>
            <w:noProof/>
            <w:webHidden/>
          </w:rPr>
          <w:tab/>
        </w:r>
        <w:r>
          <w:rPr>
            <w:noProof/>
            <w:webHidden/>
          </w:rPr>
          <w:fldChar w:fldCharType="begin"/>
        </w:r>
        <w:r w:rsidR="00063B5E">
          <w:rPr>
            <w:noProof/>
            <w:webHidden/>
          </w:rPr>
          <w:instrText xml:space="preserve"> PAGEREF _Toc277243296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3"/>
        <w:tabs>
          <w:tab w:val="right" w:leader="dot" w:pos="8828"/>
        </w:tabs>
        <w:rPr>
          <w:rFonts w:asciiTheme="minorHAnsi" w:eastAsiaTheme="minorEastAsia" w:hAnsiTheme="minorHAnsi" w:cstheme="minorBidi"/>
          <w:noProof/>
          <w:sz w:val="22"/>
        </w:rPr>
      </w:pPr>
      <w:hyperlink w:anchor="_Toc277243297" w:history="1">
        <w:r w:rsidR="00063B5E" w:rsidRPr="00FE4380">
          <w:rPr>
            <w:rStyle w:val="Hipervnculo"/>
            <w:noProof/>
          </w:rPr>
          <w:t>2.9.1. Zend Framework</w:t>
        </w:r>
        <w:r w:rsidR="00063B5E">
          <w:rPr>
            <w:noProof/>
            <w:webHidden/>
          </w:rPr>
          <w:tab/>
        </w:r>
        <w:r>
          <w:rPr>
            <w:noProof/>
            <w:webHidden/>
          </w:rPr>
          <w:fldChar w:fldCharType="begin"/>
        </w:r>
        <w:r w:rsidR="00063B5E">
          <w:rPr>
            <w:noProof/>
            <w:webHidden/>
          </w:rPr>
          <w:instrText xml:space="preserve"> PAGEREF _Toc277243297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3"/>
        <w:tabs>
          <w:tab w:val="right" w:leader="dot" w:pos="8828"/>
        </w:tabs>
        <w:rPr>
          <w:rFonts w:asciiTheme="minorHAnsi" w:eastAsiaTheme="minorEastAsia" w:hAnsiTheme="minorHAnsi" w:cstheme="minorBidi"/>
          <w:noProof/>
          <w:sz w:val="22"/>
        </w:rPr>
      </w:pPr>
      <w:hyperlink w:anchor="_Toc277243298" w:history="1">
        <w:r w:rsidR="00063B5E" w:rsidRPr="00FE4380">
          <w:rPr>
            <w:rStyle w:val="Hipervnculo"/>
            <w:noProof/>
          </w:rPr>
          <w:t>2.9.2. Google Web Toolkit</w:t>
        </w:r>
        <w:r w:rsidR="00063B5E">
          <w:rPr>
            <w:noProof/>
            <w:webHidden/>
          </w:rPr>
          <w:tab/>
        </w:r>
        <w:r>
          <w:rPr>
            <w:noProof/>
            <w:webHidden/>
          </w:rPr>
          <w:fldChar w:fldCharType="begin"/>
        </w:r>
        <w:r w:rsidR="00063B5E">
          <w:rPr>
            <w:noProof/>
            <w:webHidden/>
          </w:rPr>
          <w:instrText xml:space="preserve"> PAGEREF _Toc277243298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1"/>
        <w:rPr>
          <w:rFonts w:asciiTheme="minorHAnsi" w:eastAsiaTheme="minorEastAsia" w:hAnsiTheme="minorHAnsi" w:cstheme="minorBidi"/>
          <w:b w:val="0"/>
          <w:sz w:val="22"/>
          <w:lang w:eastAsia="es-CL"/>
        </w:rPr>
      </w:pPr>
      <w:hyperlink w:anchor="_Toc277243299" w:history="1">
        <w:r w:rsidR="00063B5E" w:rsidRPr="00FE4380">
          <w:rPr>
            <w:rStyle w:val="Hipervnculo"/>
          </w:rPr>
          <w:t>Capítulo 3: Estado del Arte</w:t>
        </w:r>
        <w:r w:rsidR="00063B5E">
          <w:rPr>
            <w:webHidden/>
          </w:rPr>
          <w:tab/>
        </w:r>
        <w:r>
          <w:rPr>
            <w:webHidden/>
          </w:rPr>
          <w:fldChar w:fldCharType="begin"/>
        </w:r>
        <w:r w:rsidR="00063B5E">
          <w:rPr>
            <w:webHidden/>
          </w:rPr>
          <w:instrText xml:space="preserve"> PAGEREF _Toc277243299 \h </w:instrText>
        </w:r>
        <w:r>
          <w:rPr>
            <w:webHidden/>
          </w:rPr>
        </w:r>
        <w:r>
          <w:rPr>
            <w:webHidden/>
          </w:rPr>
          <w:fldChar w:fldCharType="separate"/>
        </w:r>
        <w:r w:rsidR="00931A03">
          <w:rPr>
            <w:webHidden/>
          </w:rPr>
          <w:t>1</w:t>
        </w:r>
        <w:r>
          <w:rPr>
            <w:webHidden/>
          </w:rPr>
          <w:fldChar w:fldCharType="end"/>
        </w:r>
      </w:hyperlink>
    </w:p>
    <w:p w:rsidR="00063B5E" w:rsidRDefault="00430A16">
      <w:pPr>
        <w:pStyle w:val="TDC2"/>
        <w:tabs>
          <w:tab w:val="right" w:leader="dot" w:pos="8828"/>
        </w:tabs>
        <w:rPr>
          <w:rFonts w:asciiTheme="minorHAnsi" w:eastAsiaTheme="minorEastAsia" w:hAnsiTheme="minorHAnsi" w:cstheme="minorBidi"/>
          <w:noProof/>
          <w:sz w:val="22"/>
          <w:lang w:eastAsia="es-CL"/>
        </w:rPr>
      </w:pPr>
      <w:hyperlink w:anchor="_Toc277243300" w:history="1">
        <w:r w:rsidR="00063B5E" w:rsidRPr="00FE4380">
          <w:rPr>
            <w:rStyle w:val="Hipervnculo"/>
            <w:noProof/>
          </w:rPr>
          <w:t>3.1. Gestores de Contenidos multimedia existentes</w:t>
        </w:r>
        <w:r w:rsidR="00063B5E">
          <w:rPr>
            <w:noProof/>
            <w:webHidden/>
          </w:rPr>
          <w:tab/>
        </w:r>
        <w:r>
          <w:rPr>
            <w:noProof/>
            <w:webHidden/>
          </w:rPr>
          <w:fldChar w:fldCharType="begin"/>
        </w:r>
        <w:r w:rsidR="00063B5E">
          <w:rPr>
            <w:noProof/>
            <w:webHidden/>
          </w:rPr>
          <w:instrText xml:space="preserve"> PAGEREF _Toc277243300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3"/>
        <w:tabs>
          <w:tab w:val="right" w:leader="dot" w:pos="8828"/>
        </w:tabs>
        <w:rPr>
          <w:rFonts w:asciiTheme="minorHAnsi" w:eastAsiaTheme="minorEastAsia" w:hAnsiTheme="minorHAnsi" w:cstheme="minorBidi"/>
          <w:noProof/>
          <w:sz w:val="22"/>
        </w:rPr>
      </w:pPr>
      <w:hyperlink w:anchor="_Toc277243301" w:history="1">
        <w:r w:rsidR="00063B5E" w:rsidRPr="00FE4380">
          <w:rPr>
            <w:rStyle w:val="Hipervnculo"/>
            <w:noProof/>
            <w:lang w:val="es-ES"/>
          </w:rPr>
          <w:t>3.1.1. PHPMotion</w:t>
        </w:r>
        <w:r w:rsidR="00063B5E">
          <w:rPr>
            <w:noProof/>
            <w:webHidden/>
          </w:rPr>
          <w:tab/>
        </w:r>
        <w:r>
          <w:rPr>
            <w:noProof/>
            <w:webHidden/>
          </w:rPr>
          <w:fldChar w:fldCharType="begin"/>
        </w:r>
        <w:r w:rsidR="00063B5E">
          <w:rPr>
            <w:noProof/>
            <w:webHidden/>
          </w:rPr>
          <w:instrText xml:space="preserve"> PAGEREF _Toc277243301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3"/>
        <w:tabs>
          <w:tab w:val="right" w:leader="dot" w:pos="8828"/>
        </w:tabs>
        <w:rPr>
          <w:rFonts w:asciiTheme="minorHAnsi" w:eastAsiaTheme="minorEastAsia" w:hAnsiTheme="minorHAnsi" w:cstheme="minorBidi"/>
          <w:noProof/>
          <w:sz w:val="22"/>
        </w:rPr>
      </w:pPr>
      <w:hyperlink w:anchor="_Toc277243302" w:history="1">
        <w:r w:rsidR="00063B5E" w:rsidRPr="00FE4380">
          <w:rPr>
            <w:rStyle w:val="Hipervnculo"/>
            <w:noProof/>
            <w:lang w:val="es-ES"/>
          </w:rPr>
          <w:t>3.1.2. OsTube</w:t>
        </w:r>
        <w:r w:rsidR="00063B5E">
          <w:rPr>
            <w:noProof/>
            <w:webHidden/>
          </w:rPr>
          <w:tab/>
        </w:r>
        <w:r>
          <w:rPr>
            <w:noProof/>
            <w:webHidden/>
          </w:rPr>
          <w:fldChar w:fldCharType="begin"/>
        </w:r>
        <w:r w:rsidR="00063B5E">
          <w:rPr>
            <w:noProof/>
            <w:webHidden/>
          </w:rPr>
          <w:instrText xml:space="preserve"> PAGEREF _Toc277243302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2"/>
        <w:tabs>
          <w:tab w:val="right" w:leader="dot" w:pos="8828"/>
        </w:tabs>
        <w:rPr>
          <w:rFonts w:asciiTheme="minorHAnsi" w:eastAsiaTheme="minorEastAsia" w:hAnsiTheme="minorHAnsi" w:cstheme="minorBidi"/>
          <w:noProof/>
          <w:sz w:val="22"/>
          <w:lang w:eastAsia="es-CL"/>
        </w:rPr>
      </w:pPr>
      <w:hyperlink w:anchor="_Toc277243303" w:history="1">
        <w:r w:rsidR="00063B5E" w:rsidRPr="00FE4380">
          <w:rPr>
            <w:rStyle w:val="Hipervnculo"/>
            <w:noProof/>
          </w:rPr>
          <w:t>3.2. Sitios de contenidos multimedia de referencia</w:t>
        </w:r>
        <w:r w:rsidR="00063B5E">
          <w:rPr>
            <w:noProof/>
            <w:webHidden/>
          </w:rPr>
          <w:tab/>
        </w:r>
        <w:r>
          <w:rPr>
            <w:noProof/>
            <w:webHidden/>
          </w:rPr>
          <w:fldChar w:fldCharType="begin"/>
        </w:r>
        <w:r w:rsidR="00063B5E">
          <w:rPr>
            <w:noProof/>
            <w:webHidden/>
          </w:rPr>
          <w:instrText xml:space="preserve"> PAGEREF _Toc277243303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3"/>
        <w:tabs>
          <w:tab w:val="right" w:leader="dot" w:pos="8828"/>
        </w:tabs>
        <w:rPr>
          <w:rFonts w:asciiTheme="minorHAnsi" w:eastAsiaTheme="minorEastAsia" w:hAnsiTheme="minorHAnsi" w:cstheme="minorBidi"/>
          <w:noProof/>
          <w:sz w:val="22"/>
        </w:rPr>
      </w:pPr>
      <w:hyperlink w:anchor="_Toc277243304" w:history="1">
        <w:r w:rsidR="00063B5E" w:rsidRPr="00FE4380">
          <w:rPr>
            <w:rStyle w:val="Hipervnculo"/>
            <w:noProof/>
            <w:lang w:val="es-ES"/>
          </w:rPr>
          <w:t>3.2.1. Youtube</w:t>
        </w:r>
        <w:r w:rsidR="00063B5E">
          <w:rPr>
            <w:noProof/>
            <w:webHidden/>
          </w:rPr>
          <w:tab/>
        </w:r>
        <w:r>
          <w:rPr>
            <w:noProof/>
            <w:webHidden/>
          </w:rPr>
          <w:fldChar w:fldCharType="begin"/>
        </w:r>
        <w:r w:rsidR="00063B5E">
          <w:rPr>
            <w:noProof/>
            <w:webHidden/>
          </w:rPr>
          <w:instrText xml:space="preserve"> PAGEREF _Toc277243304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3"/>
        <w:tabs>
          <w:tab w:val="right" w:leader="dot" w:pos="8828"/>
        </w:tabs>
        <w:rPr>
          <w:rFonts w:asciiTheme="minorHAnsi" w:eastAsiaTheme="minorEastAsia" w:hAnsiTheme="minorHAnsi" w:cstheme="minorBidi"/>
          <w:noProof/>
          <w:sz w:val="22"/>
        </w:rPr>
      </w:pPr>
      <w:hyperlink w:anchor="_Toc277243305" w:history="1">
        <w:r w:rsidR="00063B5E" w:rsidRPr="00FE4380">
          <w:rPr>
            <w:rStyle w:val="Hipervnculo"/>
            <w:noProof/>
            <w:lang w:val="es-ES"/>
          </w:rPr>
          <w:t>3.2.2. Google Video</w:t>
        </w:r>
        <w:r w:rsidR="00063B5E">
          <w:rPr>
            <w:noProof/>
            <w:webHidden/>
          </w:rPr>
          <w:tab/>
        </w:r>
        <w:r>
          <w:rPr>
            <w:noProof/>
            <w:webHidden/>
          </w:rPr>
          <w:fldChar w:fldCharType="begin"/>
        </w:r>
        <w:r w:rsidR="00063B5E">
          <w:rPr>
            <w:noProof/>
            <w:webHidden/>
          </w:rPr>
          <w:instrText xml:space="preserve"> PAGEREF _Toc277243305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3"/>
        <w:tabs>
          <w:tab w:val="right" w:leader="dot" w:pos="8828"/>
        </w:tabs>
        <w:rPr>
          <w:rFonts w:asciiTheme="minorHAnsi" w:eastAsiaTheme="minorEastAsia" w:hAnsiTheme="minorHAnsi" w:cstheme="minorBidi"/>
          <w:noProof/>
          <w:sz w:val="22"/>
        </w:rPr>
      </w:pPr>
      <w:hyperlink w:anchor="_Toc277243306" w:history="1">
        <w:r w:rsidR="00063B5E" w:rsidRPr="00FE4380">
          <w:rPr>
            <w:rStyle w:val="Hipervnculo"/>
            <w:noProof/>
          </w:rPr>
          <w:t>3.2.3. Vimeo</w:t>
        </w:r>
        <w:r w:rsidR="00063B5E">
          <w:rPr>
            <w:noProof/>
            <w:webHidden/>
          </w:rPr>
          <w:tab/>
        </w:r>
        <w:r>
          <w:rPr>
            <w:noProof/>
            <w:webHidden/>
          </w:rPr>
          <w:fldChar w:fldCharType="begin"/>
        </w:r>
        <w:r w:rsidR="00063B5E">
          <w:rPr>
            <w:noProof/>
            <w:webHidden/>
          </w:rPr>
          <w:instrText xml:space="preserve"> PAGEREF _Toc277243306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3"/>
        <w:tabs>
          <w:tab w:val="right" w:leader="dot" w:pos="8828"/>
        </w:tabs>
        <w:rPr>
          <w:rFonts w:asciiTheme="minorHAnsi" w:eastAsiaTheme="minorEastAsia" w:hAnsiTheme="minorHAnsi" w:cstheme="minorBidi"/>
          <w:noProof/>
          <w:sz w:val="22"/>
        </w:rPr>
      </w:pPr>
      <w:hyperlink w:anchor="_Toc277243307" w:history="1">
        <w:r w:rsidR="00063B5E" w:rsidRPr="00FE4380">
          <w:rPr>
            <w:rStyle w:val="Hipervnculo"/>
            <w:noProof/>
            <w:lang w:val="es-ES"/>
          </w:rPr>
          <w:t>3.2.4. Terra TV</w:t>
        </w:r>
        <w:r w:rsidR="00063B5E">
          <w:rPr>
            <w:noProof/>
            <w:webHidden/>
          </w:rPr>
          <w:tab/>
        </w:r>
        <w:r>
          <w:rPr>
            <w:noProof/>
            <w:webHidden/>
          </w:rPr>
          <w:fldChar w:fldCharType="begin"/>
        </w:r>
        <w:r w:rsidR="00063B5E">
          <w:rPr>
            <w:noProof/>
            <w:webHidden/>
          </w:rPr>
          <w:instrText xml:space="preserve"> PAGEREF _Toc277243307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3"/>
        <w:tabs>
          <w:tab w:val="right" w:leader="dot" w:pos="8828"/>
        </w:tabs>
        <w:rPr>
          <w:rFonts w:asciiTheme="minorHAnsi" w:eastAsiaTheme="minorEastAsia" w:hAnsiTheme="minorHAnsi" w:cstheme="minorBidi"/>
          <w:noProof/>
          <w:sz w:val="22"/>
        </w:rPr>
      </w:pPr>
      <w:hyperlink w:anchor="_Toc277243308" w:history="1">
        <w:r w:rsidR="00063B5E" w:rsidRPr="00FE4380">
          <w:rPr>
            <w:rStyle w:val="Hipervnculo"/>
            <w:noProof/>
            <w:lang w:val="es-ES"/>
          </w:rPr>
          <w:t>3.2.6. 3TV</w:t>
        </w:r>
        <w:r w:rsidR="00063B5E">
          <w:rPr>
            <w:noProof/>
            <w:webHidden/>
          </w:rPr>
          <w:tab/>
        </w:r>
        <w:r>
          <w:rPr>
            <w:noProof/>
            <w:webHidden/>
          </w:rPr>
          <w:fldChar w:fldCharType="begin"/>
        </w:r>
        <w:r w:rsidR="00063B5E">
          <w:rPr>
            <w:noProof/>
            <w:webHidden/>
          </w:rPr>
          <w:instrText xml:space="preserve"> PAGEREF _Toc277243308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2"/>
        <w:tabs>
          <w:tab w:val="right" w:leader="dot" w:pos="8828"/>
        </w:tabs>
        <w:rPr>
          <w:rFonts w:asciiTheme="minorHAnsi" w:eastAsiaTheme="minorEastAsia" w:hAnsiTheme="minorHAnsi" w:cstheme="minorBidi"/>
          <w:noProof/>
          <w:sz w:val="22"/>
          <w:lang w:eastAsia="es-CL"/>
        </w:rPr>
      </w:pPr>
      <w:hyperlink w:anchor="_Toc277243309" w:history="1">
        <w:r w:rsidR="00063B5E" w:rsidRPr="00FE4380">
          <w:rPr>
            <w:rStyle w:val="Hipervnculo"/>
            <w:noProof/>
            <w:lang w:val="es-ES"/>
          </w:rPr>
          <w:t>3.3. Google TV</w:t>
        </w:r>
        <w:r w:rsidR="00063B5E">
          <w:rPr>
            <w:noProof/>
            <w:webHidden/>
          </w:rPr>
          <w:tab/>
        </w:r>
        <w:r>
          <w:rPr>
            <w:noProof/>
            <w:webHidden/>
          </w:rPr>
          <w:fldChar w:fldCharType="begin"/>
        </w:r>
        <w:r w:rsidR="00063B5E">
          <w:rPr>
            <w:noProof/>
            <w:webHidden/>
          </w:rPr>
          <w:instrText xml:space="preserve"> PAGEREF _Toc277243309 \h </w:instrText>
        </w:r>
        <w:r>
          <w:rPr>
            <w:noProof/>
            <w:webHidden/>
          </w:rPr>
        </w:r>
        <w:r>
          <w:rPr>
            <w:noProof/>
            <w:webHidden/>
          </w:rPr>
          <w:fldChar w:fldCharType="separate"/>
        </w:r>
        <w:r w:rsidR="00931A03">
          <w:rPr>
            <w:noProof/>
            <w:webHidden/>
          </w:rPr>
          <w:t>1</w:t>
        </w:r>
        <w:r>
          <w:rPr>
            <w:noProof/>
            <w:webHidden/>
          </w:rPr>
          <w:fldChar w:fldCharType="end"/>
        </w:r>
      </w:hyperlink>
    </w:p>
    <w:p w:rsidR="00063B5E" w:rsidRDefault="00430A16">
      <w:pPr>
        <w:pStyle w:val="TDC1"/>
        <w:rPr>
          <w:rFonts w:asciiTheme="minorHAnsi" w:eastAsiaTheme="minorEastAsia" w:hAnsiTheme="minorHAnsi" w:cstheme="minorBidi"/>
          <w:b w:val="0"/>
          <w:sz w:val="22"/>
          <w:lang w:eastAsia="es-CL"/>
        </w:rPr>
      </w:pPr>
      <w:hyperlink w:anchor="_Toc277243310" w:history="1">
        <w:r w:rsidR="00054ECA">
          <w:rPr>
            <w:rStyle w:val="Hipervnculo"/>
            <w:lang w:val="en-GB"/>
          </w:rPr>
          <w:t>4. Bibliografía</w:t>
        </w:r>
        <w:r w:rsidR="00063B5E">
          <w:rPr>
            <w:webHidden/>
          </w:rPr>
          <w:tab/>
        </w:r>
        <w:r>
          <w:rPr>
            <w:webHidden/>
          </w:rPr>
          <w:fldChar w:fldCharType="begin"/>
        </w:r>
        <w:r w:rsidR="00063B5E">
          <w:rPr>
            <w:webHidden/>
          </w:rPr>
          <w:instrText xml:space="preserve"> PAGEREF _Toc277243310 \h </w:instrText>
        </w:r>
        <w:r>
          <w:rPr>
            <w:webHidden/>
          </w:rPr>
        </w:r>
        <w:r>
          <w:rPr>
            <w:webHidden/>
          </w:rPr>
          <w:fldChar w:fldCharType="separate"/>
        </w:r>
        <w:r w:rsidR="00931A03">
          <w:rPr>
            <w:webHidden/>
          </w:rPr>
          <w:t>1</w:t>
        </w:r>
        <w:r>
          <w:rPr>
            <w:webHidden/>
          </w:rPr>
          <w:fldChar w:fldCharType="end"/>
        </w:r>
      </w:hyperlink>
    </w:p>
    <w:p w:rsidR="00391FD4" w:rsidRDefault="00430A16">
      <w:pPr>
        <w:rPr>
          <w:lang w:val="es-ES"/>
        </w:rPr>
      </w:pPr>
      <w:r>
        <w:rPr>
          <w:lang w:val="es-ES"/>
        </w:rPr>
        <w:fldChar w:fldCharType="end"/>
      </w:r>
    </w:p>
    <w:p w:rsidR="004C231D" w:rsidRPr="004C231D" w:rsidRDefault="004C231D" w:rsidP="004C231D">
      <w:pPr>
        <w:pStyle w:val="Ttulo"/>
      </w:pPr>
      <w:r>
        <w:rPr>
          <w:lang w:val="es-ES"/>
        </w:rPr>
        <w:br w:type="page"/>
      </w:r>
      <w:r>
        <w:t>Tabla de Ilustraciones</w:t>
      </w:r>
    </w:p>
    <w:p w:rsidR="00750000" w:rsidRDefault="00430A16">
      <w:pPr>
        <w:pStyle w:val="Tabladeilustraciones"/>
        <w:tabs>
          <w:tab w:val="right" w:leader="dot" w:pos="8828"/>
        </w:tabs>
        <w:rPr>
          <w:rFonts w:asciiTheme="minorHAnsi" w:eastAsiaTheme="minorEastAsia" w:hAnsiTheme="minorHAnsi" w:cstheme="minorBidi"/>
          <w:noProof/>
          <w:sz w:val="22"/>
          <w:szCs w:val="22"/>
          <w:lang w:val="es-ES" w:eastAsia="es-ES"/>
        </w:rPr>
      </w:pPr>
      <w:r w:rsidRPr="00430A16">
        <w:rPr>
          <w:lang w:val="es-ES"/>
        </w:rPr>
        <w:fldChar w:fldCharType="begin"/>
      </w:r>
      <w:r w:rsidR="00E010D5">
        <w:rPr>
          <w:lang w:val="es-ES"/>
        </w:rPr>
        <w:instrText xml:space="preserve"> TOC \c "Ilustración" </w:instrText>
      </w:r>
      <w:r w:rsidRPr="00430A16">
        <w:rPr>
          <w:lang w:val="es-ES"/>
        </w:rPr>
        <w:fldChar w:fldCharType="separate"/>
      </w:r>
      <w:r w:rsidR="00750000">
        <w:rPr>
          <w:noProof/>
        </w:rPr>
        <w:t>Ilustración 1 - Componentes que intervienen en acceso multimedia web</w:t>
      </w:r>
      <w:r w:rsidR="00750000">
        <w:rPr>
          <w:noProof/>
        </w:rPr>
        <w:tab/>
      </w:r>
      <w:r>
        <w:rPr>
          <w:noProof/>
        </w:rPr>
        <w:fldChar w:fldCharType="begin"/>
      </w:r>
      <w:r w:rsidR="00750000">
        <w:rPr>
          <w:noProof/>
        </w:rPr>
        <w:instrText xml:space="preserve"> PAGEREF _Toc277260308 \h </w:instrText>
      </w:r>
      <w:r>
        <w:rPr>
          <w:noProof/>
        </w:rPr>
      </w:r>
      <w:r>
        <w:rPr>
          <w:noProof/>
        </w:rPr>
        <w:fldChar w:fldCharType="separate"/>
      </w:r>
      <w:r w:rsidR="00931A03">
        <w:rPr>
          <w:noProof/>
        </w:rPr>
        <w:t>1</w:t>
      </w:r>
      <w:r>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2 - Adaptación de contenidos para un acceso universal</w:t>
      </w:r>
      <w:r>
        <w:rPr>
          <w:noProof/>
        </w:rPr>
        <w:tab/>
      </w:r>
      <w:r w:rsidR="00430A16">
        <w:rPr>
          <w:noProof/>
        </w:rPr>
        <w:fldChar w:fldCharType="begin"/>
      </w:r>
      <w:r>
        <w:rPr>
          <w:noProof/>
        </w:rPr>
        <w:instrText xml:space="preserve"> PAGEREF _Toc277260309 \h </w:instrText>
      </w:r>
      <w:r w:rsidR="00430A16">
        <w:rPr>
          <w:noProof/>
        </w:rPr>
      </w:r>
      <w:r w:rsidR="00430A16">
        <w:rPr>
          <w:noProof/>
        </w:rPr>
        <w:fldChar w:fldCharType="separate"/>
      </w:r>
      <w:r w:rsidR="00931A03">
        <w:rPr>
          <w:noProof/>
        </w:rPr>
        <w:t>1</w:t>
      </w:r>
      <w:r w:rsidR="00430A16">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3 - Esquema SOAP según la W3C</w:t>
      </w:r>
      <w:r>
        <w:rPr>
          <w:noProof/>
        </w:rPr>
        <w:tab/>
      </w:r>
      <w:r w:rsidR="00430A16">
        <w:rPr>
          <w:noProof/>
        </w:rPr>
        <w:fldChar w:fldCharType="begin"/>
      </w:r>
      <w:r>
        <w:rPr>
          <w:noProof/>
        </w:rPr>
        <w:instrText xml:space="preserve"> PAGEREF _Toc277260310 \h </w:instrText>
      </w:r>
      <w:r w:rsidR="00430A16">
        <w:rPr>
          <w:noProof/>
        </w:rPr>
      </w:r>
      <w:r w:rsidR="00430A16">
        <w:rPr>
          <w:noProof/>
        </w:rPr>
        <w:fldChar w:fldCharType="separate"/>
      </w:r>
      <w:r w:rsidR="00931A03">
        <w:rPr>
          <w:noProof/>
        </w:rPr>
        <w:t>1</w:t>
      </w:r>
      <w:r w:rsidR="00430A16">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4 - Esquema del funcionamiento de RSS</w:t>
      </w:r>
      <w:r>
        <w:rPr>
          <w:noProof/>
        </w:rPr>
        <w:tab/>
      </w:r>
      <w:r w:rsidR="00430A16">
        <w:rPr>
          <w:noProof/>
        </w:rPr>
        <w:fldChar w:fldCharType="begin"/>
      </w:r>
      <w:r>
        <w:rPr>
          <w:noProof/>
        </w:rPr>
        <w:instrText xml:space="preserve"> PAGEREF _Toc277260311 \h </w:instrText>
      </w:r>
      <w:r w:rsidR="00430A16">
        <w:rPr>
          <w:noProof/>
        </w:rPr>
      </w:r>
      <w:r w:rsidR="00430A16">
        <w:rPr>
          <w:noProof/>
        </w:rPr>
        <w:fldChar w:fldCharType="separate"/>
      </w:r>
      <w:r w:rsidR="00931A03">
        <w:rPr>
          <w:noProof/>
        </w:rPr>
        <w:t>1</w:t>
      </w:r>
      <w:r w:rsidR="00430A16">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5 - Esquema de XML Orientado a MVC</w:t>
      </w:r>
      <w:r>
        <w:rPr>
          <w:noProof/>
        </w:rPr>
        <w:tab/>
      </w:r>
      <w:r w:rsidR="00430A16">
        <w:rPr>
          <w:noProof/>
        </w:rPr>
        <w:fldChar w:fldCharType="begin"/>
      </w:r>
      <w:r>
        <w:rPr>
          <w:noProof/>
        </w:rPr>
        <w:instrText xml:space="preserve"> PAGEREF _Toc277260312 \h </w:instrText>
      </w:r>
      <w:r w:rsidR="00430A16">
        <w:rPr>
          <w:noProof/>
        </w:rPr>
      </w:r>
      <w:r w:rsidR="00430A16">
        <w:rPr>
          <w:noProof/>
        </w:rPr>
        <w:fldChar w:fldCharType="separate"/>
      </w:r>
      <w:r w:rsidR="00931A03">
        <w:rPr>
          <w:noProof/>
        </w:rPr>
        <w:t>1</w:t>
      </w:r>
      <w:r w:rsidR="00430A16">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6 - Modelo típico de un servicio streaming</w:t>
      </w:r>
      <w:r>
        <w:rPr>
          <w:noProof/>
        </w:rPr>
        <w:tab/>
      </w:r>
      <w:r w:rsidR="00430A16">
        <w:rPr>
          <w:noProof/>
        </w:rPr>
        <w:fldChar w:fldCharType="begin"/>
      </w:r>
      <w:r>
        <w:rPr>
          <w:noProof/>
        </w:rPr>
        <w:instrText xml:space="preserve"> PAGEREF _Toc277260313 \h </w:instrText>
      </w:r>
      <w:r w:rsidR="00430A16">
        <w:rPr>
          <w:noProof/>
        </w:rPr>
      </w:r>
      <w:r w:rsidR="00430A16">
        <w:rPr>
          <w:noProof/>
        </w:rPr>
        <w:fldChar w:fldCharType="separate"/>
      </w:r>
      <w:r w:rsidR="00931A03">
        <w:rPr>
          <w:noProof/>
        </w:rPr>
        <w:t>1</w:t>
      </w:r>
      <w:r w:rsidR="00430A16">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7 - Logotipos de reproductores comerciales</w:t>
      </w:r>
      <w:r>
        <w:rPr>
          <w:noProof/>
        </w:rPr>
        <w:tab/>
      </w:r>
      <w:r w:rsidR="00430A16">
        <w:rPr>
          <w:noProof/>
        </w:rPr>
        <w:fldChar w:fldCharType="begin"/>
      </w:r>
      <w:r>
        <w:rPr>
          <w:noProof/>
        </w:rPr>
        <w:instrText xml:space="preserve"> PAGEREF _Toc277260314 \h </w:instrText>
      </w:r>
      <w:r w:rsidR="00430A16">
        <w:rPr>
          <w:noProof/>
        </w:rPr>
      </w:r>
      <w:r w:rsidR="00430A16">
        <w:rPr>
          <w:noProof/>
        </w:rPr>
        <w:fldChar w:fldCharType="separate"/>
      </w:r>
      <w:r w:rsidR="00931A03">
        <w:rPr>
          <w:noProof/>
        </w:rPr>
        <w:t>1</w:t>
      </w:r>
      <w:r w:rsidR="00430A16">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8 - Real Player 11</w:t>
      </w:r>
      <w:r>
        <w:rPr>
          <w:noProof/>
        </w:rPr>
        <w:tab/>
      </w:r>
      <w:r w:rsidR="00430A16">
        <w:rPr>
          <w:noProof/>
        </w:rPr>
        <w:fldChar w:fldCharType="begin"/>
      </w:r>
      <w:r>
        <w:rPr>
          <w:noProof/>
        </w:rPr>
        <w:instrText xml:space="preserve"> PAGEREF _Toc277260315 \h </w:instrText>
      </w:r>
      <w:r w:rsidR="00430A16">
        <w:rPr>
          <w:noProof/>
        </w:rPr>
      </w:r>
      <w:r w:rsidR="00430A16">
        <w:rPr>
          <w:noProof/>
        </w:rPr>
        <w:fldChar w:fldCharType="separate"/>
      </w:r>
      <w:r w:rsidR="00931A03">
        <w:rPr>
          <w:noProof/>
        </w:rPr>
        <w:t>1</w:t>
      </w:r>
      <w:r w:rsidR="00430A16">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9 - Presentación de Windows Media Center en Windows 7</w:t>
      </w:r>
      <w:r>
        <w:rPr>
          <w:noProof/>
        </w:rPr>
        <w:tab/>
      </w:r>
      <w:r w:rsidR="00430A16">
        <w:rPr>
          <w:noProof/>
        </w:rPr>
        <w:fldChar w:fldCharType="begin"/>
      </w:r>
      <w:r>
        <w:rPr>
          <w:noProof/>
        </w:rPr>
        <w:instrText xml:space="preserve"> PAGEREF _Toc277260316 \h </w:instrText>
      </w:r>
      <w:r w:rsidR="00430A16">
        <w:rPr>
          <w:noProof/>
        </w:rPr>
      </w:r>
      <w:r w:rsidR="00430A16">
        <w:rPr>
          <w:noProof/>
        </w:rPr>
        <w:fldChar w:fldCharType="separate"/>
      </w:r>
      <w:r w:rsidR="00931A03">
        <w:rPr>
          <w:noProof/>
        </w:rPr>
        <w:t>1</w:t>
      </w:r>
      <w:r w:rsidR="00430A16">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10 - Reproductor Quicktime 7</w:t>
      </w:r>
      <w:r>
        <w:rPr>
          <w:noProof/>
        </w:rPr>
        <w:tab/>
      </w:r>
      <w:r w:rsidR="00430A16">
        <w:rPr>
          <w:noProof/>
        </w:rPr>
        <w:fldChar w:fldCharType="begin"/>
      </w:r>
      <w:r>
        <w:rPr>
          <w:noProof/>
        </w:rPr>
        <w:instrText xml:space="preserve"> PAGEREF _Toc277260317 \h </w:instrText>
      </w:r>
      <w:r w:rsidR="00430A16">
        <w:rPr>
          <w:noProof/>
        </w:rPr>
      </w:r>
      <w:r w:rsidR="00430A16">
        <w:rPr>
          <w:noProof/>
        </w:rPr>
        <w:fldChar w:fldCharType="separate"/>
      </w:r>
      <w:r w:rsidR="00931A03">
        <w:rPr>
          <w:noProof/>
        </w:rPr>
        <w:t>1</w:t>
      </w:r>
      <w:r w:rsidR="00430A16">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11 - JW Player</w:t>
      </w:r>
      <w:r>
        <w:rPr>
          <w:noProof/>
        </w:rPr>
        <w:tab/>
      </w:r>
      <w:r w:rsidR="00430A16">
        <w:rPr>
          <w:noProof/>
        </w:rPr>
        <w:fldChar w:fldCharType="begin"/>
      </w:r>
      <w:r>
        <w:rPr>
          <w:noProof/>
        </w:rPr>
        <w:instrText xml:space="preserve"> PAGEREF _Toc277260318 \h </w:instrText>
      </w:r>
      <w:r w:rsidR="00430A16">
        <w:rPr>
          <w:noProof/>
        </w:rPr>
      </w:r>
      <w:r w:rsidR="00430A16">
        <w:rPr>
          <w:noProof/>
        </w:rPr>
        <w:fldChar w:fldCharType="separate"/>
      </w:r>
      <w:r w:rsidR="00931A03">
        <w:rPr>
          <w:noProof/>
        </w:rPr>
        <w:t>1</w:t>
      </w:r>
      <w:r w:rsidR="00430A16">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12 - Esquema de componentes de FFmpeg</w:t>
      </w:r>
      <w:r>
        <w:rPr>
          <w:noProof/>
        </w:rPr>
        <w:tab/>
      </w:r>
      <w:r w:rsidR="00430A16">
        <w:rPr>
          <w:noProof/>
        </w:rPr>
        <w:fldChar w:fldCharType="begin"/>
      </w:r>
      <w:r>
        <w:rPr>
          <w:noProof/>
        </w:rPr>
        <w:instrText xml:space="preserve"> PAGEREF _Toc277260319 \h </w:instrText>
      </w:r>
      <w:r w:rsidR="00430A16">
        <w:rPr>
          <w:noProof/>
        </w:rPr>
      </w:r>
      <w:r w:rsidR="00430A16">
        <w:rPr>
          <w:noProof/>
        </w:rPr>
        <w:fldChar w:fldCharType="separate"/>
      </w:r>
      <w:r w:rsidR="00931A03">
        <w:rPr>
          <w:noProof/>
        </w:rPr>
        <w:t>1</w:t>
      </w:r>
      <w:r w:rsidR="00430A16">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13 - Infraestructura de redes IPTV</w:t>
      </w:r>
      <w:r>
        <w:rPr>
          <w:noProof/>
        </w:rPr>
        <w:tab/>
      </w:r>
      <w:r w:rsidR="00430A16">
        <w:rPr>
          <w:noProof/>
        </w:rPr>
        <w:fldChar w:fldCharType="begin"/>
      </w:r>
      <w:r>
        <w:rPr>
          <w:noProof/>
        </w:rPr>
        <w:instrText xml:space="preserve"> PAGEREF _Toc277260320 \h </w:instrText>
      </w:r>
      <w:r w:rsidR="00430A16">
        <w:rPr>
          <w:noProof/>
        </w:rPr>
      </w:r>
      <w:r w:rsidR="00430A16">
        <w:rPr>
          <w:noProof/>
        </w:rPr>
        <w:fldChar w:fldCharType="separate"/>
      </w:r>
      <w:r w:rsidR="00931A03">
        <w:rPr>
          <w:noProof/>
        </w:rPr>
        <w:t>1</w:t>
      </w:r>
      <w:r w:rsidR="00430A16">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14 - Visión general Zend Framework</w:t>
      </w:r>
      <w:r>
        <w:rPr>
          <w:noProof/>
        </w:rPr>
        <w:tab/>
      </w:r>
      <w:r w:rsidR="00430A16">
        <w:rPr>
          <w:noProof/>
        </w:rPr>
        <w:fldChar w:fldCharType="begin"/>
      </w:r>
      <w:r>
        <w:rPr>
          <w:noProof/>
        </w:rPr>
        <w:instrText xml:space="preserve"> PAGEREF _Toc277260321 \h </w:instrText>
      </w:r>
      <w:r w:rsidR="00430A16">
        <w:rPr>
          <w:noProof/>
        </w:rPr>
      </w:r>
      <w:r w:rsidR="00430A16">
        <w:rPr>
          <w:noProof/>
        </w:rPr>
        <w:fldChar w:fldCharType="separate"/>
      </w:r>
      <w:r w:rsidR="00931A03">
        <w:rPr>
          <w:noProof/>
        </w:rPr>
        <w:t>1</w:t>
      </w:r>
      <w:r w:rsidR="00430A16">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15 - Esquema de Widgets GWT</w:t>
      </w:r>
      <w:r>
        <w:rPr>
          <w:noProof/>
        </w:rPr>
        <w:tab/>
      </w:r>
      <w:r w:rsidR="00430A16">
        <w:rPr>
          <w:noProof/>
        </w:rPr>
        <w:fldChar w:fldCharType="begin"/>
      </w:r>
      <w:r>
        <w:rPr>
          <w:noProof/>
        </w:rPr>
        <w:instrText xml:space="preserve"> PAGEREF _Toc277260322 \h </w:instrText>
      </w:r>
      <w:r w:rsidR="00430A16">
        <w:rPr>
          <w:noProof/>
        </w:rPr>
      </w:r>
      <w:r w:rsidR="00430A16">
        <w:rPr>
          <w:noProof/>
        </w:rPr>
        <w:fldChar w:fldCharType="separate"/>
      </w:r>
      <w:r w:rsidR="00931A03">
        <w:rPr>
          <w:noProof/>
        </w:rPr>
        <w:t>1</w:t>
      </w:r>
      <w:r w:rsidR="00430A16">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16 - Web PHPMotion</w:t>
      </w:r>
      <w:r>
        <w:rPr>
          <w:noProof/>
        </w:rPr>
        <w:tab/>
      </w:r>
      <w:r w:rsidR="00430A16">
        <w:rPr>
          <w:noProof/>
        </w:rPr>
        <w:fldChar w:fldCharType="begin"/>
      </w:r>
      <w:r>
        <w:rPr>
          <w:noProof/>
        </w:rPr>
        <w:instrText xml:space="preserve"> PAGEREF _Toc277260323 \h </w:instrText>
      </w:r>
      <w:r w:rsidR="00430A16">
        <w:rPr>
          <w:noProof/>
        </w:rPr>
      </w:r>
      <w:r w:rsidR="00430A16">
        <w:rPr>
          <w:noProof/>
        </w:rPr>
        <w:fldChar w:fldCharType="separate"/>
      </w:r>
      <w:r w:rsidR="00931A03">
        <w:rPr>
          <w:noProof/>
        </w:rPr>
        <w:t>1</w:t>
      </w:r>
      <w:r w:rsidR="00430A16">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17 - OSTube</w:t>
      </w:r>
      <w:r>
        <w:rPr>
          <w:noProof/>
        </w:rPr>
        <w:tab/>
      </w:r>
      <w:r w:rsidR="00430A16">
        <w:rPr>
          <w:noProof/>
        </w:rPr>
        <w:fldChar w:fldCharType="begin"/>
      </w:r>
      <w:r>
        <w:rPr>
          <w:noProof/>
        </w:rPr>
        <w:instrText xml:space="preserve"> PAGEREF _Toc277260324 \h </w:instrText>
      </w:r>
      <w:r w:rsidR="00430A16">
        <w:rPr>
          <w:noProof/>
        </w:rPr>
      </w:r>
      <w:r w:rsidR="00430A16">
        <w:rPr>
          <w:noProof/>
        </w:rPr>
        <w:fldChar w:fldCharType="separate"/>
      </w:r>
      <w:r w:rsidR="00931A03">
        <w:rPr>
          <w:noProof/>
        </w:rPr>
        <w:t>1</w:t>
      </w:r>
      <w:r w:rsidR="00430A16">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18 - Youtube</w:t>
      </w:r>
      <w:r>
        <w:rPr>
          <w:noProof/>
        </w:rPr>
        <w:tab/>
      </w:r>
      <w:r w:rsidR="00430A16">
        <w:rPr>
          <w:noProof/>
        </w:rPr>
        <w:fldChar w:fldCharType="begin"/>
      </w:r>
      <w:r>
        <w:rPr>
          <w:noProof/>
        </w:rPr>
        <w:instrText xml:space="preserve"> PAGEREF _Toc277260325 \h </w:instrText>
      </w:r>
      <w:r w:rsidR="00430A16">
        <w:rPr>
          <w:noProof/>
        </w:rPr>
      </w:r>
      <w:r w:rsidR="00430A16">
        <w:rPr>
          <w:noProof/>
        </w:rPr>
        <w:fldChar w:fldCharType="separate"/>
      </w:r>
      <w:r w:rsidR="00931A03">
        <w:rPr>
          <w:noProof/>
        </w:rPr>
        <w:t>1</w:t>
      </w:r>
      <w:r w:rsidR="00430A16">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19 - Google Video</w:t>
      </w:r>
      <w:r>
        <w:rPr>
          <w:noProof/>
        </w:rPr>
        <w:tab/>
      </w:r>
      <w:r w:rsidR="00430A16">
        <w:rPr>
          <w:noProof/>
        </w:rPr>
        <w:fldChar w:fldCharType="begin"/>
      </w:r>
      <w:r>
        <w:rPr>
          <w:noProof/>
        </w:rPr>
        <w:instrText xml:space="preserve"> PAGEREF _Toc277260326 \h </w:instrText>
      </w:r>
      <w:r w:rsidR="00430A16">
        <w:rPr>
          <w:noProof/>
        </w:rPr>
      </w:r>
      <w:r w:rsidR="00430A16">
        <w:rPr>
          <w:noProof/>
        </w:rPr>
        <w:fldChar w:fldCharType="separate"/>
      </w:r>
      <w:r w:rsidR="00931A03">
        <w:rPr>
          <w:noProof/>
        </w:rPr>
        <w:t>1</w:t>
      </w:r>
      <w:r w:rsidR="00430A16">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20 - Vimeo</w:t>
      </w:r>
      <w:r>
        <w:rPr>
          <w:noProof/>
        </w:rPr>
        <w:tab/>
      </w:r>
      <w:r w:rsidR="00430A16">
        <w:rPr>
          <w:noProof/>
        </w:rPr>
        <w:fldChar w:fldCharType="begin"/>
      </w:r>
      <w:r>
        <w:rPr>
          <w:noProof/>
        </w:rPr>
        <w:instrText xml:space="preserve"> PAGEREF _Toc277260327 \h </w:instrText>
      </w:r>
      <w:r w:rsidR="00430A16">
        <w:rPr>
          <w:noProof/>
        </w:rPr>
      </w:r>
      <w:r w:rsidR="00430A16">
        <w:rPr>
          <w:noProof/>
        </w:rPr>
        <w:fldChar w:fldCharType="separate"/>
      </w:r>
      <w:r w:rsidR="00931A03">
        <w:rPr>
          <w:noProof/>
        </w:rPr>
        <w:t>1</w:t>
      </w:r>
      <w:r w:rsidR="00430A16">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21 - Terra TV</w:t>
      </w:r>
      <w:r>
        <w:rPr>
          <w:noProof/>
        </w:rPr>
        <w:tab/>
      </w:r>
      <w:r w:rsidR="00430A16">
        <w:rPr>
          <w:noProof/>
        </w:rPr>
        <w:fldChar w:fldCharType="begin"/>
      </w:r>
      <w:r>
        <w:rPr>
          <w:noProof/>
        </w:rPr>
        <w:instrText xml:space="preserve"> PAGEREF _Toc277260328 \h </w:instrText>
      </w:r>
      <w:r w:rsidR="00430A16">
        <w:rPr>
          <w:noProof/>
        </w:rPr>
      </w:r>
      <w:r w:rsidR="00430A16">
        <w:rPr>
          <w:noProof/>
        </w:rPr>
        <w:fldChar w:fldCharType="separate"/>
      </w:r>
      <w:r w:rsidR="00931A03">
        <w:rPr>
          <w:noProof/>
        </w:rPr>
        <w:t>1</w:t>
      </w:r>
      <w:r w:rsidR="00430A16">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22 - Emol TV</w:t>
      </w:r>
      <w:r>
        <w:rPr>
          <w:noProof/>
        </w:rPr>
        <w:tab/>
      </w:r>
      <w:r w:rsidR="00430A16">
        <w:rPr>
          <w:noProof/>
        </w:rPr>
        <w:fldChar w:fldCharType="begin"/>
      </w:r>
      <w:r>
        <w:rPr>
          <w:noProof/>
        </w:rPr>
        <w:instrText xml:space="preserve"> PAGEREF _Toc277260329 \h </w:instrText>
      </w:r>
      <w:r w:rsidR="00430A16">
        <w:rPr>
          <w:noProof/>
        </w:rPr>
      </w:r>
      <w:r w:rsidR="00430A16">
        <w:rPr>
          <w:noProof/>
        </w:rPr>
        <w:fldChar w:fldCharType="separate"/>
      </w:r>
      <w:r w:rsidR="00931A03">
        <w:rPr>
          <w:noProof/>
        </w:rPr>
        <w:t>1</w:t>
      </w:r>
      <w:r w:rsidR="00430A16">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23 - 3TV</w:t>
      </w:r>
      <w:r>
        <w:rPr>
          <w:noProof/>
        </w:rPr>
        <w:tab/>
      </w:r>
      <w:r w:rsidR="00430A16">
        <w:rPr>
          <w:noProof/>
        </w:rPr>
        <w:fldChar w:fldCharType="begin"/>
      </w:r>
      <w:r>
        <w:rPr>
          <w:noProof/>
        </w:rPr>
        <w:instrText xml:space="preserve"> PAGEREF _Toc277260330 \h </w:instrText>
      </w:r>
      <w:r w:rsidR="00430A16">
        <w:rPr>
          <w:noProof/>
        </w:rPr>
      </w:r>
      <w:r w:rsidR="00430A16">
        <w:rPr>
          <w:noProof/>
        </w:rPr>
        <w:fldChar w:fldCharType="separate"/>
      </w:r>
      <w:r w:rsidR="00931A03">
        <w:rPr>
          <w:noProof/>
        </w:rPr>
        <w:t>1</w:t>
      </w:r>
      <w:r w:rsidR="00430A16">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24 – Google TV en un televisor IPTV conectado a internet</w:t>
      </w:r>
      <w:r>
        <w:rPr>
          <w:noProof/>
        </w:rPr>
        <w:tab/>
      </w:r>
      <w:r w:rsidR="00430A16">
        <w:rPr>
          <w:noProof/>
        </w:rPr>
        <w:fldChar w:fldCharType="begin"/>
      </w:r>
      <w:r>
        <w:rPr>
          <w:noProof/>
        </w:rPr>
        <w:instrText xml:space="preserve"> PAGEREF _Toc277260331 \h </w:instrText>
      </w:r>
      <w:r w:rsidR="00430A16">
        <w:rPr>
          <w:noProof/>
        </w:rPr>
      </w:r>
      <w:r w:rsidR="00430A16">
        <w:rPr>
          <w:noProof/>
        </w:rPr>
        <w:fldChar w:fldCharType="separate"/>
      </w:r>
      <w:r w:rsidR="00931A03">
        <w:rPr>
          <w:noProof/>
        </w:rPr>
        <w:t>1</w:t>
      </w:r>
      <w:r w:rsidR="00430A16">
        <w:rPr>
          <w:noProof/>
        </w:rPr>
        <w:fldChar w:fldCharType="end"/>
      </w:r>
    </w:p>
    <w:p w:rsidR="009A106D" w:rsidRDefault="00430A16" w:rsidP="00460025">
      <w:pPr>
        <w:pStyle w:val="Ttulo"/>
        <w:outlineLvl w:val="0"/>
      </w:pPr>
      <w:r>
        <w:rPr>
          <w:lang w:val="es-ES"/>
        </w:rPr>
        <w:fldChar w:fldCharType="end"/>
      </w:r>
      <w:r w:rsidR="00391FD4">
        <w:rPr>
          <w:lang w:val="es-ES"/>
        </w:rPr>
        <w:br w:type="page"/>
      </w:r>
      <w:bookmarkStart w:id="1" w:name="_Toc277243256"/>
      <w:r w:rsidR="007C0EE8" w:rsidRPr="001D2C1D">
        <w:t>Capítulo 1</w:t>
      </w:r>
      <w:r w:rsidR="003A19EE">
        <w:t>.</w:t>
      </w:r>
      <w:r w:rsidR="007C0EE8" w:rsidRPr="001D2C1D">
        <w:t xml:space="preserve"> Introducción</w:t>
      </w:r>
      <w:bookmarkEnd w:id="1"/>
    </w:p>
    <w:p w:rsidR="009A106D" w:rsidRDefault="002D7A96" w:rsidP="00460025">
      <w:pPr>
        <w:pStyle w:val="Subttulo"/>
        <w:outlineLvl w:val="1"/>
      </w:pPr>
      <w:bookmarkStart w:id="2" w:name="_Toc277243257"/>
      <w:r w:rsidRPr="003A19EE">
        <w:t>R</w:t>
      </w:r>
      <w:r w:rsidR="00427C5E">
        <w:t>esumen</w:t>
      </w:r>
      <w:bookmarkEnd w:id="2"/>
    </w:p>
    <w:p w:rsidR="00CC20D5" w:rsidRDefault="00CC20D5">
      <w:pPr>
        <w:pStyle w:val="Sinespaciado"/>
        <w:jc w:val="both"/>
        <w:rPr>
          <w:rFonts w:ascii="Verdana" w:hAnsi="Verdana"/>
          <w:sz w:val="24"/>
        </w:rPr>
      </w:pPr>
    </w:p>
    <w:p w:rsidR="00CC20D5" w:rsidRDefault="00CC20D5" w:rsidP="00DD7C06">
      <w:r>
        <w:t xml:space="preserve">Durante los </w:t>
      </w:r>
      <w:r w:rsidR="00F8658A">
        <w:t>ú</w:t>
      </w:r>
      <w:r>
        <w:t>ltimos años ha existido un gran incremento de la oferta y demanda de material audiovisual disponible en Internet, en gran parte debido a las mejores condiciones de acceso e incremento en los anchos de banda</w:t>
      </w:r>
      <w:r w:rsidR="00FC49A8">
        <w:t>. Junto</w:t>
      </w:r>
      <w:r w:rsidR="003D71A8">
        <w:t xml:space="preserve"> </w:t>
      </w:r>
      <w:r>
        <w:t xml:space="preserve">con esto ha aumentado la variedad de dispositivos que son usados para acceder a este material, pero muchas veces este contenido no es compatible con el dispositivo con que se accede, ya que la forma para mostrarlo no ha sido </w:t>
      </w:r>
      <w:r w:rsidR="00FC49A8">
        <w:t>diseñada</w:t>
      </w:r>
      <w:r>
        <w:t xml:space="preserve"> para éste.</w:t>
      </w:r>
    </w:p>
    <w:p w:rsidR="00CC20D5" w:rsidRDefault="00CC20D5" w:rsidP="00DD7C06"/>
    <w:p w:rsidR="00CC20D5" w:rsidRDefault="00CC20D5" w:rsidP="00DD7C06">
      <w:pPr>
        <w:rPr>
          <w:b/>
        </w:rPr>
      </w:pPr>
      <w:r>
        <w:t xml:space="preserve">Como una forma de enfrentar esta problemática ha surgido en forma incipiente en el sector de las telecomunicaciones el concepto de </w:t>
      </w:r>
      <w:r>
        <w:rPr>
          <w:b/>
        </w:rPr>
        <w:t xml:space="preserve">UMA </w:t>
      </w:r>
      <w:r>
        <w:t>o</w:t>
      </w:r>
      <w:r>
        <w:rPr>
          <w:b/>
        </w:rPr>
        <w:t xml:space="preserve"> Acceso Multimedia Universal.</w:t>
      </w:r>
    </w:p>
    <w:p w:rsidR="00CC20D5" w:rsidRDefault="00CC20D5" w:rsidP="00DD7C06"/>
    <w:p w:rsidR="00FC49A8" w:rsidRDefault="00CC20D5" w:rsidP="00DD7C06">
      <w:r>
        <w:t xml:space="preserve">El </w:t>
      </w:r>
      <w:r w:rsidRPr="00FC49A8">
        <w:t>Acceso Multimedia Universal</w:t>
      </w:r>
      <w:r>
        <w:t xml:space="preserve"> se enfoca a una línea de investigación en el sector del área de la multimedia, que busca una solución universal a la problemática nacida por el vertiginoso acrecentamiento del contenido audiovisual disponible para la gran mayoría de la población nacional y mundial. Además de la disparidad de redes de acceso y terminales del mercado.</w:t>
      </w:r>
    </w:p>
    <w:p w:rsidR="00CC20D5" w:rsidRDefault="00CC20D5" w:rsidP="00FC49A8">
      <w:r>
        <w:t>Hoy existen además temas de restricciones y patentes de tecnologías de reproducción de tecnología multimedia, esto debido en gran medida al lanzamiento al mercado de diferentes tipos de dispositivos portátiles con capacidades de navegar por la Internet y acceder a contenidos audiovisuales.</w:t>
      </w:r>
    </w:p>
    <w:p w:rsidR="00FC49A8" w:rsidRDefault="00FC49A8" w:rsidP="00FC49A8"/>
    <w:p w:rsidR="00CC20D5" w:rsidRDefault="00CC20D5">
      <w:r>
        <w:t>Algunas empresas involucradas en estas nuevas tecnologías tienen como parte de su política de negocios hacer soluciones privativas por lo que no les interesa fomentar la compatibilidad.</w:t>
      </w:r>
    </w:p>
    <w:p w:rsidR="00CC20D5" w:rsidRDefault="00CC20D5"/>
    <w:p w:rsidR="00CC20D5" w:rsidRDefault="00CC20D5">
      <w:pPr>
        <w:pStyle w:val="Textoindependiente"/>
      </w:pPr>
      <w:r>
        <w:t>Un conjunto de circunstancias y factores plantean la necesidad de tecnología UMA:</w:t>
      </w:r>
    </w:p>
    <w:p w:rsidR="00CC20D5" w:rsidRDefault="00CC20D5">
      <w:pPr>
        <w:pStyle w:val="Listaconvietas21"/>
        <w:numPr>
          <w:ilvl w:val="0"/>
          <w:numId w:val="5"/>
        </w:numPr>
        <w:rPr>
          <w:bCs/>
        </w:rPr>
      </w:pPr>
      <w:r>
        <w:rPr>
          <w:bCs/>
        </w:rPr>
        <w:t>Gran cantidad de contenido audiovisual.</w:t>
      </w:r>
    </w:p>
    <w:p w:rsidR="00CC20D5" w:rsidRDefault="00CC20D5">
      <w:pPr>
        <w:pStyle w:val="Listaconvietas21"/>
        <w:numPr>
          <w:ilvl w:val="0"/>
          <w:numId w:val="5"/>
        </w:numPr>
      </w:pPr>
      <w:r>
        <w:rPr>
          <w:bCs/>
        </w:rPr>
        <w:t>Difícil acceso a la información</w:t>
      </w:r>
      <w:r>
        <w:t xml:space="preserve"> sin etiquetar. </w:t>
      </w:r>
    </w:p>
    <w:p w:rsidR="00CC20D5" w:rsidRDefault="00CC20D5">
      <w:pPr>
        <w:pStyle w:val="Listaconvietas21"/>
        <w:numPr>
          <w:ilvl w:val="0"/>
          <w:numId w:val="5"/>
        </w:numPr>
      </w:pPr>
      <w:r>
        <w:t>Condiciones de acceso a la red diferentes y variables.</w:t>
      </w:r>
    </w:p>
    <w:p w:rsidR="00CC20D5" w:rsidRDefault="00CC20D5">
      <w:pPr>
        <w:pStyle w:val="Listaconvietas21"/>
        <w:numPr>
          <w:ilvl w:val="0"/>
          <w:numId w:val="5"/>
        </w:numPr>
      </w:pPr>
      <w:r>
        <w:rPr>
          <w:bCs/>
        </w:rPr>
        <w:t>Heterogeneidad de dispositivos cliente</w:t>
      </w:r>
      <w:r>
        <w:t xml:space="preserve">. </w:t>
      </w:r>
    </w:p>
    <w:p w:rsidR="00CC20D5" w:rsidRDefault="00CC20D5">
      <w:pPr>
        <w:pStyle w:val="Listaconvietas21"/>
        <w:numPr>
          <w:ilvl w:val="0"/>
          <w:numId w:val="5"/>
        </w:numPr>
      </w:pPr>
      <w:r>
        <w:rPr>
          <w:bCs/>
        </w:rPr>
        <w:t>Exigencias del usuario, calidad insatisfactoria para</w:t>
      </w:r>
      <w:r>
        <w:t xml:space="preserve"> tecnología cliente.</w:t>
      </w:r>
    </w:p>
    <w:p w:rsidR="00CC20D5" w:rsidRDefault="00CC20D5">
      <w:pPr>
        <w:pStyle w:val="Listaconvietas21"/>
        <w:numPr>
          <w:ilvl w:val="0"/>
          <w:numId w:val="5"/>
        </w:numPr>
        <w:rPr>
          <w:b/>
          <w:bCs/>
        </w:rPr>
      </w:pPr>
      <w:r>
        <w:rPr>
          <w:bCs/>
        </w:rPr>
        <w:t>Altos costos de mantenimiento</w:t>
      </w:r>
      <w:r>
        <w:rPr>
          <w:b/>
          <w:bCs/>
        </w:rPr>
        <w:t>.</w:t>
      </w:r>
    </w:p>
    <w:p w:rsidR="00CC20D5" w:rsidRDefault="001F06F0">
      <w:pPr>
        <w:pStyle w:val="Listaconvietas21"/>
        <w:ind w:left="360"/>
      </w:pPr>
      <w:r>
        <w:t xml:space="preserve">En el siguiente diagrama </w:t>
      </w:r>
      <w:r w:rsidR="000400D2">
        <w:t xml:space="preserve">se encuentra </w:t>
      </w:r>
      <w:r w:rsidR="00CC20D5">
        <w:t>un esquema de un Sistema UMA.</w:t>
      </w:r>
    </w:p>
    <w:p w:rsidR="006239A4" w:rsidRDefault="006239A4">
      <w:pPr>
        <w:pStyle w:val="Listaconvietas21"/>
        <w:ind w:left="360"/>
      </w:pPr>
    </w:p>
    <w:p w:rsidR="00E010D5" w:rsidRDefault="00427C5E" w:rsidP="00E010D5">
      <w:pPr>
        <w:pStyle w:val="Sinespaciado"/>
        <w:keepNext/>
        <w:jc w:val="center"/>
      </w:pPr>
      <w:r w:rsidRPr="00460025">
        <w:t xml:space="preserve"> </w:t>
      </w:r>
      <w:r w:rsidR="009A106D" w:rsidRPr="00460025">
        <w:rPr>
          <w:noProof/>
          <w:lang w:eastAsia="es-CL"/>
        </w:rPr>
        <w:drawing>
          <wp:inline distT="0" distB="0" distL="0" distR="0">
            <wp:extent cx="5715000" cy="2200275"/>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715000" cy="2200275"/>
                    </a:xfrm>
                    <a:prstGeom prst="rect">
                      <a:avLst/>
                    </a:prstGeom>
                    <a:solidFill>
                      <a:srgbClr val="FFFFFF"/>
                    </a:solidFill>
                    <a:ln w="9525">
                      <a:noFill/>
                      <a:miter lim="800000"/>
                      <a:headEnd/>
                      <a:tailEnd/>
                    </a:ln>
                  </pic:spPr>
                </pic:pic>
              </a:graphicData>
            </a:graphic>
          </wp:inline>
        </w:drawing>
      </w:r>
    </w:p>
    <w:p w:rsidR="009A106D" w:rsidRDefault="00E010D5" w:rsidP="00460025">
      <w:pPr>
        <w:pStyle w:val="Epgrafe"/>
        <w:jc w:val="center"/>
      </w:pPr>
      <w:bookmarkStart w:id="3" w:name="_Toc277260308"/>
      <w:r>
        <w:t xml:space="preserve">Ilustración </w:t>
      </w:r>
      <w:r w:rsidR="00430A16">
        <w:fldChar w:fldCharType="begin"/>
      </w:r>
      <w:r>
        <w:instrText xml:space="preserve"> SEQ Ilustración \* ARABIC </w:instrText>
      </w:r>
      <w:r w:rsidR="00430A16">
        <w:fldChar w:fldCharType="separate"/>
      </w:r>
      <w:r w:rsidR="00931A03">
        <w:rPr>
          <w:noProof/>
        </w:rPr>
        <w:t>1</w:t>
      </w:r>
      <w:r w:rsidR="00430A16">
        <w:fldChar w:fldCharType="end"/>
      </w:r>
      <w:r>
        <w:t xml:space="preserve"> - Componentes que intervienen en acceso multimedia web</w:t>
      </w:r>
      <w:bookmarkEnd w:id="3"/>
    </w:p>
    <w:p w:rsidR="009A106D" w:rsidRPr="00460025" w:rsidRDefault="00430A16" w:rsidP="00460025">
      <w:pPr>
        <w:pStyle w:val="Ttulo7"/>
        <w:rPr>
          <w:lang w:val="es-CL"/>
        </w:rPr>
      </w:pPr>
      <w:hyperlink r:id="rId13" w:history="1">
        <w:r w:rsidR="00983B96" w:rsidRPr="00460025">
          <w:rPr>
            <w:rStyle w:val="Hipervnculo"/>
            <w:lang w:val="es-CL" w:eastAsia="en-US"/>
          </w:rPr>
          <w:t>http://es.wikipedia.org/wiki/Archivo:Sistema_UMA.gif</w:t>
        </w:r>
      </w:hyperlink>
    </w:p>
    <w:p w:rsidR="00983B96" w:rsidRPr="00460025" w:rsidDel="00983B96" w:rsidRDefault="00CC20D5" w:rsidP="00983B96">
      <w:pPr>
        <w:pStyle w:val="Ttulo7"/>
        <w:rPr>
          <w:lang w:val="es-CL"/>
        </w:rPr>
      </w:pPr>
      <w:r w:rsidRPr="00460025">
        <w:rPr>
          <w:lang w:val="es-CL"/>
        </w:rPr>
        <w:t xml:space="preserve"> </w:t>
      </w:r>
    </w:p>
    <w:p w:rsidR="00CC20D5" w:rsidRDefault="00CC20D5">
      <w:pPr>
        <w:pStyle w:val="Sinespaciado"/>
        <w:jc w:val="center"/>
      </w:pPr>
    </w:p>
    <w:p w:rsidR="00CC20D5" w:rsidRDefault="00CC20D5">
      <w:pPr>
        <w:pStyle w:val="Sinespaciado"/>
        <w:jc w:val="center"/>
      </w:pPr>
    </w:p>
    <w:p w:rsidR="00CC20D5" w:rsidRDefault="00CC20D5">
      <w:pPr>
        <w:pStyle w:val="Textoindependienteprimerasangra21"/>
      </w:pPr>
    </w:p>
    <w:p w:rsidR="009A106D" w:rsidRDefault="000A0447" w:rsidP="00460025">
      <w:pPr>
        <w:pStyle w:val="Subttulo"/>
        <w:outlineLvl w:val="1"/>
      </w:pPr>
      <w:r>
        <w:br w:type="page"/>
      </w:r>
      <w:bookmarkStart w:id="4" w:name="_Toc277243258"/>
      <w:r w:rsidR="00CC20D5" w:rsidRPr="00D56AA3">
        <w:t>1.</w:t>
      </w:r>
      <w:r w:rsidR="00C8251B">
        <w:t>1</w:t>
      </w:r>
      <w:r w:rsidR="003A19EE">
        <w:t xml:space="preserve">. </w:t>
      </w:r>
      <w:r w:rsidR="00D72575">
        <w:t>Formulación General del Proyecto</w:t>
      </w:r>
      <w:bookmarkEnd w:id="4"/>
    </w:p>
    <w:p w:rsidR="00CC20D5" w:rsidRDefault="00CC20D5">
      <w:pPr>
        <w:pStyle w:val="Sinespaciado"/>
        <w:rPr>
          <w:rFonts w:ascii="Verdana" w:hAnsi="Verdana"/>
          <w:sz w:val="24"/>
          <w:szCs w:val="24"/>
        </w:rPr>
      </w:pPr>
    </w:p>
    <w:p w:rsidR="00CC20D5" w:rsidRDefault="00CC20D5" w:rsidP="00D56AA3">
      <w:r>
        <w:t xml:space="preserve">Para dar una solución a la problemática se plantea implementar un </w:t>
      </w:r>
      <w:r>
        <w:rPr>
          <w:b/>
        </w:rPr>
        <w:t>marco de trabajo</w:t>
      </w:r>
      <w:r>
        <w:t xml:space="preserve"> que sirva de plataforma de desarrollo de sistemas con capacidades </w:t>
      </w:r>
      <w:r>
        <w:rPr>
          <w:b/>
        </w:rPr>
        <w:t>UMA</w:t>
      </w:r>
      <w:r>
        <w:t xml:space="preserve"> basado en patrones Modelo-Vista-Controlador.</w:t>
      </w:r>
    </w:p>
    <w:p w:rsidR="00CC20D5" w:rsidRDefault="00CC20D5" w:rsidP="00D56AA3">
      <w:pPr>
        <w:rPr>
          <w:vanish/>
        </w:rPr>
      </w:pPr>
    </w:p>
    <w:p w:rsidR="00CC20D5" w:rsidRDefault="00CC20D5" w:rsidP="00D56AA3">
      <w:r>
        <w:t>Como marco de trabajo nos referimos a un enfoque conceptual y técnico con implementación de software que sirva de guía al desarrollo de aplicaciones compatibles con UMA.</w:t>
      </w:r>
    </w:p>
    <w:p w:rsidR="00CC20D5" w:rsidRDefault="00CC20D5" w:rsidP="00D56AA3">
      <w:pPr>
        <w:rPr>
          <w:vanish/>
        </w:rPr>
      </w:pPr>
    </w:p>
    <w:p w:rsidR="00CC20D5" w:rsidRDefault="00CC20D5" w:rsidP="00D56AA3">
      <w:r>
        <w:t>Un marco de trabajo para un Acceso Multimedia Universal debiera lograr la independencia entre contenido y dispositivo cliente en el cual se despliega tal contenido.</w:t>
      </w:r>
    </w:p>
    <w:p w:rsidR="00CC20D5" w:rsidRDefault="00CC20D5" w:rsidP="00D56AA3"/>
    <w:p w:rsidR="00CC20D5" w:rsidRDefault="00CC20D5" w:rsidP="00D56AA3">
      <w:r>
        <w:t xml:space="preserve">Por ello este Marco de Trabajo usará los patrones Modelo-Vista-Controlador para armar componentes MVC. </w:t>
      </w:r>
    </w:p>
    <w:p w:rsidR="009A106D" w:rsidRPr="00460025" w:rsidRDefault="00427C5E" w:rsidP="00460025">
      <w:pPr>
        <w:rPr>
          <w:vanish/>
        </w:rPr>
      </w:pPr>
      <w:r w:rsidRPr="00460025">
        <w:rPr>
          <w:vanish/>
        </w:rPr>
        <w:t>Para lograr una mayor independencia y reusabilidad de los componentes MVC con los artefactos de software y el hardware (cliente y servidor) se pueden usar lenguajes universales como XML que pueden ser procesados con diferentes lenguajes de script del lado del servidor y cliente como Javascript, Java, PHP, Ruby on Rails, .Net, por dar unos ejemplos.</w:t>
      </w:r>
    </w:p>
    <w:p w:rsidR="00CC20D5" w:rsidRDefault="00CC20D5">
      <w:pPr>
        <w:pStyle w:val="Textoindependiente"/>
        <w:rPr>
          <w:lang w:val="es-ES"/>
        </w:rPr>
      </w:pPr>
    </w:p>
    <w:p w:rsidR="00CC20D5" w:rsidRDefault="00CC20D5">
      <w:pPr>
        <w:pStyle w:val="Textoindependiente"/>
        <w:rPr>
          <w:lang w:val="es-ES"/>
        </w:rPr>
      </w:pPr>
      <w:r>
        <w:rPr>
          <w:lang w:val="es-ES"/>
        </w:rPr>
        <w:t>En la siguiente ilustración se muestra un diagrama MVC con uso de plantillas.</w:t>
      </w:r>
    </w:p>
    <w:p w:rsidR="00CC20D5" w:rsidRDefault="00122C2B">
      <w:pPr>
        <w:pStyle w:val="Textoindependiente"/>
        <w:jc w:val="center"/>
      </w:pPr>
      <w:r>
        <w:rPr>
          <w:noProof/>
          <w:lang w:eastAsia="es-CL"/>
        </w:rPr>
        <w:drawing>
          <wp:inline distT="0" distB="0" distL="0" distR="0">
            <wp:extent cx="4314825" cy="2505075"/>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314825" cy="2505075"/>
                    </a:xfrm>
                    <a:prstGeom prst="rect">
                      <a:avLst/>
                    </a:prstGeom>
                    <a:solidFill>
                      <a:srgbClr val="FFFFFF"/>
                    </a:solidFill>
                    <a:ln w="9525">
                      <a:noFill/>
                      <a:miter lim="800000"/>
                      <a:headEnd/>
                      <a:tailEnd/>
                    </a:ln>
                  </pic:spPr>
                </pic:pic>
              </a:graphicData>
            </a:graphic>
          </wp:inline>
        </w:drawing>
      </w:r>
    </w:p>
    <w:p w:rsidR="00CC20D5" w:rsidRDefault="00CC20D5">
      <w:pPr>
        <w:pStyle w:val="Sinespaciado"/>
        <w:jc w:val="center"/>
      </w:pPr>
      <w:r>
        <w:t>Esquema de MVC con uso de templates</w:t>
      </w:r>
    </w:p>
    <w:p w:rsidR="00CC20D5" w:rsidRDefault="00430A16">
      <w:pPr>
        <w:pStyle w:val="Sinespaciado"/>
        <w:jc w:val="center"/>
      </w:pPr>
      <w:hyperlink r:id="rId15" w:history="1">
        <w:r w:rsidR="00CC20D5" w:rsidRPr="008C2891">
          <w:rPr>
            <w:rStyle w:val="Hipervnculo"/>
          </w:rPr>
          <w:t>http://onjava.com/onjava/2004/06/02/cg-vel-2.html</w:t>
        </w:r>
      </w:hyperlink>
    </w:p>
    <w:p w:rsidR="009A106D" w:rsidRDefault="009A106D" w:rsidP="00460025">
      <w:pPr>
        <w:pStyle w:val="Textoindependiente"/>
        <w:rPr>
          <w:lang w:val="es-ES"/>
        </w:rPr>
      </w:pPr>
    </w:p>
    <w:p w:rsidR="00F32EF6" w:rsidRDefault="00F32EF6">
      <w:pPr>
        <w:suppressAutoHyphens w:val="0"/>
        <w:spacing w:before="0" w:after="0" w:line="240" w:lineRule="auto"/>
        <w:jc w:val="left"/>
        <w:rPr>
          <w:rFonts w:cs="Times New Roman"/>
          <w:lang w:val="es-ES"/>
        </w:rPr>
      </w:pPr>
      <w:r>
        <w:rPr>
          <w:lang w:val="es-ES"/>
        </w:rPr>
        <w:br w:type="page"/>
      </w:r>
    </w:p>
    <w:p w:rsidR="009A106D" w:rsidRDefault="00CC20D5" w:rsidP="00460025">
      <w:pPr>
        <w:pStyle w:val="Textoindependiente"/>
        <w:rPr>
          <w:lang w:val="es-ES"/>
        </w:rPr>
      </w:pPr>
      <w:r>
        <w:rPr>
          <w:lang w:val="es-ES"/>
        </w:rPr>
        <w:t>El siguiente es un esquema propuesto de un componente XML con elementos modelo y vista que reflejaría en un código universal una situación similar al diagrama anterior.</w:t>
      </w:r>
    </w:p>
    <w:p w:rsidR="009A106D" w:rsidRDefault="00427C5E" w:rsidP="00460025">
      <w:pPr>
        <w:pStyle w:val="Cita"/>
        <w:rPr>
          <w:lang w:val="en-US"/>
        </w:rPr>
      </w:pPr>
      <w:r w:rsidRPr="00460025">
        <w:rPr>
          <w:lang w:val="en-US"/>
        </w:rPr>
        <w:t>&lt;? xml version=”1.0”?&gt;</w:t>
      </w:r>
      <w:r w:rsidRPr="00460025">
        <w:rPr>
          <w:lang w:val="en-US"/>
        </w:rPr>
        <w:br/>
        <w:t>&lt;component name=”Model”&gt;</w:t>
      </w:r>
      <w:r w:rsidRPr="00460025">
        <w:rPr>
          <w:lang w:val="en-US"/>
        </w:rPr>
        <w:br/>
        <w:t>    &lt;model name=”InternalObjectModel”&gt;</w:t>
      </w:r>
      <w:r w:rsidRPr="00460025">
        <w:rPr>
          <w:lang w:val="en-US"/>
        </w:rPr>
        <w:br/>
        <w:t>        &lt;id&gt;%v&lt;/id&gt;</w:t>
      </w:r>
      <w:r w:rsidRPr="00460025">
        <w:rPr>
          <w:lang w:val="en-US"/>
        </w:rPr>
        <w:br/>
        <w:t>    &lt;/model&gt;</w:t>
      </w:r>
      <w:r w:rsidRPr="00460025">
        <w:rPr>
          <w:lang w:val="en-US"/>
        </w:rPr>
        <w:br/>
        <w:t>    &lt;view name=”Exporter”&gt;</w:t>
      </w:r>
      <w:r w:rsidRPr="00460025">
        <w:rPr>
          <w:lang w:val="en-US"/>
        </w:rPr>
        <w:br/>
        <w:t>        &lt;template&gt;cajita.html&lt;/template&gt;</w:t>
      </w:r>
      <w:r w:rsidRPr="00460025">
        <w:rPr>
          <w:lang w:val="en-US"/>
        </w:rPr>
        <w:br/>
        <w:t>        &lt;public_attribute&gt;true&lt;/ public_attribute</w:t>
      </w:r>
      <w:r w:rsidR="00CC20D5">
        <w:rPr>
          <w:lang w:val="en-US"/>
        </w:rPr>
        <w:t xml:space="preserve"> &gt;</w:t>
      </w:r>
      <w:r w:rsidR="00CC20D5">
        <w:rPr>
          <w:lang w:val="en-US"/>
        </w:rPr>
        <w:br/>
        <w:t>    &lt;/view&gt;</w:t>
      </w:r>
      <w:r w:rsidR="00CC20D5">
        <w:rPr>
          <w:lang w:val="en-US"/>
        </w:rPr>
        <w:br/>
        <w:t>&lt;/component&gt;</w:t>
      </w:r>
    </w:p>
    <w:p w:rsidR="00CC20D5" w:rsidRDefault="00CC20D5">
      <w:pPr>
        <w:rPr>
          <w:lang w:val="es-ES"/>
        </w:rPr>
      </w:pPr>
      <w:r>
        <w:rPr>
          <w:lang w:val="es-ES"/>
        </w:rPr>
        <w:t>Como se puede apreciar en este ejemplo existe un objeto modelo y un objeto vista, dichos objetos modelados en XML no dependen de ning</w:t>
      </w:r>
      <w:r w:rsidR="00F8658A">
        <w:rPr>
          <w:lang w:val="es-ES"/>
        </w:rPr>
        <w:t>ú</w:t>
      </w:r>
      <w:r>
        <w:rPr>
          <w:lang w:val="es-ES"/>
        </w:rPr>
        <w:t xml:space="preserve">n lenguaje de programación en particular, por lo tanto se puede mantener el </w:t>
      </w:r>
      <w:r>
        <w:rPr>
          <w:b/>
          <w:lang w:val="es-ES"/>
        </w:rPr>
        <w:t>diseño</w:t>
      </w:r>
      <w:r>
        <w:rPr>
          <w:lang w:val="es-ES"/>
        </w:rPr>
        <w:t xml:space="preserve"> de los </w:t>
      </w:r>
      <w:r w:rsidRPr="00460025">
        <w:rPr>
          <w:lang w:val="es-ES"/>
        </w:rPr>
        <w:t>componentes XML sobre diferentes plataformas logrando una buena portabilidad</w:t>
      </w:r>
      <w:r w:rsidR="00601004" w:rsidRPr="00C51FDD">
        <w:rPr>
          <w:lang w:val="es-ES"/>
        </w:rPr>
        <w:t>. O</w:t>
      </w:r>
      <w:r w:rsidRPr="00C51FDD">
        <w:rPr>
          <w:lang w:val="es-ES"/>
        </w:rPr>
        <w:t>cupando estos mismos componentes es posible comunicarse con diferentes plataformas a la vez, las cuales no necesariamente deben ser compatibles entre s</w:t>
      </w:r>
      <w:r w:rsidR="00563E3B" w:rsidRPr="00C51FDD">
        <w:rPr>
          <w:lang w:val="es-ES"/>
        </w:rPr>
        <w:t>í</w:t>
      </w:r>
      <w:r w:rsidRPr="00C51FDD">
        <w:rPr>
          <w:lang w:val="es-ES"/>
        </w:rPr>
        <w:t xml:space="preserve"> de forma nativa, de esta forma se maximiza la interoperabilidad.</w:t>
      </w:r>
    </w:p>
    <w:p w:rsidR="00CC20D5" w:rsidRDefault="00CC20D5">
      <w:pPr>
        <w:rPr>
          <w:lang w:val="es-ES"/>
        </w:rPr>
      </w:pPr>
      <w:r>
        <w:rPr>
          <w:lang w:val="es-ES"/>
        </w:rPr>
        <w:t>Otro factor importante es que se separa el trabajo de programación en duro del diseño lógico de los componentes.</w:t>
      </w:r>
    </w:p>
    <w:p w:rsidR="009A106D" w:rsidRDefault="00C8251B" w:rsidP="00460025">
      <w:pPr>
        <w:pStyle w:val="Subttulo"/>
        <w:outlineLvl w:val="1"/>
        <w:rPr>
          <w:kern w:val="1"/>
        </w:rPr>
      </w:pPr>
      <w:r>
        <w:rPr>
          <w:kern w:val="1"/>
        </w:rPr>
        <w:br w:type="page"/>
      </w:r>
      <w:bookmarkStart w:id="5" w:name="_Toc277243259"/>
      <w:r>
        <w:rPr>
          <w:kern w:val="1"/>
        </w:rPr>
        <w:t>1.2. Objetivos</w:t>
      </w:r>
      <w:bookmarkEnd w:id="5"/>
    </w:p>
    <w:p w:rsidR="009A106D" w:rsidRPr="00460025" w:rsidRDefault="00C8251B" w:rsidP="00460025">
      <w:pPr>
        <w:pStyle w:val="Subttulo"/>
        <w:outlineLvl w:val="2"/>
        <w:rPr>
          <w:b w:val="0"/>
          <w:kern w:val="1"/>
          <w:u w:val="single"/>
        </w:rPr>
      </w:pPr>
      <w:bookmarkStart w:id="6" w:name="_Toc277243260"/>
      <w:r>
        <w:rPr>
          <w:kern w:val="1"/>
        </w:rPr>
        <w:t>1.</w:t>
      </w:r>
      <w:r w:rsidR="003A19EE">
        <w:rPr>
          <w:kern w:val="1"/>
        </w:rPr>
        <w:t>2</w:t>
      </w:r>
      <w:r w:rsidR="00CC20D5">
        <w:rPr>
          <w:kern w:val="1"/>
        </w:rPr>
        <w:t>.1</w:t>
      </w:r>
      <w:r w:rsidR="003A19EE">
        <w:rPr>
          <w:kern w:val="1"/>
        </w:rPr>
        <w:t>.</w:t>
      </w:r>
      <w:r w:rsidR="00CC20D5">
        <w:rPr>
          <w:kern w:val="1"/>
        </w:rPr>
        <w:t xml:space="preserve"> </w:t>
      </w:r>
      <w:r w:rsidR="003A19EE">
        <w:rPr>
          <w:kern w:val="1"/>
        </w:rPr>
        <w:t>Objetivo General</w:t>
      </w:r>
      <w:bookmarkEnd w:id="6"/>
    </w:p>
    <w:p w:rsidR="00CC20D5" w:rsidRDefault="00CC20D5">
      <w:r>
        <w:t>Desarrollar un Marco de Trabajo para el desarrollo de aplicaciones con características de Acceso Multimedia Universal.</w:t>
      </w:r>
    </w:p>
    <w:p w:rsidR="009A106D" w:rsidRDefault="00C8251B" w:rsidP="00460025">
      <w:pPr>
        <w:pStyle w:val="Subttulo"/>
        <w:outlineLvl w:val="2"/>
      </w:pPr>
      <w:bookmarkStart w:id="7" w:name="_Toc277243261"/>
      <w:r>
        <w:t>1</w:t>
      </w:r>
      <w:r w:rsidR="00CC20D5">
        <w:t>.2</w:t>
      </w:r>
      <w:r w:rsidR="003A19EE">
        <w:t>.</w:t>
      </w:r>
      <w:r>
        <w:t>1.</w:t>
      </w:r>
      <w:r w:rsidR="00CC20D5">
        <w:t xml:space="preserve"> </w:t>
      </w:r>
      <w:r>
        <w:t xml:space="preserve">Objetivos </w:t>
      </w:r>
      <w:r w:rsidR="009945AA">
        <w:t>Específicos</w:t>
      </w:r>
      <w:bookmarkEnd w:id="7"/>
    </w:p>
    <w:p w:rsidR="00CC20D5" w:rsidRPr="00C51FDD" w:rsidRDefault="00CC20D5">
      <w:pPr>
        <w:numPr>
          <w:ilvl w:val="0"/>
          <w:numId w:val="4"/>
        </w:numPr>
      </w:pPr>
      <w:r w:rsidRPr="00460025">
        <w:t xml:space="preserve">Generar un </w:t>
      </w:r>
      <w:r w:rsidR="006C5A13" w:rsidRPr="00460025">
        <w:t xml:space="preserve">Framework </w:t>
      </w:r>
      <w:r w:rsidRPr="00460025">
        <w:t>MVC sobre una plataforma específica como Java o PHP que interact</w:t>
      </w:r>
      <w:r w:rsidR="00F8658A" w:rsidRPr="00460025">
        <w:t>ú</w:t>
      </w:r>
      <w:r w:rsidRPr="00460025">
        <w:t>e con componentes XML que a su vez puedan ser interpretados en cualquier plataforma genérica con la programación necesaria.</w:t>
      </w:r>
    </w:p>
    <w:p w:rsidR="00CC20D5" w:rsidRPr="00C51FDD" w:rsidRDefault="00CC20D5">
      <w:pPr>
        <w:pStyle w:val="Listaconvietas31"/>
        <w:numPr>
          <w:ilvl w:val="0"/>
          <w:numId w:val="3"/>
        </w:numPr>
      </w:pPr>
      <w:r w:rsidRPr="00460025">
        <w:t>Generar un CMS con este framework tomando en cuenta los principios UMA, esto quiere decir que el contenido audiovisual subido una sola vez debiera ser compatible con distintas plataformas (PCs, móviles, blackberrys, iphones, ipads, etc).</w:t>
      </w:r>
    </w:p>
    <w:p w:rsidR="00CC20D5" w:rsidRPr="00C51FDD" w:rsidRDefault="00CC20D5">
      <w:pPr>
        <w:pStyle w:val="Listaconvietas31"/>
        <w:numPr>
          <w:ilvl w:val="0"/>
          <w:numId w:val="3"/>
        </w:numPr>
      </w:pPr>
      <w:r w:rsidRPr="00460025">
        <w:t xml:space="preserve">Resolver la codificación (FLV, MP4, MPG, </w:t>
      </w:r>
      <w:r w:rsidR="008B28A9" w:rsidRPr="00460025">
        <w:t>etc.</w:t>
      </w:r>
      <w:r w:rsidRPr="00460025">
        <w:t xml:space="preserve">) del material audiovisual para que este pueda ser reproducido en las principales plataformas. </w:t>
      </w:r>
    </w:p>
    <w:p w:rsidR="00CC20D5" w:rsidRPr="00C51FDD" w:rsidRDefault="00CC20D5">
      <w:pPr>
        <w:pStyle w:val="Listaconvietas31"/>
        <w:numPr>
          <w:ilvl w:val="0"/>
          <w:numId w:val="3"/>
        </w:numPr>
      </w:pPr>
      <w:r w:rsidRPr="00460025">
        <w:t>Mostrar el despliegue de la información adecuado para cada dispositivo para que los contenidos sean accesibles en forma transparente a través de ellos, mediante los componentes XML generados.</w:t>
      </w:r>
    </w:p>
    <w:p w:rsidR="00CC20D5" w:rsidRDefault="00CC20D5">
      <w:pPr>
        <w:pStyle w:val="Listaconvietas31"/>
        <w:numPr>
          <w:ilvl w:val="0"/>
          <w:numId w:val="3"/>
        </w:numPr>
      </w:pPr>
      <w:r>
        <w:t>Usar los reproductores adecuados para la reproducción en cada plataforma (Flash, Quicktime, HTML 5, etc.).</w:t>
      </w:r>
    </w:p>
    <w:p w:rsidR="00CC20D5" w:rsidRDefault="00CC20D5">
      <w:pPr>
        <w:pStyle w:val="Listaconvietas31"/>
        <w:numPr>
          <w:ilvl w:val="0"/>
          <w:numId w:val="3"/>
        </w:numPr>
      </w:pPr>
      <w:r>
        <w:t>El CMS debiera ser escalable para aceptar nuevos dispositivos aunque a</w:t>
      </w:r>
      <w:r w:rsidR="00F8658A">
        <w:t>ú</w:t>
      </w:r>
      <w:r>
        <w:t>n no existan.</w:t>
      </w:r>
    </w:p>
    <w:p w:rsidR="00F32EF6" w:rsidRDefault="00F32EF6" w:rsidP="00F32EF6">
      <w:pPr>
        <w:pStyle w:val="Listaconvietas31"/>
      </w:pPr>
    </w:p>
    <w:p w:rsidR="009A106D" w:rsidRDefault="00073F3B" w:rsidP="00460025">
      <w:pPr>
        <w:pStyle w:val="Subttulo"/>
        <w:outlineLvl w:val="1"/>
        <w:rPr>
          <w:rStyle w:val="Estilo14pt"/>
          <w:rFonts w:eastAsia="Calibri" w:cs="Calibri"/>
          <w:b w:val="0"/>
          <w:i/>
          <w:iCs/>
          <w:szCs w:val="22"/>
        </w:rPr>
      </w:pPr>
      <w:bookmarkStart w:id="8" w:name="_Toc277243262"/>
      <w:r>
        <w:rPr>
          <w:rStyle w:val="Estilo14pt"/>
        </w:rPr>
        <w:t>1</w:t>
      </w:r>
      <w:r w:rsidR="00CC20D5">
        <w:rPr>
          <w:rStyle w:val="Estilo14pt"/>
        </w:rPr>
        <w:t>.3</w:t>
      </w:r>
      <w:r w:rsidR="00632E5B">
        <w:rPr>
          <w:rStyle w:val="Estilo14pt"/>
        </w:rPr>
        <w:t>.</w:t>
      </w:r>
      <w:r w:rsidR="00CC20D5">
        <w:rPr>
          <w:rStyle w:val="Estilo14pt"/>
        </w:rPr>
        <w:t xml:space="preserve"> </w:t>
      </w:r>
      <w:r w:rsidR="009004D2">
        <w:rPr>
          <w:rStyle w:val="Estilo14pt"/>
        </w:rPr>
        <w:t>Metodologí</w:t>
      </w:r>
      <w:r w:rsidR="00632E5B">
        <w:rPr>
          <w:rStyle w:val="Estilo14pt"/>
        </w:rPr>
        <w:t>a a Emplear para Desarrollar el Proyecto</w:t>
      </w:r>
      <w:bookmarkEnd w:id="8"/>
    </w:p>
    <w:p w:rsidR="00CC20D5" w:rsidRDefault="00CC20D5">
      <w:pPr>
        <w:rPr>
          <w:lang w:val="es-ES"/>
        </w:rPr>
      </w:pPr>
      <w:r>
        <w:rPr>
          <w:lang w:val="es-ES"/>
        </w:rPr>
        <w:t xml:space="preserve">Se utilizará </w:t>
      </w:r>
      <w:r w:rsidR="00674E2A">
        <w:rPr>
          <w:lang w:val="es-ES"/>
        </w:rPr>
        <w:t>l</w:t>
      </w:r>
      <w:r>
        <w:rPr>
          <w:lang w:val="es-ES"/>
        </w:rPr>
        <w:t xml:space="preserve">a metodología </w:t>
      </w:r>
      <w:r>
        <w:rPr>
          <w:b/>
          <w:lang w:val="es-ES"/>
        </w:rPr>
        <w:t>XP</w:t>
      </w:r>
      <w:r>
        <w:rPr>
          <w:lang w:val="es-ES"/>
        </w:rPr>
        <w:t xml:space="preserve"> para el desarrollo del proyecto para mantener una retroalimentación fluida entre los desarrolladores, lo cual implica lanzamientos cortos y frecuentes. </w:t>
      </w:r>
    </w:p>
    <w:p w:rsidR="00CC20D5" w:rsidRPr="00C51FDD" w:rsidRDefault="00CC20D5">
      <w:pPr>
        <w:rPr>
          <w:lang w:val="es-ES"/>
        </w:rPr>
      </w:pPr>
      <w:r w:rsidRPr="00460025">
        <w:rPr>
          <w:lang w:val="es-ES"/>
        </w:rPr>
        <w:t xml:space="preserve">Se utilizará un sistema de control de versiones para el software y documentación del desarrollo basado en </w:t>
      </w:r>
      <w:r w:rsidR="00310055" w:rsidRPr="00460025">
        <w:rPr>
          <w:lang w:val="es-ES"/>
        </w:rPr>
        <w:t>Subversi</w:t>
      </w:r>
      <w:r w:rsidR="00413211" w:rsidRPr="00460025">
        <w:rPr>
          <w:lang w:val="es-ES"/>
        </w:rPr>
        <w:t>o</w:t>
      </w:r>
      <w:r w:rsidR="00310055" w:rsidRPr="00460025">
        <w:rPr>
          <w:lang w:val="es-ES"/>
        </w:rPr>
        <w:t>n</w:t>
      </w:r>
      <w:r w:rsidRPr="00460025">
        <w:rPr>
          <w:lang w:val="es-ES"/>
        </w:rPr>
        <w:t xml:space="preserve"> para ello </w:t>
      </w:r>
      <w:r w:rsidR="007B533B" w:rsidRPr="00460025">
        <w:rPr>
          <w:lang w:val="es-ES"/>
        </w:rPr>
        <w:t xml:space="preserve">se </w:t>
      </w:r>
      <w:r w:rsidRPr="00460025">
        <w:rPr>
          <w:lang w:val="es-ES"/>
        </w:rPr>
        <w:t>usar</w:t>
      </w:r>
      <w:r w:rsidR="007B533B" w:rsidRPr="00460025">
        <w:rPr>
          <w:lang w:val="es-ES"/>
        </w:rPr>
        <w:t>a</w:t>
      </w:r>
      <w:r w:rsidRPr="00460025">
        <w:rPr>
          <w:lang w:val="es-ES"/>
        </w:rPr>
        <w:t xml:space="preserve"> el servicio de repositorio </w:t>
      </w:r>
      <w:r w:rsidR="00310055" w:rsidRPr="00460025">
        <w:rPr>
          <w:lang w:val="es-ES"/>
        </w:rPr>
        <w:t>Subversión</w:t>
      </w:r>
      <w:r w:rsidRPr="00460025">
        <w:rPr>
          <w:lang w:val="es-ES"/>
        </w:rPr>
        <w:t xml:space="preserve"> de </w:t>
      </w:r>
      <w:r w:rsidR="007B533B" w:rsidRPr="00460025">
        <w:rPr>
          <w:lang w:val="es-ES"/>
        </w:rPr>
        <w:t>Google y liberara el software bajo la licencia GNU GPL</w:t>
      </w:r>
      <w:r w:rsidRPr="00460025">
        <w:rPr>
          <w:lang w:val="es-ES"/>
        </w:rPr>
        <w:t>.</w:t>
      </w:r>
    </w:p>
    <w:p w:rsidR="00CC20D5" w:rsidRPr="00C51FDD" w:rsidRDefault="00CC20D5">
      <w:pPr>
        <w:rPr>
          <w:lang w:val="es-ES"/>
        </w:rPr>
      </w:pPr>
      <w:r w:rsidRPr="00460025">
        <w:rPr>
          <w:lang w:val="es-ES"/>
        </w:rPr>
        <w:t>Se fijarán reuniones semanales para controlar y coordinar el avance del proyecto.</w:t>
      </w:r>
    </w:p>
    <w:p w:rsidR="00CC20D5" w:rsidRPr="00C51FDD" w:rsidRDefault="00CC20D5">
      <w:pPr>
        <w:rPr>
          <w:lang w:val="es-ES"/>
        </w:rPr>
      </w:pPr>
      <w:r w:rsidRPr="00460025">
        <w:rPr>
          <w:lang w:val="es-ES"/>
        </w:rPr>
        <w:t>Se utilizará un IDE basado en Eclipse para desarrollar en un lenguaje con orientación a objetos y sincronizar el proyecto con el cliente SVN de éste IDE.</w:t>
      </w:r>
    </w:p>
    <w:p w:rsidR="00CC20D5" w:rsidRDefault="00CC20D5">
      <w:pPr>
        <w:rPr>
          <w:lang w:val="es-ES"/>
        </w:rPr>
      </w:pPr>
      <w:r>
        <w:rPr>
          <w:lang w:val="es-ES"/>
        </w:rPr>
        <w:t>Se usarán las convenciones Java para generación de código y se documentará en el mismo proceso de codificación mediante un sistema compatible con Java docs.</w:t>
      </w:r>
    </w:p>
    <w:p w:rsidR="00F32EF6" w:rsidRDefault="00F32EF6">
      <w:pPr>
        <w:suppressAutoHyphens w:val="0"/>
        <w:spacing w:before="0" w:after="0" w:line="240" w:lineRule="auto"/>
        <w:jc w:val="left"/>
        <w:rPr>
          <w:lang w:val="es-ES"/>
        </w:rPr>
      </w:pPr>
      <w:r>
        <w:rPr>
          <w:lang w:val="es-ES"/>
        </w:rPr>
        <w:br w:type="page"/>
      </w:r>
    </w:p>
    <w:p w:rsidR="00CC20D5" w:rsidRDefault="00CC20D5">
      <w:pPr>
        <w:rPr>
          <w:lang w:val="es-ES"/>
        </w:rPr>
      </w:pPr>
      <w:r>
        <w:rPr>
          <w:lang w:val="es-ES"/>
        </w:rPr>
        <w:t>Se sincronizará el proyecto en 2 ambientes:</w:t>
      </w:r>
    </w:p>
    <w:p w:rsidR="00CC20D5" w:rsidRDefault="00CC20D5">
      <w:pPr>
        <w:pStyle w:val="Listaconvietas31"/>
        <w:rPr>
          <w:lang w:val="es-ES"/>
        </w:rPr>
      </w:pPr>
      <w:r>
        <w:rPr>
          <w:b/>
          <w:lang w:val="es-ES"/>
        </w:rPr>
        <w:t>Desarrollo</w:t>
      </w:r>
      <w:r>
        <w:rPr>
          <w:lang w:val="es-ES"/>
        </w:rPr>
        <w:t xml:space="preserve">: instalado en cada PC local con un IDE basado en Eclipse y sincronización mediante </w:t>
      </w:r>
      <w:r w:rsidR="009025FA">
        <w:rPr>
          <w:lang w:val="es-ES"/>
        </w:rPr>
        <w:t>Subversion</w:t>
      </w:r>
      <w:r>
        <w:rPr>
          <w:lang w:val="es-ES"/>
        </w:rPr>
        <w:t>.</w:t>
      </w:r>
    </w:p>
    <w:p w:rsidR="00CC20D5" w:rsidRDefault="00CC20D5">
      <w:pPr>
        <w:pStyle w:val="Listaconvietas31"/>
        <w:rPr>
          <w:lang w:val="es-ES"/>
        </w:rPr>
      </w:pPr>
      <w:r>
        <w:rPr>
          <w:b/>
          <w:lang w:val="es-ES"/>
        </w:rPr>
        <w:t>Producción</w:t>
      </w:r>
      <w:r>
        <w:rPr>
          <w:lang w:val="es-ES"/>
        </w:rPr>
        <w:t>: instalado en un servidor web accesible p</w:t>
      </w:r>
      <w:r w:rsidR="00F8658A">
        <w:rPr>
          <w:lang w:val="es-ES"/>
        </w:rPr>
        <w:t>ú</w:t>
      </w:r>
      <w:r>
        <w:rPr>
          <w:lang w:val="es-ES"/>
        </w:rPr>
        <w:t>blicamente montado en una máquina Linux.</w:t>
      </w:r>
    </w:p>
    <w:p w:rsidR="00F32EF6" w:rsidRDefault="00F32EF6">
      <w:pPr>
        <w:pStyle w:val="Listaconvietas31"/>
        <w:rPr>
          <w:lang w:val="es-ES"/>
        </w:rPr>
      </w:pPr>
    </w:p>
    <w:p w:rsidR="009A106D" w:rsidRDefault="00321514" w:rsidP="00460025">
      <w:pPr>
        <w:pStyle w:val="Subttulo"/>
        <w:outlineLvl w:val="1"/>
      </w:pPr>
      <w:bookmarkStart w:id="9" w:name="_Toc277243263"/>
      <w:r>
        <w:t>1.</w:t>
      </w:r>
      <w:r w:rsidR="00CC20D5">
        <w:t>4.</w:t>
      </w:r>
      <w:r w:rsidR="006A6A8F">
        <w:t xml:space="preserve"> </w:t>
      </w:r>
      <w:r w:rsidR="00460025">
        <w:t>Planificación</w:t>
      </w:r>
      <w:r w:rsidR="006A6A8F">
        <w:t xml:space="preserve"> Inicial</w:t>
      </w:r>
      <w:bookmarkEnd w:id="9"/>
    </w:p>
    <w:p w:rsidR="00CC20D5" w:rsidRDefault="00CC20D5">
      <w:pPr>
        <w:pStyle w:val="Continuarlista21"/>
        <w:ind w:left="0"/>
      </w:pPr>
      <w:r>
        <w:t>Seg</w:t>
      </w:r>
      <w:r w:rsidR="00F8658A">
        <w:t>ú</w:t>
      </w:r>
      <w:r>
        <w:t>n lo planteado el proyecto se dividirá en 7 etapas, las cuales se presentan planificadas a continuación:</w:t>
      </w:r>
    </w:p>
    <w:tbl>
      <w:tblPr>
        <w:tblW w:w="0" w:type="auto"/>
        <w:tblInd w:w="-73" w:type="dxa"/>
        <w:tblLayout w:type="fixed"/>
        <w:tblLook w:val="0000"/>
      </w:tblPr>
      <w:tblGrid>
        <w:gridCol w:w="3240"/>
        <w:gridCol w:w="4110"/>
        <w:gridCol w:w="1431"/>
      </w:tblGrid>
      <w:tr w:rsidR="00CC20D5">
        <w:trPr>
          <w:trHeight w:val="453"/>
        </w:trPr>
        <w:tc>
          <w:tcPr>
            <w:tcW w:w="3240" w:type="dxa"/>
            <w:tcBorders>
              <w:top w:val="single" w:sz="4" w:space="0" w:color="FF0000"/>
              <w:left w:val="single" w:sz="4" w:space="0" w:color="FF0000"/>
              <w:bottom w:val="single" w:sz="4" w:space="0" w:color="FF0000"/>
            </w:tcBorders>
            <w:shd w:val="clear" w:color="auto" w:fill="auto"/>
            <w:vAlign w:val="center"/>
          </w:tcPr>
          <w:p w:rsidR="009A106D" w:rsidRPr="00460025" w:rsidRDefault="00427C5E" w:rsidP="00460025">
            <w:pPr>
              <w:spacing w:line="240" w:lineRule="auto"/>
              <w:rPr>
                <w:sz w:val="20"/>
                <w:szCs w:val="20"/>
              </w:rPr>
            </w:pPr>
            <w:r w:rsidRPr="00460025">
              <w:rPr>
                <w:sz w:val="20"/>
                <w:szCs w:val="20"/>
              </w:rPr>
              <w:t>Etapas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Pr="00460025" w:rsidRDefault="00427C5E" w:rsidP="00460025">
            <w:pPr>
              <w:spacing w:line="240" w:lineRule="auto"/>
              <w:rPr>
                <w:sz w:val="20"/>
                <w:szCs w:val="20"/>
              </w:rPr>
            </w:pPr>
            <w:r w:rsidRPr="00460025">
              <w:rPr>
                <w:sz w:val="20"/>
                <w:szCs w:val="20"/>
              </w:rPr>
              <w:t>Tareas posibles</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b/>
                <w:sz w:val="20"/>
                <w:szCs w:val="20"/>
              </w:rPr>
            </w:pPr>
            <w:r>
              <w:rPr>
                <w:rFonts w:cs="Arial"/>
                <w:b/>
                <w:sz w:val="20"/>
                <w:szCs w:val="20"/>
              </w:rPr>
              <w:t>Tiempo Tentativo</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Recopilación de antecedentes (Creación del marco conceptual y estado del arte)</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Investigación de sistemas con capacidades UMA (Universal Media Access).</w:t>
            </w:r>
          </w:p>
          <w:p w:rsidR="009A106D" w:rsidRDefault="00CC20D5" w:rsidP="00460025">
            <w:pPr>
              <w:spacing w:line="240" w:lineRule="auto"/>
              <w:rPr>
                <w:sz w:val="20"/>
                <w:szCs w:val="20"/>
              </w:rPr>
            </w:pPr>
            <w:r w:rsidRPr="00E904C8">
              <w:rPr>
                <w:sz w:val="20"/>
                <w:szCs w:val="20"/>
              </w:rPr>
              <w:t>Investigación de frameworks MVC multiplataforma.</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Toma de requerimientos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Se definirán requerimientos específicos del sistema mediante la investigación previa y recopilación de antecedentes. </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Modelado del Sistema.</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Modelamiento del framework </w:t>
            </w:r>
          </w:p>
          <w:p w:rsidR="009A106D" w:rsidRDefault="00CC20D5" w:rsidP="00460025">
            <w:pPr>
              <w:spacing w:line="240" w:lineRule="auto"/>
              <w:rPr>
                <w:sz w:val="20"/>
                <w:szCs w:val="20"/>
              </w:rPr>
            </w:pPr>
            <w:r w:rsidRPr="00E904C8">
              <w:rPr>
                <w:sz w:val="20"/>
                <w:szCs w:val="20"/>
              </w:rPr>
              <w:t>Lanzamiento de pequeños prototipos para hacer pruebas del framework MVC.</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Maqueta del sistema</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Creación de maqueta funcional</w:t>
            </w:r>
          </w:p>
          <w:p w:rsidR="009A106D" w:rsidRDefault="00CC20D5" w:rsidP="00460025">
            <w:pPr>
              <w:spacing w:line="240" w:lineRule="auto"/>
              <w:rPr>
                <w:sz w:val="20"/>
                <w:szCs w:val="20"/>
              </w:rPr>
            </w:pPr>
            <w:r w:rsidRPr="00E904C8">
              <w:rPr>
                <w:sz w:val="20"/>
                <w:szCs w:val="20"/>
              </w:rPr>
              <w:t>Lanzamientos de pequeños prototipos para verificar comportamiento del framework.</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1 Semana</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Desarrollo e Implementación</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Desarrollo de la  aplicación</w:t>
            </w:r>
          </w:p>
          <w:p w:rsidR="009A106D" w:rsidRDefault="00CC20D5" w:rsidP="00460025">
            <w:pPr>
              <w:spacing w:line="240" w:lineRule="auto"/>
              <w:rPr>
                <w:sz w:val="20"/>
                <w:szCs w:val="20"/>
              </w:rPr>
            </w:pPr>
            <w:r w:rsidRPr="00E904C8">
              <w:rPr>
                <w:sz w:val="20"/>
                <w:szCs w:val="20"/>
              </w:rPr>
              <w:t>Implementación de los ambientes de desarrollo y producción en Beta.</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FD1A54" w:rsidP="00460025">
            <w:pPr>
              <w:rPr>
                <w:rFonts w:cs="Arial"/>
                <w:sz w:val="20"/>
                <w:szCs w:val="20"/>
              </w:rPr>
            </w:pPr>
            <w:r>
              <w:rPr>
                <w:rFonts w:cs="Arial"/>
                <w:sz w:val="20"/>
                <w:szCs w:val="20"/>
              </w:rPr>
              <w:t xml:space="preserve">3 </w:t>
            </w:r>
            <w:r w:rsidR="00CC20D5">
              <w:rPr>
                <w:rFonts w:cs="Arial"/>
                <w:sz w:val="20"/>
                <w:szCs w:val="20"/>
              </w:rPr>
              <w:t>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Pruebas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Se generará un set de pruebas unitarias y de integración. Dejando documentación y observaciones pertinentes muy breves.</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Liberación</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    Al término de las pruebas se entregará un primer prototipo de producción junto con la documentación generada en la etapa de desarrollo. </w:t>
            </w:r>
          </w:p>
          <w:p w:rsidR="009A106D" w:rsidRDefault="00427C5E" w:rsidP="00460025">
            <w:pPr>
              <w:spacing w:line="240" w:lineRule="auto"/>
              <w:rPr>
                <w:sz w:val="20"/>
                <w:szCs w:val="20"/>
              </w:rPr>
            </w:pPr>
            <w:r w:rsidRPr="00460025">
              <w:rPr>
                <w:sz w:val="20"/>
                <w:szCs w:val="20"/>
              </w:rPr>
              <w:t xml:space="preserve">-  Después de un período de uso se definirán nuevos requerimientos como parte de un programa de mejoras continuas.  </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1 semana</w:t>
            </w:r>
          </w:p>
        </w:tc>
      </w:tr>
    </w:tbl>
    <w:p w:rsidR="00CC20D5" w:rsidRDefault="00CC20D5"/>
    <w:p w:rsidR="00321514" w:rsidRDefault="00321514"/>
    <w:p w:rsidR="001C07A4" w:rsidRDefault="001C07A4">
      <w:r>
        <w:rPr>
          <w:b/>
          <w:bCs/>
        </w:rPr>
        <w:br w:type="page"/>
      </w:r>
    </w:p>
    <w:tbl>
      <w:tblPr>
        <w:tblW w:w="9263" w:type="dxa"/>
        <w:tblLayout w:type="fixed"/>
        <w:tblCellMar>
          <w:top w:w="55" w:type="dxa"/>
          <w:left w:w="55" w:type="dxa"/>
          <w:bottom w:w="55" w:type="dxa"/>
          <w:right w:w="55" w:type="dxa"/>
        </w:tblCellMar>
        <w:tblLook w:val="0000"/>
      </w:tblPr>
      <w:tblGrid>
        <w:gridCol w:w="9263"/>
      </w:tblGrid>
      <w:tr w:rsidR="007C0EE8" w:rsidRPr="001C07A4" w:rsidTr="00460025">
        <w:tc>
          <w:tcPr>
            <w:tcW w:w="9263" w:type="dxa"/>
          </w:tcPr>
          <w:p w:rsidR="009A106D" w:rsidRPr="00460025" w:rsidRDefault="00427C5E" w:rsidP="00460025">
            <w:pPr>
              <w:pStyle w:val="Ttulo"/>
              <w:outlineLvl w:val="0"/>
            </w:pPr>
            <w:bookmarkStart w:id="10" w:name="_Toc277243264"/>
            <w:r w:rsidRPr="00460025">
              <w:t>Capítulo 2. Marco Teórico</w:t>
            </w:r>
            <w:bookmarkEnd w:id="10"/>
          </w:p>
        </w:tc>
      </w:tr>
    </w:tbl>
    <w:p w:rsidR="009A106D" w:rsidRDefault="007C0EE8" w:rsidP="00460025">
      <w:pPr>
        <w:pStyle w:val="Subttulo"/>
        <w:outlineLvl w:val="1"/>
      </w:pPr>
      <w:bookmarkStart w:id="11" w:name="_Toc266039162"/>
      <w:bookmarkStart w:id="12" w:name="_Toc277243265"/>
      <w:r w:rsidRPr="002D62D6">
        <w:t>2.1</w:t>
      </w:r>
      <w:r w:rsidR="008B100A">
        <w:t>.</w:t>
      </w:r>
      <w:r>
        <w:t xml:space="preserve"> </w:t>
      </w:r>
      <w:r w:rsidRPr="002D62D6">
        <w:t>Acceso Multimedia Universal</w:t>
      </w:r>
      <w:bookmarkEnd w:id="11"/>
      <w:bookmarkEnd w:id="12"/>
    </w:p>
    <w:p w:rsidR="007C0EE8" w:rsidRDefault="007C0EE8" w:rsidP="007C0EE8">
      <w:pPr>
        <w:rPr>
          <w:szCs w:val="24"/>
        </w:rPr>
      </w:pPr>
      <w:r>
        <w:rPr>
          <w:szCs w:val="24"/>
        </w:rPr>
        <w:t xml:space="preserve">El concepto de </w:t>
      </w:r>
      <w:r>
        <w:rPr>
          <w:b/>
          <w:bCs/>
          <w:szCs w:val="24"/>
        </w:rPr>
        <w:t xml:space="preserve">Acceso Multimedia Universal </w:t>
      </w:r>
      <w:r>
        <w:rPr>
          <w:szCs w:val="24"/>
        </w:rPr>
        <w:t>hace referencia a una línea de investigación en el sector de las comunicaciones multimedia, que busca una solución universal a la problemática surgida por el vertiginoso aumento del contenido audiovisual disponible para la gran mayoría de la población y la disparidad de redes de acceso y terminales del mercado.</w:t>
      </w:r>
    </w:p>
    <w:p w:rsidR="007C0EE8" w:rsidRDefault="007C0EE8" w:rsidP="007C0EE8">
      <w:pPr>
        <w:rPr>
          <w:szCs w:val="24"/>
        </w:rPr>
      </w:pPr>
      <w:r>
        <w:rPr>
          <w:szCs w:val="24"/>
        </w:rPr>
        <w:t xml:space="preserve">La motivación inicial de </w:t>
      </w:r>
      <w:r>
        <w:rPr>
          <w:b/>
          <w:bCs/>
          <w:szCs w:val="24"/>
        </w:rPr>
        <w:t>UMA</w:t>
      </w:r>
      <w:r>
        <w:rPr>
          <w:szCs w:val="24"/>
        </w:rPr>
        <w:t xml:space="preserve"> era posibilitar el acceso a contenido multimedia enriquecido a dispositivos con limitaciones de comunicación por disponer de capacidades "pobres" de procesamiento, almacenamiento y visualización.</w:t>
      </w:r>
    </w:p>
    <w:p w:rsidR="007C0EE8" w:rsidRDefault="007C0EE8" w:rsidP="007C0EE8">
      <w:pPr>
        <w:rPr>
          <w:szCs w:val="24"/>
        </w:rPr>
      </w:pPr>
      <w:r>
        <w:rPr>
          <w:szCs w:val="24"/>
        </w:rPr>
        <w:t>Los esfuerzos se han centrado en dos líneas de trabajo:</w:t>
      </w:r>
    </w:p>
    <w:p w:rsidR="007C0EE8" w:rsidRDefault="007C0EE8" w:rsidP="007C0EE8">
      <w:pPr>
        <w:numPr>
          <w:ilvl w:val="0"/>
          <w:numId w:val="4"/>
        </w:numPr>
        <w:tabs>
          <w:tab w:val="left" w:pos="0"/>
          <w:tab w:val="num" w:pos="707"/>
        </w:tabs>
        <w:suppressAutoHyphens w:val="0"/>
        <w:spacing w:before="240" w:after="440"/>
        <w:ind w:left="707" w:hanging="283"/>
      </w:pPr>
      <w:bookmarkStart w:id="13" w:name="_Ref263550772"/>
      <w:r>
        <w:rPr>
          <w:b/>
        </w:rPr>
        <w:t xml:space="preserve">Técnicas de transcodificación del contenido: </w:t>
      </w:r>
      <w:r>
        <w:t>un sistema UMA requiere incorporar métodos de adaptación del contenido original a los recursos de la sesión y preferencias del usuario, tales como cambios de formato, reducción de tasa de bits, velocidad de reproducción o cambio de modalidad (</w:t>
      </w:r>
      <w:r>
        <w:rPr>
          <w:i/>
        </w:rPr>
        <w:t>transmoding</w:t>
      </w:r>
      <w:r>
        <w:t>), como por ejemplo pasar de texto a voz, o viceversa, etc.</w:t>
      </w:r>
      <w:bookmarkEnd w:id="13"/>
    </w:p>
    <w:p w:rsidR="007C0EE8" w:rsidRDefault="007C0EE8" w:rsidP="007C0EE8">
      <w:pPr>
        <w:pStyle w:val="Textoindependienteprimerasangra2"/>
        <w:pageBreakBefore/>
        <w:numPr>
          <w:ilvl w:val="0"/>
          <w:numId w:val="29"/>
        </w:numPr>
      </w:pPr>
      <w:r w:rsidRPr="00F32EF6">
        <w:rPr>
          <w:b/>
        </w:rPr>
        <w:t xml:space="preserve">Herramientas de acceso al contenido: </w:t>
      </w:r>
      <w:r>
        <w:t>tareas como la descripción, indexado, análisis, b</w:t>
      </w:r>
      <w:r w:rsidR="00F8658A">
        <w:t>ú</w:t>
      </w:r>
      <w:r>
        <w:t xml:space="preserve">squeda y filtrado. Son necesarias para conseguir entregar el contenido deseado y se basan en el uso de </w:t>
      </w:r>
      <w:r w:rsidR="00DA4F25">
        <w:t>meta datos</w:t>
      </w:r>
      <w:r>
        <w:t xml:space="preserve"> y aplicaciones dirigidas a realizar </w:t>
      </w:r>
      <w:r w:rsidR="00DA4F25">
        <w:t>estas funciones</w:t>
      </w:r>
      <w:r>
        <w:t xml:space="preserve">. La mayoría se centra en los estándares MPEG-7 y MPEG-21 </w:t>
      </w:r>
      <w:r>
        <w:rPr>
          <w:rStyle w:val="Refdenotaalpie"/>
        </w:rPr>
        <w:footnoteReference w:id="1"/>
      </w:r>
      <w:r>
        <w:t>Un conjunto de circunstancias y factores plantean la necesidad de tecnología UMA:</w:t>
      </w:r>
    </w:p>
    <w:p w:rsidR="007C0EE8" w:rsidRDefault="007C0EE8" w:rsidP="007C0EE8">
      <w:pPr>
        <w:numPr>
          <w:ilvl w:val="0"/>
          <w:numId w:val="5"/>
        </w:numPr>
        <w:tabs>
          <w:tab w:val="left" w:pos="0"/>
          <w:tab w:val="num" w:pos="707"/>
        </w:tabs>
        <w:suppressAutoHyphens w:val="0"/>
        <w:spacing w:before="240" w:after="440"/>
        <w:ind w:left="707" w:hanging="283"/>
      </w:pPr>
      <w:r>
        <w:rPr>
          <w:b/>
        </w:rPr>
        <w:t>Gran cantidad de contenido audiovisual</w:t>
      </w:r>
      <w:r>
        <w:t>: el aumento de los aparatos capaces de generar contenido multimedia ha disparado la cantidad de material disponible.</w:t>
      </w:r>
    </w:p>
    <w:p w:rsidR="007C0EE8" w:rsidRDefault="007C0EE8" w:rsidP="007C0EE8">
      <w:pPr>
        <w:numPr>
          <w:ilvl w:val="0"/>
          <w:numId w:val="5"/>
        </w:numPr>
        <w:tabs>
          <w:tab w:val="left" w:pos="0"/>
          <w:tab w:val="num" w:pos="707"/>
        </w:tabs>
        <w:suppressAutoHyphens w:val="0"/>
        <w:spacing w:before="240" w:after="440"/>
        <w:ind w:left="707" w:hanging="283"/>
      </w:pPr>
      <w:r>
        <w:rPr>
          <w:b/>
        </w:rPr>
        <w:t>Difícil acceso a la información</w:t>
      </w:r>
      <w:r>
        <w:t>: la b</w:t>
      </w:r>
      <w:r w:rsidR="00F8658A">
        <w:t>ú</w:t>
      </w:r>
      <w:r>
        <w:t>squeda de un determinado contenido es una tarea ardua, ya que la mayoría de la información no es ordenada ni catalogada, y por lo tanto no se tiene ning</w:t>
      </w:r>
      <w:r w:rsidR="00F8658A">
        <w:t>ú</w:t>
      </w:r>
      <w:r>
        <w:t>n control sobre el contenido ni sobre su localización.</w:t>
      </w:r>
    </w:p>
    <w:p w:rsidR="007C0EE8" w:rsidRDefault="007C0EE8" w:rsidP="007C0EE8">
      <w:pPr>
        <w:numPr>
          <w:ilvl w:val="0"/>
          <w:numId w:val="5"/>
        </w:numPr>
        <w:tabs>
          <w:tab w:val="left" w:pos="0"/>
          <w:tab w:val="num" w:pos="707"/>
        </w:tabs>
        <w:suppressAutoHyphens w:val="0"/>
        <w:spacing w:before="240" w:after="440"/>
        <w:ind w:left="707" w:hanging="283"/>
      </w:pPr>
      <w:r>
        <w:rPr>
          <w:b/>
        </w:rPr>
        <w:t>Condiciones de acceso a la red diferentes y variables</w:t>
      </w:r>
      <w:r>
        <w:t>.</w:t>
      </w:r>
      <w:r w:rsidR="00950B27">
        <w:t xml:space="preserve"> no todos los terminales manejan los mismos protocolos de comunicación ni tienen el mismo ancho de banda.</w:t>
      </w:r>
    </w:p>
    <w:p w:rsidR="007C0EE8" w:rsidRDefault="00DA4F25" w:rsidP="007C0EE8">
      <w:pPr>
        <w:numPr>
          <w:ilvl w:val="0"/>
          <w:numId w:val="5"/>
        </w:numPr>
        <w:tabs>
          <w:tab w:val="left" w:pos="0"/>
          <w:tab w:val="num" w:pos="707"/>
        </w:tabs>
        <w:suppressAutoHyphens w:val="0"/>
        <w:spacing w:before="240" w:after="440"/>
        <w:ind w:left="707" w:hanging="283"/>
      </w:pPr>
      <w:r>
        <w:rPr>
          <w:b/>
        </w:rPr>
        <w:t>Heterogeneidad</w:t>
      </w:r>
      <w:r w:rsidR="007C0EE8">
        <w:rPr>
          <w:b/>
        </w:rPr>
        <w:t xml:space="preserve"> de dispositivos cliente</w:t>
      </w:r>
      <w:r w:rsidR="007C0EE8">
        <w:t>, con capacidades y necesidades diferentes (cada fabricante intenta diferenciarse de sus competidores y no facilitan la compatibilidad entre aparatos). El auge de las comunicaciones móviles ha fomentado la diversidad de terminales.</w:t>
      </w:r>
    </w:p>
    <w:p w:rsidR="007C0EE8" w:rsidRPr="00F32EF6" w:rsidRDefault="007C0EE8" w:rsidP="00F32EF6">
      <w:pPr>
        <w:numPr>
          <w:ilvl w:val="0"/>
          <w:numId w:val="5"/>
        </w:numPr>
        <w:tabs>
          <w:tab w:val="left" w:pos="0"/>
          <w:tab w:val="num" w:pos="707"/>
        </w:tabs>
        <w:suppressAutoHyphens w:val="0"/>
        <w:spacing w:before="240" w:after="440"/>
        <w:ind w:left="707" w:hanging="283"/>
        <w:rPr>
          <w:b/>
          <w:szCs w:val="24"/>
        </w:rPr>
      </w:pPr>
      <w:r w:rsidRPr="00F32EF6">
        <w:rPr>
          <w:b/>
          <w:szCs w:val="24"/>
        </w:rPr>
        <w:t xml:space="preserve">Exigencias del usuario: </w:t>
      </w:r>
      <w:r w:rsidRPr="00F32EF6">
        <w:rPr>
          <w:szCs w:val="24"/>
        </w:rPr>
        <w:t>No siempre la información o contenido deseado consigue llegar al usuario final con la mejor calidad posible. Cuando un dispositivo intenta acceder a contenido para el cuál no ha sido diseñado, el resultado es decepcionante</w:t>
      </w:r>
      <w:r w:rsidRPr="00F32EF6">
        <w:rPr>
          <w:b/>
          <w:szCs w:val="24"/>
        </w:rPr>
        <w:t>.</w:t>
      </w:r>
      <w:r w:rsidRPr="00F32EF6">
        <w:rPr>
          <w:szCs w:val="24"/>
        </w:rPr>
        <w:footnoteReference w:id="2"/>
      </w:r>
    </w:p>
    <w:p w:rsidR="007C0EE8" w:rsidRPr="007720FF" w:rsidRDefault="007C0EE8" w:rsidP="00F32EF6">
      <w:pPr>
        <w:tabs>
          <w:tab w:val="left" w:pos="0"/>
        </w:tabs>
        <w:spacing w:before="0" w:line="276" w:lineRule="auto"/>
        <w:rPr>
          <w:b/>
        </w:rPr>
      </w:pPr>
    </w:p>
    <w:p w:rsidR="007C0EE8" w:rsidRDefault="007C0EE8" w:rsidP="007C0EE8">
      <w:pPr>
        <w:numPr>
          <w:ilvl w:val="0"/>
          <w:numId w:val="5"/>
        </w:numPr>
        <w:tabs>
          <w:tab w:val="left" w:pos="0"/>
          <w:tab w:val="num" w:pos="707"/>
        </w:tabs>
        <w:suppressAutoHyphens w:val="0"/>
        <w:spacing w:before="240" w:after="440"/>
        <w:ind w:left="707" w:hanging="283"/>
      </w:pPr>
      <w:r>
        <w:rPr>
          <w:b/>
          <w:szCs w:val="24"/>
        </w:rPr>
        <w:t>Altos costos de mantenimiento y almacenamiento</w:t>
      </w:r>
      <w:r>
        <w:rPr>
          <w:szCs w:val="24"/>
        </w:rPr>
        <w:t xml:space="preserve"> de información. Es imposible tener una versión original del contenido para cada tipo de terminal</w:t>
      </w:r>
      <w:r>
        <w:t>.</w:t>
      </w:r>
    </w:p>
    <w:p w:rsidR="00983B96" w:rsidRDefault="00122C2B" w:rsidP="00983B96">
      <w:pPr>
        <w:keepNext/>
        <w:jc w:val="center"/>
      </w:pPr>
      <w:r>
        <w:rPr>
          <w:noProof/>
          <w:szCs w:val="24"/>
          <w:u w:val="single"/>
          <w:lang w:eastAsia="es-CL"/>
        </w:rPr>
        <w:drawing>
          <wp:inline distT="0" distB="0" distL="0" distR="0">
            <wp:extent cx="4543425" cy="1847850"/>
            <wp:effectExtent l="19050" t="0" r="9525" b="0"/>
            <wp:docPr id="5"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16" cstate="print"/>
                    <a:srcRect/>
                    <a:stretch>
                      <a:fillRect/>
                    </a:stretch>
                  </pic:blipFill>
                  <pic:spPr bwMode="auto">
                    <a:xfrm>
                      <a:off x="0" y="0"/>
                      <a:ext cx="4543425" cy="1847850"/>
                    </a:xfrm>
                    <a:prstGeom prst="rect">
                      <a:avLst/>
                    </a:prstGeom>
                    <a:noFill/>
                    <a:ln w="9525">
                      <a:noFill/>
                      <a:miter lim="800000"/>
                      <a:headEnd/>
                      <a:tailEnd/>
                    </a:ln>
                  </pic:spPr>
                </pic:pic>
              </a:graphicData>
            </a:graphic>
          </wp:inline>
        </w:drawing>
      </w:r>
    </w:p>
    <w:p w:rsidR="009A106D" w:rsidRDefault="00983B96" w:rsidP="00460025">
      <w:pPr>
        <w:pStyle w:val="Epgrafe"/>
        <w:jc w:val="center"/>
      </w:pPr>
      <w:bookmarkStart w:id="14" w:name="_Toc276683966"/>
      <w:bookmarkStart w:id="15" w:name="_Toc277260309"/>
      <w:r>
        <w:t xml:space="preserve">Ilustración </w:t>
      </w:r>
      <w:r w:rsidR="00430A16">
        <w:fldChar w:fldCharType="begin"/>
      </w:r>
      <w:r>
        <w:instrText xml:space="preserve"> SEQ Ilustración \* ARABIC </w:instrText>
      </w:r>
      <w:r w:rsidR="00430A16">
        <w:fldChar w:fldCharType="separate"/>
      </w:r>
      <w:r w:rsidR="00931A03">
        <w:rPr>
          <w:noProof/>
        </w:rPr>
        <w:t>2</w:t>
      </w:r>
      <w:r w:rsidR="00430A16">
        <w:fldChar w:fldCharType="end"/>
      </w:r>
      <w:r>
        <w:t xml:space="preserve"> - </w:t>
      </w:r>
      <w:r w:rsidRPr="00464E84">
        <w:t>Adaptación de cont</w:t>
      </w:r>
      <w:r>
        <w:t>enidos para un acceso universal</w:t>
      </w:r>
      <w:bookmarkEnd w:id="14"/>
      <w:bookmarkEnd w:id="15"/>
    </w:p>
    <w:p w:rsidR="009A106D" w:rsidRPr="00460025" w:rsidRDefault="00430A16" w:rsidP="00460025">
      <w:pPr>
        <w:pStyle w:val="Ttulo7"/>
        <w:rPr>
          <w:lang w:val="es-CL"/>
        </w:rPr>
      </w:pPr>
      <w:hyperlink r:id="rId17" w:history="1">
        <w:r w:rsidR="002843D3" w:rsidRPr="00460025">
          <w:rPr>
            <w:rStyle w:val="Hipervnculo"/>
            <w:lang w:val="es-CL"/>
          </w:rPr>
          <w:t>http://multimediacommunication.blogspot.com/2007/02/multimedia-communication-for-universal.html</w:t>
        </w:r>
      </w:hyperlink>
    </w:p>
    <w:p w:rsidR="002843D3" w:rsidRDefault="002843D3" w:rsidP="007C0EE8">
      <w:bookmarkStart w:id="16" w:name="_Toc266039196"/>
    </w:p>
    <w:bookmarkEnd w:id="16"/>
    <w:p w:rsidR="007C0EE8" w:rsidRDefault="007C0EE8" w:rsidP="007C0EE8">
      <w:pPr>
        <w:rPr>
          <w:szCs w:val="24"/>
        </w:rPr>
      </w:pPr>
      <w:r>
        <w:rPr>
          <w:szCs w:val="24"/>
        </w:rPr>
        <w:t>Los sistemas UMA están orientados a establecer una especie de "puente" entre el contenido original y el terminal de uso final, siendo un nexo de unión entre los diferentes componentes de la cadena de comunicación para optimizar su gestión.</w:t>
      </w:r>
    </w:p>
    <w:p w:rsidR="007C0EE8" w:rsidRDefault="007C0EE8" w:rsidP="007C0EE8">
      <w:pPr>
        <w:rPr>
          <w:szCs w:val="24"/>
        </w:rPr>
      </w:pPr>
      <w:r>
        <w:rPr>
          <w:szCs w:val="24"/>
        </w:rPr>
        <w:t xml:space="preserve">Se trabaja en la adaptación de contenido creado una sola vez y almacenado en un solo formato, implementando sistemas capaces de transformar la información original en el formato que aproveche al máximo las características y condiciones </w:t>
      </w:r>
      <w:r w:rsidRPr="00F76D4D">
        <w:rPr>
          <w:rStyle w:val="Refdenotaalpie"/>
          <w:iCs/>
        </w:rPr>
        <w:footnoteReference w:id="3"/>
      </w:r>
    </w:p>
    <w:p w:rsidR="00460025" w:rsidRPr="00F76D4D" w:rsidRDefault="00460025" w:rsidP="007C0EE8"/>
    <w:p w:rsidR="00F32EF6" w:rsidRDefault="00F32EF6">
      <w:pPr>
        <w:suppressAutoHyphens w:val="0"/>
        <w:spacing w:before="0" w:after="0" w:line="240" w:lineRule="auto"/>
        <w:jc w:val="left"/>
        <w:rPr>
          <w:rFonts w:eastAsia="Times New Roman" w:cs="Times New Roman"/>
          <w:b/>
          <w:sz w:val="28"/>
          <w:szCs w:val="24"/>
        </w:rPr>
      </w:pPr>
      <w:bookmarkStart w:id="17" w:name="_Toc277243266"/>
      <w:bookmarkStart w:id="18" w:name="_Toc266039163"/>
      <w:r>
        <w:br w:type="page"/>
      </w:r>
    </w:p>
    <w:p w:rsidR="009A106D" w:rsidRDefault="001B5244" w:rsidP="00460025">
      <w:pPr>
        <w:pStyle w:val="Subttulo"/>
        <w:outlineLvl w:val="1"/>
      </w:pPr>
      <w:r>
        <w:t xml:space="preserve">2.2. Protocolo </w:t>
      </w:r>
      <w:r w:rsidR="00452D69">
        <w:t xml:space="preserve">XML </w:t>
      </w:r>
      <w:r>
        <w:t>orientado a objeto</w:t>
      </w:r>
      <w:r w:rsidR="00DB24E3">
        <w:t>s</w:t>
      </w:r>
      <w:bookmarkEnd w:id="17"/>
    </w:p>
    <w:p w:rsidR="009A106D" w:rsidRDefault="008D2A76" w:rsidP="00460025">
      <w:pPr>
        <w:rPr>
          <w:lang w:val="es-ES"/>
        </w:rPr>
      </w:pPr>
      <w:r>
        <w:rPr>
          <w:lang w:val="es-ES"/>
        </w:rPr>
        <w:t xml:space="preserve">Se pretende generar un marco de trabajo basado en objetos XML el cual funcionara como una capa de objetos a ser interpretados </w:t>
      </w:r>
      <w:r w:rsidR="006D1380">
        <w:rPr>
          <w:lang w:val="es-ES"/>
        </w:rPr>
        <w:t xml:space="preserve">por un motor de scripting principalmente en el servidor (JSP, PHP) y eventualmente en el cliente (javascript).  </w:t>
      </w:r>
    </w:p>
    <w:p w:rsidR="009A106D" w:rsidRDefault="006D1380" w:rsidP="00460025">
      <w:pPr>
        <w:rPr>
          <w:lang w:val="es-ES"/>
        </w:rPr>
      </w:pPr>
      <w:r>
        <w:rPr>
          <w:lang w:val="es-ES"/>
        </w:rPr>
        <w:t xml:space="preserve">Por esta razón se </w:t>
      </w:r>
      <w:r w:rsidR="00DB24E3">
        <w:rPr>
          <w:lang w:val="es-ES"/>
        </w:rPr>
        <w:t>hizo</w:t>
      </w:r>
      <w:r>
        <w:rPr>
          <w:lang w:val="es-ES"/>
        </w:rPr>
        <w:t xml:space="preserve"> </w:t>
      </w:r>
      <w:r w:rsidR="00DB24E3">
        <w:rPr>
          <w:lang w:val="es-ES"/>
        </w:rPr>
        <w:t xml:space="preserve">para este proyecto un resumen </w:t>
      </w:r>
      <w:r>
        <w:rPr>
          <w:lang w:val="es-ES"/>
        </w:rPr>
        <w:t>de la investigación en implementaciones lo m</w:t>
      </w:r>
      <w:r w:rsidR="00C51FDD">
        <w:rPr>
          <w:lang w:val="es-ES"/>
        </w:rPr>
        <w:t>á</w:t>
      </w:r>
      <w:r>
        <w:rPr>
          <w:lang w:val="es-ES"/>
        </w:rPr>
        <w:t>s parecidas posible en este paradigma de desarrollo</w:t>
      </w:r>
      <w:r w:rsidR="00110FBA">
        <w:rPr>
          <w:lang w:val="es-ES"/>
        </w:rPr>
        <w:t xml:space="preserve"> en cuanto a construcción de objetos con XML</w:t>
      </w:r>
      <w:r>
        <w:rPr>
          <w:lang w:val="es-ES"/>
        </w:rPr>
        <w:t xml:space="preserve">. </w:t>
      </w:r>
    </w:p>
    <w:p w:rsidR="009A106D" w:rsidRDefault="001B5244" w:rsidP="00460025">
      <w:pPr>
        <w:pStyle w:val="Subttulo"/>
        <w:outlineLvl w:val="2"/>
      </w:pPr>
      <w:bookmarkStart w:id="19" w:name="_Toc277243267"/>
      <w:r>
        <w:t xml:space="preserve">2.2.1. </w:t>
      </w:r>
      <w:r w:rsidR="00452D69">
        <w:t>SOAP</w:t>
      </w:r>
      <w:bookmarkEnd w:id="19"/>
    </w:p>
    <w:p w:rsidR="001B5244" w:rsidRDefault="00452D69" w:rsidP="001B5244">
      <w:pPr>
        <w:rPr>
          <w:szCs w:val="24"/>
          <w:lang w:val="es-ES"/>
        </w:rPr>
      </w:pPr>
      <w:r>
        <w:rPr>
          <w:szCs w:val="24"/>
          <w:lang w:val="es-ES"/>
        </w:rPr>
        <w:t xml:space="preserve">SOAP </w:t>
      </w:r>
      <w:r w:rsidR="00DA4F25">
        <w:rPr>
          <w:szCs w:val="24"/>
          <w:lang w:val="es-ES"/>
        </w:rPr>
        <w:t>(</w:t>
      </w:r>
      <w:r w:rsidR="000A1BB0">
        <w:rPr>
          <w:szCs w:val="24"/>
          <w:lang w:val="es-ES"/>
        </w:rPr>
        <w:t xml:space="preserve">Simple Object Access Protocol) es un protocolo de mensajes entre </w:t>
      </w:r>
      <w:r w:rsidR="00DA4F25">
        <w:rPr>
          <w:szCs w:val="24"/>
          <w:lang w:val="es-ES"/>
        </w:rPr>
        <w:t>computadores</w:t>
      </w:r>
      <w:r w:rsidR="000A1BB0">
        <w:rPr>
          <w:szCs w:val="24"/>
          <w:lang w:val="es-ES"/>
        </w:rPr>
        <w:t xml:space="preserve"> basado en </w:t>
      </w:r>
      <w:r w:rsidR="008158A9">
        <w:rPr>
          <w:szCs w:val="24"/>
          <w:lang w:val="es-ES"/>
        </w:rPr>
        <w:t>XML</w:t>
      </w:r>
      <w:r w:rsidR="000A1BB0">
        <w:rPr>
          <w:szCs w:val="24"/>
          <w:lang w:val="es-ES"/>
        </w:rPr>
        <w:t xml:space="preserve"> para invocar procedimientos en forma remota y utiliza protocolos para trasportar mensajes de texto.</w:t>
      </w:r>
      <w:r w:rsidR="00DA4F25">
        <w:rPr>
          <w:szCs w:val="24"/>
          <w:lang w:val="es-ES"/>
        </w:rPr>
        <w:t xml:space="preserve"> Siendo</w:t>
      </w:r>
      <w:r w:rsidR="000A1BB0">
        <w:rPr>
          <w:szCs w:val="24"/>
          <w:lang w:val="es-ES"/>
        </w:rPr>
        <w:t xml:space="preserve"> cualquier aplicación que cumpla las especificaciones puede invocar y proveer de servicios.</w:t>
      </w:r>
    </w:p>
    <w:p w:rsidR="000A1BB0" w:rsidRDefault="008158A9" w:rsidP="001B5244">
      <w:pPr>
        <w:rPr>
          <w:szCs w:val="24"/>
          <w:lang w:val="es-ES"/>
        </w:rPr>
      </w:pPr>
      <w:r>
        <w:rPr>
          <w:szCs w:val="24"/>
          <w:lang w:val="es-ES"/>
        </w:rPr>
        <w:t xml:space="preserve">Soap </w:t>
      </w:r>
      <w:r w:rsidR="000A1BB0">
        <w:rPr>
          <w:szCs w:val="24"/>
          <w:lang w:val="es-ES"/>
        </w:rPr>
        <w:t xml:space="preserve">contiene información adicional en el documento </w:t>
      </w:r>
      <w:r>
        <w:rPr>
          <w:szCs w:val="24"/>
          <w:lang w:val="es-ES"/>
        </w:rPr>
        <w:t>XML</w:t>
      </w:r>
      <w:r w:rsidR="000A1BB0">
        <w:rPr>
          <w:szCs w:val="24"/>
          <w:lang w:val="es-ES"/>
        </w:rPr>
        <w:t>,</w:t>
      </w:r>
      <w:r w:rsidR="00DA4F25">
        <w:rPr>
          <w:szCs w:val="24"/>
          <w:lang w:val="es-ES"/>
        </w:rPr>
        <w:t xml:space="preserve"> </w:t>
      </w:r>
      <w:r w:rsidR="000A1BB0">
        <w:rPr>
          <w:szCs w:val="24"/>
          <w:lang w:val="es-ES"/>
        </w:rPr>
        <w:t>como arreglos,</w:t>
      </w:r>
      <w:r w:rsidR="00DA4F25">
        <w:rPr>
          <w:szCs w:val="24"/>
          <w:lang w:val="es-ES"/>
        </w:rPr>
        <w:t xml:space="preserve"> </w:t>
      </w:r>
      <w:r w:rsidR="000A1BB0">
        <w:rPr>
          <w:szCs w:val="24"/>
          <w:lang w:val="es-ES"/>
        </w:rPr>
        <w:t xml:space="preserve">el modelo </w:t>
      </w:r>
      <w:r w:rsidR="00DA4F25">
        <w:rPr>
          <w:szCs w:val="24"/>
          <w:lang w:val="es-ES"/>
        </w:rPr>
        <w:t>descentralizado</w:t>
      </w:r>
      <w:r>
        <w:rPr>
          <w:szCs w:val="24"/>
          <w:lang w:val="es-ES"/>
        </w:rPr>
        <w:t xml:space="preserve">, es decir, </w:t>
      </w:r>
      <w:r w:rsidR="000A1BB0">
        <w:rPr>
          <w:szCs w:val="24"/>
          <w:lang w:val="es-ES"/>
        </w:rPr>
        <w:t>puede ser procesado por varios intermediarios</w:t>
      </w:r>
      <w:r>
        <w:rPr>
          <w:szCs w:val="24"/>
          <w:lang w:val="es-ES"/>
        </w:rPr>
        <w:t>. A</w:t>
      </w:r>
      <w:r w:rsidR="00DA4F25">
        <w:rPr>
          <w:szCs w:val="24"/>
          <w:lang w:val="es-ES"/>
        </w:rPr>
        <w:t>demás</w:t>
      </w:r>
      <w:r w:rsidR="000A1BB0">
        <w:rPr>
          <w:szCs w:val="24"/>
          <w:lang w:val="es-ES"/>
        </w:rPr>
        <w:t xml:space="preserve"> posee </w:t>
      </w:r>
      <w:r w:rsidR="00DA4F25">
        <w:rPr>
          <w:szCs w:val="24"/>
          <w:lang w:val="es-ES"/>
        </w:rPr>
        <w:t>características</w:t>
      </w:r>
      <w:r w:rsidR="000A1BB0">
        <w:rPr>
          <w:szCs w:val="24"/>
          <w:lang w:val="es-ES"/>
        </w:rPr>
        <w:t xml:space="preserve"> </w:t>
      </w:r>
      <w:r>
        <w:rPr>
          <w:szCs w:val="24"/>
          <w:lang w:val="es-ES"/>
        </w:rPr>
        <w:t>específicas</w:t>
      </w:r>
      <w:r w:rsidR="000A1BB0">
        <w:rPr>
          <w:szCs w:val="24"/>
          <w:lang w:val="es-ES"/>
        </w:rPr>
        <w:t xml:space="preserve"> para operaciones RPC con </w:t>
      </w:r>
      <w:r w:rsidR="00DA4F25">
        <w:rPr>
          <w:szCs w:val="24"/>
          <w:lang w:val="es-ES"/>
        </w:rPr>
        <w:t>parámetros</w:t>
      </w:r>
      <w:r w:rsidR="000A1BB0">
        <w:rPr>
          <w:szCs w:val="24"/>
          <w:lang w:val="es-ES"/>
        </w:rPr>
        <w:t xml:space="preserve"> de entrada /salida.</w:t>
      </w:r>
    </w:p>
    <w:p w:rsidR="000B4A00" w:rsidRDefault="000B4A00" w:rsidP="00460025">
      <w:pPr>
        <w:spacing w:after="0" w:line="240" w:lineRule="auto"/>
        <w:ind w:right="144"/>
      </w:pPr>
    </w:p>
    <w:p w:rsidR="00F32EF6" w:rsidRDefault="00F32EF6">
      <w:pPr>
        <w:suppressAutoHyphens w:val="0"/>
        <w:spacing w:before="0" w:after="0" w:line="240" w:lineRule="auto"/>
        <w:jc w:val="left"/>
      </w:pPr>
      <w:r>
        <w:br w:type="page"/>
      </w:r>
    </w:p>
    <w:p w:rsidR="009A106D" w:rsidRDefault="000B0972" w:rsidP="00460025">
      <w:r>
        <w:t>La siguiente figura muestra un esquema de un objeto SOAP como envoltura para un mensaje de correo electrónico.</w:t>
      </w:r>
    </w:p>
    <w:p w:rsidR="009A106D" w:rsidRDefault="009A106D" w:rsidP="00460025">
      <w:pPr>
        <w:pStyle w:val="Subttulo"/>
        <w:keepNext/>
        <w:jc w:val="center"/>
      </w:pPr>
      <w:r w:rsidRPr="00460025">
        <w:rPr>
          <w:rFonts w:ascii="Verdana" w:hAnsi="Verdana"/>
          <w:b w:val="0"/>
          <w:noProof/>
          <w:color w:val="000000"/>
          <w:sz w:val="18"/>
          <w:szCs w:val="18"/>
          <w:lang w:eastAsia="es-CL"/>
        </w:rPr>
        <w:drawing>
          <wp:inline distT="0" distB="0" distL="0" distR="0">
            <wp:extent cx="4429125" cy="29098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4436791" cy="2914916"/>
                    </a:xfrm>
                    <a:prstGeom prst="rect">
                      <a:avLst/>
                    </a:prstGeom>
                    <a:noFill/>
                    <a:ln w="9525">
                      <a:noFill/>
                      <a:miter lim="800000"/>
                      <a:headEnd/>
                      <a:tailEnd/>
                    </a:ln>
                  </pic:spPr>
                </pic:pic>
              </a:graphicData>
            </a:graphic>
          </wp:inline>
        </w:drawing>
      </w:r>
    </w:p>
    <w:p w:rsidR="009A106D" w:rsidRDefault="002843D3" w:rsidP="00460025">
      <w:pPr>
        <w:pStyle w:val="Epgrafe"/>
        <w:jc w:val="center"/>
      </w:pPr>
      <w:bookmarkStart w:id="20" w:name="_Toc276683967"/>
      <w:bookmarkStart w:id="21" w:name="_Toc277260310"/>
      <w:r>
        <w:t xml:space="preserve">Ilustración </w:t>
      </w:r>
      <w:r w:rsidR="00430A16">
        <w:fldChar w:fldCharType="begin"/>
      </w:r>
      <w:r>
        <w:instrText xml:space="preserve"> SEQ Ilustración \* ARABIC </w:instrText>
      </w:r>
      <w:r w:rsidR="00430A16">
        <w:fldChar w:fldCharType="separate"/>
      </w:r>
      <w:r w:rsidR="00931A03">
        <w:rPr>
          <w:noProof/>
        </w:rPr>
        <w:t>3</w:t>
      </w:r>
      <w:r w:rsidR="00430A16">
        <w:fldChar w:fldCharType="end"/>
      </w:r>
      <w:r>
        <w:t xml:space="preserve"> - </w:t>
      </w:r>
      <w:r w:rsidRPr="001D0396">
        <w:t>Esquema SOAP seg</w:t>
      </w:r>
      <w:r w:rsidR="00F8658A">
        <w:t>ú</w:t>
      </w:r>
      <w:r w:rsidRPr="001D0396">
        <w:t>n la W3C</w:t>
      </w:r>
      <w:bookmarkEnd w:id="20"/>
      <w:bookmarkEnd w:id="21"/>
    </w:p>
    <w:p w:rsidR="009A106D" w:rsidRPr="00460025" w:rsidRDefault="00430A16" w:rsidP="00460025">
      <w:pPr>
        <w:pStyle w:val="Ttulo7"/>
        <w:rPr>
          <w:rStyle w:val="nfasis"/>
          <w:b/>
          <w:bCs/>
          <w:i w:val="0"/>
          <w:lang w:val="es-CL"/>
        </w:rPr>
      </w:pPr>
      <w:hyperlink r:id="rId19" w:history="1">
        <w:r w:rsidR="00427C5E" w:rsidRPr="00460025">
          <w:rPr>
            <w:rStyle w:val="Hipervnculo"/>
            <w:lang w:val="es-CL"/>
          </w:rPr>
          <w:t>http://www.w3.org/TR/soap12-af/#W3C.WD-soap-part2</w:t>
        </w:r>
      </w:hyperlink>
    </w:p>
    <w:p w:rsidR="009A106D" w:rsidRPr="00460025" w:rsidRDefault="009A106D" w:rsidP="00460025">
      <w:pPr>
        <w:rPr>
          <w:rStyle w:val="nfasis"/>
          <w:i w:val="0"/>
          <w:iCs/>
          <w:sz w:val="20"/>
          <w:szCs w:val="20"/>
          <w:lang w:eastAsia="es-ES"/>
        </w:rPr>
      </w:pPr>
    </w:p>
    <w:p w:rsidR="009A106D" w:rsidRPr="00460025" w:rsidRDefault="0010316E" w:rsidP="00460025">
      <w:pPr>
        <w:rPr>
          <w:rStyle w:val="nfasis"/>
          <w:b/>
          <w:bCs/>
          <w:i w:val="0"/>
          <w:iCs/>
          <w:sz w:val="20"/>
          <w:szCs w:val="20"/>
          <w:lang w:val="es-ES" w:eastAsia="es-ES"/>
        </w:rPr>
      </w:pPr>
      <w:r w:rsidRPr="0010316E">
        <w:rPr>
          <w:rStyle w:val="nfasis"/>
          <w:i w:val="0"/>
        </w:rPr>
        <w:t xml:space="preserve">SOAP fue desarrollado por Microsoft </w:t>
      </w:r>
      <w:r w:rsidR="00452D69">
        <w:rPr>
          <w:rStyle w:val="nfasis"/>
          <w:i w:val="0"/>
        </w:rPr>
        <w:t>junto con</w:t>
      </w:r>
      <w:r w:rsidRPr="0010316E">
        <w:rPr>
          <w:rStyle w:val="nfasis"/>
          <w:i w:val="0"/>
        </w:rPr>
        <w:t xml:space="preserve"> IBM y actualmente es parte de los estándares de la W3C.</w:t>
      </w:r>
    </w:p>
    <w:p w:rsidR="00F32EF6" w:rsidRDefault="00F32EF6">
      <w:pPr>
        <w:suppressAutoHyphens w:val="0"/>
        <w:spacing w:before="0" w:after="0" w:line="240" w:lineRule="auto"/>
        <w:jc w:val="left"/>
        <w:rPr>
          <w:rFonts w:eastAsia="Times New Roman" w:cs="Times New Roman"/>
          <w:b/>
          <w:sz w:val="28"/>
          <w:szCs w:val="24"/>
        </w:rPr>
      </w:pPr>
      <w:bookmarkStart w:id="22" w:name="_Toc277243268"/>
      <w:r>
        <w:br w:type="page"/>
      </w:r>
    </w:p>
    <w:p w:rsidR="009A106D" w:rsidRDefault="001B5244" w:rsidP="00460025">
      <w:pPr>
        <w:pStyle w:val="Subttulo"/>
        <w:outlineLvl w:val="2"/>
      </w:pPr>
      <w:r>
        <w:t xml:space="preserve">2.2.2. </w:t>
      </w:r>
      <w:r w:rsidR="00A71B02">
        <w:t>REST</w:t>
      </w:r>
      <w:bookmarkEnd w:id="22"/>
    </w:p>
    <w:p w:rsidR="000B4A00" w:rsidRDefault="00A71B02" w:rsidP="000B4A00">
      <w:pPr>
        <w:rPr>
          <w:szCs w:val="24"/>
          <w:lang w:val="es-ES"/>
        </w:rPr>
      </w:pPr>
      <w:r>
        <w:rPr>
          <w:szCs w:val="24"/>
          <w:lang w:val="es-ES"/>
        </w:rPr>
        <w:t xml:space="preserve">REST </w:t>
      </w:r>
      <w:r w:rsidR="000B4A00">
        <w:rPr>
          <w:szCs w:val="24"/>
          <w:lang w:val="es-ES"/>
        </w:rPr>
        <w:t>(Representational State Transfer) es un conjunto de principios de una arquitectura de software para sistemas hipermedia</w:t>
      </w:r>
    </w:p>
    <w:p w:rsidR="000B4A00" w:rsidRDefault="000B6CE0" w:rsidP="000B4A00">
      <w:r>
        <w:t xml:space="preserve">REST </w:t>
      </w:r>
      <w:r w:rsidR="000B4A00">
        <w:t>posee una serie de diseños fundamentales y que son claves:</w:t>
      </w:r>
    </w:p>
    <w:p w:rsidR="000B4A00" w:rsidRDefault="000B4A00" w:rsidP="000B4A00">
      <w:pPr>
        <w:numPr>
          <w:ilvl w:val="0"/>
          <w:numId w:val="21"/>
        </w:numPr>
      </w:pPr>
      <w:r>
        <w:t xml:space="preserve">Un </w:t>
      </w:r>
      <w:r w:rsidRPr="000B4A00">
        <w:t>protocolo cliente/servidor sin estado</w:t>
      </w:r>
      <w:r>
        <w:t xml:space="preserve">. </w:t>
      </w:r>
    </w:p>
    <w:p w:rsidR="000B4A00" w:rsidRDefault="000B4A00" w:rsidP="000B4A00">
      <w:pPr>
        <w:numPr>
          <w:ilvl w:val="0"/>
          <w:numId w:val="21"/>
        </w:numPr>
      </w:pPr>
      <w:r>
        <w:t xml:space="preserve">Un conjunto de </w:t>
      </w:r>
      <w:r w:rsidRPr="000B4A00">
        <w:t>operaciones bien definidas</w:t>
      </w:r>
      <w:r>
        <w:t xml:space="preserve"> que se aplican a todos los </w:t>
      </w:r>
      <w:r w:rsidRPr="000B4A00">
        <w:rPr>
          <w:i/>
          <w:iCs/>
        </w:rPr>
        <w:t>recursos</w:t>
      </w:r>
      <w:r>
        <w:t xml:space="preserve"> de información: </w:t>
      </w:r>
      <w:r w:rsidRPr="000B4A00">
        <w:t>POST</w:t>
      </w:r>
      <w:r>
        <w:t xml:space="preserve">, </w:t>
      </w:r>
      <w:r w:rsidRPr="000B4A00">
        <w:t>GET</w:t>
      </w:r>
      <w:r>
        <w:t xml:space="preserve">, </w:t>
      </w:r>
      <w:r w:rsidRPr="000B4A00">
        <w:t>PUT</w:t>
      </w:r>
      <w:r>
        <w:t xml:space="preserve"> y </w:t>
      </w:r>
      <w:r w:rsidRPr="000B4A00">
        <w:t>DELETE</w:t>
      </w:r>
      <w:r>
        <w:t xml:space="preserve">. </w:t>
      </w:r>
    </w:p>
    <w:p w:rsidR="000B4A00" w:rsidRDefault="000B4A00" w:rsidP="000B4A00">
      <w:pPr>
        <w:numPr>
          <w:ilvl w:val="0"/>
          <w:numId w:val="21"/>
        </w:numPr>
      </w:pPr>
      <w:r>
        <w:t xml:space="preserve">Una </w:t>
      </w:r>
      <w:r w:rsidRPr="000B4A00">
        <w:t>sintaxis universal</w:t>
      </w:r>
      <w:r>
        <w:t xml:space="preserve"> para identificar los recursos. En un sistema REST, cada recurso es direccionable </w:t>
      </w:r>
      <w:r w:rsidR="00F8658A">
        <w:t>ú</w:t>
      </w:r>
      <w:r>
        <w:t>nicamente a través de su url.</w:t>
      </w:r>
    </w:p>
    <w:p w:rsidR="001B5244" w:rsidRPr="000B4A00" w:rsidRDefault="000B4A00" w:rsidP="000B4A00">
      <w:pPr>
        <w:numPr>
          <w:ilvl w:val="0"/>
          <w:numId w:val="21"/>
        </w:numPr>
        <w:rPr>
          <w:szCs w:val="24"/>
          <w:lang w:val="es-ES"/>
        </w:rPr>
      </w:pPr>
      <w:r>
        <w:t xml:space="preserve">El </w:t>
      </w:r>
      <w:r w:rsidRPr="000B4A00">
        <w:t>uso de hipermedios</w:t>
      </w:r>
      <w:r>
        <w:t>, HTML o XML.</w:t>
      </w:r>
    </w:p>
    <w:p w:rsidR="00D47F1E" w:rsidRDefault="00D47F1E" w:rsidP="001B5244">
      <w:pPr>
        <w:pStyle w:val="Subttulo"/>
      </w:pPr>
    </w:p>
    <w:p w:rsidR="00D47F1E" w:rsidRDefault="00D47F1E" w:rsidP="001B5244">
      <w:pPr>
        <w:pStyle w:val="Subttulo"/>
      </w:pPr>
    </w:p>
    <w:p w:rsidR="000B6CE0" w:rsidRDefault="000B6CE0">
      <w:pPr>
        <w:suppressAutoHyphens w:val="0"/>
        <w:spacing w:before="0" w:after="0" w:line="240" w:lineRule="auto"/>
        <w:jc w:val="left"/>
        <w:rPr>
          <w:rFonts w:eastAsia="Times New Roman" w:cs="Times New Roman"/>
          <w:b/>
          <w:sz w:val="28"/>
          <w:szCs w:val="24"/>
        </w:rPr>
      </w:pPr>
      <w:r>
        <w:br w:type="page"/>
      </w:r>
    </w:p>
    <w:p w:rsidR="009A106D" w:rsidRDefault="001B5244" w:rsidP="00460025">
      <w:pPr>
        <w:pStyle w:val="Subttulo"/>
        <w:outlineLvl w:val="2"/>
      </w:pPr>
      <w:bookmarkStart w:id="23" w:name="_Toc277243269"/>
      <w:r>
        <w:t>2.2.</w:t>
      </w:r>
      <w:r w:rsidR="00E25300">
        <w:t>3</w:t>
      </w:r>
      <w:r>
        <w:t>. R</w:t>
      </w:r>
      <w:r w:rsidR="00F977D8">
        <w:t>SS</w:t>
      </w:r>
      <w:bookmarkEnd w:id="23"/>
    </w:p>
    <w:p w:rsidR="000F1DB4" w:rsidRDefault="008B28A9" w:rsidP="00986D24">
      <w:pPr>
        <w:rPr>
          <w:szCs w:val="24"/>
          <w:lang w:val="es-ES"/>
        </w:rPr>
      </w:pPr>
      <w:r>
        <w:rPr>
          <w:szCs w:val="24"/>
          <w:lang w:val="es-ES"/>
        </w:rPr>
        <w:t>RSS (</w:t>
      </w:r>
      <w:r w:rsidR="000F1DB4">
        <w:rPr>
          <w:szCs w:val="24"/>
          <w:lang w:val="es-ES"/>
        </w:rPr>
        <w:t xml:space="preserve">Site Sumary or Rich Site Sumary) es un formato XML para </w:t>
      </w:r>
      <w:r w:rsidR="007D1427">
        <w:rPr>
          <w:szCs w:val="24"/>
          <w:lang w:val="es-ES"/>
        </w:rPr>
        <w:t>compartir</w:t>
      </w:r>
      <w:r w:rsidR="000F1DB4">
        <w:rPr>
          <w:szCs w:val="24"/>
          <w:lang w:val="es-ES"/>
        </w:rPr>
        <w:t xml:space="preserve"> contenido en la web.</w:t>
      </w:r>
      <w:r w:rsidR="007D1427">
        <w:rPr>
          <w:szCs w:val="24"/>
          <w:lang w:val="es-ES"/>
        </w:rPr>
        <w:t xml:space="preserve"> </w:t>
      </w:r>
      <w:r w:rsidR="000F1DB4">
        <w:rPr>
          <w:szCs w:val="24"/>
          <w:lang w:val="es-ES"/>
        </w:rPr>
        <w:t xml:space="preserve">El cual es usado para difundir información a los usuarios que se han adherido a una fuente </w:t>
      </w:r>
      <w:r w:rsidR="000B6CE0">
        <w:rPr>
          <w:szCs w:val="24"/>
          <w:lang w:val="es-ES"/>
        </w:rPr>
        <w:t xml:space="preserve">de </w:t>
      </w:r>
      <w:r w:rsidR="000F1DB4">
        <w:rPr>
          <w:szCs w:val="24"/>
          <w:lang w:val="es-ES"/>
        </w:rPr>
        <w:t xml:space="preserve">contenidos que es actualizado de forma </w:t>
      </w:r>
      <w:r w:rsidR="006318D3">
        <w:rPr>
          <w:szCs w:val="24"/>
          <w:lang w:val="es-ES"/>
        </w:rPr>
        <w:t>permanente. El</w:t>
      </w:r>
      <w:r w:rsidR="00986D24">
        <w:rPr>
          <w:szCs w:val="24"/>
          <w:lang w:val="es-ES"/>
        </w:rPr>
        <w:t xml:space="preserve"> formato R</w:t>
      </w:r>
      <w:r w:rsidR="00F977D8">
        <w:rPr>
          <w:szCs w:val="24"/>
          <w:lang w:val="es-ES"/>
        </w:rPr>
        <w:t>SS</w:t>
      </w:r>
      <w:r w:rsidR="00986D24">
        <w:rPr>
          <w:szCs w:val="24"/>
          <w:lang w:val="es-ES"/>
        </w:rPr>
        <w:t xml:space="preserve"> permite gestionar y distribuir contenido sin la necesidad de tener un </w:t>
      </w:r>
      <w:r w:rsidR="006318D3">
        <w:rPr>
          <w:szCs w:val="24"/>
          <w:lang w:val="es-ES"/>
        </w:rPr>
        <w:t>navegador, ocupando</w:t>
      </w:r>
      <w:r w:rsidR="00986D24">
        <w:rPr>
          <w:szCs w:val="24"/>
          <w:lang w:val="es-ES"/>
        </w:rPr>
        <w:t xml:space="preserve"> un software desarrollado para leer el contenido R</w:t>
      </w:r>
      <w:r w:rsidR="00F977D8">
        <w:rPr>
          <w:szCs w:val="24"/>
          <w:lang w:val="es-ES"/>
        </w:rPr>
        <w:t>SS</w:t>
      </w:r>
      <w:r w:rsidR="00986D24">
        <w:rPr>
          <w:szCs w:val="24"/>
          <w:lang w:val="es-ES"/>
        </w:rPr>
        <w:t>.</w:t>
      </w:r>
    </w:p>
    <w:p w:rsidR="000333BC" w:rsidRPr="00DA4F25" w:rsidRDefault="000333BC" w:rsidP="000333BC">
      <w:pPr>
        <w:rPr>
          <w:lang w:val="es-ES"/>
        </w:rPr>
      </w:pPr>
      <w:r>
        <w:rPr>
          <w:szCs w:val="24"/>
          <w:lang w:val="es-ES"/>
        </w:rPr>
        <w:t xml:space="preserve">El </w:t>
      </w:r>
      <w:r w:rsidR="004A6218">
        <w:rPr>
          <w:szCs w:val="24"/>
          <w:lang w:val="es-ES"/>
        </w:rPr>
        <w:t xml:space="preserve">RSS </w:t>
      </w:r>
      <w:r>
        <w:rPr>
          <w:szCs w:val="24"/>
          <w:lang w:val="es-ES"/>
        </w:rPr>
        <w:t xml:space="preserve">facilita la gestión y publicación de información y noticias de la web de forma estandarizada entre las </w:t>
      </w:r>
      <w:r w:rsidR="008B28A9">
        <w:rPr>
          <w:szCs w:val="24"/>
          <w:lang w:val="es-ES"/>
        </w:rPr>
        <w:t>páginas</w:t>
      </w:r>
      <w:r>
        <w:rPr>
          <w:szCs w:val="24"/>
          <w:lang w:val="es-ES"/>
        </w:rPr>
        <w:t xml:space="preserve"> y los usuarios lectores de las </w:t>
      </w:r>
      <w:r w:rsidR="006318D3">
        <w:rPr>
          <w:szCs w:val="24"/>
          <w:lang w:val="es-ES"/>
        </w:rPr>
        <w:t>paginas, Información</w:t>
      </w:r>
      <w:r>
        <w:rPr>
          <w:szCs w:val="24"/>
          <w:lang w:val="es-ES"/>
        </w:rPr>
        <w:t xml:space="preserve"> que se distribuye a través de las fuentes </w:t>
      </w:r>
      <w:r w:rsidR="00835E67">
        <w:rPr>
          <w:szCs w:val="24"/>
          <w:lang w:val="es-ES"/>
        </w:rPr>
        <w:t xml:space="preserve">RSS </w:t>
      </w:r>
      <w:r>
        <w:rPr>
          <w:szCs w:val="24"/>
          <w:lang w:val="es-ES"/>
        </w:rPr>
        <w:t>o Canales R</w:t>
      </w:r>
      <w:r w:rsidR="00835E67">
        <w:rPr>
          <w:szCs w:val="24"/>
          <w:lang w:val="es-ES"/>
        </w:rPr>
        <w:t>SS</w:t>
      </w:r>
      <w:r>
        <w:rPr>
          <w:szCs w:val="24"/>
          <w:lang w:val="es-ES"/>
        </w:rPr>
        <w:t xml:space="preserve"> conservando toda la información en un solo lugar que se actualiza de forma permanente y automática. </w:t>
      </w:r>
    </w:p>
    <w:p w:rsidR="009A106D" w:rsidRDefault="00122C2B" w:rsidP="00460025">
      <w:pPr>
        <w:keepNext/>
        <w:jc w:val="center"/>
      </w:pPr>
      <w:r>
        <w:rPr>
          <w:rFonts w:ascii="Times New Roman" w:eastAsia="Times New Roman" w:hAnsi="Times New Roman" w:cs="Times New Roman"/>
          <w:noProof/>
          <w:szCs w:val="24"/>
          <w:lang w:eastAsia="es-CL"/>
        </w:rPr>
        <w:drawing>
          <wp:inline distT="0" distB="0" distL="0" distR="0">
            <wp:extent cx="2657475" cy="1476375"/>
            <wp:effectExtent l="19050" t="0" r="9525" b="0"/>
            <wp:docPr id="9" name="Imagen 3" descr="esquema_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esquema_rss.png"/>
                    <pic:cNvPicPr>
                      <a:picLocks noChangeAspect="1" noChangeArrowheads="1"/>
                    </pic:cNvPicPr>
                  </pic:nvPicPr>
                  <pic:blipFill>
                    <a:blip r:embed="rId20" cstate="print"/>
                    <a:srcRect/>
                    <a:stretch>
                      <a:fillRect/>
                    </a:stretch>
                  </pic:blipFill>
                  <pic:spPr bwMode="auto">
                    <a:xfrm>
                      <a:off x="0" y="0"/>
                      <a:ext cx="2657475" cy="1476375"/>
                    </a:xfrm>
                    <a:prstGeom prst="rect">
                      <a:avLst/>
                    </a:prstGeom>
                    <a:noFill/>
                    <a:ln w="9525">
                      <a:noFill/>
                      <a:miter lim="800000"/>
                      <a:headEnd/>
                      <a:tailEnd/>
                    </a:ln>
                  </pic:spPr>
                </pic:pic>
              </a:graphicData>
            </a:graphic>
          </wp:inline>
        </w:drawing>
      </w:r>
    </w:p>
    <w:p w:rsidR="009A106D" w:rsidRDefault="002843D3" w:rsidP="00460025">
      <w:pPr>
        <w:pStyle w:val="Epgrafe"/>
        <w:jc w:val="center"/>
        <w:rPr>
          <w:rFonts w:ascii="Times New Roman" w:hAnsi="Times New Roman"/>
          <w:szCs w:val="24"/>
          <w:lang w:val="es-ES"/>
        </w:rPr>
      </w:pPr>
      <w:bookmarkStart w:id="24" w:name="_Toc277260311"/>
      <w:r>
        <w:t xml:space="preserve">Ilustración </w:t>
      </w:r>
      <w:r w:rsidR="00430A16">
        <w:fldChar w:fldCharType="begin"/>
      </w:r>
      <w:r>
        <w:instrText xml:space="preserve"> SEQ Ilustración \* ARABIC </w:instrText>
      </w:r>
      <w:r w:rsidR="00430A16">
        <w:fldChar w:fldCharType="separate"/>
      </w:r>
      <w:r w:rsidR="00931A03">
        <w:rPr>
          <w:noProof/>
        </w:rPr>
        <w:t>4</w:t>
      </w:r>
      <w:r w:rsidR="00430A16">
        <w:fldChar w:fldCharType="end"/>
      </w:r>
      <w:r>
        <w:t xml:space="preserve"> - </w:t>
      </w:r>
      <w:r w:rsidRPr="008D05B2">
        <w:t>Esquema del funcionamiento de RSS</w:t>
      </w:r>
      <w:bookmarkEnd w:id="24"/>
    </w:p>
    <w:p w:rsidR="000262D2" w:rsidRDefault="00430A16" w:rsidP="000A7B9F">
      <w:pPr>
        <w:pStyle w:val="Epgrafe"/>
        <w:jc w:val="center"/>
        <w:rPr>
          <w:rStyle w:val="nfasis"/>
        </w:rPr>
      </w:pPr>
      <w:hyperlink r:id="rId21" w:history="1">
        <w:r w:rsidR="000262D2">
          <w:rPr>
            <w:rStyle w:val="Hipervnculo"/>
          </w:rPr>
          <w:t>http://www.monografias.com/trabajos29/protocolo-acceso/protocolo-acceso.shtml</w:t>
        </w:r>
      </w:hyperlink>
    </w:p>
    <w:p w:rsidR="00AC2D2B" w:rsidRPr="001B5244" w:rsidRDefault="002843D3" w:rsidP="00AC2D2B">
      <w:pPr>
        <w:pStyle w:val="Subttulo"/>
        <w:outlineLvl w:val="2"/>
      </w:pPr>
      <w:r>
        <w:br w:type="page"/>
      </w:r>
      <w:bookmarkStart w:id="25" w:name="_Toc277243270"/>
      <w:r w:rsidR="00AC2D2B">
        <w:t>2.2.</w:t>
      </w:r>
      <w:r w:rsidR="00E25300">
        <w:t>4</w:t>
      </w:r>
      <w:r w:rsidR="00AC2D2B">
        <w:t>. XML Orientado a MVC</w:t>
      </w:r>
      <w:bookmarkEnd w:id="25"/>
    </w:p>
    <w:p w:rsidR="00AC2D2B" w:rsidRDefault="00AC2D2B" w:rsidP="00AC2D2B">
      <w:pPr>
        <w:rPr>
          <w:szCs w:val="24"/>
          <w:lang w:val="es-ES"/>
        </w:rPr>
      </w:pPr>
      <w:r>
        <w:rPr>
          <w:szCs w:val="24"/>
          <w:lang w:val="es-ES"/>
        </w:rPr>
        <w:t xml:space="preserve">El protocolo XML orientado a MVC (Modelo Vista Controlador) o XML a 3 capas, es la integración de diferentes aplicaciones en </w:t>
      </w:r>
      <w:r w:rsidR="000B6CE0">
        <w:rPr>
          <w:szCs w:val="24"/>
          <w:lang w:val="es-ES"/>
        </w:rPr>
        <w:t>tiempo real</w:t>
      </w:r>
      <w:r>
        <w:rPr>
          <w:szCs w:val="24"/>
          <w:lang w:val="es-ES"/>
        </w:rPr>
        <w:t xml:space="preserve"> compartiendo </w:t>
      </w:r>
      <w:r w:rsidR="00A05E38">
        <w:rPr>
          <w:szCs w:val="24"/>
          <w:lang w:val="es-ES"/>
        </w:rPr>
        <w:t>bases de datos</w:t>
      </w:r>
      <w:r>
        <w:rPr>
          <w:szCs w:val="24"/>
          <w:lang w:val="es-ES"/>
        </w:rPr>
        <w:t xml:space="preserve"> diferentes, siendo cada capa la que se preocupa de gestionar cada recurso en su nivel correspondiente.</w:t>
      </w:r>
    </w:p>
    <w:p w:rsidR="00AC2D2B" w:rsidRDefault="00EE36CB" w:rsidP="00AC2D2B">
      <w:pPr>
        <w:rPr>
          <w:szCs w:val="24"/>
          <w:lang w:val="es-ES"/>
        </w:rPr>
      </w:pPr>
      <w:r>
        <w:rPr>
          <w:szCs w:val="24"/>
          <w:lang w:val="es-ES"/>
        </w:rPr>
        <w:t>La</w:t>
      </w:r>
      <w:r w:rsidR="00AC2D2B">
        <w:rPr>
          <w:szCs w:val="24"/>
          <w:lang w:val="es-ES"/>
        </w:rPr>
        <w:t xml:space="preserve"> capa de presentación </w:t>
      </w:r>
      <w:r>
        <w:rPr>
          <w:szCs w:val="24"/>
          <w:lang w:val="es-ES"/>
        </w:rPr>
        <w:t xml:space="preserve">es usada </w:t>
      </w:r>
      <w:r w:rsidR="00AC2D2B">
        <w:rPr>
          <w:szCs w:val="24"/>
          <w:lang w:val="es-ES"/>
        </w:rPr>
        <w:t>para gestionar las interfaces graficas de las aplicaciones.</w:t>
      </w:r>
    </w:p>
    <w:p w:rsidR="00EE36CB" w:rsidRDefault="00AC2D2B" w:rsidP="00AC2D2B">
      <w:pPr>
        <w:rPr>
          <w:szCs w:val="24"/>
          <w:lang w:val="es-ES"/>
        </w:rPr>
      </w:pPr>
      <w:r>
        <w:rPr>
          <w:szCs w:val="24"/>
          <w:lang w:val="es-ES"/>
        </w:rPr>
        <w:t xml:space="preserve">La capa de datos </w:t>
      </w:r>
      <w:r w:rsidR="00EE36CB">
        <w:rPr>
          <w:szCs w:val="24"/>
          <w:lang w:val="es-ES"/>
        </w:rPr>
        <w:t>es</w:t>
      </w:r>
      <w:r>
        <w:rPr>
          <w:szCs w:val="24"/>
          <w:lang w:val="es-ES"/>
        </w:rPr>
        <w:t xml:space="preserve"> la encargada de obtener los datos de la aplicación desde la capa anterior o capa de presentación</w:t>
      </w:r>
      <w:r w:rsidR="00EE36CB">
        <w:rPr>
          <w:szCs w:val="24"/>
          <w:lang w:val="es-ES"/>
        </w:rPr>
        <w:t>.</w:t>
      </w:r>
    </w:p>
    <w:p w:rsidR="00AC2D2B" w:rsidRDefault="00EE36CB" w:rsidP="00AC2D2B">
      <w:pPr>
        <w:rPr>
          <w:szCs w:val="24"/>
          <w:lang w:val="es-ES"/>
        </w:rPr>
      </w:pPr>
      <w:r>
        <w:rPr>
          <w:szCs w:val="24"/>
          <w:lang w:val="es-ES"/>
        </w:rPr>
        <w:t>L</w:t>
      </w:r>
      <w:r w:rsidR="00AC2D2B">
        <w:rPr>
          <w:szCs w:val="24"/>
          <w:lang w:val="es-ES"/>
        </w:rPr>
        <w:t>a capa xml</w:t>
      </w:r>
      <w:r>
        <w:rPr>
          <w:szCs w:val="24"/>
          <w:lang w:val="es-ES"/>
        </w:rPr>
        <w:t xml:space="preserve"> (controlador)</w:t>
      </w:r>
      <w:r w:rsidR="00AC2D2B">
        <w:rPr>
          <w:szCs w:val="24"/>
          <w:lang w:val="es-ES"/>
        </w:rPr>
        <w:t xml:space="preserve"> nos permitirá obtener y manejar la distribución de los datos de las distintas aplicaciones desde una interfaz.</w:t>
      </w:r>
    </w:p>
    <w:p w:rsidR="00AC2D2B" w:rsidRDefault="00EE36CB" w:rsidP="00AC2D2B">
      <w:r>
        <w:rPr>
          <w:szCs w:val="24"/>
          <w:lang w:val="es-ES"/>
        </w:rPr>
        <w:t>De esta forma se obtienen los siguientes beneficios</w:t>
      </w:r>
      <w:r w:rsidR="00AC2D2B">
        <w:rPr>
          <w:szCs w:val="24"/>
          <w:lang w:val="es-ES"/>
        </w:rPr>
        <w:t>:</w:t>
      </w:r>
    </w:p>
    <w:p w:rsidR="00AC2D2B" w:rsidRDefault="00AC2D2B" w:rsidP="00AC2D2B">
      <w:pPr>
        <w:numPr>
          <w:ilvl w:val="0"/>
          <w:numId w:val="21"/>
        </w:numPr>
      </w:pPr>
      <w:r>
        <w:t>Acceso a la información en tiempo real.</w:t>
      </w:r>
    </w:p>
    <w:p w:rsidR="00AC2D2B" w:rsidRDefault="00AC2D2B" w:rsidP="00AC2D2B">
      <w:pPr>
        <w:numPr>
          <w:ilvl w:val="0"/>
          <w:numId w:val="21"/>
        </w:numPr>
      </w:pPr>
      <w:r>
        <w:t>Indexación y organización de la información desde una misma interfa</w:t>
      </w:r>
      <w:r w:rsidR="00253CEA">
        <w:t>z</w:t>
      </w:r>
    </w:p>
    <w:p w:rsidR="00AC2D2B" w:rsidRPr="00BF4687" w:rsidRDefault="00AC2D2B" w:rsidP="00AC2D2B">
      <w:pPr>
        <w:numPr>
          <w:ilvl w:val="0"/>
          <w:numId w:val="21"/>
        </w:numPr>
        <w:shd w:val="clear" w:color="auto" w:fill="FFFCF9"/>
        <w:suppressAutoHyphens w:val="0"/>
        <w:spacing w:before="90" w:after="90" w:line="270" w:lineRule="atLeast"/>
        <w:rPr>
          <w:rFonts w:ascii="Verdana" w:eastAsia="Times New Roman" w:hAnsi="Verdana" w:cs="Times New Roman"/>
          <w:sz w:val="19"/>
          <w:szCs w:val="19"/>
        </w:rPr>
      </w:pPr>
      <w:r>
        <w:t xml:space="preserve">Obtención y distribución de datos desde varias aplicaciones desde un mismo. </w:t>
      </w:r>
    </w:p>
    <w:p w:rsidR="00AC2D2B" w:rsidRPr="00BF4687" w:rsidRDefault="00AC2D2B" w:rsidP="00AC2D2B">
      <w:pPr>
        <w:numPr>
          <w:ilvl w:val="0"/>
          <w:numId w:val="21"/>
        </w:numPr>
        <w:shd w:val="clear" w:color="auto" w:fill="FFFCF9"/>
        <w:suppressAutoHyphens w:val="0"/>
        <w:spacing w:before="90" w:after="90" w:line="270" w:lineRule="atLeast"/>
        <w:rPr>
          <w:rFonts w:ascii="Verdana" w:eastAsia="Times New Roman" w:hAnsi="Verdana" w:cs="Times New Roman"/>
          <w:sz w:val="19"/>
          <w:szCs w:val="19"/>
        </w:rPr>
      </w:pPr>
      <w:r>
        <w:t>Portabilidad de la interfaces de presentación a otras plataformas.</w:t>
      </w:r>
    </w:p>
    <w:p w:rsidR="00AC2D2B" w:rsidRDefault="00AC2D2B" w:rsidP="00AC2D2B">
      <w:pPr>
        <w:numPr>
          <w:ilvl w:val="0"/>
          <w:numId w:val="21"/>
        </w:numPr>
        <w:shd w:val="clear" w:color="auto" w:fill="FFFCF9"/>
        <w:suppressAutoHyphens w:val="0"/>
        <w:spacing w:before="90" w:after="90" w:line="270" w:lineRule="atLeast"/>
        <w:rPr>
          <w:szCs w:val="24"/>
          <w:lang w:val="es-ES"/>
        </w:rPr>
      </w:pPr>
      <w:r>
        <w:t>Desarrollos abiertos y escalables, que permitirán ampliar funcionalidades e integrarlas.</w:t>
      </w:r>
      <w:r>
        <w:rPr>
          <w:szCs w:val="24"/>
          <w:lang w:val="es-ES"/>
        </w:rPr>
        <w:t xml:space="preserve"> </w:t>
      </w:r>
    </w:p>
    <w:p w:rsidR="00AC2D2B" w:rsidRDefault="00AC2D2B" w:rsidP="00AC2D2B">
      <w:pPr>
        <w:rPr>
          <w:szCs w:val="24"/>
          <w:lang w:val="es-ES"/>
        </w:rPr>
      </w:pPr>
      <w:r>
        <w:rPr>
          <w:szCs w:val="24"/>
          <w:lang w:val="es-ES"/>
        </w:rPr>
        <w:t>En la siguiente figura se puede resumir el esquema de una solución XML bajo un modelo de 3 capas.</w:t>
      </w:r>
    </w:p>
    <w:p w:rsidR="009A106D" w:rsidRDefault="009A106D" w:rsidP="00460025">
      <w:pPr>
        <w:pStyle w:val="Subttulo"/>
        <w:keepNext/>
        <w:jc w:val="center"/>
      </w:pPr>
      <w:r w:rsidRPr="00460025">
        <w:rPr>
          <w:noProof/>
          <w:lang w:eastAsia="es-CL"/>
        </w:rPr>
        <w:drawing>
          <wp:inline distT="0" distB="0" distL="0" distR="0">
            <wp:extent cx="3562350" cy="752475"/>
            <wp:effectExtent l="19050" t="0" r="0" b="0"/>
            <wp:docPr id="10" name="Imagen 2" descr="http://www.titansol.com/imagenes/integracion_aplicacio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www.titansol.com/imagenes/integracion_aplicaciones.gif"/>
                    <pic:cNvPicPr>
                      <a:picLocks noChangeAspect="1" noChangeArrowheads="1"/>
                    </pic:cNvPicPr>
                  </pic:nvPicPr>
                  <pic:blipFill>
                    <a:blip r:embed="rId22" cstate="print"/>
                    <a:srcRect b="65350"/>
                    <a:stretch>
                      <a:fillRect/>
                    </a:stretch>
                  </pic:blipFill>
                  <pic:spPr bwMode="auto">
                    <a:xfrm>
                      <a:off x="0" y="0"/>
                      <a:ext cx="3562350" cy="752475"/>
                    </a:xfrm>
                    <a:prstGeom prst="rect">
                      <a:avLst/>
                    </a:prstGeom>
                    <a:noFill/>
                    <a:ln w="9525">
                      <a:noFill/>
                      <a:miter lim="800000"/>
                      <a:headEnd/>
                      <a:tailEnd/>
                    </a:ln>
                  </pic:spPr>
                </pic:pic>
              </a:graphicData>
            </a:graphic>
          </wp:inline>
        </w:drawing>
      </w:r>
    </w:p>
    <w:p w:rsidR="009A106D" w:rsidRDefault="002843D3" w:rsidP="00460025">
      <w:pPr>
        <w:pStyle w:val="Epgrafe"/>
        <w:jc w:val="center"/>
      </w:pPr>
      <w:bookmarkStart w:id="26" w:name="_Toc276683968"/>
      <w:bookmarkStart w:id="27" w:name="_Toc277260312"/>
      <w:r>
        <w:t xml:space="preserve">Ilustración </w:t>
      </w:r>
      <w:r w:rsidR="00430A16">
        <w:fldChar w:fldCharType="begin"/>
      </w:r>
      <w:r>
        <w:instrText xml:space="preserve"> SEQ Ilustración \* ARABIC </w:instrText>
      </w:r>
      <w:r w:rsidR="00430A16">
        <w:fldChar w:fldCharType="separate"/>
      </w:r>
      <w:r w:rsidR="00931A03">
        <w:rPr>
          <w:noProof/>
        </w:rPr>
        <w:t>5</w:t>
      </w:r>
      <w:r w:rsidR="00430A16">
        <w:fldChar w:fldCharType="end"/>
      </w:r>
      <w:r>
        <w:t xml:space="preserve"> - </w:t>
      </w:r>
      <w:r w:rsidRPr="00E46373">
        <w:t>Esquema de XML Orientado a MVC</w:t>
      </w:r>
      <w:bookmarkEnd w:id="26"/>
      <w:bookmarkEnd w:id="27"/>
    </w:p>
    <w:p w:rsidR="00AC2D2B" w:rsidRDefault="00430A16" w:rsidP="00AC2D2B">
      <w:pPr>
        <w:pStyle w:val="Epgrafe"/>
        <w:jc w:val="center"/>
        <w:rPr>
          <w:noProof/>
          <w:lang w:val="es-ES"/>
        </w:rPr>
      </w:pPr>
      <w:hyperlink r:id="rId23" w:history="1">
        <w:r w:rsidR="00AC2D2B">
          <w:rPr>
            <w:rStyle w:val="Hipervnculo"/>
            <w:noProof/>
            <w:lang w:val="es-ES"/>
          </w:rPr>
          <w:t>http://www.titansol.com/?sec=bloque4&amp;lang=es</w:t>
        </w:r>
      </w:hyperlink>
    </w:p>
    <w:p w:rsidR="00460025" w:rsidRPr="00460025" w:rsidRDefault="00460025" w:rsidP="00460025">
      <w:pPr>
        <w:rPr>
          <w:lang w:val="es-ES" w:eastAsia="en-US"/>
        </w:rPr>
      </w:pPr>
    </w:p>
    <w:p w:rsidR="009A106D" w:rsidRDefault="00D23AE3" w:rsidP="00460025">
      <w:pPr>
        <w:pStyle w:val="Subttulo"/>
        <w:outlineLvl w:val="2"/>
      </w:pPr>
      <w:bookmarkStart w:id="28" w:name="_Toc277243271"/>
      <w:r>
        <w:t>2.3</w:t>
      </w:r>
      <w:r w:rsidR="007C0EE8">
        <w:t>.</w:t>
      </w:r>
      <w:r w:rsidR="005E1AF4">
        <w:t>1.</w:t>
      </w:r>
      <w:r w:rsidR="006433BF">
        <w:t xml:space="preserve"> </w:t>
      </w:r>
      <w:r w:rsidR="007C0EE8">
        <w:t>Servi</w:t>
      </w:r>
      <w:r w:rsidR="006433BF">
        <w:t>do</w:t>
      </w:r>
      <w:r w:rsidR="007C0EE8">
        <w:t xml:space="preserve">r </w:t>
      </w:r>
      <w:r w:rsidR="006433BF">
        <w:t xml:space="preserve"> Web</w:t>
      </w:r>
      <w:bookmarkEnd w:id="18"/>
      <w:bookmarkEnd w:id="28"/>
    </w:p>
    <w:p w:rsidR="009A106D" w:rsidRDefault="00A261A2" w:rsidP="00460025">
      <w:r>
        <w:t xml:space="preserve">Dado que el ámbito </w:t>
      </w:r>
      <w:r w:rsidR="00B07751">
        <w:t xml:space="preserve">del </w:t>
      </w:r>
      <w:r>
        <w:t xml:space="preserve">proyecto es la web </w:t>
      </w:r>
      <w:r w:rsidR="006433BF">
        <w:t xml:space="preserve">y los contenidos que transporten los objetos están alojados en servidores web </w:t>
      </w:r>
      <w:r>
        <w:t xml:space="preserve">se </w:t>
      </w:r>
      <w:r w:rsidR="006433BF">
        <w:t>hará una pequeña defi</w:t>
      </w:r>
      <w:r w:rsidR="009A5813">
        <w:t>ni</w:t>
      </w:r>
      <w:r w:rsidR="006433BF">
        <w:t>ción de los que es un servidor web</w:t>
      </w:r>
      <w:r>
        <w:t xml:space="preserve"> </w:t>
      </w:r>
    </w:p>
    <w:p w:rsidR="000F5240" w:rsidRDefault="007C0EE8" w:rsidP="007C0EE8">
      <w:pPr>
        <w:rPr>
          <w:szCs w:val="24"/>
          <w:lang w:val="es-ES"/>
        </w:rPr>
      </w:pPr>
      <w:r>
        <w:rPr>
          <w:szCs w:val="24"/>
          <w:lang w:val="es-ES"/>
        </w:rPr>
        <w:t>Un servidor web es una máquina, real o virtual, en la cual se encuentra instalado un software especial que implementa el protocolo http, con él, la máquina servidor atiende las peticiones de conexión de las máquinas clientes. Las máquinas clientes se comunican con el servidor entregándole la URL a un navegador Web u otro programa de conexión, la primera parte de la URL indica el nombre de dominio del servidor y el resto indica el archivo que se desea obtener dentro de la máquina servidor.</w:t>
      </w:r>
    </w:p>
    <w:p w:rsidR="007C0EE8" w:rsidRDefault="005E1AF4" w:rsidP="007C0EE8">
      <w:pPr>
        <w:pStyle w:val="Subttulo"/>
        <w:outlineLvl w:val="2"/>
        <w:rPr>
          <w:lang w:val="es-ES"/>
        </w:rPr>
      </w:pPr>
      <w:bookmarkStart w:id="29" w:name="_Toc266039165"/>
      <w:r>
        <w:rPr>
          <w:lang w:val="es-ES"/>
        </w:rPr>
        <w:br w:type="page"/>
      </w:r>
      <w:bookmarkStart w:id="30" w:name="_Toc277243272"/>
      <w:r w:rsidR="00D23AE3">
        <w:rPr>
          <w:lang w:val="es-ES"/>
        </w:rPr>
        <w:t>2</w:t>
      </w:r>
      <w:r w:rsidR="007C0EE8">
        <w:rPr>
          <w:lang w:val="es-ES"/>
        </w:rPr>
        <w:t>.</w:t>
      </w:r>
      <w:r w:rsidR="00D23AE3">
        <w:rPr>
          <w:lang w:val="es-ES"/>
        </w:rPr>
        <w:t>3</w:t>
      </w:r>
      <w:r w:rsidR="007C0EE8">
        <w:rPr>
          <w:lang w:val="es-ES"/>
        </w:rPr>
        <w:t>.2. Stream</w:t>
      </w:r>
      <w:bookmarkEnd w:id="29"/>
      <w:bookmarkEnd w:id="30"/>
    </w:p>
    <w:p w:rsidR="009A106D" w:rsidRDefault="009A5813" w:rsidP="00460025">
      <w:pPr>
        <w:rPr>
          <w:lang w:val="es-ES"/>
        </w:rPr>
      </w:pPr>
      <w:r>
        <w:rPr>
          <w:lang w:val="es-ES"/>
        </w:rPr>
        <w:t xml:space="preserve">Para que los contenidos almacenados en </w:t>
      </w:r>
      <w:r w:rsidR="005E1AF4">
        <w:rPr>
          <w:lang w:val="es-ES"/>
        </w:rPr>
        <w:t>un servidor web sean visibles por usuarios del servicio debe existir un</w:t>
      </w:r>
      <w:r w:rsidR="00293591">
        <w:rPr>
          <w:lang w:val="es-ES"/>
        </w:rPr>
        <w:t>a</w:t>
      </w:r>
      <w:r w:rsidR="005E1AF4">
        <w:rPr>
          <w:lang w:val="es-ES"/>
        </w:rPr>
        <w:t xml:space="preserve"> descarga total o parcial de contenido.</w:t>
      </w:r>
    </w:p>
    <w:p w:rsidR="009A106D" w:rsidRDefault="005E1AF4" w:rsidP="00460025">
      <w:pPr>
        <w:rPr>
          <w:lang w:val="es-ES"/>
        </w:rPr>
      </w:pPr>
      <w:r>
        <w:rPr>
          <w:lang w:val="es-ES"/>
        </w:rPr>
        <w:t xml:space="preserve">A este flujo de descarga de contenidos audiovisuales en tiempo real se le llama </w:t>
      </w:r>
      <w:r w:rsidR="00427C5E" w:rsidRPr="00460025">
        <w:rPr>
          <w:b/>
          <w:lang w:val="es-ES"/>
        </w:rPr>
        <w:t>stream</w:t>
      </w:r>
      <w:r>
        <w:rPr>
          <w:lang w:val="es-ES"/>
        </w:rPr>
        <w:t>.</w:t>
      </w:r>
    </w:p>
    <w:p w:rsidR="007C0EE8" w:rsidRDefault="005E1AF4" w:rsidP="001667D4">
      <w:pPr>
        <w:rPr>
          <w:szCs w:val="24"/>
        </w:rPr>
      </w:pPr>
      <w:r>
        <w:rPr>
          <w:szCs w:val="24"/>
        </w:rPr>
        <w:t>Stream e</w:t>
      </w:r>
      <w:r w:rsidR="007C0EE8">
        <w:rPr>
          <w:szCs w:val="24"/>
        </w:rPr>
        <w:t>s una tecnología que permite la visualización de archivos multimedia mientras éstos se encuentran en plena transferencia.</w:t>
      </w:r>
    </w:p>
    <w:p w:rsidR="00B619D4" w:rsidRDefault="007C0EE8" w:rsidP="001667D4">
      <w:pPr>
        <w:rPr>
          <w:szCs w:val="24"/>
        </w:rPr>
      </w:pPr>
      <w:r>
        <w:rPr>
          <w:szCs w:val="24"/>
        </w:rPr>
        <w:t>Existen dos modos de realizar Streaming de video: HTTP Delivery y Streaming.</w:t>
      </w:r>
    </w:p>
    <w:p w:rsidR="007C0EE8" w:rsidRDefault="007C0EE8" w:rsidP="00B619D4"/>
    <w:p w:rsidR="007C0EE8" w:rsidRPr="007E48E2" w:rsidRDefault="00D23AE3" w:rsidP="007C0EE8">
      <w:pPr>
        <w:pStyle w:val="Subttulo"/>
        <w:outlineLvl w:val="2"/>
        <w:rPr>
          <w:lang w:val="es-ES"/>
        </w:rPr>
      </w:pPr>
      <w:bookmarkStart w:id="31" w:name="_Toc266039166"/>
      <w:bookmarkStart w:id="32" w:name="_Toc277243273"/>
      <w:r>
        <w:rPr>
          <w:lang w:val="es-ES"/>
        </w:rPr>
        <w:t>2</w:t>
      </w:r>
      <w:r w:rsidR="007C0EE8">
        <w:rPr>
          <w:lang w:val="es-ES"/>
        </w:rPr>
        <w:t>.</w:t>
      </w:r>
      <w:r>
        <w:rPr>
          <w:lang w:val="es-ES"/>
        </w:rPr>
        <w:t>3</w:t>
      </w:r>
      <w:r w:rsidR="007C0EE8">
        <w:rPr>
          <w:lang w:val="es-ES"/>
        </w:rPr>
        <w:t>.</w:t>
      </w:r>
      <w:r w:rsidR="005E1AF4">
        <w:rPr>
          <w:lang w:val="es-ES"/>
        </w:rPr>
        <w:t xml:space="preserve">2.1. </w:t>
      </w:r>
      <w:r w:rsidR="007C0EE8">
        <w:rPr>
          <w:lang w:val="es-ES"/>
        </w:rPr>
        <w:t>HTTP Delivery</w:t>
      </w:r>
      <w:bookmarkEnd w:id="31"/>
      <w:bookmarkEnd w:id="32"/>
    </w:p>
    <w:p w:rsidR="009A106D" w:rsidRDefault="007C0EE8" w:rsidP="00980A83">
      <w:pPr>
        <w:rPr>
          <w:szCs w:val="24"/>
        </w:rPr>
      </w:pPr>
      <w:r>
        <w:rPr>
          <w:szCs w:val="24"/>
          <w:lang w:val="es-ES"/>
        </w:rPr>
        <w:t xml:space="preserve">Es cuando se descarga un archivo multimedia almacenándolo en el dispositivo, </w:t>
      </w:r>
      <w:r w:rsidRPr="00460025">
        <w:t xml:space="preserve">generalmente de manera temporal, para luego ser abierto y leído. Este método posee la ventaja de poder acceder a las diferentes partes del archivo en forma más expedita pero a su vez posee la gran desventaja de que es necesario descargar todo el archivo para poder acceder a cualquier parte de este. </w:t>
      </w:r>
      <w:r w:rsidRPr="00980A83">
        <w:t xml:space="preserve">La forma más sencilla de difundir videos de esta manera es realizando un </w:t>
      </w:r>
      <w:r w:rsidR="002439B8" w:rsidRPr="00980A83">
        <w:t xml:space="preserve">vínculo </w:t>
      </w:r>
      <w:r w:rsidRPr="00980A83">
        <w:t>al archivo.</w:t>
      </w:r>
    </w:p>
    <w:p w:rsidR="00980A83" w:rsidRDefault="00980A83">
      <w:pPr>
        <w:suppressAutoHyphens w:val="0"/>
        <w:spacing w:before="0" w:after="0" w:line="240" w:lineRule="auto"/>
        <w:jc w:val="left"/>
        <w:rPr>
          <w:szCs w:val="24"/>
        </w:rPr>
      </w:pPr>
      <w:r>
        <w:rPr>
          <w:szCs w:val="24"/>
        </w:rPr>
        <w:br w:type="page"/>
      </w:r>
    </w:p>
    <w:p w:rsidR="007C0EE8" w:rsidRDefault="007C0EE8" w:rsidP="007C0EE8">
      <w:pPr>
        <w:rPr>
          <w:szCs w:val="24"/>
        </w:rPr>
      </w:pPr>
      <w:r>
        <w:rPr>
          <w:szCs w:val="24"/>
        </w:rPr>
        <w:t>Esta forma de entrega de archivos también es conocida como HTTP Streaming porque utiliza el protocolo HTTP para su difusión. Dicho protocolo es el encargado de enviar la información desde sitios Web, es por esta razón que es tan simple de implementar ya que prácticamente cualquier navegador será capaz de descargar el archivo.</w:t>
      </w:r>
    </w:p>
    <w:p w:rsidR="007C0EE8" w:rsidRDefault="007C0EE8" w:rsidP="007C0EE8">
      <w:pPr>
        <w:rPr>
          <w:szCs w:val="24"/>
        </w:rPr>
      </w:pPr>
      <w:r>
        <w:rPr>
          <w:szCs w:val="24"/>
        </w:rPr>
        <w:t>Técnicamente este método no es Streaming de video pero es considerado como uno de los métodos.</w:t>
      </w:r>
    </w:p>
    <w:p w:rsidR="00B619D4" w:rsidRDefault="00B619D4" w:rsidP="007C0EE8">
      <w:pPr>
        <w:pStyle w:val="Subttulo"/>
      </w:pPr>
    </w:p>
    <w:p w:rsidR="009A106D" w:rsidRDefault="00D23AE3" w:rsidP="00460025">
      <w:pPr>
        <w:pStyle w:val="Subttulo"/>
        <w:outlineLvl w:val="2"/>
      </w:pPr>
      <w:bookmarkStart w:id="33" w:name="_Toc277243274"/>
      <w:r>
        <w:t>2</w:t>
      </w:r>
      <w:r w:rsidR="007C0EE8" w:rsidRPr="002C1010">
        <w:t>.</w:t>
      </w:r>
      <w:r>
        <w:t>3</w:t>
      </w:r>
      <w:r w:rsidR="007C0EE8" w:rsidRPr="002C1010">
        <w:t>.</w:t>
      </w:r>
      <w:r w:rsidR="00246C1A">
        <w:t>2.2</w:t>
      </w:r>
      <w:r w:rsidR="001667D4">
        <w:t>.</w:t>
      </w:r>
      <w:r w:rsidR="00246C1A" w:rsidRPr="002C1010">
        <w:t xml:space="preserve"> </w:t>
      </w:r>
      <w:r w:rsidR="007C0EE8" w:rsidRPr="002C1010">
        <w:t>Streaming</w:t>
      </w:r>
      <w:bookmarkEnd w:id="33"/>
    </w:p>
    <w:p w:rsidR="007C0EE8" w:rsidRDefault="00B61177" w:rsidP="007C0EE8">
      <w:pPr>
        <w:rPr>
          <w:szCs w:val="24"/>
        </w:rPr>
      </w:pPr>
      <w:r>
        <w:t>P</w:t>
      </w:r>
      <w:r w:rsidR="007C0EE8" w:rsidRPr="00AF1ECE">
        <w:t xml:space="preserve">ermite la descarga de un archivo el cual no posee ni principio ni final, donde el caso más claro es la transmisión en directo. El tema es que un Stream  debe ser transmitido de modo que cualquiera pueda conectar con él en cualquier momento, y no solo al principio de la transmisión. El Streaming de video funciona de manera diferente al HTTP Delivery, el usuario final es capaz de ver el archivo desde que </w:t>
      </w:r>
      <w:r w:rsidR="007C0EE8">
        <w:t>é</w:t>
      </w:r>
      <w:r w:rsidR="007C0EE8" w:rsidRPr="00AF1ECE">
        <w:t>ste se comienza a descargar</w:t>
      </w:r>
      <w:r w:rsidR="007C0EE8">
        <w:t>. E</w:t>
      </w:r>
      <w:r w:rsidR="007C0EE8" w:rsidRPr="00AF1ECE">
        <w:t>l archivo es enviado en forma de tramas relativamente constantes para que el usuario final</w:t>
      </w:r>
      <w:r w:rsidR="007C0EE8">
        <w:rPr>
          <w:szCs w:val="24"/>
        </w:rPr>
        <w:t xml:space="preserve"> pueda verlas mientras descarga el archivo.</w:t>
      </w:r>
    </w:p>
    <w:p w:rsidR="007C0EE8" w:rsidRDefault="007C0EE8" w:rsidP="007C0EE8">
      <w:pPr>
        <w:rPr>
          <w:szCs w:val="24"/>
        </w:rPr>
      </w:pPr>
      <w:r>
        <w:rPr>
          <w:szCs w:val="24"/>
        </w:rPr>
        <w:t xml:space="preserve">Este método posee la desventaja de una velocidad de acceso a distintas partes del archivo de forma más lenta, la ventaja de este método es que es posible ver el archivo en forma inmediata. A su vez existe la posibilidad de transmitir eventos en vivo gracias a que las tramas  son enviadas mientras se generan. </w:t>
      </w:r>
    </w:p>
    <w:p w:rsidR="007C0EE8" w:rsidRDefault="007C0EE8" w:rsidP="007C0EE8">
      <w:pPr>
        <w:rPr>
          <w:szCs w:val="24"/>
        </w:rPr>
      </w:pPr>
      <w:r>
        <w:rPr>
          <w:szCs w:val="24"/>
        </w:rPr>
        <w:t>Para realizar Streaming de video es necesario un servidor especializado en Streaming.</w:t>
      </w:r>
    </w:p>
    <w:p w:rsidR="007C0EE8" w:rsidRDefault="007C0EE8" w:rsidP="007C0EE8">
      <w:pPr>
        <w:rPr>
          <w:szCs w:val="24"/>
        </w:rPr>
      </w:pPr>
    </w:p>
    <w:p w:rsidR="009A106D" w:rsidRDefault="001667D4" w:rsidP="00460025">
      <w:pPr>
        <w:pStyle w:val="Subttulo"/>
        <w:outlineLvl w:val="2"/>
        <w:rPr>
          <w:lang w:val="es-ES"/>
        </w:rPr>
      </w:pPr>
      <w:bookmarkStart w:id="34" w:name="_Toc277243275"/>
      <w:r>
        <w:rPr>
          <w:lang w:val="es-ES"/>
        </w:rPr>
        <w:t xml:space="preserve">2.3.2.3. </w:t>
      </w:r>
      <w:r w:rsidR="007C0EE8" w:rsidRPr="007E48E2">
        <w:rPr>
          <w:lang w:val="es-ES"/>
        </w:rPr>
        <w:t>Media Streaming</w:t>
      </w:r>
      <w:bookmarkEnd w:id="34"/>
    </w:p>
    <w:p w:rsidR="00391C96" w:rsidRDefault="007C0EE8" w:rsidP="00B7287C">
      <w:r>
        <w:t xml:space="preserve">Bajo este término se engloban una serie de productos y técnicas cuyo objetivo es la difusión de contenidos multimedia tales como audio y video. Este sistema de distribución se caracteriza por la visualización de los contenidos en el cliente sin la necesidad de esperar la descarga completa de un fichero. </w:t>
      </w:r>
      <w:r>
        <w:rPr>
          <w:rStyle w:val="Refdenotaalpie"/>
          <w:szCs w:val="24"/>
        </w:rPr>
        <w:footnoteReference w:id="4"/>
      </w:r>
    </w:p>
    <w:p w:rsidR="007C0EE8" w:rsidRDefault="007C0EE8" w:rsidP="00B7287C">
      <w:r>
        <w:br w:type="page"/>
        <w:t>Con la recepción de una pequeña parte el cliente es capaz de entregar su contenido al usuario, mientras continua recibiendo la corriente de datos (Streaming) que irá mostrando posteriormente. La parte almacenada act</w:t>
      </w:r>
      <w:r w:rsidR="00F8658A">
        <w:t>ú</w:t>
      </w:r>
      <w:r>
        <w:t>a como “colchón” entre el ancho de banda irregular, que caracteriza a las redes TCP/IP y la continuidad que requieren las transmisiones de audio y video.</w:t>
      </w:r>
    </w:p>
    <w:p w:rsidR="009A106D" w:rsidRDefault="007C0EE8" w:rsidP="00460025">
      <w:r w:rsidRPr="00B7287C">
        <w:t>Los productos de media Streaming contemplan la distribución de contenidos tanto en la Internet. Los contenidos pueden estar almacenados previamente en un servidor (video ondemand, media Streaming), o crearse en el mismo momento de su difusión (live media Streaming). En ambos casos el audio y video se distribuyen</w:t>
      </w:r>
      <w:r>
        <w:t xml:space="preserve"> con un formato de codificación. </w:t>
      </w:r>
      <w:r>
        <w:rPr>
          <w:rStyle w:val="Refdenotaalpie"/>
          <w:lang w:val="es-ES"/>
        </w:rPr>
        <w:footnoteReference w:id="5"/>
      </w:r>
    </w:p>
    <w:p w:rsidR="009A106D" w:rsidRDefault="007C0EE8">
      <w:r>
        <w:br w:type="page"/>
      </w:r>
    </w:p>
    <w:p w:rsidR="00BA71DB" w:rsidRPr="007E48E2" w:rsidRDefault="00BA71DB" w:rsidP="00BA71DB">
      <w:pPr>
        <w:pStyle w:val="Subttulo"/>
      </w:pPr>
      <w:bookmarkStart w:id="35" w:name="_Toc266039167"/>
      <w:r w:rsidRPr="007E48E2">
        <w:t>2.</w:t>
      </w:r>
      <w:r>
        <w:t xml:space="preserve">3.2.4. </w:t>
      </w:r>
      <w:r w:rsidRPr="007E48E2">
        <w:t>Modelo de un servicio de streaming</w:t>
      </w:r>
    </w:p>
    <w:p w:rsidR="009A106D" w:rsidRDefault="00BA71DB" w:rsidP="00460025">
      <w:r>
        <w:rPr>
          <w:szCs w:val="24"/>
        </w:rPr>
        <w:t xml:space="preserve">El esquema convencional para la instalación de un servicio de video streaming tiene dos actividades fundamentales y bien diferenciadas, la elaboración de contenidos en un formato digital, utilizando procedimientos de comprensión y la distribución de los contenidos por la red </w:t>
      </w:r>
      <w:r w:rsidRPr="001255CE">
        <w:t>de los clientes o usuarios finales.</w:t>
      </w:r>
    </w:p>
    <w:p w:rsidR="009A106D" w:rsidRDefault="009A106D" w:rsidP="00460025"/>
    <w:p w:rsidR="009A106D" w:rsidRDefault="009A106D" w:rsidP="00460025">
      <w:pPr>
        <w:pStyle w:val="Subttulo"/>
        <w:keepNext/>
      </w:pPr>
      <w:r w:rsidRPr="00460025">
        <w:rPr>
          <w:noProof/>
          <w:lang w:eastAsia="es-CL"/>
        </w:rPr>
        <w:drawing>
          <wp:inline distT="0" distB="0" distL="0" distR="0">
            <wp:extent cx="5629275" cy="2495550"/>
            <wp:effectExtent l="19050" t="0" r="9525"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4" cstate="print"/>
                    <a:srcRect l="-340" t="14378"/>
                    <a:stretch>
                      <a:fillRect/>
                    </a:stretch>
                  </pic:blipFill>
                  <pic:spPr bwMode="auto">
                    <a:xfrm>
                      <a:off x="0" y="0"/>
                      <a:ext cx="5629275" cy="2495550"/>
                    </a:xfrm>
                    <a:prstGeom prst="rect">
                      <a:avLst/>
                    </a:prstGeom>
                    <a:solidFill>
                      <a:srgbClr val="FFFFFF"/>
                    </a:solidFill>
                    <a:ln w="9525">
                      <a:noFill/>
                      <a:miter lim="800000"/>
                      <a:headEnd/>
                      <a:tailEnd/>
                    </a:ln>
                  </pic:spPr>
                </pic:pic>
              </a:graphicData>
            </a:graphic>
          </wp:inline>
        </w:drawing>
      </w:r>
    </w:p>
    <w:p w:rsidR="009A106D" w:rsidRDefault="00606B33" w:rsidP="00460025">
      <w:pPr>
        <w:pStyle w:val="Epgrafe"/>
        <w:jc w:val="center"/>
      </w:pPr>
      <w:bookmarkStart w:id="36" w:name="_Toc277260313"/>
      <w:r>
        <w:t xml:space="preserve">Ilustración </w:t>
      </w:r>
      <w:r w:rsidR="00430A16">
        <w:fldChar w:fldCharType="begin"/>
      </w:r>
      <w:r>
        <w:instrText xml:space="preserve"> SEQ Ilustración \* ARABIC </w:instrText>
      </w:r>
      <w:r w:rsidR="00430A16">
        <w:fldChar w:fldCharType="separate"/>
      </w:r>
      <w:r w:rsidR="00931A03">
        <w:rPr>
          <w:noProof/>
        </w:rPr>
        <w:t>6</w:t>
      </w:r>
      <w:r w:rsidR="00430A16">
        <w:fldChar w:fldCharType="end"/>
      </w:r>
      <w:r>
        <w:t xml:space="preserve"> - </w:t>
      </w:r>
      <w:r w:rsidRPr="00620C24">
        <w:t>Modelo típico de un servicio streaming</w:t>
      </w:r>
      <w:bookmarkEnd w:id="36"/>
    </w:p>
    <w:p w:rsidR="00BA71DB" w:rsidRPr="008551A5" w:rsidRDefault="00430A16" w:rsidP="00BA71DB">
      <w:pPr>
        <w:pStyle w:val="Epgrafe"/>
        <w:jc w:val="center"/>
        <w:rPr>
          <w:noProof/>
          <w:sz w:val="24"/>
        </w:rPr>
      </w:pPr>
      <w:hyperlink r:id="rId25" w:history="1">
        <w:r w:rsidR="00BA71DB" w:rsidRPr="0094433B">
          <w:rPr>
            <w:rStyle w:val="Hipervnculo"/>
            <w:noProof/>
            <w:lang w:val="es-ES"/>
          </w:rPr>
          <w:t>http://www.rediris.es/difusion/publicaciones/boletin/58-59/ponencia10.html</w:t>
        </w:r>
      </w:hyperlink>
    </w:p>
    <w:p w:rsidR="009A106D" w:rsidRDefault="00BA71DB" w:rsidP="00460025">
      <w:pPr>
        <w:pStyle w:val="Subttulo"/>
        <w:outlineLvl w:val="1"/>
      </w:pPr>
      <w:r>
        <w:br w:type="page"/>
      </w:r>
      <w:bookmarkStart w:id="37" w:name="_Toc277243276"/>
      <w:r w:rsidR="00D23AE3">
        <w:t>2</w:t>
      </w:r>
      <w:r w:rsidR="007C0EE8">
        <w:t>.</w:t>
      </w:r>
      <w:r w:rsidR="001B6042">
        <w:t>4</w:t>
      </w:r>
      <w:r w:rsidR="001667D4">
        <w:t>.</w:t>
      </w:r>
      <w:r w:rsidR="007C0EE8">
        <w:t xml:space="preserve"> C</w:t>
      </w:r>
      <w:r w:rsidR="002813B8">
        <w:t>o</w:t>
      </w:r>
      <w:r w:rsidR="007C0EE8">
        <w:t>decs de Video</w:t>
      </w:r>
      <w:bookmarkEnd w:id="35"/>
      <w:bookmarkEnd w:id="37"/>
    </w:p>
    <w:p w:rsidR="009A106D" w:rsidRDefault="00AE7A22" w:rsidP="00460025">
      <w:r>
        <w:t>Los contenidos multimedia son interpretados por c</w:t>
      </w:r>
      <w:r w:rsidR="002813B8">
        <w:t>o</w:t>
      </w:r>
      <w:r>
        <w:t>decs los cuales permiten cap</w:t>
      </w:r>
      <w:r w:rsidR="00AE4BD5">
        <w:t>turar y reproducir el contenido</w:t>
      </w:r>
      <w:r>
        <w:t xml:space="preserve"> con distintas tasas de compresión seg</w:t>
      </w:r>
      <w:r w:rsidR="00F8658A">
        <w:t>ú</w:t>
      </w:r>
      <w:r>
        <w:t>n el algoritmo</w:t>
      </w:r>
      <w:r w:rsidR="008F4A27">
        <w:t xml:space="preserve"> que posean.</w:t>
      </w:r>
      <w:r>
        <w:t xml:space="preserve"> </w:t>
      </w:r>
      <w:r w:rsidR="008F4A27">
        <w:t>L</w:t>
      </w:r>
      <w:r w:rsidR="00E24F1E">
        <w:t>a eficiencia de estos alg</w:t>
      </w:r>
      <w:r w:rsidR="00811CF5">
        <w:t>oritmos ha</w:t>
      </w:r>
      <w:r w:rsidR="00E24F1E">
        <w:t xml:space="preserve"> ido mejorando progresivamente lo que nos permite un</w:t>
      </w:r>
      <w:r w:rsidR="00AE4BD5">
        <w:t>a</w:t>
      </w:r>
      <w:r w:rsidR="00E24F1E">
        <w:t xml:space="preserve"> mejor calidad con menos peso</w:t>
      </w:r>
      <w:r w:rsidR="008F4A27">
        <w:t>, esto también implica la conveniencia de reconvertir contenido</w:t>
      </w:r>
      <w:r w:rsidR="00811CF5">
        <w:t>s con codecs antiguos a otros m</w:t>
      </w:r>
      <w:r w:rsidR="00AE4BE8">
        <w:t>á</w:t>
      </w:r>
      <w:r w:rsidR="008F4A27">
        <w:t>s avanzados</w:t>
      </w:r>
      <w:r w:rsidR="00811CF5">
        <w:t xml:space="preserve"> en la medida de lo posible</w:t>
      </w:r>
      <w:r w:rsidR="00AE4BE8">
        <w:t>.</w:t>
      </w:r>
    </w:p>
    <w:p w:rsidR="009A106D" w:rsidRDefault="009A106D" w:rsidP="00460025"/>
    <w:p w:rsidR="007C0EE8" w:rsidRDefault="007C0EE8" w:rsidP="007C0EE8">
      <w:pPr>
        <w:rPr>
          <w:szCs w:val="24"/>
        </w:rPr>
      </w:pPr>
      <w:r>
        <w:rPr>
          <w:szCs w:val="24"/>
        </w:rPr>
        <w:t xml:space="preserve">Un códec de video es un programa computacional que permite comprimir y descomprimir un archivo de video digital. La utilización de un códec de video genera una pérdida de información en el archivo por la utilización de algoritmos de comprensión que permite archivo de video de tamaño más reducido. En la compresión de datos de video, se ahorra espacio analizando cada cuadro (“frame”) y almacenando o muestreando solo la diferencia con el cuadro precedente. Este tipo de comprensión es conocido como  “comprensión temporal”. El otro método de compresión de video elimina los datos de los pixeles que no cambian y es conocido como “comprensión espacial”. Regularmente un </w:t>
      </w:r>
      <w:r w:rsidRPr="00460025">
        <w:rPr>
          <w:bCs/>
          <w:szCs w:val="24"/>
        </w:rPr>
        <w:t>códec</w:t>
      </w:r>
      <w:r>
        <w:rPr>
          <w:szCs w:val="24"/>
        </w:rPr>
        <w:t xml:space="preserve"> es asociado a un formato de archivo en particular, pero un formato de archivo puede trabajar con más de un tipo de códec. Al momento de la visualización del archivo de video son descomprimidas parte de éste.</w:t>
      </w:r>
    </w:p>
    <w:p w:rsidR="00F32EF6" w:rsidRDefault="00F32EF6">
      <w:pPr>
        <w:suppressAutoHyphens w:val="0"/>
        <w:spacing w:before="0" w:after="0" w:line="240" w:lineRule="auto"/>
        <w:jc w:val="left"/>
        <w:rPr>
          <w:rFonts w:eastAsia="Times New Roman" w:cs="Times New Roman"/>
          <w:b/>
          <w:sz w:val="28"/>
          <w:szCs w:val="24"/>
          <w:lang w:val="es-ES"/>
        </w:rPr>
      </w:pPr>
      <w:bookmarkStart w:id="38" w:name="_Toc277243277"/>
      <w:r>
        <w:rPr>
          <w:lang w:val="es-ES"/>
        </w:rPr>
        <w:br w:type="page"/>
      </w:r>
    </w:p>
    <w:p w:rsidR="00B87A91" w:rsidRDefault="00B87A91" w:rsidP="00B87A91">
      <w:pPr>
        <w:pStyle w:val="Subttulo"/>
        <w:outlineLvl w:val="2"/>
        <w:rPr>
          <w:lang w:val="es-ES"/>
        </w:rPr>
      </w:pPr>
      <w:r>
        <w:rPr>
          <w:lang w:val="es-ES"/>
        </w:rPr>
        <w:t>2.4.1.</w:t>
      </w:r>
      <w:r w:rsidRPr="007E48E2">
        <w:rPr>
          <w:lang w:val="es-ES"/>
        </w:rPr>
        <w:t xml:space="preserve"> H263 Sorenson</w:t>
      </w:r>
      <w:bookmarkEnd w:id="38"/>
    </w:p>
    <w:p w:rsidR="00B87A91" w:rsidRDefault="00B87A91" w:rsidP="00B87A91">
      <w:pPr>
        <w:rPr>
          <w:szCs w:val="24"/>
        </w:rPr>
      </w:pPr>
      <w:r>
        <w:rPr>
          <w:szCs w:val="24"/>
        </w:rPr>
        <w:t xml:space="preserve">También llamado Sorenson Video Códec, Sorenson video </w:t>
      </w:r>
      <w:proofErr w:type="gramStart"/>
      <w:r>
        <w:rPr>
          <w:szCs w:val="24"/>
        </w:rPr>
        <w:t>Quantizer(</w:t>
      </w:r>
      <w:proofErr w:type="gramEnd"/>
      <w:r>
        <w:rPr>
          <w:szCs w:val="24"/>
        </w:rPr>
        <w:t>SVQ), es un códec de video digital desarrollado por la empresa Sorenson media. Este códec es utilizado en formatos de video como Apple’s QuickTime y Macromedia flash.</w:t>
      </w:r>
    </w:p>
    <w:p w:rsidR="00B87A91" w:rsidRDefault="00B87A91" w:rsidP="00B87A91">
      <w:pPr>
        <w:rPr>
          <w:szCs w:val="24"/>
        </w:rPr>
      </w:pPr>
      <w:r>
        <w:rPr>
          <w:szCs w:val="24"/>
        </w:rPr>
        <w:t>La primera vez que se utilizó este códec fue con el lanzamiento de QuickTime 3 en 1998, este método de comprensión se hizo popular luego que la incorporación en QuickTime 4 y la codificación del tráiler de la película “las guerras de las galaxias episodio 1:</w:t>
      </w:r>
      <w:r w:rsidR="000D130D">
        <w:rPr>
          <w:szCs w:val="24"/>
        </w:rPr>
        <w:t xml:space="preserve"> </w:t>
      </w:r>
      <w:r>
        <w:rPr>
          <w:szCs w:val="24"/>
        </w:rPr>
        <w:t>amenaza fantasma”  en 1999. La versión de QuickTime 5.0.2, que incorporaba la 3 versión del códec de sorenson, fue la única en incluir exclusivamente este códec ya que Apple decidió migrar a sistemas de codificación propietarios de la empresa. La nueva versión de Sorenson códec llamada Sorenson Spark fue incluida en Macromedia flash MX convirtiéndose en el códec a utilizar por los productos Macromedia (Ahora Adobe) para la codificación de video en su formato FLV.</w:t>
      </w:r>
    </w:p>
    <w:p w:rsidR="00B87A91" w:rsidRDefault="00B87A91" w:rsidP="00460025">
      <w:pPr>
        <w:pStyle w:val="Subttulo"/>
        <w:outlineLvl w:val="2"/>
      </w:pPr>
    </w:p>
    <w:p w:rsidR="009A106D" w:rsidRDefault="00B14D0D" w:rsidP="00460025">
      <w:pPr>
        <w:pStyle w:val="Subttulo"/>
        <w:outlineLvl w:val="2"/>
      </w:pPr>
      <w:bookmarkStart w:id="39" w:name="_Toc277243278"/>
      <w:r>
        <w:t>2.4.</w:t>
      </w:r>
      <w:r w:rsidR="00B87A91">
        <w:t>2</w:t>
      </w:r>
      <w:r>
        <w:t>. H264 Mpeg-4 Parte 10</w:t>
      </w:r>
      <w:bookmarkEnd w:id="39"/>
    </w:p>
    <w:p w:rsidR="007C0EE8" w:rsidRDefault="007C0EE8" w:rsidP="007C0EE8">
      <w:pPr>
        <w:rPr>
          <w:szCs w:val="24"/>
          <w:lang w:val="es-ES"/>
        </w:rPr>
      </w:pPr>
      <w:r>
        <w:rPr>
          <w:szCs w:val="24"/>
          <w:lang w:val="es-ES"/>
        </w:rPr>
        <w:t>Algoritmo de codificación de video también llamado MPG-4 parte 10 AVC. Creado específicamente para uso de video conferencias o Internet. Fue adaptado para ser usado con video de alta calidad manteniendo las propiedades de transportabilidad por internet</w:t>
      </w:r>
      <w:r w:rsidR="00F35580">
        <w:rPr>
          <w:szCs w:val="24"/>
          <w:lang w:val="es-ES"/>
        </w:rPr>
        <w:t>.</w:t>
      </w:r>
      <w:r>
        <w:rPr>
          <w:szCs w:val="24"/>
          <w:lang w:val="es-ES"/>
        </w:rPr>
        <w:t xml:space="preserve"> </w:t>
      </w:r>
    </w:p>
    <w:p w:rsidR="009A106D" w:rsidRDefault="007C0EE8" w:rsidP="00460025">
      <w:pPr>
        <w:pStyle w:val="Subttulo"/>
      </w:pPr>
      <w:r>
        <w:br w:type="page"/>
      </w:r>
      <w:r w:rsidR="00B44AE1">
        <w:t>2.4.3. TrueMotion</w:t>
      </w:r>
    </w:p>
    <w:p w:rsidR="00C7247F" w:rsidRDefault="007C0EE8" w:rsidP="00C7247F">
      <w:r>
        <w:rPr>
          <w:szCs w:val="24"/>
        </w:rPr>
        <w:t xml:space="preserve">Códec de video desarrollado por la empresa On2 technologies  principalmente para juego de consolas y PC pero esta tecnología fue migrada por la empresa para la aplicación de Streaming de video de otras empresas como Adobe, Apple, Skype y AoL. </w:t>
      </w:r>
    </w:p>
    <w:p w:rsidR="009A106D" w:rsidRDefault="00C7247F" w:rsidP="00460025">
      <w:pPr>
        <w:pStyle w:val="Subttulo"/>
        <w:outlineLvl w:val="2"/>
      </w:pPr>
      <w:bookmarkStart w:id="40" w:name="_Toc277243279"/>
      <w:r>
        <w:t>2.4.4. OGG Theora</w:t>
      </w:r>
      <w:bookmarkEnd w:id="40"/>
    </w:p>
    <w:p w:rsidR="007C0EE8" w:rsidRDefault="007C0EE8" w:rsidP="00C7247F">
      <w:r>
        <w:t>Es un formato de comprensión de archivos multimedia, desarrollado por la fundación xiph.org, este formato que es libre de patentes comerciales. Está diseñado principalmente para soporte a la transmisión de videos on line y la comprensión de archivos multimedia.</w:t>
      </w:r>
    </w:p>
    <w:p w:rsidR="007C0EE8" w:rsidRDefault="007C0EE8" w:rsidP="007C0EE8">
      <w:pPr>
        <w:rPr>
          <w:szCs w:val="24"/>
        </w:rPr>
      </w:pPr>
      <w:r>
        <w:rPr>
          <w:szCs w:val="24"/>
        </w:rPr>
        <w:t xml:space="preserve">Ese formato encapsula el audio y el video comprimido, el mismo formato puede ser utilizado para contener tanto audio como video codificado. </w:t>
      </w:r>
    </w:p>
    <w:p w:rsidR="009A106D" w:rsidRDefault="003B2254" w:rsidP="00460025">
      <w:pPr>
        <w:pStyle w:val="Subttulo"/>
        <w:outlineLvl w:val="2"/>
        <w:rPr>
          <w:lang w:val="es-ES"/>
        </w:rPr>
      </w:pPr>
      <w:bookmarkStart w:id="41" w:name="_Toc277243280"/>
      <w:r>
        <w:rPr>
          <w:lang w:val="es-ES"/>
        </w:rPr>
        <w:t>2.</w:t>
      </w:r>
      <w:r w:rsidR="00E96DD8">
        <w:rPr>
          <w:lang w:val="es-ES"/>
        </w:rPr>
        <w:t>4</w:t>
      </w:r>
      <w:r w:rsidR="007C0EE8" w:rsidRPr="007E48E2">
        <w:rPr>
          <w:lang w:val="es-ES"/>
        </w:rPr>
        <w:t>.5</w:t>
      </w:r>
      <w:r w:rsidR="00C40963">
        <w:rPr>
          <w:lang w:val="es-ES"/>
        </w:rPr>
        <w:t>.</w:t>
      </w:r>
      <w:r w:rsidR="007C0EE8" w:rsidRPr="007E48E2">
        <w:rPr>
          <w:lang w:val="es-ES"/>
        </w:rPr>
        <w:t xml:space="preserve"> MPEG-4</w:t>
      </w:r>
      <w:bookmarkEnd w:id="41"/>
    </w:p>
    <w:p w:rsidR="007C0EE8" w:rsidRDefault="007C0EE8" w:rsidP="007C0EE8">
      <w:r>
        <w:t xml:space="preserve">Formato realizado en la década de los 90 como estándar para la industria pero lamentablemente no obtuvo los resultados esperados y las empresas que lo apoyaban dejaron de utilizarlo aunque existen algunas que aun dan soporte a este formato. La principal ventaja es </w:t>
      </w:r>
      <w:proofErr w:type="gramStart"/>
      <w:r>
        <w:t>la</w:t>
      </w:r>
      <w:proofErr w:type="gramEnd"/>
      <w:r>
        <w:t xml:space="preserve"> alta cálida de video y el reducido tamaño de sus archivos.</w:t>
      </w:r>
    </w:p>
    <w:p w:rsidR="007C0EE8" w:rsidRDefault="007C0EE8" w:rsidP="007C0EE8"/>
    <w:p w:rsidR="00C40963" w:rsidRPr="007E48E2" w:rsidRDefault="003B2254" w:rsidP="00C40963">
      <w:pPr>
        <w:pStyle w:val="Subttulo"/>
        <w:outlineLvl w:val="2"/>
        <w:rPr>
          <w:lang w:val="es-ES"/>
        </w:rPr>
      </w:pPr>
      <w:bookmarkStart w:id="42" w:name="_Toc277243281"/>
      <w:r>
        <w:rPr>
          <w:lang w:val="es-ES"/>
        </w:rPr>
        <w:t>2.</w:t>
      </w:r>
      <w:r w:rsidR="00E96DD8">
        <w:rPr>
          <w:lang w:val="es-ES"/>
        </w:rPr>
        <w:t>4</w:t>
      </w:r>
      <w:r w:rsidR="00C40963" w:rsidRPr="007E48E2">
        <w:rPr>
          <w:lang w:val="es-ES"/>
        </w:rPr>
        <w:t>.</w:t>
      </w:r>
      <w:r w:rsidR="00C40963">
        <w:rPr>
          <w:lang w:val="es-ES"/>
        </w:rPr>
        <w:t>6.</w:t>
      </w:r>
      <w:r w:rsidR="00C40963" w:rsidRPr="007E48E2">
        <w:rPr>
          <w:lang w:val="es-ES"/>
        </w:rPr>
        <w:t xml:space="preserve"> WMV</w:t>
      </w:r>
      <w:bookmarkEnd w:id="42"/>
    </w:p>
    <w:p w:rsidR="00C40963" w:rsidRDefault="00C40963" w:rsidP="00C40963">
      <w:pPr>
        <w:rPr>
          <w:szCs w:val="24"/>
        </w:rPr>
      </w:pPr>
      <w:r>
        <w:rPr>
          <w:szCs w:val="24"/>
        </w:rPr>
        <w:t xml:space="preserve">Formato de video generado por Microsoft, por lo que unas de sus ventajas es que es soportado por todos los dispositivos que posean algunas de las versiones de sistemas operativos de la compañía. Este formato se caracteriza por tener buena calidad de imagen y tamaño de los archivos relativamente pequeños. Las extensiones de este formato son Windows media video (.WMV) y </w:t>
      </w:r>
      <w:r w:rsidR="007B54DD">
        <w:rPr>
          <w:szCs w:val="24"/>
        </w:rPr>
        <w:t>A</w:t>
      </w:r>
      <w:r>
        <w:rPr>
          <w:szCs w:val="24"/>
        </w:rPr>
        <w:t>dvanced</w:t>
      </w:r>
      <w:r w:rsidR="007B54DD">
        <w:rPr>
          <w:szCs w:val="24"/>
        </w:rPr>
        <w:t xml:space="preserve"> </w:t>
      </w:r>
      <w:r>
        <w:rPr>
          <w:szCs w:val="24"/>
        </w:rPr>
        <w:t>Streaming</w:t>
      </w:r>
      <w:r w:rsidR="007B54DD">
        <w:rPr>
          <w:szCs w:val="24"/>
        </w:rPr>
        <w:t xml:space="preserve"> </w:t>
      </w:r>
      <w:proofErr w:type="gramStart"/>
      <w:r w:rsidR="007B54DD">
        <w:rPr>
          <w:szCs w:val="24"/>
        </w:rPr>
        <w:t>F</w:t>
      </w:r>
      <w:r>
        <w:rPr>
          <w:szCs w:val="24"/>
        </w:rPr>
        <w:t>ormat(</w:t>
      </w:r>
      <w:proofErr w:type="gramEnd"/>
      <w:r>
        <w:rPr>
          <w:szCs w:val="24"/>
        </w:rPr>
        <w:t>.ASF).</w:t>
      </w:r>
    </w:p>
    <w:p w:rsidR="00460025" w:rsidRDefault="00460025" w:rsidP="00C40963">
      <w:pPr>
        <w:rPr>
          <w:szCs w:val="24"/>
        </w:rPr>
      </w:pPr>
    </w:p>
    <w:p w:rsidR="009A106D" w:rsidRDefault="003B2254" w:rsidP="00460025">
      <w:pPr>
        <w:pStyle w:val="Subttulo"/>
        <w:rPr>
          <w:lang w:val="es-ES"/>
        </w:rPr>
      </w:pPr>
      <w:bookmarkStart w:id="43" w:name="_Toc266039171"/>
      <w:r>
        <w:rPr>
          <w:lang w:val="es-ES"/>
        </w:rPr>
        <w:t>2.</w:t>
      </w:r>
      <w:r w:rsidR="00E96DD8">
        <w:rPr>
          <w:lang w:val="es-ES"/>
        </w:rPr>
        <w:t>4</w:t>
      </w:r>
      <w:r w:rsidR="007C0EE8" w:rsidRPr="007E48E2">
        <w:rPr>
          <w:lang w:val="es-ES"/>
        </w:rPr>
        <w:t>.</w:t>
      </w:r>
      <w:r w:rsidR="001C57E5">
        <w:rPr>
          <w:lang w:val="es-ES"/>
        </w:rPr>
        <w:t>7</w:t>
      </w:r>
      <w:r>
        <w:rPr>
          <w:lang w:val="es-ES"/>
        </w:rPr>
        <w:t>.</w:t>
      </w:r>
      <w:r w:rsidR="001C57E5" w:rsidRPr="007E48E2">
        <w:rPr>
          <w:lang w:val="es-ES"/>
        </w:rPr>
        <w:t xml:space="preserve"> </w:t>
      </w:r>
      <w:r w:rsidR="007C0EE8" w:rsidRPr="007E48E2">
        <w:rPr>
          <w:lang w:val="es-ES"/>
        </w:rPr>
        <w:t>VP8</w:t>
      </w:r>
      <w:bookmarkEnd w:id="43"/>
    </w:p>
    <w:p w:rsidR="007C0EE8" w:rsidRDefault="007C0EE8" w:rsidP="007C0EE8">
      <w:pPr>
        <w:rPr>
          <w:szCs w:val="24"/>
        </w:rPr>
      </w:pPr>
      <w:r>
        <w:rPr>
          <w:szCs w:val="24"/>
        </w:rPr>
        <w:t xml:space="preserve">VP8 es el </w:t>
      </w:r>
      <w:r w:rsidR="00F8658A">
        <w:rPr>
          <w:szCs w:val="24"/>
        </w:rPr>
        <w:t>ú</w:t>
      </w:r>
      <w:r>
        <w:rPr>
          <w:szCs w:val="24"/>
        </w:rPr>
        <w:t>ltimo códec de video de On2 Technologies diseñado para reemplazar a su antecesor, VP7. Fue anunciado el 13 de septiembre de 2008.</w:t>
      </w:r>
    </w:p>
    <w:p w:rsidR="007A31C9" w:rsidRDefault="007A31C9" w:rsidP="007C0EE8">
      <w:pPr>
        <w:rPr>
          <w:szCs w:val="24"/>
        </w:rPr>
      </w:pPr>
    </w:p>
    <w:p w:rsidR="007A31C9" w:rsidRDefault="007C0EE8" w:rsidP="007C0EE8">
      <w:pPr>
        <w:rPr>
          <w:szCs w:val="24"/>
        </w:rPr>
      </w:pPr>
      <w:r>
        <w:rPr>
          <w:szCs w:val="24"/>
        </w:rPr>
        <w:t xml:space="preserve">El 19 de mayo de 2010, Google, la cual adquirió On2 Technologies en 2009, liberó el códec VP8 como código abierto (bajo una licencia permisiva similar a la licencia BSD), en el marco de la conferencia Google I/O en mayo del 2010. Esto causó que VP8 fuese el segundo producto de On2 cuyo código fuente esté disponible a la comunidad del software libre, siendo el primero el códec VP3, liberado bajo la licencia GNU Lesser General Public License en 2002 a la Fundación Xiph.org, del cual posteriormente derivó el códec de video Theora. </w:t>
      </w:r>
    </w:p>
    <w:p w:rsidR="007C0EE8" w:rsidRDefault="007C0EE8" w:rsidP="007C0EE8">
      <w:pPr>
        <w:rPr>
          <w:szCs w:val="24"/>
        </w:rPr>
      </w:pPr>
      <w:r>
        <w:rPr>
          <w:szCs w:val="24"/>
        </w:rPr>
        <w:t>Junto con el lanzamiento del código fuente de VP8 también se presentó el denominado proyecto WebM, que incorpora contribuciones y apoyo oficial de empresas como «Mozilla, Opera, Google, además de otros 40 editores y fabricantes de software y hardware» en un esfuerzo combinado para utilizar VP8 como el formato multimedia estándar en el lenguaje web HTML5. Microsoft también anunció que su más reciente versión de navegador Internet Explorer 9 también será capaz de soportar el códec VP8 si está instalado en el equipo.</w:t>
      </w:r>
    </w:p>
    <w:p w:rsidR="009A106D" w:rsidRDefault="009D42E8" w:rsidP="00460025">
      <w:pPr>
        <w:pStyle w:val="Subttulo"/>
        <w:outlineLvl w:val="1"/>
      </w:pPr>
      <w:bookmarkStart w:id="44" w:name="_Toc277243282"/>
      <w:r>
        <w:t xml:space="preserve">2.5. </w:t>
      </w:r>
      <w:r w:rsidR="00682677">
        <w:t>Tecnologías</w:t>
      </w:r>
      <w:r>
        <w:t xml:space="preserve"> Clientes</w:t>
      </w:r>
      <w:bookmarkEnd w:id="44"/>
    </w:p>
    <w:p w:rsidR="007C0EE8" w:rsidRDefault="007C0EE8" w:rsidP="007C0EE8">
      <w:pPr>
        <w:rPr>
          <w:szCs w:val="24"/>
        </w:rPr>
      </w:pPr>
      <w:r>
        <w:rPr>
          <w:szCs w:val="24"/>
        </w:rPr>
        <w:t xml:space="preserve">Existe una gran variedad de formatos de video con los cuales es posible realizar </w:t>
      </w:r>
      <w:r w:rsidR="008D0162">
        <w:rPr>
          <w:szCs w:val="24"/>
        </w:rPr>
        <w:t>streaming</w:t>
      </w:r>
      <w:r>
        <w:rPr>
          <w:szCs w:val="24"/>
        </w:rPr>
        <w:t xml:space="preserve">, a continuación serán nombrados los más </w:t>
      </w:r>
      <w:r w:rsidR="003A08DA">
        <w:rPr>
          <w:szCs w:val="24"/>
        </w:rPr>
        <w:t xml:space="preserve">usados </w:t>
      </w:r>
      <w:r>
        <w:rPr>
          <w:szCs w:val="24"/>
        </w:rPr>
        <w:t>como Quicktime, Real Player, Windows Media y el m</w:t>
      </w:r>
      <w:r w:rsidR="003510A8">
        <w:rPr>
          <w:szCs w:val="24"/>
        </w:rPr>
        <w:t>á</w:t>
      </w:r>
      <w:r>
        <w:rPr>
          <w:szCs w:val="24"/>
        </w:rPr>
        <w:t>s difundido</w:t>
      </w:r>
      <w:r w:rsidR="009A0F34">
        <w:rPr>
          <w:szCs w:val="24"/>
        </w:rPr>
        <w:t xml:space="preserve"> a la fecha</w:t>
      </w:r>
      <w:r>
        <w:rPr>
          <w:szCs w:val="24"/>
        </w:rPr>
        <w:t>: Flash</w:t>
      </w:r>
      <w:r w:rsidR="009A0F34">
        <w:rPr>
          <w:szCs w:val="24"/>
        </w:rPr>
        <w:t xml:space="preserve"> Player</w:t>
      </w:r>
      <w:r>
        <w:rPr>
          <w:szCs w:val="24"/>
        </w:rPr>
        <w:t xml:space="preserve">, </w:t>
      </w:r>
      <w:r w:rsidR="00056B56">
        <w:rPr>
          <w:szCs w:val="24"/>
        </w:rPr>
        <w:t>sin embargo</w:t>
      </w:r>
      <w:r>
        <w:rPr>
          <w:szCs w:val="24"/>
        </w:rPr>
        <w:t xml:space="preserve"> </w:t>
      </w:r>
      <w:r w:rsidR="003F7ED8">
        <w:rPr>
          <w:szCs w:val="24"/>
        </w:rPr>
        <w:t xml:space="preserve">Flash </w:t>
      </w:r>
      <w:r>
        <w:rPr>
          <w:szCs w:val="24"/>
        </w:rPr>
        <w:t xml:space="preserve">está fuertemente amenazado con el </w:t>
      </w:r>
      <w:r w:rsidR="00A66220">
        <w:rPr>
          <w:szCs w:val="24"/>
        </w:rPr>
        <w:t>objeto player de HTML 5 el cual ya viene integrado en los navegadores m</w:t>
      </w:r>
      <w:r w:rsidR="008D0162">
        <w:rPr>
          <w:szCs w:val="24"/>
        </w:rPr>
        <w:t>á</w:t>
      </w:r>
      <w:r w:rsidR="00A66220">
        <w:rPr>
          <w:szCs w:val="24"/>
        </w:rPr>
        <w:t>s avanzados</w:t>
      </w:r>
      <w:r w:rsidR="00056B56">
        <w:rPr>
          <w:szCs w:val="24"/>
        </w:rPr>
        <w:t xml:space="preserve"> y </w:t>
      </w:r>
      <w:r w:rsidR="00635A9D">
        <w:rPr>
          <w:szCs w:val="24"/>
        </w:rPr>
        <w:t xml:space="preserve">además de </w:t>
      </w:r>
      <w:r w:rsidR="00056B56">
        <w:rPr>
          <w:szCs w:val="24"/>
        </w:rPr>
        <w:t>su no inclusión en gadgets Apple a partir de</w:t>
      </w:r>
      <w:r w:rsidR="00462AEC">
        <w:rPr>
          <w:szCs w:val="24"/>
        </w:rPr>
        <w:t xml:space="preserve"> </w:t>
      </w:r>
      <w:r w:rsidR="00056B56">
        <w:rPr>
          <w:szCs w:val="24"/>
        </w:rPr>
        <w:t>l</w:t>
      </w:r>
      <w:r w:rsidR="00462AEC">
        <w:rPr>
          <w:szCs w:val="24"/>
        </w:rPr>
        <w:t xml:space="preserve">a </w:t>
      </w:r>
      <w:r w:rsidR="00D324DB">
        <w:rPr>
          <w:szCs w:val="24"/>
        </w:rPr>
        <w:t>creación del</w:t>
      </w:r>
      <w:r w:rsidR="00056B56">
        <w:rPr>
          <w:szCs w:val="24"/>
        </w:rPr>
        <w:t xml:space="preserve"> iPod</w:t>
      </w:r>
      <w:r w:rsidR="00A66220">
        <w:rPr>
          <w:szCs w:val="24"/>
        </w:rPr>
        <w:t>.</w:t>
      </w:r>
    </w:p>
    <w:p w:rsidR="00B23E60" w:rsidRDefault="00122C2B" w:rsidP="00B23E60">
      <w:pPr>
        <w:keepNext/>
        <w:jc w:val="center"/>
      </w:pPr>
      <w:r>
        <w:rPr>
          <w:noProof/>
          <w:lang w:eastAsia="es-CL"/>
        </w:rPr>
        <w:drawing>
          <wp:inline distT="0" distB="0" distL="0" distR="0">
            <wp:extent cx="1181100" cy="1143000"/>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6" cstate="print"/>
                    <a:srcRect/>
                    <a:stretch>
                      <a:fillRect/>
                    </a:stretch>
                  </pic:blipFill>
                  <pic:spPr bwMode="auto">
                    <a:xfrm>
                      <a:off x="0" y="0"/>
                      <a:ext cx="1181100" cy="1143000"/>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952500" cy="952500"/>
            <wp:effectExtent l="19050" t="0" r="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7" cstate="print"/>
                    <a:srcRect/>
                    <a:stretch>
                      <a:fillRect/>
                    </a:stretch>
                  </pic:blipFill>
                  <pic:spPr bwMode="auto">
                    <a:xfrm>
                      <a:off x="0" y="0"/>
                      <a:ext cx="952500" cy="952500"/>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1057275" cy="1057275"/>
            <wp:effectExtent l="19050" t="0" r="9525"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8" cstate="print"/>
                    <a:srcRect/>
                    <a:stretch>
                      <a:fillRect/>
                    </a:stretch>
                  </pic:blipFill>
                  <pic:spPr bwMode="auto">
                    <a:xfrm>
                      <a:off x="0" y="0"/>
                      <a:ext cx="1057275" cy="1057275"/>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1104900" cy="1104900"/>
            <wp:effectExtent l="19050" t="0" r="0" b="0"/>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9" cstate="print"/>
                    <a:srcRect/>
                    <a:stretch>
                      <a:fillRect/>
                    </a:stretch>
                  </pic:blipFill>
                  <pic:spPr bwMode="auto">
                    <a:xfrm>
                      <a:off x="0" y="0"/>
                      <a:ext cx="1104900" cy="1104900"/>
                    </a:xfrm>
                    <a:prstGeom prst="rect">
                      <a:avLst/>
                    </a:prstGeom>
                    <a:solidFill>
                      <a:srgbClr val="FFFFFF"/>
                    </a:solidFill>
                    <a:ln w="9525">
                      <a:noFill/>
                      <a:miter lim="800000"/>
                      <a:headEnd/>
                      <a:tailEnd/>
                    </a:ln>
                  </pic:spPr>
                </pic:pic>
              </a:graphicData>
            </a:graphic>
          </wp:inline>
        </w:drawing>
      </w:r>
    </w:p>
    <w:p w:rsidR="009A106D" w:rsidRDefault="00B23E60" w:rsidP="00460025">
      <w:pPr>
        <w:pStyle w:val="Epgrafe"/>
        <w:jc w:val="center"/>
      </w:pPr>
      <w:bookmarkStart w:id="45" w:name="_Toc276683969"/>
      <w:bookmarkStart w:id="46" w:name="_Toc277260314"/>
      <w:r>
        <w:t xml:space="preserve">Ilustración </w:t>
      </w:r>
      <w:r w:rsidR="00430A16">
        <w:fldChar w:fldCharType="begin"/>
      </w:r>
      <w:r>
        <w:instrText xml:space="preserve"> SEQ Ilustración \* ARABIC </w:instrText>
      </w:r>
      <w:r w:rsidR="00430A16">
        <w:fldChar w:fldCharType="separate"/>
      </w:r>
      <w:r w:rsidR="00931A03">
        <w:rPr>
          <w:noProof/>
        </w:rPr>
        <w:t>7</w:t>
      </w:r>
      <w:r w:rsidR="00430A16">
        <w:fldChar w:fldCharType="end"/>
      </w:r>
      <w:r>
        <w:t xml:space="preserve"> - Logotipos de reproductores comerciales</w:t>
      </w:r>
      <w:bookmarkEnd w:id="45"/>
      <w:bookmarkEnd w:id="46"/>
    </w:p>
    <w:p w:rsidR="009A0F34" w:rsidRPr="007E48E2" w:rsidRDefault="009A0F34" w:rsidP="009A0F34">
      <w:pPr>
        <w:pStyle w:val="Subttulo"/>
        <w:outlineLvl w:val="2"/>
        <w:rPr>
          <w:lang w:val="es-ES"/>
        </w:rPr>
      </w:pPr>
      <w:r>
        <w:rPr>
          <w:lang w:val="es-ES"/>
        </w:rPr>
        <w:br w:type="page"/>
      </w:r>
      <w:bookmarkStart w:id="47" w:name="_Toc277243283"/>
      <w:r w:rsidR="003B2254">
        <w:rPr>
          <w:lang w:val="es-ES"/>
        </w:rPr>
        <w:t>2.</w:t>
      </w:r>
      <w:r w:rsidR="00E96DD8">
        <w:rPr>
          <w:lang w:val="es-ES"/>
        </w:rPr>
        <w:t>5</w:t>
      </w:r>
      <w:r>
        <w:rPr>
          <w:lang w:val="es-ES"/>
        </w:rPr>
        <w:t>.1.</w:t>
      </w:r>
      <w:r w:rsidRPr="007E48E2">
        <w:rPr>
          <w:lang w:val="es-ES"/>
        </w:rPr>
        <w:t xml:space="preserve"> Real Media Player</w:t>
      </w:r>
      <w:bookmarkEnd w:id="47"/>
    </w:p>
    <w:p w:rsidR="009A0F34" w:rsidRDefault="009A0F34" w:rsidP="009A0F34">
      <w:pPr>
        <w:rPr>
          <w:szCs w:val="24"/>
        </w:rPr>
      </w:pPr>
      <w:r w:rsidRPr="00480336">
        <w:rPr>
          <w:szCs w:val="24"/>
        </w:rPr>
        <w:t xml:space="preserve">Real Media </w:t>
      </w:r>
      <w:r>
        <w:rPr>
          <w:szCs w:val="24"/>
        </w:rPr>
        <w:t xml:space="preserve">Player es uno de los primeros formatos en generar una solución de Streaming de video real, por esta razón es que su uso fue bastante difundido a mediados de la década de los 90, pero a pesar de su gran popularidad ha sido relevado por otros formatos de Streaming por el hecho de que su reproductor no estaba disponible en forma gratuita. La extensión de este formato es “.RM” (de real media). La </w:t>
      </w:r>
      <w:r w:rsidR="00F8658A">
        <w:rPr>
          <w:szCs w:val="24"/>
        </w:rPr>
        <w:t>ú</w:t>
      </w:r>
      <w:r>
        <w:rPr>
          <w:szCs w:val="24"/>
        </w:rPr>
        <w:t>ltima versión de su reproductor es Real Player version11.</w:t>
      </w:r>
    </w:p>
    <w:p w:rsidR="00B23E60" w:rsidRDefault="009A106D" w:rsidP="00B23E60">
      <w:pPr>
        <w:keepNext/>
        <w:jc w:val="center"/>
      </w:pPr>
      <w:r w:rsidRPr="00460025">
        <w:rPr>
          <w:noProof/>
          <w:lang w:eastAsia="es-CL"/>
        </w:rPr>
        <w:drawing>
          <wp:inline distT="0" distB="0" distL="0" distR="0">
            <wp:extent cx="3810000" cy="2914650"/>
            <wp:effectExtent l="19050" t="0" r="0" b="0"/>
            <wp:docPr id="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0" cstate="print"/>
                    <a:srcRect/>
                    <a:stretch>
                      <a:fillRect/>
                    </a:stretch>
                  </pic:blipFill>
                  <pic:spPr bwMode="auto">
                    <a:xfrm>
                      <a:off x="0" y="0"/>
                      <a:ext cx="3810000" cy="2914650"/>
                    </a:xfrm>
                    <a:prstGeom prst="rect">
                      <a:avLst/>
                    </a:prstGeom>
                    <a:solidFill>
                      <a:srgbClr val="FFFFFF"/>
                    </a:solidFill>
                    <a:ln w="9525">
                      <a:noFill/>
                      <a:miter lim="800000"/>
                      <a:headEnd/>
                      <a:tailEnd/>
                    </a:ln>
                  </pic:spPr>
                </pic:pic>
              </a:graphicData>
            </a:graphic>
          </wp:inline>
        </w:drawing>
      </w:r>
    </w:p>
    <w:p w:rsidR="009A106D" w:rsidRDefault="00B23E60" w:rsidP="00460025">
      <w:pPr>
        <w:pStyle w:val="Epgrafe"/>
        <w:jc w:val="center"/>
      </w:pPr>
      <w:bookmarkStart w:id="48" w:name="_Toc276683970"/>
      <w:bookmarkStart w:id="49" w:name="_Toc277260315"/>
      <w:r>
        <w:t xml:space="preserve">Ilustración </w:t>
      </w:r>
      <w:r w:rsidR="00430A16">
        <w:fldChar w:fldCharType="begin"/>
      </w:r>
      <w:r>
        <w:instrText xml:space="preserve"> SEQ Ilustración \* ARABIC </w:instrText>
      </w:r>
      <w:r w:rsidR="00430A16">
        <w:fldChar w:fldCharType="separate"/>
      </w:r>
      <w:r w:rsidR="00931A03">
        <w:rPr>
          <w:noProof/>
        </w:rPr>
        <w:t>8</w:t>
      </w:r>
      <w:r w:rsidR="00430A16">
        <w:fldChar w:fldCharType="end"/>
      </w:r>
      <w:r>
        <w:t xml:space="preserve"> - Real Player 11</w:t>
      </w:r>
      <w:bookmarkEnd w:id="48"/>
      <w:bookmarkEnd w:id="49"/>
    </w:p>
    <w:p w:rsidR="00B23E60" w:rsidRDefault="00430A16" w:rsidP="00B23E60">
      <w:pPr>
        <w:pStyle w:val="Epgrafe"/>
        <w:jc w:val="center"/>
      </w:pPr>
      <w:hyperlink r:id="rId31" w:history="1">
        <w:r w:rsidR="00B23E60">
          <w:rPr>
            <w:rStyle w:val="Hipervnculo"/>
          </w:rPr>
          <w:t>http://www.real.com/</w:t>
        </w:r>
      </w:hyperlink>
    </w:p>
    <w:p w:rsidR="009A106D" w:rsidRPr="00460025" w:rsidRDefault="009A106D" w:rsidP="00460025">
      <w:pPr>
        <w:rPr>
          <w:lang w:eastAsia="en-US"/>
        </w:rPr>
      </w:pPr>
    </w:p>
    <w:p w:rsidR="007C0EE8" w:rsidRPr="007E48E2" w:rsidRDefault="003B2254" w:rsidP="007C0EE8">
      <w:pPr>
        <w:pStyle w:val="Subttulo"/>
        <w:outlineLvl w:val="2"/>
        <w:rPr>
          <w:lang w:val="es-ES"/>
        </w:rPr>
      </w:pPr>
      <w:bookmarkStart w:id="50" w:name="_Toc266039174"/>
      <w:bookmarkStart w:id="51" w:name="_Toc277243284"/>
      <w:r>
        <w:rPr>
          <w:lang w:val="es-ES"/>
        </w:rPr>
        <w:t>2.</w:t>
      </w:r>
      <w:r w:rsidR="00E96DD8">
        <w:rPr>
          <w:lang w:val="es-ES"/>
        </w:rPr>
        <w:t>5</w:t>
      </w:r>
      <w:r w:rsidR="007C0EE8" w:rsidRPr="007E48E2">
        <w:rPr>
          <w:lang w:val="es-ES"/>
        </w:rPr>
        <w:t>.</w:t>
      </w:r>
      <w:r w:rsidR="001679AA">
        <w:rPr>
          <w:lang w:val="es-ES"/>
        </w:rPr>
        <w:t>2</w:t>
      </w:r>
      <w:r w:rsidR="00C834F5">
        <w:rPr>
          <w:lang w:val="es-ES"/>
        </w:rPr>
        <w:t>.</w:t>
      </w:r>
      <w:r w:rsidR="007C0EE8" w:rsidRPr="007E48E2">
        <w:rPr>
          <w:lang w:val="es-ES"/>
        </w:rPr>
        <w:t xml:space="preserve"> Windows Media Player</w:t>
      </w:r>
      <w:bookmarkEnd w:id="50"/>
      <w:bookmarkEnd w:id="51"/>
    </w:p>
    <w:p w:rsidR="007C0EE8" w:rsidRDefault="007C0EE8" w:rsidP="007C0EE8">
      <w:pPr>
        <w:rPr>
          <w:szCs w:val="24"/>
        </w:rPr>
      </w:pPr>
      <w:r>
        <w:rPr>
          <w:szCs w:val="24"/>
        </w:rPr>
        <w:t xml:space="preserve">Microsoft se encuentra en un proyecto bastante ambicioso el cual consiste en agrupar y estabilizar todos los tipos de contenidos multimedia  dentro de un </w:t>
      </w:r>
      <w:r w:rsidR="00F8658A">
        <w:rPr>
          <w:szCs w:val="24"/>
        </w:rPr>
        <w:t>ú</w:t>
      </w:r>
      <w:r>
        <w:rPr>
          <w:szCs w:val="24"/>
        </w:rPr>
        <w:t xml:space="preserve">nico concepto de estación de entretenimiento. </w:t>
      </w:r>
      <w:proofErr w:type="gramStart"/>
      <w:r w:rsidR="006B63DA">
        <w:rPr>
          <w:szCs w:val="24"/>
        </w:rPr>
        <w:t>aunque</w:t>
      </w:r>
      <w:proofErr w:type="gramEnd"/>
      <w:r>
        <w:rPr>
          <w:szCs w:val="24"/>
        </w:rPr>
        <w:t xml:space="preserve"> no se han podido ver avances reales dentro de esta tecnología, solo versiones de la aplicación que re</w:t>
      </w:r>
      <w:r w:rsidR="00F8658A">
        <w:rPr>
          <w:szCs w:val="24"/>
        </w:rPr>
        <w:t>ú</w:t>
      </w:r>
      <w:r>
        <w:rPr>
          <w:szCs w:val="24"/>
        </w:rPr>
        <w:t>nen los contenidos dentro de un manejador multimedia.</w:t>
      </w:r>
    </w:p>
    <w:p w:rsidR="00872F06" w:rsidRDefault="00122C2B" w:rsidP="00872F06">
      <w:pPr>
        <w:keepNext/>
        <w:jc w:val="center"/>
      </w:pPr>
      <w:r>
        <w:rPr>
          <w:noProof/>
          <w:szCs w:val="24"/>
          <w:lang w:eastAsia="es-CL"/>
        </w:rPr>
        <w:drawing>
          <wp:inline distT="0" distB="0" distL="0" distR="0">
            <wp:extent cx="3429000" cy="2743200"/>
            <wp:effectExtent l="19050" t="0" r="0"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2" cstate="print"/>
                    <a:srcRect/>
                    <a:stretch>
                      <a:fillRect/>
                    </a:stretch>
                  </pic:blipFill>
                  <pic:spPr bwMode="auto">
                    <a:xfrm>
                      <a:off x="0" y="0"/>
                      <a:ext cx="3429000" cy="2743200"/>
                    </a:xfrm>
                    <a:prstGeom prst="rect">
                      <a:avLst/>
                    </a:prstGeom>
                    <a:solidFill>
                      <a:srgbClr val="FFFFFF"/>
                    </a:solidFill>
                    <a:ln w="9525">
                      <a:noFill/>
                      <a:miter lim="800000"/>
                      <a:headEnd/>
                      <a:tailEnd/>
                    </a:ln>
                  </pic:spPr>
                </pic:pic>
              </a:graphicData>
            </a:graphic>
          </wp:inline>
        </w:drawing>
      </w:r>
    </w:p>
    <w:p w:rsidR="009A106D" w:rsidRDefault="00872F06" w:rsidP="00460025">
      <w:pPr>
        <w:pStyle w:val="Epgrafe"/>
        <w:jc w:val="center"/>
      </w:pPr>
      <w:bookmarkStart w:id="52" w:name="_Toc276683971"/>
      <w:bookmarkStart w:id="53" w:name="_Toc277260316"/>
      <w:r>
        <w:t xml:space="preserve">Ilustración </w:t>
      </w:r>
      <w:r w:rsidR="00430A16">
        <w:fldChar w:fldCharType="begin"/>
      </w:r>
      <w:r>
        <w:instrText xml:space="preserve"> SEQ Ilustración \* ARABIC </w:instrText>
      </w:r>
      <w:r w:rsidR="00430A16">
        <w:fldChar w:fldCharType="separate"/>
      </w:r>
      <w:r w:rsidR="00931A03">
        <w:rPr>
          <w:noProof/>
        </w:rPr>
        <w:t>9</w:t>
      </w:r>
      <w:r w:rsidR="00430A16">
        <w:fldChar w:fldCharType="end"/>
      </w:r>
      <w:r>
        <w:t xml:space="preserve"> - </w:t>
      </w:r>
      <w:r w:rsidRPr="009849ED">
        <w:t>Presentación de Windows Media Center en Windows 7</w:t>
      </w:r>
      <w:bookmarkEnd w:id="52"/>
      <w:bookmarkEnd w:id="53"/>
    </w:p>
    <w:p w:rsidR="009A106D" w:rsidRPr="00460025" w:rsidRDefault="009A106D" w:rsidP="00460025">
      <w:pPr>
        <w:pStyle w:val="Ttulo7"/>
        <w:rPr>
          <w:lang w:val="es-ES"/>
        </w:rPr>
      </w:pPr>
    </w:p>
    <w:p w:rsidR="007C0EE8" w:rsidRDefault="007C0EE8" w:rsidP="007C0EE8">
      <w:pPr>
        <w:rPr>
          <w:b/>
          <w:szCs w:val="24"/>
        </w:rPr>
      </w:pPr>
    </w:p>
    <w:p w:rsidR="007C0EE8" w:rsidRDefault="007C0EE8" w:rsidP="007C0EE8">
      <w:pPr>
        <w:rPr>
          <w:b/>
          <w:sz w:val="27"/>
        </w:rPr>
      </w:pPr>
    </w:p>
    <w:p w:rsidR="007C0EE8" w:rsidRPr="007E48E2" w:rsidRDefault="003B2254" w:rsidP="007C0EE8">
      <w:pPr>
        <w:pStyle w:val="Subttulo"/>
        <w:outlineLvl w:val="2"/>
        <w:rPr>
          <w:lang w:val="es-ES"/>
        </w:rPr>
      </w:pPr>
      <w:bookmarkStart w:id="54" w:name="_Toc266039176"/>
      <w:bookmarkStart w:id="55" w:name="_Toc277243285"/>
      <w:r>
        <w:rPr>
          <w:lang w:val="es-ES"/>
        </w:rPr>
        <w:t>2.</w:t>
      </w:r>
      <w:r w:rsidR="00E96DD8">
        <w:rPr>
          <w:lang w:val="es-ES"/>
        </w:rPr>
        <w:t>5.</w:t>
      </w:r>
      <w:r w:rsidR="007C0EE8" w:rsidRPr="007E48E2">
        <w:rPr>
          <w:lang w:val="es-ES"/>
        </w:rPr>
        <w:t>3</w:t>
      </w:r>
      <w:r w:rsidR="00B47582">
        <w:rPr>
          <w:lang w:val="es-ES"/>
        </w:rPr>
        <w:t>.</w:t>
      </w:r>
      <w:r w:rsidR="007C0EE8">
        <w:rPr>
          <w:lang w:val="es-ES"/>
        </w:rPr>
        <w:t xml:space="preserve"> </w:t>
      </w:r>
      <w:r w:rsidR="007C0EE8" w:rsidRPr="007E48E2">
        <w:rPr>
          <w:lang w:val="es-ES"/>
        </w:rPr>
        <w:t>Quicktime Player</w:t>
      </w:r>
      <w:bookmarkEnd w:id="54"/>
      <w:bookmarkEnd w:id="55"/>
    </w:p>
    <w:p w:rsidR="007C0EE8" w:rsidRPr="00412554" w:rsidRDefault="007C0EE8" w:rsidP="007C0EE8">
      <w:pPr>
        <w:rPr>
          <w:szCs w:val="24"/>
          <w:u w:val="single"/>
        </w:rPr>
      </w:pPr>
      <w:r>
        <w:rPr>
          <w:szCs w:val="24"/>
        </w:rPr>
        <w:t xml:space="preserve">Es uno de los formatos más utilizados para la transmisión de Streaming de video, una de sus ventajas es la posibilidad de realizar videos interactivos, panoramas, realidad virtual, entre otras opciones multimedia. La gran desventaja es lo complejo de utilizar para la realización de videos por parte de usuarios con poca experiencia. La extensión de este formato es .mov, las versiones más recientes soportan el códec H.264. La </w:t>
      </w:r>
      <w:r w:rsidR="00F8658A">
        <w:rPr>
          <w:szCs w:val="24"/>
        </w:rPr>
        <w:t>ú</w:t>
      </w:r>
      <w:r>
        <w:rPr>
          <w:szCs w:val="24"/>
        </w:rPr>
        <w:t>ltima versión de su reproductor es quicktime 7</w:t>
      </w:r>
      <w:r w:rsidR="003B2254">
        <w:rPr>
          <w:szCs w:val="24"/>
        </w:rPr>
        <w:t xml:space="preserve"> es una alternativa propietaria al HTML 5 en iPods y iPhones</w:t>
      </w:r>
      <w:r>
        <w:rPr>
          <w:szCs w:val="24"/>
        </w:rPr>
        <w:t>.</w:t>
      </w:r>
    </w:p>
    <w:p w:rsidR="00872F06" w:rsidRDefault="00122C2B" w:rsidP="00872F06">
      <w:pPr>
        <w:keepNext/>
        <w:jc w:val="center"/>
      </w:pPr>
      <w:r>
        <w:rPr>
          <w:noProof/>
          <w:lang w:eastAsia="es-CL"/>
        </w:rPr>
        <w:drawing>
          <wp:inline distT="0" distB="0" distL="0" distR="0">
            <wp:extent cx="2219325" cy="2228850"/>
            <wp:effectExtent l="19050" t="0" r="9525" b="0"/>
            <wp:docPr id="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3" cstate="print"/>
                    <a:srcRect/>
                    <a:stretch>
                      <a:fillRect/>
                    </a:stretch>
                  </pic:blipFill>
                  <pic:spPr bwMode="auto">
                    <a:xfrm>
                      <a:off x="0" y="0"/>
                      <a:ext cx="2219325" cy="2228850"/>
                    </a:xfrm>
                    <a:prstGeom prst="rect">
                      <a:avLst/>
                    </a:prstGeom>
                    <a:solidFill>
                      <a:srgbClr val="FFFFFF"/>
                    </a:solidFill>
                    <a:ln w="9525">
                      <a:noFill/>
                      <a:miter lim="800000"/>
                      <a:headEnd/>
                      <a:tailEnd/>
                    </a:ln>
                  </pic:spPr>
                </pic:pic>
              </a:graphicData>
            </a:graphic>
          </wp:inline>
        </w:drawing>
      </w:r>
    </w:p>
    <w:p w:rsidR="009A106D" w:rsidRDefault="00872F06" w:rsidP="00460025">
      <w:pPr>
        <w:pStyle w:val="Epgrafe"/>
        <w:jc w:val="center"/>
      </w:pPr>
      <w:bookmarkStart w:id="56" w:name="_Toc277260317"/>
      <w:r>
        <w:t xml:space="preserve">Ilustración </w:t>
      </w:r>
      <w:r w:rsidR="00430A16">
        <w:fldChar w:fldCharType="begin"/>
      </w:r>
      <w:r>
        <w:instrText xml:space="preserve"> SEQ Ilustración \* ARABIC </w:instrText>
      </w:r>
      <w:r w:rsidR="00430A16">
        <w:fldChar w:fldCharType="separate"/>
      </w:r>
      <w:r w:rsidR="00931A03">
        <w:rPr>
          <w:noProof/>
        </w:rPr>
        <w:t>10</w:t>
      </w:r>
      <w:r w:rsidR="00430A16">
        <w:fldChar w:fldCharType="end"/>
      </w:r>
      <w:r>
        <w:t xml:space="preserve"> - </w:t>
      </w:r>
      <w:r w:rsidRPr="00F77C06">
        <w:t>Reproductor Quicktime 7</w:t>
      </w:r>
      <w:bookmarkEnd w:id="56"/>
    </w:p>
    <w:p w:rsidR="007C0EE8" w:rsidRPr="003E7A01" w:rsidRDefault="00A4311D" w:rsidP="007C0EE8">
      <w:pPr>
        <w:pStyle w:val="Subttulo"/>
        <w:outlineLvl w:val="2"/>
      </w:pPr>
      <w:r w:rsidRPr="00460025">
        <w:rPr>
          <w:sz w:val="27"/>
          <w:lang w:val="es-ES"/>
        </w:rPr>
        <w:br w:type="page"/>
      </w:r>
      <w:bookmarkStart w:id="57" w:name="_Toc266039177"/>
      <w:bookmarkStart w:id="58" w:name="_Toc277243286"/>
      <w:r w:rsidR="007C0EE8" w:rsidRPr="003E7A01">
        <w:t>2.</w:t>
      </w:r>
      <w:r w:rsidR="00E96DD8">
        <w:t>5</w:t>
      </w:r>
      <w:r w:rsidR="00852685">
        <w:t>.</w:t>
      </w:r>
      <w:r w:rsidR="007C0EE8" w:rsidRPr="003E7A01">
        <w:t>4</w:t>
      </w:r>
      <w:r w:rsidR="00852685">
        <w:t>.</w:t>
      </w:r>
      <w:r w:rsidR="007C0EE8" w:rsidRPr="003E7A01">
        <w:t xml:space="preserve"> Adobe Flash</w:t>
      </w:r>
      <w:bookmarkEnd w:id="57"/>
      <w:bookmarkEnd w:id="58"/>
    </w:p>
    <w:p w:rsidR="007C0EE8" w:rsidRDefault="007C0EE8" w:rsidP="007C0EE8">
      <w:pPr>
        <w:rPr>
          <w:szCs w:val="24"/>
        </w:rPr>
      </w:pPr>
      <w:r>
        <w:rPr>
          <w:szCs w:val="24"/>
        </w:rPr>
        <w:t>Es uno</w:t>
      </w:r>
      <w:r w:rsidR="00072069">
        <w:rPr>
          <w:szCs w:val="24"/>
        </w:rPr>
        <w:t xml:space="preserve"> de los</w:t>
      </w:r>
      <w:r w:rsidR="00167C0E">
        <w:rPr>
          <w:szCs w:val="24"/>
        </w:rPr>
        <w:t xml:space="preserve"> players</w:t>
      </w:r>
      <w:r>
        <w:rPr>
          <w:szCs w:val="24"/>
        </w:rPr>
        <w:t xml:space="preserve"> más usados para el uso de Streaming de video. Éste formato utiliza dos extensiones los .SWF y los .FLV. Los. .FLV son los videos propiamente tal  y los .SWF son los que reproducen dichos archivos. La gran ventaja de este formato es el n</w:t>
      </w:r>
      <w:r w:rsidR="00F8658A">
        <w:rPr>
          <w:szCs w:val="24"/>
        </w:rPr>
        <w:t>ú</w:t>
      </w:r>
      <w:r>
        <w:rPr>
          <w:szCs w:val="24"/>
        </w:rPr>
        <w:t xml:space="preserve">mero de opciones de presentación que entrega </w:t>
      </w:r>
      <w:r w:rsidR="0026557B">
        <w:rPr>
          <w:szCs w:val="24"/>
        </w:rPr>
        <w:t xml:space="preserve">Adobe </w:t>
      </w:r>
      <w:r>
        <w:rPr>
          <w:szCs w:val="24"/>
        </w:rPr>
        <w:t xml:space="preserve">Flash entre las cuales está la generación de video interactivo. </w:t>
      </w:r>
      <w:r w:rsidR="0026557B">
        <w:rPr>
          <w:szCs w:val="24"/>
        </w:rPr>
        <w:t xml:space="preserve">Usa </w:t>
      </w:r>
      <w:r>
        <w:rPr>
          <w:szCs w:val="24"/>
        </w:rPr>
        <w:t>el formato FLV para la decodificación de los archivos, a partir de la versión 9 soporta el códec H.264.</w:t>
      </w:r>
    </w:p>
    <w:p w:rsidR="007C0EE8" w:rsidRDefault="007C0EE8" w:rsidP="007C0EE8">
      <w:r>
        <w:t xml:space="preserve">Al ser Flash una plataforma de desarrollo permite ofrece una amplia gama de posibilidades para personalizar el reproductor. Dado esto, existen players genéricos comerciales y no comerciales basados es esta </w:t>
      </w:r>
      <w:r w:rsidRPr="00E7708A">
        <w:t>plataforma</w:t>
      </w:r>
      <w:r w:rsidRPr="00480336">
        <w:t>,</w:t>
      </w:r>
      <w:r>
        <w:t xml:space="preserve"> entre los cuales podemos mencionar:</w:t>
      </w:r>
    </w:p>
    <w:p w:rsidR="007C0EE8" w:rsidRPr="007E48E2" w:rsidRDefault="007C0EE8" w:rsidP="007C0EE8">
      <w:pPr>
        <w:pStyle w:val="Subttulo"/>
        <w:rPr>
          <w:lang w:val="es-ES"/>
        </w:rPr>
      </w:pPr>
      <w:r w:rsidRPr="007E48E2">
        <w:rPr>
          <w:lang w:val="es-ES"/>
        </w:rPr>
        <w:t>Flowplayer</w:t>
      </w:r>
    </w:p>
    <w:p w:rsidR="007C0EE8" w:rsidRPr="00623E1F" w:rsidRDefault="007C0EE8" w:rsidP="007C0EE8">
      <w:r w:rsidRPr="00623E1F">
        <w:rPr>
          <w:bCs/>
        </w:rPr>
        <w:t>E</w:t>
      </w:r>
      <w:r w:rsidRPr="00623E1F">
        <w:t xml:space="preserve">s </w:t>
      </w:r>
      <w:r>
        <w:t xml:space="preserve">un </w:t>
      </w:r>
      <w:r w:rsidRPr="001E561A">
        <w:t>reproductor de vídeo</w:t>
      </w:r>
      <w:r>
        <w:t xml:space="preserve"> para la </w:t>
      </w:r>
      <w:r w:rsidRPr="001E561A">
        <w:t>Red en el ámbito mundial</w:t>
      </w:r>
      <w:r>
        <w:t xml:space="preserve">. Permite incrustar streams de videos. </w:t>
      </w:r>
      <w:r w:rsidRPr="00623E1F">
        <w:t>Es</w:t>
      </w:r>
      <w:r w:rsidRPr="00623E1F">
        <w:rPr>
          <w:rStyle w:val="google-src-text"/>
        </w:rPr>
        <w:t xml:space="preserve"> Software Libre bajo la licencia GPL</w:t>
      </w:r>
      <w:r>
        <w:t>. También tiene una versión comercial</w:t>
      </w:r>
      <w:r w:rsidRPr="00623E1F">
        <w:t>.</w:t>
      </w:r>
    </w:p>
    <w:p w:rsidR="007C0EE8" w:rsidRDefault="007C0EE8" w:rsidP="007C0EE8">
      <w:r>
        <w:t>Algunas de las características incluyen alto nivel de posibilidades de personalización, una API javascript, arquitectura de plugins y el apoyo a diversos servidores de streaming.</w:t>
      </w:r>
    </w:p>
    <w:p w:rsidR="007C0EE8" w:rsidRPr="007E48E2" w:rsidRDefault="007C0EE8" w:rsidP="009926F6">
      <w:pPr>
        <w:pStyle w:val="Subttulo"/>
      </w:pPr>
      <w:r w:rsidRPr="00460025">
        <w:rPr>
          <w:lang w:val="es-ES"/>
        </w:rPr>
        <w:br w:type="page"/>
      </w:r>
      <w:r w:rsidRPr="007E48E2">
        <w:t>JW</w:t>
      </w:r>
      <w:r w:rsidR="00656CB8">
        <w:t xml:space="preserve"> </w:t>
      </w:r>
      <w:r w:rsidRPr="007E48E2">
        <w:t>Player</w:t>
      </w:r>
    </w:p>
    <w:p w:rsidR="007C0EE8" w:rsidRDefault="007C0EE8" w:rsidP="007C0EE8">
      <w:r>
        <w:t>De Long Tail Video, es uno de los reproductores más populares de Internet, es flexible y de código abierto</w:t>
      </w:r>
      <w:r w:rsidRPr="009530D3">
        <w:rPr>
          <w:rStyle w:val="google-src-text"/>
        </w:rPr>
        <w:t>.</w:t>
      </w:r>
      <w:r>
        <w:rPr>
          <w:rStyle w:val="google-src-text"/>
        </w:rPr>
        <w:t xml:space="preserve"> </w:t>
      </w:r>
      <w:r>
        <w:t xml:space="preserve">Admite la reproducción de cualquier formato que Adobe Flash Player pueda manejar (FLV, MP4, MP3, AAC, JPG, PNG y GIF). </w:t>
      </w:r>
    </w:p>
    <w:p w:rsidR="007C0EE8" w:rsidRDefault="007C0EE8" w:rsidP="007C0EE8">
      <w:r>
        <w:t>Además, JW Player admite RTMP, HTTP, transmisión en vivo, formatos de listas diferentes, una amplia gama de ajustes y una extensa API de JavaScript.</w:t>
      </w:r>
    </w:p>
    <w:p w:rsidR="007C0EE8" w:rsidRDefault="007C0EE8" w:rsidP="007C0EE8">
      <w:r>
        <w:t xml:space="preserve">Tiene una arquitectura de </w:t>
      </w:r>
      <w:r w:rsidRPr="00720193">
        <w:t>plugins</w:t>
      </w:r>
      <w:r>
        <w:t xml:space="preserve"> que lo hace </w:t>
      </w:r>
      <w:r w:rsidR="00906D76">
        <w:t xml:space="preserve">bastante </w:t>
      </w:r>
      <w:r w:rsidR="00F32EF6">
        <w:t>versátil</w:t>
      </w:r>
      <w:r>
        <w:t>.</w:t>
      </w:r>
    </w:p>
    <w:p w:rsidR="00872F06" w:rsidRDefault="00122C2B" w:rsidP="00872F06">
      <w:pPr>
        <w:pStyle w:val="Textoindependienteprimerasangra2"/>
        <w:keepNext/>
        <w:jc w:val="center"/>
      </w:pPr>
      <w:r>
        <w:rPr>
          <w:noProof/>
          <w:lang w:eastAsia="es-CL"/>
        </w:rPr>
        <w:drawing>
          <wp:inline distT="0" distB="0" distL="0" distR="0">
            <wp:extent cx="2724150" cy="1876425"/>
            <wp:effectExtent l="1905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4" cstate="print"/>
                    <a:srcRect/>
                    <a:stretch>
                      <a:fillRect/>
                    </a:stretch>
                  </pic:blipFill>
                  <pic:spPr bwMode="auto">
                    <a:xfrm>
                      <a:off x="0" y="0"/>
                      <a:ext cx="2724150" cy="1876425"/>
                    </a:xfrm>
                    <a:prstGeom prst="rect">
                      <a:avLst/>
                    </a:prstGeom>
                    <a:noFill/>
                    <a:ln w="9525">
                      <a:noFill/>
                      <a:miter lim="800000"/>
                      <a:headEnd/>
                      <a:tailEnd/>
                    </a:ln>
                  </pic:spPr>
                </pic:pic>
              </a:graphicData>
            </a:graphic>
          </wp:inline>
        </w:drawing>
      </w:r>
    </w:p>
    <w:p w:rsidR="009A106D" w:rsidRDefault="00872F06" w:rsidP="00460025">
      <w:pPr>
        <w:pStyle w:val="Epgrafe"/>
        <w:jc w:val="center"/>
      </w:pPr>
      <w:bookmarkStart w:id="59" w:name="_Toc277260318"/>
      <w:r>
        <w:t xml:space="preserve">Ilustración </w:t>
      </w:r>
      <w:r w:rsidR="00430A16">
        <w:fldChar w:fldCharType="begin"/>
      </w:r>
      <w:r>
        <w:instrText xml:space="preserve"> SEQ Ilustración \* ARABIC </w:instrText>
      </w:r>
      <w:r w:rsidR="00430A16">
        <w:fldChar w:fldCharType="separate"/>
      </w:r>
      <w:r w:rsidR="00931A03">
        <w:rPr>
          <w:noProof/>
        </w:rPr>
        <w:t>11</w:t>
      </w:r>
      <w:r w:rsidR="00430A16">
        <w:fldChar w:fldCharType="end"/>
      </w:r>
      <w:r w:rsidR="00D43B14">
        <w:t xml:space="preserve"> </w:t>
      </w:r>
      <w:r>
        <w:t xml:space="preserve">- </w:t>
      </w:r>
      <w:r w:rsidRPr="000618C3">
        <w:t>JW Player</w:t>
      </w:r>
      <w:bookmarkEnd w:id="59"/>
    </w:p>
    <w:p w:rsidR="007C0EE8" w:rsidRPr="007C0EE8" w:rsidRDefault="007C0EE8" w:rsidP="007C0EE8">
      <w:pPr>
        <w:pStyle w:val="Epgrafe"/>
        <w:jc w:val="center"/>
      </w:pPr>
      <w:bookmarkStart w:id="60" w:name="_Toc266039203"/>
      <w:r w:rsidRPr="007C0EE8">
        <w:t xml:space="preserve">- </w:t>
      </w:r>
      <w:hyperlink r:id="rId35" w:history="1">
        <w:r w:rsidRPr="007C0EE8">
          <w:rPr>
            <w:rStyle w:val="Hipervnculo"/>
          </w:rPr>
          <w:t>http://www.longtailvideo.com</w:t>
        </w:r>
        <w:bookmarkEnd w:id="60"/>
      </w:hyperlink>
    </w:p>
    <w:p w:rsidR="009A106D" w:rsidRDefault="00872F06" w:rsidP="00460025">
      <w:pPr>
        <w:pStyle w:val="Subttulo"/>
      </w:pPr>
      <w:r>
        <w:br w:type="page"/>
      </w:r>
      <w:r w:rsidR="007C0EE8" w:rsidRPr="007C0EE8">
        <w:t>Open Video Player</w:t>
      </w:r>
    </w:p>
    <w:p w:rsidR="00A4311D" w:rsidRPr="007C0EE8" w:rsidRDefault="00A4311D" w:rsidP="007C0EE8">
      <w:pPr>
        <w:spacing w:before="0" w:after="0" w:line="240" w:lineRule="auto"/>
        <w:jc w:val="left"/>
        <w:rPr>
          <w:b/>
        </w:rPr>
      </w:pPr>
    </w:p>
    <w:p w:rsidR="007C0EE8" w:rsidRDefault="007C0EE8" w:rsidP="007C0EE8">
      <w:pPr>
        <w:rPr>
          <w:lang w:eastAsia="es-CL"/>
        </w:rPr>
      </w:pPr>
      <w:r w:rsidRPr="003303B6">
        <w:rPr>
          <w:lang w:eastAsia="es-CL"/>
        </w:rPr>
        <w:t>Open Video Player (OVP) es una iniciativa que abarca el uso de estándares abiertos, mejores prácticas y metodologías establecidas de desarrollo de aplicaciones</w:t>
      </w:r>
      <w:r>
        <w:rPr>
          <w:lang w:eastAsia="es-CL"/>
        </w:rPr>
        <w:t xml:space="preserve"> para reproductores</w:t>
      </w:r>
      <w:r w:rsidRPr="003303B6">
        <w:rPr>
          <w:lang w:eastAsia="es-CL"/>
        </w:rPr>
        <w:t xml:space="preserve"> multimedia. </w:t>
      </w:r>
    </w:p>
    <w:p w:rsidR="007C0EE8" w:rsidRPr="003303B6" w:rsidRDefault="007C0EE8" w:rsidP="007C0EE8">
      <w:pPr>
        <w:rPr>
          <w:lang w:eastAsia="es-CL"/>
        </w:rPr>
      </w:pPr>
      <w:r w:rsidRPr="003303B6">
        <w:rPr>
          <w:lang w:eastAsia="es-CL"/>
        </w:rPr>
        <w:t xml:space="preserve">En la actualidad este proyecto ofrece una base de código que puede ser utilizado para resolver problemas comunes, como parte de la construcción </w:t>
      </w:r>
      <w:r>
        <w:rPr>
          <w:lang w:eastAsia="es-CL"/>
        </w:rPr>
        <w:t xml:space="preserve">de prácticas </w:t>
      </w:r>
      <w:r w:rsidRPr="003303B6">
        <w:rPr>
          <w:lang w:eastAsia="es-CL"/>
        </w:rPr>
        <w:t xml:space="preserve">avanzadas, escalables y sólidas basadas en la Web </w:t>
      </w:r>
      <w:r>
        <w:rPr>
          <w:lang w:eastAsia="es-CL"/>
        </w:rPr>
        <w:t xml:space="preserve">aplicadas a </w:t>
      </w:r>
      <w:r w:rsidRPr="003303B6">
        <w:rPr>
          <w:lang w:eastAsia="es-CL"/>
        </w:rPr>
        <w:t xml:space="preserve"> reproductor</w:t>
      </w:r>
      <w:r>
        <w:rPr>
          <w:lang w:eastAsia="es-CL"/>
        </w:rPr>
        <w:t xml:space="preserve">es </w:t>
      </w:r>
      <w:r w:rsidRPr="003303B6">
        <w:rPr>
          <w:lang w:eastAsia="es-CL"/>
        </w:rPr>
        <w:t>multimedia</w:t>
      </w:r>
      <w:r>
        <w:rPr>
          <w:lang w:eastAsia="es-CL"/>
        </w:rPr>
        <w:t xml:space="preserve"> basados</w:t>
      </w:r>
      <w:r w:rsidRPr="003303B6">
        <w:rPr>
          <w:lang w:eastAsia="es-CL"/>
        </w:rPr>
        <w:t xml:space="preserve"> e</w:t>
      </w:r>
      <w:r>
        <w:rPr>
          <w:lang w:eastAsia="es-CL"/>
        </w:rPr>
        <w:t>n</w:t>
      </w:r>
      <w:r w:rsidRPr="003303B6">
        <w:rPr>
          <w:lang w:eastAsia="es-CL"/>
        </w:rPr>
        <w:t xml:space="preserve"> Flash y Silverlight. </w:t>
      </w:r>
    </w:p>
    <w:p w:rsidR="009A106D" w:rsidRDefault="007C0EE8" w:rsidP="00460025">
      <w:pPr>
        <w:pStyle w:val="Textoindependienteprimerasangra2"/>
        <w:ind w:left="0" w:firstLine="0"/>
      </w:pPr>
      <w:r>
        <w:t>No es un reproductor específico es un marco de trabajo creado por una comunidad</w:t>
      </w:r>
      <w:r w:rsidR="00A4311D">
        <w:t xml:space="preserve"> de desarrolladores en tecnologías propietarias y apoyado por grandes empresas como Adobe y Microsoft</w:t>
      </w:r>
      <w:r>
        <w:t>.</w:t>
      </w:r>
    </w:p>
    <w:p w:rsidR="007C0EE8" w:rsidRPr="007E48E2" w:rsidRDefault="007C0EE8" w:rsidP="007C0EE8">
      <w:pPr>
        <w:pStyle w:val="Subttulo"/>
        <w:outlineLvl w:val="2"/>
        <w:rPr>
          <w:lang w:val="es-ES"/>
        </w:rPr>
      </w:pPr>
    </w:p>
    <w:p w:rsidR="007C0EE8" w:rsidRPr="007E48E2" w:rsidRDefault="007C0EE8" w:rsidP="007C0EE8">
      <w:pPr>
        <w:pStyle w:val="Subttulo"/>
        <w:outlineLvl w:val="2"/>
        <w:rPr>
          <w:lang w:val="es-ES"/>
        </w:rPr>
      </w:pPr>
    </w:p>
    <w:p w:rsidR="007C0EE8" w:rsidRPr="007E48E2" w:rsidRDefault="007C0EE8" w:rsidP="007C0EE8">
      <w:pPr>
        <w:pStyle w:val="Subttulo"/>
        <w:outlineLvl w:val="2"/>
        <w:rPr>
          <w:lang w:val="es-ES"/>
        </w:rPr>
      </w:pPr>
      <w:r>
        <w:rPr>
          <w:lang w:val="es-ES"/>
        </w:rPr>
        <w:br w:type="page"/>
      </w:r>
      <w:bookmarkStart w:id="61" w:name="_Toc266039178"/>
      <w:bookmarkStart w:id="62" w:name="_Toc277243287"/>
      <w:r w:rsidRPr="007E48E2">
        <w:rPr>
          <w:lang w:val="es-ES"/>
        </w:rPr>
        <w:t>2.5</w:t>
      </w:r>
      <w:r w:rsidR="004A4771">
        <w:rPr>
          <w:lang w:val="es-ES"/>
        </w:rPr>
        <w:t>.</w:t>
      </w:r>
      <w:r w:rsidR="00E96DD8">
        <w:rPr>
          <w:lang w:val="es-ES"/>
        </w:rPr>
        <w:t>5</w:t>
      </w:r>
      <w:r w:rsidR="00776F80">
        <w:rPr>
          <w:lang w:val="es-ES"/>
        </w:rPr>
        <w:t>.</w:t>
      </w:r>
      <w:r>
        <w:rPr>
          <w:lang w:val="es-ES"/>
        </w:rPr>
        <w:t xml:space="preserve"> </w:t>
      </w:r>
      <w:r w:rsidRPr="007E48E2">
        <w:rPr>
          <w:lang w:val="es-ES"/>
        </w:rPr>
        <w:t>Video HTML</w:t>
      </w:r>
      <w:r w:rsidR="00CF4C85">
        <w:rPr>
          <w:lang w:val="es-ES"/>
        </w:rPr>
        <w:t xml:space="preserve"> </w:t>
      </w:r>
      <w:r w:rsidRPr="007E48E2">
        <w:rPr>
          <w:lang w:val="es-ES"/>
        </w:rPr>
        <w:t>5</w:t>
      </w:r>
      <w:bookmarkEnd w:id="61"/>
      <w:bookmarkEnd w:id="62"/>
    </w:p>
    <w:p w:rsidR="000F1D01" w:rsidRDefault="007C0EE8" w:rsidP="007C0EE8">
      <w:r>
        <w:t>Algunas de las nuevas características de HTML 5 son funciones para incluir, audio, vídeo, gráficos, del lado del cliente almacenamiento de datos y documentos interactivos</w:t>
      </w:r>
      <w:r w:rsidR="000F1D01">
        <w:t>.</w:t>
      </w:r>
    </w:p>
    <w:p w:rsidR="007C0EE8" w:rsidRDefault="007C0EE8" w:rsidP="007C0EE8">
      <w:r>
        <w:t xml:space="preserve">El grupo de trabajo HTML 5 incluye AOL, Apple, Google, IBM, Microsoft, Mozilla, Nokia, Opera, y muchos otros proveedores. </w:t>
      </w:r>
      <w:r>
        <w:rPr>
          <w:rStyle w:val="Refdenotaalpie"/>
        </w:rPr>
        <w:footnoteReference w:id="6"/>
      </w:r>
    </w:p>
    <w:p w:rsidR="007C0EE8" w:rsidRDefault="007C0EE8" w:rsidP="007C0EE8">
      <w:pPr>
        <w:rPr>
          <w:szCs w:val="24"/>
        </w:rPr>
      </w:pPr>
      <w:r>
        <w:rPr>
          <w:szCs w:val="24"/>
        </w:rPr>
        <w:t>A</w:t>
      </w:r>
      <w:r w:rsidR="00F8658A">
        <w:rPr>
          <w:szCs w:val="24"/>
        </w:rPr>
        <w:t>ú</w:t>
      </w:r>
      <w:r>
        <w:rPr>
          <w:szCs w:val="24"/>
        </w:rPr>
        <w:t>n no es un estándar de la W3C</w:t>
      </w:r>
      <w:r w:rsidR="00891285">
        <w:rPr>
          <w:szCs w:val="24"/>
        </w:rPr>
        <w:t xml:space="preserve"> pero ya existen distintas implem</w:t>
      </w:r>
      <w:r w:rsidR="00C00CF9">
        <w:rPr>
          <w:szCs w:val="24"/>
        </w:rPr>
        <w:t>entaciones en los navegadores má</w:t>
      </w:r>
      <w:r w:rsidR="00891285">
        <w:rPr>
          <w:szCs w:val="24"/>
        </w:rPr>
        <w:t>s avanzados</w:t>
      </w:r>
      <w:r>
        <w:rPr>
          <w:szCs w:val="24"/>
        </w:rPr>
        <w:t>.</w:t>
      </w:r>
    </w:p>
    <w:p w:rsidR="009A106D" w:rsidRDefault="007C0EE8" w:rsidP="00460025">
      <w:pPr>
        <w:pStyle w:val="Subttulo"/>
        <w:outlineLvl w:val="1"/>
      </w:pPr>
      <w:r>
        <w:br w:type="page"/>
      </w:r>
      <w:bookmarkStart w:id="63" w:name="_Toc277243288"/>
      <w:r w:rsidR="003D5D52">
        <w:t>2.</w:t>
      </w:r>
      <w:r w:rsidR="00CF4C85">
        <w:t>6</w:t>
      </w:r>
      <w:r w:rsidR="003D5D52">
        <w:t xml:space="preserve">. </w:t>
      </w:r>
      <w:r w:rsidR="006E6582">
        <w:t>C</w:t>
      </w:r>
      <w:r w:rsidR="003D5D52">
        <w:t>onversión de videos</w:t>
      </w:r>
      <w:bookmarkEnd w:id="63"/>
    </w:p>
    <w:p w:rsidR="009A106D" w:rsidRDefault="006E6582" w:rsidP="00460025">
      <w:r>
        <w:t>La conversión de videos consiste en recodificarlo para hacerlo compatible con otras plataformas además de ajustar la relación de peso y calidad para un streaming fluido tomando en cuenta factores como tamaño de pantalla y ancho de banda.</w:t>
      </w:r>
    </w:p>
    <w:p w:rsidR="009A106D" w:rsidRDefault="009A106D" w:rsidP="00460025"/>
    <w:p w:rsidR="009A106D" w:rsidRDefault="003D5D52" w:rsidP="00460025">
      <w:r>
        <w:t>Si bien existe una gran variedad de software de conversión de escritorio con interfaz gráfica dedicado a productores audiovisuales y aficionados, para hacer un conversión a través de un servidor web requiere algo de m</w:t>
      </w:r>
      <w:r w:rsidR="00BE6736" w:rsidRPr="00BE6736">
        <w:t>á</w:t>
      </w:r>
      <w:r>
        <w:t>s bajo nivel y que pueda ser ejecutado y configurado a través un script o líneas de comandos que se ejecuten en una consola.</w:t>
      </w:r>
    </w:p>
    <w:p w:rsidR="009A106D" w:rsidRDefault="00BE6736" w:rsidP="00460025">
      <w:r>
        <w:t>Una tecnología que cumple estas condiciones es FFmpeg.</w:t>
      </w:r>
    </w:p>
    <w:p w:rsidR="009A106D" w:rsidRDefault="009A106D" w:rsidP="00460025"/>
    <w:p w:rsidR="00510B88" w:rsidRPr="00A476A3" w:rsidRDefault="00510B88" w:rsidP="00510B88">
      <w:pPr>
        <w:pStyle w:val="Subttulo"/>
        <w:outlineLvl w:val="2"/>
      </w:pPr>
      <w:bookmarkStart w:id="64" w:name="_Toc277243289"/>
      <w:bookmarkStart w:id="65" w:name="_Toc266039182"/>
      <w:r>
        <w:t>2.</w:t>
      </w:r>
      <w:r w:rsidR="00CF4C85">
        <w:t>6</w:t>
      </w:r>
      <w:r w:rsidR="003D5D52">
        <w:t>.</w:t>
      </w:r>
      <w:r>
        <w:t>1</w:t>
      </w:r>
      <w:r w:rsidR="003D5D52">
        <w:t>.</w:t>
      </w:r>
      <w:r>
        <w:t xml:space="preserve"> FFmpeg</w:t>
      </w:r>
      <w:bookmarkEnd w:id="64"/>
    </w:p>
    <w:p w:rsidR="00D43B4F" w:rsidRDefault="00D43B4F" w:rsidP="00483D1B">
      <w:r>
        <w:t xml:space="preserve">FFmpeg es una colección de software libre que sirve para grabar, convertir y realizar streaming de video </w:t>
      </w:r>
      <w:r w:rsidR="00483D1B">
        <w:t xml:space="preserve">y </w:t>
      </w:r>
      <w:r>
        <w:t>audio,</w:t>
      </w:r>
      <w:r w:rsidR="00483D1B">
        <w:t xml:space="preserve"> </w:t>
      </w:r>
      <w:r>
        <w:t xml:space="preserve">la cual está desarrollada en lenguaje de programación C. </w:t>
      </w:r>
      <w:r w:rsidR="00483D1B">
        <w:t>I</w:t>
      </w:r>
      <w:r>
        <w:t xml:space="preserve">ncluye </w:t>
      </w:r>
      <w:r w:rsidRPr="00D43B4F">
        <w:rPr>
          <w:lang w:val="es-ES"/>
        </w:rPr>
        <w:t>libavcodec</w:t>
      </w:r>
      <w:r w:rsidR="00B15E1D">
        <w:rPr>
          <w:lang w:val="es-ES"/>
        </w:rPr>
        <w:t>,</w:t>
      </w:r>
      <w:r w:rsidRPr="00D43B4F">
        <w:t xml:space="preserve"> </w:t>
      </w:r>
      <w:r w:rsidR="00B15E1D">
        <w:t>la cual</w:t>
      </w:r>
      <w:r>
        <w:t xml:space="preserve"> es una biblioteca que contiene la gran mayoría de codecs FFmpeg en Linux</w:t>
      </w:r>
      <w:r w:rsidR="00483D1B">
        <w:t>,</w:t>
      </w:r>
      <w:r>
        <w:t xml:space="preserve"> también puede ser compilado en plataformas Windows.</w:t>
      </w:r>
    </w:p>
    <w:p w:rsidR="00D43B4F" w:rsidRDefault="00D43B4F" w:rsidP="00483D1B">
      <w:r>
        <w:t>Cabe mencionar que muchos de los codecs se realizaron de desde cero y la visión de que este código sea altamente reutilizable.</w:t>
      </w:r>
    </w:p>
    <w:p w:rsidR="00D43B4F" w:rsidRDefault="00483D1B" w:rsidP="00483D1B">
      <w:r>
        <w:t>L</w:t>
      </w:r>
      <w:r w:rsidR="00D43B4F">
        <w:t xml:space="preserve">ibavcodec es la biblioteca principal del proyecto </w:t>
      </w:r>
      <w:r w:rsidR="00F32EF6">
        <w:t>FFmpeg. La</w:t>
      </w:r>
      <w:r w:rsidR="00D43B4F">
        <w:t xml:space="preserve"> cual es capaz de codificar y decodificar en diferentes formatos de audio y video.</w:t>
      </w:r>
    </w:p>
    <w:p w:rsidR="009A106D" w:rsidRDefault="00122C2B" w:rsidP="00460025">
      <w:pPr>
        <w:keepNext/>
        <w:jc w:val="center"/>
      </w:pPr>
      <w:r>
        <w:rPr>
          <w:noProof/>
          <w:color w:val="0000FF"/>
          <w:lang w:eastAsia="es-CL"/>
        </w:rPr>
        <w:drawing>
          <wp:inline distT="0" distB="0" distL="0" distR="0">
            <wp:extent cx="2857500" cy="1133475"/>
            <wp:effectExtent l="19050" t="0" r="0" b="0"/>
            <wp:docPr id="25" name="Imagen 25" descr="300px-FFmpe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00px-FFmpeg"/>
                    <pic:cNvPicPr>
                      <a:picLocks noChangeAspect="1" noChangeArrowheads="1"/>
                    </pic:cNvPicPr>
                  </pic:nvPicPr>
                  <pic:blipFill>
                    <a:blip r:embed="rId37" cstate="print"/>
                    <a:srcRect/>
                    <a:stretch>
                      <a:fillRect/>
                    </a:stretch>
                  </pic:blipFill>
                  <pic:spPr bwMode="auto">
                    <a:xfrm>
                      <a:off x="0" y="0"/>
                      <a:ext cx="2857500" cy="1133475"/>
                    </a:xfrm>
                    <a:prstGeom prst="rect">
                      <a:avLst/>
                    </a:prstGeom>
                    <a:noFill/>
                    <a:ln w="9525">
                      <a:noFill/>
                      <a:miter lim="800000"/>
                      <a:headEnd/>
                      <a:tailEnd/>
                    </a:ln>
                  </pic:spPr>
                </pic:pic>
              </a:graphicData>
            </a:graphic>
          </wp:inline>
        </w:drawing>
      </w:r>
    </w:p>
    <w:p w:rsidR="009A106D" w:rsidRDefault="00D84BC4" w:rsidP="00460025">
      <w:pPr>
        <w:pStyle w:val="Epgrafe"/>
        <w:jc w:val="center"/>
      </w:pPr>
      <w:bookmarkStart w:id="66" w:name="_Toc276683972"/>
      <w:bookmarkStart w:id="67" w:name="_Toc277260319"/>
      <w:r>
        <w:t xml:space="preserve">Ilustración </w:t>
      </w:r>
      <w:r w:rsidR="00430A16">
        <w:fldChar w:fldCharType="begin"/>
      </w:r>
      <w:r>
        <w:instrText xml:space="preserve"> SEQ Ilustración \* ARABIC </w:instrText>
      </w:r>
      <w:r w:rsidR="00430A16">
        <w:fldChar w:fldCharType="separate"/>
      </w:r>
      <w:r w:rsidR="00931A03">
        <w:rPr>
          <w:noProof/>
        </w:rPr>
        <w:t>12</w:t>
      </w:r>
      <w:r w:rsidR="00430A16">
        <w:fldChar w:fldCharType="end"/>
      </w:r>
      <w:r>
        <w:t xml:space="preserve"> - Esquema de componentes de FFmpeg</w:t>
      </w:r>
      <w:bookmarkEnd w:id="66"/>
      <w:bookmarkEnd w:id="67"/>
    </w:p>
    <w:p w:rsidR="00107078" w:rsidRPr="008551A5" w:rsidRDefault="00BB2EFB" w:rsidP="00107078">
      <w:pPr>
        <w:pStyle w:val="Epgrafe"/>
        <w:jc w:val="center"/>
        <w:rPr>
          <w:noProof/>
          <w:sz w:val="24"/>
        </w:rPr>
      </w:pPr>
      <w:r w:rsidRPr="00DA4F25">
        <w:rPr>
          <w:lang w:val="es-ES"/>
        </w:rPr>
        <w:t xml:space="preserve"> </w:t>
      </w:r>
      <w:hyperlink r:id="rId38" w:history="1">
        <w:r w:rsidRPr="00DA4F25">
          <w:rPr>
            <w:rStyle w:val="Hipervnculo"/>
            <w:lang w:val="es-ES"/>
          </w:rPr>
          <w:t>http://es.wikipedia.org/wiki/Archivo:FFmpeg.svg</w:t>
        </w:r>
      </w:hyperlink>
    </w:p>
    <w:p w:rsidR="006859D3" w:rsidRDefault="00B56667" w:rsidP="006859D3">
      <w:pPr>
        <w:pStyle w:val="Subttulo"/>
        <w:outlineLvl w:val="1"/>
      </w:pPr>
      <w:r>
        <w:br w:type="page"/>
      </w:r>
      <w:bookmarkStart w:id="68" w:name="_Toc277243290"/>
      <w:r w:rsidR="00155E35">
        <w:t>2.7.</w:t>
      </w:r>
      <w:r w:rsidR="006859D3">
        <w:t xml:space="preserve"> IPTV</w:t>
      </w:r>
      <w:bookmarkEnd w:id="68"/>
    </w:p>
    <w:p w:rsidR="006859D3" w:rsidRDefault="006859D3" w:rsidP="00460025">
      <w:r w:rsidRPr="00C25634">
        <w:t xml:space="preserve">Internet Protocolo Televisión (IPTV) de servicios es cada vez más y más popular entre las compañías de telecomunicaciones, ya que puede ofrecer programas de televisión en cualquier momento en cualquier lugar. </w:t>
      </w:r>
      <w:r w:rsidRPr="00931A03">
        <w:rPr>
          <w:rStyle w:val="google-src-text1"/>
          <w:rFonts w:cs="Arial"/>
        </w:rPr>
        <w:t>Based on IP protocol, IPTV features advantages like bandwidth efficiency and ease of management.</w:t>
      </w:r>
      <w:r w:rsidRPr="00931A03">
        <w:t xml:space="preserve"> </w:t>
      </w:r>
      <w:r w:rsidRPr="00C25634">
        <w:t xml:space="preserve">Basado en el protocolo IP, IPTV características ventajas como la eficiencia de ancho de banda y la facilidad de gestión. </w:t>
      </w:r>
      <w:r w:rsidRPr="00931A03">
        <w:rPr>
          <w:rStyle w:val="google-src-text1"/>
          <w:rFonts w:cs="Arial"/>
        </w:rPr>
        <w:t>IPTV supports both broadcast and unicast services like LiveTV and VideoOnDemand.</w:t>
      </w:r>
      <w:r w:rsidRPr="00931A03">
        <w:t xml:space="preserve"> </w:t>
      </w:r>
      <w:r w:rsidRPr="00C25634">
        <w:t xml:space="preserve">IPTV es compatible con los servicios de radiodifusión  como LiveTV y VideoOnDemand. </w:t>
      </w:r>
      <w:r w:rsidRPr="00931A03">
        <w:rPr>
          <w:rStyle w:val="google-src-text1"/>
          <w:rFonts w:cs="Arial"/>
        </w:rPr>
        <w:t>WiMAX wireless system, capable of ensuring high bandwidths and low latencies, is suitable for delivering multimedia services.</w:t>
      </w:r>
      <w:r w:rsidRPr="00931A03">
        <w:t xml:space="preserve"> </w:t>
      </w:r>
      <w:r w:rsidRPr="00C25634">
        <w:t xml:space="preserve">Sistema de WiMAX móvil, capaz de garantizar altos anchos de banda y baja latencia, es adecuado para la prestación de servicios multimedia. </w:t>
      </w:r>
      <w:r w:rsidRPr="00931A03">
        <w:rPr>
          <w:rStyle w:val="google-src-text1"/>
          <w:rFonts w:cs="Arial"/>
        </w:rPr>
        <w:t>In addition, it also provides wide area coverage, mobility support, and non-line-of-sight operation.</w:t>
      </w:r>
      <w:r w:rsidRPr="00931A03">
        <w:t xml:space="preserve"> </w:t>
      </w:r>
      <w:r w:rsidRPr="00C25634">
        <w:t xml:space="preserve">Además, también proporciona una cobertura de área amplia, apoyo a la movilidad, y no la línea de operación de la vista. </w:t>
      </w:r>
      <w:r w:rsidRPr="00931A03">
        <w:rPr>
          <w:rStyle w:val="google-src-text1"/>
          <w:rFonts w:cs="Arial"/>
        </w:rPr>
        <w:t>Therefore, WiMAX is a promising solution for delivering IPTV services anytime anywhere, especially to rural areas or remote locations.</w:t>
      </w:r>
      <w:r w:rsidRPr="00931A03">
        <w:t xml:space="preserve"> </w:t>
      </w:r>
      <w:r w:rsidRPr="00C25634">
        <w:t xml:space="preserve">Por lo tanto, WiMAX es una solución prometedora para la entrega de servicios de IPTV en cualquier momento en cualquier lugar, especialmente a </w:t>
      </w:r>
      <w:r>
        <w:t>l</w:t>
      </w:r>
      <w:r w:rsidRPr="00C25634">
        <w:t xml:space="preserve">as zonas rurales o lugares remotos. </w:t>
      </w:r>
    </w:p>
    <w:p w:rsidR="006859D3" w:rsidRDefault="006859D3" w:rsidP="00460025">
      <w:pPr>
        <w:rPr>
          <w:rFonts w:cs="Arial"/>
        </w:rPr>
      </w:pPr>
      <w:r>
        <w:t>Formatos más ocupados son: H261, MPEG1, H263, MPEG2, MPEG3, MPEG4, WMV.</w:t>
      </w:r>
    </w:p>
    <w:p w:rsidR="006859D3" w:rsidRDefault="006859D3" w:rsidP="00460025">
      <w:r>
        <w:br w:type="page"/>
        <w:t>La siguiente ilustración muestra el funcionamiento e infraestructura de los servicios de IPTV</w:t>
      </w:r>
    </w:p>
    <w:p w:rsidR="009A106D" w:rsidRDefault="009A106D" w:rsidP="00460025">
      <w:pPr>
        <w:keepNext/>
        <w:spacing w:line="300" w:lineRule="auto"/>
        <w:jc w:val="center"/>
      </w:pPr>
      <w:r w:rsidRPr="00460025">
        <w:rPr>
          <w:rFonts w:cs="Arial"/>
          <w:noProof/>
          <w:lang w:eastAsia="es-CL"/>
        </w:rPr>
        <w:drawing>
          <wp:inline distT="0" distB="0" distL="0" distR="0">
            <wp:extent cx="3219450" cy="3209925"/>
            <wp:effectExtent l="19050" t="0" r="0" b="0"/>
            <wp:docPr id="26" name="Imagen 26" descr="ip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ptv"/>
                    <pic:cNvPicPr>
                      <a:picLocks noChangeAspect="1" noChangeArrowheads="1"/>
                    </pic:cNvPicPr>
                  </pic:nvPicPr>
                  <pic:blipFill>
                    <a:blip r:embed="rId39" cstate="print"/>
                    <a:srcRect/>
                    <a:stretch>
                      <a:fillRect/>
                    </a:stretch>
                  </pic:blipFill>
                  <pic:spPr bwMode="auto">
                    <a:xfrm>
                      <a:off x="0" y="0"/>
                      <a:ext cx="3219450" cy="3209925"/>
                    </a:xfrm>
                    <a:prstGeom prst="rect">
                      <a:avLst/>
                    </a:prstGeom>
                    <a:noFill/>
                    <a:ln w="9525">
                      <a:noFill/>
                      <a:miter lim="800000"/>
                      <a:headEnd/>
                      <a:tailEnd/>
                    </a:ln>
                  </pic:spPr>
                </pic:pic>
              </a:graphicData>
            </a:graphic>
          </wp:inline>
        </w:drawing>
      </w:r>
    </w:p>
    <w:p w:rsidR="009A106D" w:rsidRDefault="00BF06F7" w:rsidP="00460025">
      <w:pPr>
        <w:pStyle w:val="Epgrafe"/>
        <w:jc w:val="center"/>
        <w:rPr>
          <w:rFonts w:cs="Arial"/>
        </w:rPr>
      </w:pPr>
      <w:bookmarkStart w:id="69" w:name="_Toc276683973"/>
      <w:bookmarkStart w:id="70" w:name="_Toc277260320"/>
      <w:r>
        <w:t xml:space="preserve">Ilustración </w:t>
      </w:r>
      <w:r w:rsidR="00430A16">
        <w:fldChar w:fldCharType="begin"/>
      </w:r>
      <w:r>
        <w:instrText xml:space="preserve"> SEQ Ilustración \* ARABIC </w:instrText>
      </w:r>
      <w:r w:rsidR="00430A16">
        <w:fldChar w:fldCharType="separate"/>
      </w:r>
      <w:r w:rsidR="00931A03">
        <w:rPr>
          <w:noProof/>
        </w:rPr>
        <w:t>13</w:t>
      </w:r>
      <w:r w:rsidR="00430A16">
        <w:fldChar w:fldCharType="end"/>
      </w:r>
      <w:r>
        <w:t xml:space="preserve"> - Infraestructura de redes IPTV</w:t>
      </w:r>
      <w:bookmarkEnd w:id="69"/>
      <w:bookmarkEnd w:id="70"/>
    </w:p>
    <w:p w:rsidR="006859D3" w:rsidRPr="00460025" w:rsidRDefault="00430A16" w:rsidP="006859D3">
      <w:pPr>
        <w:pStyle w:val="Ttulo7"/>
        <w:rPr>
          <w:lang w:val="es-ES"/>
        </w:rPr>
      </w:pPr>
      <w:hyperlink r:id="rId40" w:history="1">
        <w:r w:rsidR="006859D3" w:rsidRPr="00460025">
          <w:rPr>
            <w:rStyle w:val="Hipervnculo"/>
            <w:rFonts w:cs="Arial"/>
            <w:lang w:val="es-ES"/>
          </w:rPr>
          <w:t>http://edna.dml.ce.sharif.edu/dmlsite/content/iptv</w:t>
        </w:r>
      </w:hyperlink>
    </w:p>
    <w:p w:rsidR="009A106D" w:rsidRDefault="006859D3" w:rsidP="00460025">
      <w:pPr>
        <w:pStyle w:val="Subttulo"/>
        <w:outlineLvl w:val="1"/>
      </w:pPr>
      <w:r>
        <w:br w:type="page"/>
      </w:r>
      <w:bookmarkStart w:id="71" w:name="_Toc277243291"/>
      <w:r w:rsidR="007F68C8">
        <w:t>2.8. Metodología de Desarrollo</w:t>
      </w:r>
      <w:bookmarkEnd w:id="71"/>
    </w:p>
    <w:bookmarkEnd w:id="65"/>
    <w:p w:rsidR="007C0EE8" w:rsidRDefault="00785991" w:rsidP="007F68C8">
      <w:r>
        <w:t>Dentro</w:t>
      </w:r>
      <w:r w:rsidR="00427C5E" w:rsidRPr="00460025">
        <w:t xml:space="preserve"> del campo de acción de este proyecto hay un grado considerable de incertidumbre en cuanto a cuales tecnologías dominarán el </w:t>
      </w:r>
      <w:r>
        <w:t>negocio</w:t>
      </w:r>
      <w:r w:rsidRPr="00460025">
        <w:t xml:space="preserve"> </w:t>
      </w:r>
      <w:r w:rsidR="00427C5E" w:rsidRPr="00460025">
        <w:t xml:space="preserve">de la difusión de contenidos multimedia en la Internet. </w:t>
      </w:r>
      <w:r>
        <w:t>F</w:t>
      </w:r>
      <w:r w:rsidR="00427C5E" w:rsidRPr="00460025">
        <w:t>alta</w:t>
      </w:r>
      <w:r>
        <w:t>n cosas</w:t>
      </w:r>
      <w:r w:rsidR="00427C5E" w:rsidRPr="00460025">
        <w:t xml:space="preserve"> por estandarizar y existen muchas tecnologías candidatas a ser un estándar dentro del mediano plazo que en este momento están en un estado incipiente.</w:t>
      </w:r>
    </w:p>
    <w:p w:rsidR="007C0EE8" w:rsidRDefault="007C0EE8" w:rsidP="007C0EE8">
      <w:r>
        <w:t xml:space="preserve">Por </w:t>
      </w:r>
      <w:r w:rsidR="00785991">
        <w:t>es necesario un modelo de desarrollo altamente iterativo</w:t>
      </w:r>
      <w:r>
        <w:t xml:space="preserve"> </w:t>
      </w:r>
      <w:r w:rsidR="00785991">
        <w:t>para que el software</w:t>
      </w:r>
      <w:r>
        <w:t xml:space="preserve"> pueda adaptarse lo más rápidamente posible a los cambios del entorno.</w:t>
      </w:r>
    </w:p>
    <w:p w:rsidR="009A106D" w:rsidRDefault="00785991" w:rsidP="00460025">
      <w:pPr>
        <w:pStyle w:val="Textoindependienteprimerasangra2"/>
        <w:ind w:left="0" w:firstLine="0"/>
      </w:pPr>
      <w:r>
        <w:t xml:space="preserve">Para cumplir con esto se trabajará en el campo de las metodologías ágiles </w:t>
      </w:r>
      <w:r w:rsidR="007C0EE8">
        <w:t xml:space="preserve">Dentro del paradigma de métodos ágiles se propone la metodología </w:t>
      </w:r>
      <w:r w:rsidR="007C0EE8" w:rsidRPr="00E70E19">
        <w:t>Extreme Programming o XP</w:t>
      </w:r>
      <w:r>
        <w:t xml:space="preserve"> bajo el modelo de Software Libre</w:t>
      </w:r>
      <w:r w:rsidR="007C0EE8" w:rsidRPr="00E70E19">
        <w:t>.</w:t>
      </w:r>
    </w:p>
    <w:p w:rsidR="007C0EE8" w:rsidRPr="00531853" w:rsidRDefault="007C0EE8" w:rsidP="006859D3">
      <w:pPr>
        <w:pStyle w:val="Subttulo"/>
        <w:outlineLvl w:val="2"/>
      </w:pPr>
      <w:r>
        <w:br w:type="page"/>
      </w:r>
      <w:bookmarkStart w:id="72" w:name="_Toc266039184"/>
      <w:bookmarkStart w:id="73" w:name="_Toc277243292"/>
      <w:r w:rsidRPr="00531853">
        <w:t>2.</w:t>
      </w:r>
      <w:r w:rsidR="00B60CF3">
        <w:t>8</w:t>
      </w:r>
      <w:r w:rsidRPr="00531853">
        <w:t>.</w:t>
      </w:r>
      <w:r w:rsidR="00B60CF3">
        <w:t>1</w:t>
      </w:r>
      <w:r w:rsidR="008867A5">
        <w:t>.</w:t>
      </w:r>
      <w:r w:rsidRPr="00531853">
        <w:t xml:space="preserve"> Extreme Programming</w:t>
      </w:r>
      <w:bookmarkEnd w:id="72"/>
      <w:bookmarkEnd w:id="73"/>
    </w:p>
    <w:p w:rsidR="00D85A65" w:rsidRDefault="007C0EE8" w:rsidP="00460025">
      <w:r>
        <w:t>Extreme Programming (XP) es un enfoque de la ingeniería de software</w:t>
      </w:r>
      <w:r w:rsidR="00460025">
        <w:t xml:space="preserve"> y</w:t>
      </w:r>
      <w:r w:rsidR="0098261E">
        <w:t xml:space="preserve"> </w:t>
      </w:r>
      <w:r w:rsidR="00460025">
        <w:t xml:space="preserve">el </w:t>
      </w:r>
      <w:r>
        <w:t xml:space="preserve">más destacado de los procesos ágiles de desarrollo de software. Al igual que éstos, la programación extrema se diferencia de las metodologías tradicionales principalmente en que pone más énfasis en la adaptabilidad que en la previsibilidad. </w:t>
      </w:r>
    </w:p>
    <w:p w:rsidR="009A106D" w:rsidRDefault="007C0EE8" w:rsidP="00460025">
      <w:r>
        <w:t>Los defensores de XP consideran que los cambios de requisitos sobre la marcha son un aspecto natural, inevitable e incluso deseable del desarrollo de proyectos. Creen que ser capaz de adaptarse a los cambios de requisitos en cualquier punto de la vida del proyecto es una aproximación mejor y más realista que intentar definir todos los requisitos al comienzo del proyecto e invertir esfuerzos después en controlar los cambios en los requisitos.</w:t>
      </w:r>
      <w:r w:rsidRPr="005B0C78">
        <w:rPr>
          <w:rStyle w:val="Refdenotaalpie"/>
        </w:rPr>
        <w:t xml:space="preserve"> </w:t>
      </w:r>
      <w:r>
        <w:rPr>
          <w:rStyle w:val="Refdenotaalpie"/>
        </w:rPr>
        <w:footnoteReference w:id="7"/>
      </w:r>
    </w:p>
    <w:p w:rsidR="009C31E1" w:rsidRDefault="009C31E1">
      <w:pPr>
        <w:suppressAutoHyphens w:val="0"/>
        <w:spacing w:before="0" w:after="0" w:line="240" w:lineRule="auto"/>
        <w:jc w:val="left"/>
      </w:pPr>
    </w:p>
    <w:p w:rsidR="007C0EE8" w:rsidRPr="00621B28" w:rsidRDefault="007C0EE8" w:rsidP="00460025">
      <w:r w:rsidRPr="00621B28">
        <w:t>Algun</w:t>
      </w:r>
      <w:r>
        <w:t>a</w:t>
      </w:r>
      <w:r w:rsidRPr="00621B28">
        <w:t xml:space="preserve">s </w:t>
      </w:r>
      <w:r>
        <w:t>Características</w:t>
      </w:r>
      <w:r w:rsidRPr="00621B28">
        <w:t xml:space="preserve"> de XP</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Enfatiza la satisfacción del cliente y el trabajo en equipo.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Consiste en reglas y prácticas simples, ingenuas o extrañas al principio, fácilmente adoptadas luego, apoyadas unas en otras, con reducción de actividades improductivas.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Acepta cambios de requerimientos a</w:t>
      </w:r>
      <w:r w:rsidR="00F8658A">
        <w:rPr>
          <w:lang w:eastAsia="es-CL"/>
        </w:rPr>
        <w:t>ú</w:t>
      </w:r>
      <w:r>
        <w:rPr>
          <w:lang w:eastAsia="es-CL"/>
        </w:rPr>
        <w:t>n tardíos en el ciclo de desarrollo.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Integra gerentes, clientes y desarrolladores en la b</w:t>
      </w:r>
      <w:r w:rsidR="00F8658A">
        <w:rPr>
          <w:lang w:eastAsia="es-CL"/>
        </w:rPr>
        <w:t>ú</w:t>
      </w:r>
      <w:r>
        <w:rPr>
          <w:lang w:eastAsia="es-CL"/>
        </w:rPr>
        <w:t>squeda de calidad en el software.</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Mejora el proyecto en comunicación, simplicidad, realimentación y emprendimiento.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Mantiene el diseño simple y claro.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Ensaya el software desde el primer día.</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Entrega temprano, implementa los cambios al ir siendo sugeridos.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No ahorra en hardware, construye programas entendibles y extendibles.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Automatiza las pruebas: escribe código de prueba antes, durante y después de la programación: antes, al definir la funcionalidad, al descubrir errores y después, en la integración.</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Actitud hacia el cambio: los clientes ven el software tempranamente.</w:t>
      </w:r>
    </w:p>
    <w:p w:rsidR="00D03261" w:rsidRDefault="007C0EE8" w:rsidP="00460025">
      <w:pPr>
        <w:rPr>
          <w:rFonts w:eastAsia="Times New Roman" w:cs="Times New Roman"/>
          <w:b/>
          <w:sz w:val="28"/>
          <w:szCs w:val="24"/>
        </w:rPr>
      </w:pPr>
      <w:r>
        <w:rPr>
          <w:rFonts w:ascii="Symbol" w:hAnsi="Symbol" w:cs="Symbol"/>
          <w:lang w:eastAsia="es-CL"/>
        </w:rPr>
        <w:t></w:t>
      </w:r>
      <w:r>
        <w:rPr>
          <w:rFonts w:ascii="Symbol" w:hAnsi="Symbol" w:cs="Symbol"/>
          <w:lang w:eastAsia="es-CL"/>
        </w:rPr>
        <w:t></w:t>
      </w:r>
      <w:r>
        <w:rPr>
          <w:lang w:eastAsia="es-CL"/>
        </w:rPr>
        <w:t>XP es una revalorización del software con mayor énfasis en la calidad.</w:t>
      </w:r>
      <w:r>
        <w:rPr>
          <w:rStyle w:val="Refdenotaalpie"/>
          <w:lang w:eastAsia="es-CL"/>
        </w:rPr>
        <w:footnoteReference w:id="8"/>
      </w:r>
    </w:p>
    <w:p w:rsidR="00460025" w:rsidRDefault="00460025">
      <w:pPr>
        <w:suppressAutoHyphens w:val="0"/>
        <w:spacing w:before="0" w:after="0" w:line="240" w:lineRule="auto"/>
        <w:jc w:val="left"/>
        <w:rPr>
          <w:rFonts w:eastAsia="Times New Roman" w:cs="Times New Roman"/>
          <w:b/>
          <w:sz w:val="28"/>
          <w:szCs w:val="24"/>
        </w:rPr>
      </w:pPr>
      <w:bookmarkStart w:id="74" w:name="_Toc277243293"/>
      <w:r>
        <w:br w:type="page"/>
      </w:r>
    </w:p>
    <w:p w:rsidR="00245FC0" w:rsidRDefault="00F21C81" w:rsidP="00460025">
      <w:pPr>
        <w:pStyle w:val="Subttulo"/>
        <w:outlineLvl w:val="2"/>
      </w:pPr>
      <w:r>
        <w:t>2.</w:t>
      </w:r>
      <w:r w:rsidR="00B60CF3">
        <w:t>8.2</w:t>
      </w:r>
      <w:r w:rsidR="008867A5">
        <w:t>.</w:t>
      </w:r>
      <w:r>
        <w:t xml:space="preserve"> </w:t>
      </w:r>
      <w:r w:rsidR="00245FC0">
        <w:t>Scrum</w:t>
      </w:r>
      <w:bookmarkEnd w:id="74"/>
    </w:p>
    <w:p w:rsidR="00CC5BD0" w:rsidRDefault="00245FC0" w:rsidP="00245FC0">
      <w:r>
        <w:t xml:space="preserve">XP se complementa </w:t>
      </w:r>
      <w:r w:rsidR="00F21C81">
        <w:t>bien</w:t>
      </w:r>
      <w:r>
        <w:t xml:space="preserve"> con Scrum ya que</w:t>
      </w:r>
      <w:r w:rsidR="00F21C81">
        <w:t xml:space="preserve"> para el éxito de un proyecto basado en metodologías ágiles como XP</w:t>
      </w:r>
      <w:r w:rsidR="00460025">
        <w:t>,</w:t>
      </w:r>
      <w:r w:rsidR="00F21C81">
        <w:t xml:space="preserve"> es necesario contar con una masa crítica de recursos human</w:t>
      </w:r>
      <w:r w:rsidR="00CC5BD0">
        <w:t>os comprometidos con el proyecto.</w:t>
      </w:r>
    </w:p>
    <w:p w:rsidR="00245FC0" w:rsidRDefault="00245FC0" w:rsidP="00245FC0">
      <w:r>
        <w:t xml:space="preserve">Scrum se basa en la actitud y los principios de las personas para llevar adelante el proyecto, estos principios son esenciales para el desarrollo </w:t>
      </w:r>
      <w:proofErr w:type="gramStart"/>
      <w:r>
        <w:t>ágil</w:t>
      </w:r>
      <w:r w:rsidR="00CC5BD0">
        <w:t xml:space="preserve"> .</w:t>
      </w:r>
      <w:proofErr w:type="gramEnd"/>
    </w:p>
    <w:p w:rsidR="009A106D" w:rsidRDefault="007C0EE8" w:rsidP="00460025">
      <w:pPr>
        <w:rPr>
          <w:lang w:eastAsia="es-CL"/>
        </w:rPr>
      </w:pPr>
      <w:r w:rsidRPr="00757A97">
        <w:rPr>
          <w:b/>
          <w:bCs/>
          <w:lang w:eastAsia="es-CL"/>
        </w:rPr>
        <w:t>Compromiso</w:t>
      </w:r>
      <w:r w:rsidRPr="00757A97">
        <w:rPr>
          <w:lang w:eastAsia="es-CL"/>
        </w:rPr>
        <w:t xml:space="preserve">: Estar dispuesto para comprometerse a una meta. La metodología la da a las personas la autoridad que necesitan para cumplir con sus compromisos. </w:t>
      </w:r>
    </w:p>
    <w:p w:rsidR="009A106D" w:rsidRDefault="007C0EE8" w:rsidP="00460025">
      <w:pPr>
        <w:rPr>
          <w:lang w:eastAsia="es-CL"/>
        </w:rPr>
      </w:pPr>
      <w:r w:rsidRPr="00757A97">
        <w:rPr>
          <w:b/>
          <w:bCs/>
          <w:lang w:eastAsia="es-CL"/>
        </w:rPr>
        <w:t>Enfoque</w:t>
      </w:r>
      <w:r w:rsidRPr="00757A97">
        <w:rPr>
          <w:lang w:eastAsia="es-CL"/>
        </w:rPr>
        <w:t>: Haz tu trabajo. Enfoca todos tus esfuerzos y habilidades para trabajar en lo que te comprometiste a hacer. No te preocupes por nada más. Alguien lo har</w:t>
      </w:r>
      <w:r>
        <w:rPr>
          <w:lang w:eastAsia="es-CL"/>
        </w:rPr>
        <w:t>á</w:t>
      </w:r>
      <w:r w:rsidRPr="00757A97">
        <w:rPr>
          <w:lang w:eastAsia="es-CL"/>
        </w:rPr>
        <w:t xml:space="preserve"> por ti. </w:t>
      </w:r>
    </w:p>
    <w:p w:rsidR="009A106D" w:rsidRDefault="007C0EE8" w:rsidP="00460025">
      <w:pPr>
        <w:rPr>
          <w:lang w:eastAsia="es-CL"/>
        </w:rPr>
      </w:pPr>
      <w:r w:rsidRPr="00757A97">
        <w:rPr>
          <w:b/>
          <w:bCs/>
          <w:lang w:eastAsia="es-CL"/>
        </w:rPr>
        <w:t>Transparencia / Honestidad</w:t>
      </w:r>
      <w:r w:rsidRPr="00757A97">
        <w:rPr>
          <w:lang w:eastAsia="es-CL"/>
        </w:rPr>
        <w:t xml:space="preserve">: Scrum mantiene todo acerca del proyecto visible a todos. </w:t>
      </w:r>
    </w:p>
    <w:p w:rsidR="009A106D" w:rsidRDefault="007C0EE8" w:rsidP="00460025">
      <w:pPr>
        <w:rPr>
          <w:lang w:eastAsia="es-CL"/>
        </w:rPr>
      </w:pPr>
      <w:r w:rsidRPr="00757A97">
        <w:rPr>
          <w:b/>
          <w:bCs/>
          <w:lang w:eastAsia="es-CL"/>
        </w:rPr>
        <w:t>Respeto</w:t>
      </w:r>
      <w:r w:rsidRPr="00757A97">
        <w:rPr>
          <w:lang w:eastAsia="es-CL"/>
        </w:rPr>
        <w:t xml:space="preserve">: Los individuos estamos formados por nuestros orígenes y nuestras experiencias. Es importante respetar las diferentes a las personas del equipo y sus formas de pensar. </w:t>
      </w:r>
    </w:p>
    <w:p w:rsidR="009A106D" w:rsidRDefault="007C0EE8" w:rsidP="00460025">
      <w:pPr>
        <w:rPr>
          <w:lang w:eastAsia="es-CL"/>
        </w:rPr>
      </w:pPr>
      <w:r w:rsidRPr="00757A97">
        <w:rPr>
          <w:b/>
          <w:bCs/>
          <w:lang w:eastAsia="es-CL"/>
        </w:rPr>
        <w:t>Coraje</w:t>
      </w:r>
      <w:r w:rsidRPr="00757A97">
        <w:rPr>
          <w:lang w:eastAsia="es-CL"/>
        </w:rPr>
        <w:t xml:space="preserve">: Tener el coraje para comprometerse, actuar, ser honesto y esperar respeto. </w:t>
      </w:r>
      <w:r>
        <w:rPr>
          <w:rStyle w:val="Refdenotaalpie"/>
          <w:lang w:eastAsia="es-CL"/>
        </w:rPr>
        <w:footnoteReference w:id="9"/>
      </w:r>
    </w:p>
    <w:p w:rsidR="002E7305" w:rsidRDefault="002E7305">
      <w:pPr>
        <w:suppressAutoHyphens w:val="0"/>
        <w:spacing w:before="0" w:after="0" w:line="240" w:lineRule="auto"/>
        <w:jc w:val="left"/>
        <w:rPr>
          <w:rFonts w:eastAsia="Times New Roman" w:cs="Times New Roman"/>
          <w:b/>
          <w:sz w:val="28"/>
          <w:szCs w:val="24"/>
        </w:rPr>
      </w:pPr>
    </w:p>
    <w:p w:rsidR="00CC5BD0" w:rsidRDefault="00B60CF3" w:rsidP="00460025">
      <w:pPr>
        <w:pStyle w:val="Subttulo"/>
        <w:outlineLvl w:val="2"/>
      </w:pPr>
      <w:bookmarkStart w:id="75" w:name="_Toc277243294"/>
      <w:r>
        <w:t>2.8.3</w:t>
      </w:r>
      <w:r w:rsidR="008867A5">
        <w:t>.</w:t>
      </w:r>
      <w:r w:rsidR="00CC5BD0">
        <w:t xml:space="preserve"> </w:t>
      </w:r>
      <w:r w:rsidR="00665B89">
        <w:t>Software Libre</w:t>
      </w:r>
      <w:bookmarkEnd w:id="75"/>
    </w:p>
    <w:p w:rsidR="00460025" w:rsidRDefault="00460025" w:rsidP="00460025">
      <w:r>
        <w:t>Es importante mencionar que en el presente proyecto se utilizará el modelo de software libre.</w:t>
      </w:r>
    </w:p>
    <w:p w:rsidR="004D680B" w:rsidRDefault="002E7305" w:rsidP="00460025">
      <w:r>
        <w:t xml:space="preserve">Exitosos proyectos como Linux, Apache, Open Office </w:t>
      </w:r>
      <w:r w:rsidR="003B4032">
        <w:t xml:space="preserve">y </w:t>
      </w:r>
      <w:r>
        <w:t>Firefox</w:t>
      </w:r>
      <w:r w:rsidR="003B4032">
        <w:t xml:space="preserve"> (cuyos orígenes se remontan al moribundo proyecto propietario Netscape) </w:t>
      </w:r>
      <w:r w:rsidR="004D680B">
        <w:t xml:space="preserve">entre otros, </w:t>
      </w:r>
      <w:r w:rsidR="003B4032">
        <w:t>han</w:t>
      </w:r>
      <w:r>
        <w:t xml:space="preserve"> dem</w:t>
      </w:r>
      <w:r w:rsidR="003B4032">
        <w:t>ostrado la eficacia de liberar el Software para mantener los proyectos de software vivos y en desarrollo</w:t>
      </w:r>
      <w:r w:rsidR="004D680B">
        <w:t>.</w:t>
      </w:r>
    </w:p>
    <w:p w:rsidR="00CC5BD0" w:rsidRDefault="004D680B" w:rsidP="00460025">
      <w:r>
        <w:t>Al respecto</w:t>
      </w:r>
      <w:r w:rsidR="00460025">
        <w:t>,</w:t>
      </w:r>
      <w:r>
        <w:t xml:space="preserve"> </w:t>
      </w:r>
      <w:r w:rsidR="00460025">
        <w:t>se citarán</w:t>
      </w:r>
      <w:r>
        <w:t xml:space="preserve"> algunos puntos del libro “The Cathedral &amp; The Bazaar” escrito por </w:t>
      </w:r>
      <w:r w:rsidR="00C2697B" w:rsidRPr="00C2697B">
        <w:t>Eric S. Raymond</w:t>
      </w:r>
      <w:r w:rsidR="00C2697B">
        <w:t xml:space="preserve"> en 1997 </w:t>
      </w:r>
      <w:r>
        <w:t>como principios del modelo de desarrollo de software libre</w:t>
      </w:r>
      <w:r w:rsidR="00C2697B">
        <w:t xml:space="preserve"> los cuales encajan perfectamente en el campo de métodos ágiles propuesto</w:t>
      </w:r>
      <w:r w:rsidR="00867674">
        <w:rPr>
          <w:rStyle w:val="Refdenotaalpie"/>
        </w:rPr>
        <w:footnoteReference w:id="10"/>
      </w:r>
      <w:r w:rsidR="003B4032">
        <w:t>.</w:t>
      </w:r>
    </w:p>
    <w:p w:rsidR="00C2697B" w:rsidRDefault="00C2697B" w:rsidP="00460025"/>
    <w:p w:rsidR="004D680B" w:rsidRPr="00460025" w:rsidRDefault="004D680B" w:rsidP="00460025">
      <w:pPr>
        <w:pStyle w:val="Prrafodelista"/>
        <w:numPr>
          <w:ilvl w:val="0"/>
          <w:numId w:val="31"/>
        </w:numPr>
      </w:pPr>
      <w:r w:rsidRPr="00460025">
        <w:t>Todo buen trabajo de software comienza a partir de las necesidades personales del programador (todo buen trabajo empieza cuando uno tiene que rascarse su propia comezón).</w:t>
      </w:r>
    </w:p>
    <w:p w:rsidR="004D680B" w:rsidRPr="00460025" w:rsidRDefault="004D680B" w:rsidP="00460025">
      <w:pPr>
        <w:pStyle w:val="Prrafodelista"/>
        <w:numPr>
          <w:ilvl w:val="0"/>
          <w:numId w:val="31"/>
        </w:numPr>
      </w:pPr>
      <w:r w:rsidRPr="00460025">
        <w:t>Los buenos programadores saben qué escribir. Los mejores, qué reescribir (y reutilizar).</w:t>
      </w:r>
    </w:p>
    <w:p w:rsidR="00C2697B" w:rsidRDefault="004D680B" w:rsidP="00460025">
      <w:pPr>
        <w:pStyle w:val="Prrafodelista"/>
        <w:numPr>
          <w:ilvl w:val="0"/>
          <w:numId w:val="31"/>
        </w:numPr>
      </w:pPr>
      <w:r w:rsidRPr="00460025">
        <w:t>Considere desecharlo; de todos modos tendrá que hacerlo</w:t>
      </w:r>
    </w:p>
    <w:p w:rsidR="004D680B" w:rsidRPr="00460025" w:rsidRDefault="004D680B" w:rsidP="00460025">
      <w:pPr>
        <w:pStyle w:val="Prrafodelista"/>
        <w:numPr>
          <w:ilvl w:val="0"/>
          <w:numId w:val="31"/>
        </w:numPr>
      </w:pPr>
      <w:r w:rsidRPr="00460025">
        <w:t>Si tienes la actitud adecuada, encontrarás problemas interesantes.</w:t>
      </w:r>
    </w:p>
    <w:p w:rsidR="004D680B" w:rsidRPr="00460025" w:rsidRDefault="004D680B" w:rsidP="00460025">
      <w:pPr>
        <w:pStyle w:val="Prrafodelista"/>
        <w:numPr>
          <w:ilvl w:val="0"/>
          <w:numId w:val="31"/>
        </w:numPr>
      </w:pPr>
      <w:r w:rsidRPr="00460025">
        <w:t>Cuando se pierde el interés en un programa, el último deber es darlo en herencia a un sucesor competente.</w:t>
      </w:r>
    </w:p>
    <w:p w:rsidR="004D680B" w:rsidRPr="00460025" w:rsidRDefault="004D680B" w:rsidP="00460025">
      <w:pPr>
        <w:pStyle w:val="Prrafodelista"/>
        <w:numPr>
          <w:ilvl w:val="0"/>
          <w:numId w:val="31"/>
        </w:numPr>
      </w:pPr>
      <w:r w:rsidRPr="00460025">
        <w:t>Tratar a los usuarios como colaboradores es la forma más apropiada de mejorar el código, y la más efectiva de depurarlo.</w:t>
      </w:r>
    </w:p>
    <w:p w:rsidR="004D680B" w:rsidRPr="00460025" w:rsidRDefault="004D680B" w:rsidP="00460025">
      <w:pPr>
        <w:pStyle w:val="Prrafodelista"/>
        <w:numPr>
          <w:ilvl w:val="0"/>
          <w:numId w:val="31"/>
        </w:numPr>
      </w:pPr>
      <w:r w:rsidRPr="00460025">
        <w:t>Libere rápido y a menudo, y escuche a sus clientes.</w:t>
      </w:r>
    </w:p>
    <w:p w:rsidR="004D680B" w:rsidRPr="00460025" w:rsidRDefault="004D680B" w:rsidP="00460025">
      <w:pPr>
        <w:pStyle w:val="Prrafodelista"/>
        <w:numPr>
          <w:ilvl w:val="0"/>
          <w:numId w:val="31"/>
        </w:numPr>
      </w:pPr>
      <w:r w:rsidRPr="00460025">
        <w:t>Dada una base suficiente de desarrolladores asistentes y beta-testers, casi cualquier problema puede ser caracterizado rápidamente, y su solución ser obvia al menos para alguien. O, dicho de manera menos formal, "con muchas miradas, todos l</w:t>
      </w:r>
      <w:r w:rsidR="00C2697B" w:rsidRPr="00C2697B">
        <w:t>os errores saltarán a la vista"</w:t>
      </w:r>
      <w:r w:rsidR="00C2697B">
        <w:t>.</w:t>
      </w:r>
    </w:p>
    <w:p w:rsidR="004D680B" w:rsidRPr="00460025" w:rsidRDefault="004D680B" w:rsidP="00460025">
      <w:pPr>
        <w:pStyle w:val="Prrafodelista"/>
        <w:numPr>
          <w:ilvl w:val="0"/>
          <w:numId w:val="31"/>
        </w:numPr>
      </w:pPr>
      <w:r w:rsidRPr="00460025">
        <w:t>Las estructuras de datos inteligentes y el código burdo funcionan mucho mejor que en el caso inverso.</w:t>
      </w:r>
    </w:p>
    <w:p w:rsidR="004D680B" w:rsidRPr="00460025" w:rsidRDefault="004D680B" w:rsidP="00460025">
      <w:pPr>
        <w:pStyle w:val="Prrafodelista"/>
        <w:numPr>
          <w:ilvl w:val="0"/>
          <w:numId w:val="31"/>
        </w:numPr>
      </w:pPr>
      <w:r w:rsidRPr="00460025">
        <w:t>Si</w:t>
      </w:r>
      <w:r w:rsidR="00C2697B">
        <w:t xml:space="preserve"> </w:t>
      </w:r>
      <w:r w:rsidRPr="00460025">
        <w:t>usted trata a sus analistas (beta-testers) como si fueran su recurso más valioso, ellos le responderán convirtiéndose en su recurso más valioso.</w:t>
      </w:r>
    </w:p>
    <w:p w:rsidR="004D680B" w:rsidRPr="004D680B" w:rsidRDefault="004D680B" w:rsidP="00460025">
      <w:pPr>
        <w:pStyle w:val="Prrafodelista"/>
        <w:numPr>
          <w:ilvl w:val="0"/>
          <w:numId w:val="31"/>
        </w:numPr>
        <w:rPr>
          <w:lang w:val="en-US"/>
        </w:rPr>
      </w:pPr>
      <w:r w:rsidRPr="00460025">
        <w:t xml:space="preserve">Lo mejor después de tener buenas ideas es reconocer las buenas ideas de sus usuarios. </w:t>
      </w:r>
      <w:r w:rsidRPr="004D680B">
        <w:rPr>
          <w:lang w:val="en-US"/>
        </w:rPr>
        <w:t>Esto último es a veces lo mejor.</w:t>
      </w:r>
    </w:p>
    <w:p w:rsidR="004D680B" w:rsidRPr="00460025" w:rsidRDefault="004D680B" w:rsidP="00460025">
      <w:pPr>
        <w:pStyle w:val="Prrafodelista"/>
        <w:numPr>
          <w:ilvl w:val="0"/>
          <w:numId w:val="31"/>
        </w:numPr>
      </w:pPr>
      <w:r w:rsidRPr="00460025">
        <w:t>Frecuentemente, las soluciones más innovadoras y espectaculares provienen de comprender que la concepción del problema era errónea.</w:t>
      </w:r>
    </w:p>
    <w:p w:rsidR="004D680B" w:rsidRPr="00460025" w:rsidRDefault="004D680B" w:rsidP="00460025">
      <w:pPr>
        <w:pStyle w:val="Prrafodelista"/>
        <w:numPr>
          <w:ilvl w:val="0"/>
          <w:numId w:val="31"/>
        </w:numPr>
      </w:pPr>
      <w:r w:rsidRPr="00460025">
        <w:t>La perfección (en diseño) se alcanza no cuando ya no hay nada que agregar, sino cuando ya no hay nada que quitar.</w:t>
      </w:r>
    </w:p>
    <w:p w:rsidR="004D680B" w:rsidRPr="00460025" w:rsidRDefault="004D680B" w:rsidP="00460025">
      <w:pPr>
        <w:pStyle w:val="Prrafodelista"/>
        <w:numPr>
          <w:ilvl w:val="0"/>
          <w:numId w:val="31"/>
        </w:numPr>
      </w:pPr>
      <w:r w:rsidRPr="00460025">
        <w:t>Toda herramienta es útil empleándose de la forma prevista, pero una *gran* herramienta es la que se presta a ser utilizada de la manera menos esperada.</w:t>
      </w:r>
    </w:p>
    <w:p w:rsidR="004D680B" w:rsidRPr="00460025" w:rsidRDefault="004D680B" w:rsidP="00460025">
      <w:pPr>
        <w:pStyle w:val="Prrafodelista"/>
        <w:numPr>
          <w:ilvl w:val="0"/>
          <w:numId w:val="31"/>
        </w:numPr>
      </w:pPr>
      <w:r w:rsidRPr="00460025">
        <w:t>Cuándo se escribe software para una puerta de enlace de cualquier tipo, hay que tomar la precaución de alterar el flujo de datos lo menos posible, y nunca eliminar información a menos que los receptores obli</w:t>
      </w:r>
      <w:r w:rsidR="00C2697B" w:rsidRPr="00C2697B">
        <w:t>guen a hacerlo</w:t>
      </w:r>
      <w:r w:rsidR="00C2697B">
        <w:t>.</w:t>
      </w:r>
    </w:p>
    <w:p w:rsidR="004D680B" w:rsidRPr="00460025" w:rsidRDefault="004D680B" w:rsidP="00460025">
      <w:pPr>
        <w:pStyle w:val="Prrafodelista"/>
        <w:numPr>
          <w:ilvl w:val="0"/>
          <w:numId w:val="31"/>
        </w:numPr>
      </w:pPr>
      <w:r w:rsidRPr="00460025">
        <w:t>Un sistema de seguridad es tan seguro como secreto. Cuídese de los secretos a medias.</w:t>
      </w:r>
    </w:p>
    <w:p w:rsidR="004D680B" w:rsidRPr="00460025" w:rsidRDefault="004D680B" w:rsidP="00460025">
      <w:pPr>
        <w:pStyle w:val="Prrafodelista"/>
        <w:numPr>
          <w:ilvl w:val="0"/>
          <w:numId w:val="31"/>
        </w:numPr>
      </w:pPr>
      <w:r w:rsidRPr="00460025">
        <w:t>Para resolver un problema interesante, comience por encontrar un problema que le resulte interesante.</w:t>
      </w:r>
    </w:p>
    <w:p w:rsidR="004D680B" w:rsidRPr="00460025" w:rsidRDefault="004D680B" w:rsidP="00460025">
      <w:pPr>
        <w:pStyle w:val="Prrafodelista"/>
        <w:numPr>
          <w:ilvl w:val="0"/>
          <w:numId w:val="31"/>
        </w:numPr>
        <w:rPr>
          <w:lang w:val="es-ES"/>
        </w:rPr>
      </w:pPr>
      <w:r w:rsidRPr="00460025">
        <w:t>Si el coordinador de desarrollo tiene un medio al menos tan bueno como lo es Internet, y sabe dirigir sin coerción, muchas cabezas serán, inevitablemente, mejor que una.</w:t>
      </w:r>
    </w:p>
    <w:p w:rsidR="00CC5BD0" w:rsidRPr="00CC5BD0" w:rsidRDefault="00CC5BD0" w:rsidP="00460025"/>
    <w:p w:rsidR="00C2697B" w:rsidRDefault="00C2697B">
      <w:pPr>
        <w:suppressAutoHyphens w:val="0"/>
        <w:spacing w:before="0" w:after="0" w:line="240" w:lineRule="auto"/>
        <w:jc w:val="left"/>
        <w:rPr>
          <w:rFonts w:eastAsia="Times New Roman" w:cs="Times New Roman"/>
          <w:b/>
          <w:sz w:val="28"/>
          <w:szCs w:val="24"/>
        </w:rPr>
      </w:pPr>
      <w:r>
        <w:br w:type="page"/>
      </w:r>
    </w:p>
    <w:p w:rsidR="00665B89" w:rsidRDefault="00665B89" w:rsidP="00460025">
      <w:pPr>
        <w:pStyle w:val="Subttulo"/>
        <w:outlineLvl w:val="2"/>
      </w:pPr>
      <w:bookmarkStart w:id="76" w:name="_Toc277243295"/>
      <w:r>
        <w:t>2.8.3.1</w:t>
      </w:r>
      <w:r w:rsidR="008867A5">
        <w:t>.</w:t>
      </w:r>
      <w:r>
        <w:t xml:space="preserve"> Licencia GNU GPL v2</w:t>
      </w:r>
      <w:bookmarkEnd w:id="76"/>
    </w:p>
    <w:p w:rsidR="00665B89" w:rsidRDefault="00665B89" w:rsidP="00460025">
      <w:r>
        <w:t>El proyecto</w:t>
      </w:r>
      <w:r w:rsidR="00460025">
        <w:t xml:space="preserve"> a desarrollar</w:t>
      </w:r>
      <w:r>
        <w:t xml:space="preserve"> estará liberado bajo la licencia GNU GPL v2.</w:t>
      </w:r>
    </w:p>
    <w:p w:rsidR="00FD5D87" w:rsidRDefault="00F976B5" w:rsidP="00460025">
      <w:r>
        <w:t>L</w:t>
      </w:r>
      <w:r w:rsidR="00F8658A" w:rsidRPr="00F8658A">
        <w:t>a Licencia P</w:t>
      </w:r>
      <w:r w:rsidR="00FC7DFB">
        <w:t>ú</w:t>
      </w:r>
      <w:r w:rsidR="00F8658A" w:rsidRPr="00F8658A">
        <w:t>blica Gen</w:t>
      </w:r>
      <w:r w:rsidR="00FC7DFB">
        <w:t>eral de GNU pretende garantizar</w:t>
      </w:r>
      <w:r w:rsidR="00F8658A" w:rsidRPr="00F8658A">
        <w:t xml:space="preserve"> la libertad de compartir y modificar </w:t>
      </w:r>
      <w:r w:rsidR="002E7305">
        <w:t xml:space="preserve">el </w:t>
      </w:r>
      <w:r w:rsidR="00F8658A" w:rsidRPr="00F8658A">
        <w:t>software</w:t>
      </w:r>
      <w:r w:rsidR="002E7305">
        <w:t xml:space="preserve"> y</w:t>
      </w:r>
      <w:r w:rsidR="00F8658A" w:rsidRPr="00F8658A">
        <w:t xml:space="preserve"> asegurar que el software es libre para todos sus usuarios. </w:t>
      </w:r>
    </w:p>
    <w:p w:rsidR="00F8658A" w:rsidRPr="00F8658A" w:rsidRDefault="00F8658A" w:rsidP="00460025">
      <w:r w:rsidRPr="00F8658A">
        <w:t xml:space="preserve">Cuando </w:t>
      </w:r>
      <w:r w:rsidR="002E7305">
        <w:t xml:space="preserve">se </w:t>
      </w:r>
      <w:r w:rsidRPr="00F8658A">
        <w:t xml:space="preserve">habla de software libre, </w:t>
      </w:r>
      <w:r w:rsidR="002E7305">
        <w:t>se</w:t>
      </w:r>
      <w:r w:rsidRPr="00F8658A">
        <w:t xml:space="preserve"> refi</w:t>
      </w:r>
      <w:r w:rsidR="002E7305">
        <w:t>e</w:t>
      </w:r>
      <w:r w:rsidRPr="00F8658A">
        <w:t>r</w:t>
      </w:r>
      <w:r w:rsidR="002E7305">
        <w:t>e</w:t>
      </w:r>
      <w:r w:rsidRPr="00F8658A">
        <w:t xml:space="preserve"> a libertad, no a precio. </w:t>
      </w:r>
      <w:r w:rsidR="002E7305">
        <w:t xml:space="preserve">Es posible </w:t>
      </w:r>
      <w:r w:rsidRPr="00F8658A">
        <w:t>distr</w:t>
      </w:r>
      <w:r w:rsidR="008017F9">
        <w:t xml:space="preserve">ibuir copias de software libre </w:t>
      </w:r>
      <w:r w:rsidRPr="00F8658A">
        <w:t xml:space="preserve">y cobrar por ese servicio si </w:t>
      </w:r>
      <w:r w:rsidR="008017F9">
        <w:t xml:space="preserve">se </w:t>
      </w:r>
      <w:r w:rsidRPr="00F8658A">
        <w:t>quier</w:t>
      </w:r>
      <w:r w:rsidR="008017F9">
        <w:t>e</w:t>
      </w:r>
      <w:r w:rsidRPr="00F8658A">
        <w:t xml:space="preserve">, de </w:t>
      </w:r>
      <w:r w:rsidR="00A67E2D">
        <w:t>recibir</w:t>
      </w:r>
      <w:r w:rsidRPr="00F8658A">
        <w:t xml:space="preserve"> el c</w:t>
      </w:r>
      <w:r w:rsidR="008017F9">
        <w:t>ó</w:t>
      </w:r>
      <w:r w:rsidRPr="00F8658A">
        <w:t xml:space="preserve">digo fuente o que </w:t>
      </w:r>
      <w:r w:rsidR="00A67E2D">
        <w:t xml:space="preserve">se </w:t>
      </w:r>
      <w:r w:rsidRPr="00F8658A">
        <w:t xml:space="preserve">pueda conseguir si </w:t>
      </w:r>
      <w:r w:rsidR="00A67E2D">
        <w:t>se</w:t>
      </w:r>
      <w:r w:rsidRPr="00F8658A">
        <w:t xml:space="preserve"> quiere, de que</w:t>
      </w:r>
      <w:r w:rsidR="00A67E2D">
        <w:t xml:space="preserve"> se</w:t>
      </w:r>
      <w:r w:rsidRPr="00F8658A">
        <w:t xml:space="preserve"> pueda modificar el software o usar fragmentos de </w:t>
      </w:r>
      <w:r w:rsidR="00FC764F">
        <w:t>é</w:t>
      </w:r>
      <w:r w:rsidRPr="00F8658A">
        <w:t xml:space="preserve">l en nuevos programas libres, y de que </w:t>
      </w:r>
      <w:r w:rsidR="00A67E2D">
        <w:t xml:space="preserve">los involucrados </w:t>
      </w:r>
      <w:r w:rsidRPr="00F8658A">
        <w:t>sepa</w:t>
      </w:r>
      <w:r w:rsidR="00A67E2D">
        <w:t>n</w:t>
      </w:r>
      <w:r w:rsidRPr="00F8658A">
        <w:t xml:space="preserve"> que puede hacer todas estas cosas.</w:t>
      </w:r>
    </w:p>
    <w:p w:rsidR="00142AB7" w:rsidRDefault="00F8658A" w:rsidP="00460025">
      <w:r w:rsidRPr="00F8658A">
        <w:t xml:space="preserve">Para proteger </w:t>
      </w:r>
      <w:r w:rsidR="00D201C4">
        <w:t>esos</w:t>
      </w:r>
      <w:r w:rsidRPr="00F8658A">
        <w:t xml:space="preserve"> derechos </w:t>
      </w:r>
      <w:r w:rsidR="00D201C4">
        <w:t xml:space="preserve">se </w:t>
      </w:r>
      <w:r w:rsidRPr="00F8658A">
        <w:t>necesita</w:t>
      </w:r>
      <w:r w:rsidR="00D201C4">
        <w:t>n</w:t>
      </w:r>
      <w:r w:rsidRPr="00F8658A">
        <w:t xml:space="preserve"> algunas restricciones que </w:t>
      </w:r>
      <w:r w:rsidR="00D34E3D" w:rsidRPr="00F8658A">
        <w:t>prohíban</w:t>
      </w:r>
      <w:r w:rsidRPr="00F8658A">
        <w:t xml:space="preserve"> a cualquiera negar estos derechos</w:t>
      </w:r>
      <w:r w:rsidR="00D201C4">
        <w:t xml:space="preserve"> a terceros</w:t>
      </w:r>
      <w:r w:rsidRPr="00F8658A">
        <w:t xml:space="preserve"> o pedir que </w:t>
      </w:r>
      <w:r w:rsidR="00D201C4">
        <w:t xml:space="preserve">se </w:t>
      </w:r>
      <w:r w:rsidRPr="00F8658A">
        <w:t xml:space="preserve">renuncie a ellos. Estas restricciones se traducen en ciertas obligaciones que le afectan si </w:t>
      </w:r>
      <w:r w:rsidR="00D201C4">
        <w:t xml:space="preserve">se </w:t>
      </w:r>
      <w:r w:rsidRPr="00F8658A">
        <w:t>distribuye</w:t>
      </w:r>
      <w:r w:rsidR="00D201C4">
        <w:t>n</w:t>
      </w:r>
      <w:r w:rsidRPr="00F8658A">
        <w:t xml:space="preserve"> copias del software, o si </w:t>
      </w:r>
      <w:r w:rsidR="00D201C4">
        <w:t>son</w:t>
      </w:r>
      <w:r w:rsidRPr="00F8658A">
        <w:t xml:space="preserve"> modifica</w:t>
      </w:r>
      <w:r w:rsidR="00D201C4">
        <w:t>das</w:t>
      </w:r>
      <w:r w:rsidRPr="00F8658A">
        <w:t>.</w:t>
      </w:r>
      <w:r w:rsidR="00142AB7">
        <w:rPr>
          <w:rStyle w:val="Refdenotaalpie"/>
        </w:rPr>
        <w:footnoteReference w:id="11"/>
      </w:r>
    </w:p>
    <w:p w:rsidR="003607CB" w:rsidRDefault="003607CB">
      <w:pPr>
        <w:suppressAutoHyphens w:val="0"/>
        <w:spacing w:before="0" w:after="0" w:line="240" w:lineRule="auto"/>
        <w:jc w:val="left"/>
        <w:rPr>
          <w:rFonts w:eastAsia="Times New Roman" w:cs="Times New Roman"/>
          <w:b/>
          <w:bCs/>
          <w:color w:val="548DD4"/>
          <w:kern w:val="1"/>
          <w:sz w:val="28"/>
          <w:szCs w:val="32"/>
        </w:rPr>
      </w:pPr>
      <w:r>
        <w:br w:type="page"/>
      </w:r>
    </w:p>
    <w:p w:rsidR="003607CB" w:rsidRDefault="003607CB" w:rsidP="003607CB">
      <w:pPr>
        <w:pStyle w:val="Subttulo"/>
        <w:outlineLvl w:val="1"/>
      </w:pPr>
      <w:bookmarkStart w:id="77" w:name="_Toc277243296"/>
      <w:r>
        <w:t>2.9. Frameworks</w:t>
      </w:r>
      <w:bookmarkEnd w:id="77"/>
    </w:p>
    <w:p w:rsidR="003607CB" w:rsidRDefault="003607CB" w:rsidP="003607CB">
      <w:pPr>
        <w:rPr>
          <w:rFonts w:cs="Arial"/>
        </w:rPr>
      </w:pPr>
      <w:r>
        <w:rPr>
          <w:rFonts w:cs="Arial"/>
        </w:rPr>
        <w:t>Parte medular de este proyecto es la creación de un marco de trabajo o Framework, por esta razón es pertinente de hacer una definición técnica de lo que es un Framework una pequeña descripci</w:t>
      </w:r>
      <w:r w:rsidRPr="00461AE2">
        <w:rPr>
          <w:rFonts w:cs="Arial"/>
        </w:rPr>
        <w:t>ó</w:t>
      </w:r>
      <w:r>
        <w:rPr>
          <w:rFonts w:cs="Arial"/>
        </w:rPr>
        <w:t>n de algunos de los más usados en la web.</w:t>
      </w:r>
    </w:p>
    <w:p w:rsidR="003607CB" w:rsidRPr="00786C40" w:rsidRDefault="003607CB" w:rsidP="003607CB">
      <w:pPr>
        <w:rPr>
          <w:rFonts w:cs="Arial"/>
        </w:rPr>
      </w:pPr>
      <w:r w:rsidRPr="00786C40">
        <w:rPr>
          <w:rFonts w:cs="Arial"/>
        </w:rPr>
        <w:t xml:space="preserve">Un </w:t>
      </w:r>
      <w:r w:rsidRPr="00786C40">
        <w:rPr>
          <w:rFonts w:cs="Arial"/>
          <w:b/>
          <w:bCs/>
        </w:rPr>
        <w:t>Framework</w:t>
      </w:r>
      <w:r w:rsidRPr="00786C40">
        <w:rPr>
          <w:rFonts w:cs="Arial"/>
        </w:rPr>
        <w:t xml:space="preserve"> es una estructura conceptual y tecnológica de soporte definida, normalmente con artefactos o módulos de software concretos, con base en la cual otro proyecto de software  puede ser organizado y desarrollado.</w:t>
      </w:r>
    </w:p>
    <w:p w:rsidR="003607CB" w:rsidRPr="00786C40" w:rsidRDefault="003607CB" w:rsidP="003607CB">
      <w:pPr>
        <w:rPr>
          <w:rFonts w:cs="Arial"/>
        </w:rPr>
      </w:pPr>
      <w:r w:rsidRPr="00786C40">
        <w:rPr>
          <w:rFonts w:cs="Arial"/>
        </w:rPr>
        <w:t>Típicamente, puede incluir soporte de Programas, bibliotecas y un lenguaje interpretado entre otros programas para ayudar a desarrollar y unir los diferentes componentes de un proyecto.</w:t>
      </w:r>
    </w:p>
    <w:p w:rsidR="003607CB" w:rsidRPr="00786C40" w:rsidRDefault="003607CB" w:rsidP="003607CB">
      <w:pPr>
        <w:rPr>
          <w:rFonts w:cs="Arial"/>
        </w:rPr>
      </w:pPr>
      <w:r w:rsidRPr="00786C40">
        <w:rPr>
          <w:rFonts w:cs="Arial"/>
        </w:rPr>
        <w:t xml:space="preserve">Los Framework  hoy en día simplifican el desarrollo de aplicaciones web </w:t>
      </w:r>
      <w:r>
        <w:rPr>
          <w:rFonts w:cs="Arial"/>
        </w:rPr>
        <w:t>y muchos implementan</w:t>
      </w:r>
      <w:r w:rsidRPr="00786C40">
        <w:rPr>
          <w:rFonts w:cs="Arial"/>
        </w:rPr>
        <w:t xml:space="preserve"> el patrón arquitectónico MVC (Modelo, Vista, Controlador).</w:t>
      </w:r>
    </w:p>
    <w:p w:rsidR="003607CB" w:rsidRDefault="003607CB" w:rsidP="003607CB">
      <w:pPr>
        <w:pStyle w:val="Subttulo"/>
        <w:outlineLvl w:val="1"/>
      </w:pPr>
    </w:p>
    <w:p w:rsidR="003607CB" w:rsidRPr="00BE13A4" w:rsidRDefault="003607CB" w:rsidP="003607CB">
      <w:pPr>
        <w:pStyle w:val="Subttulo"/>
        <w:outlineLvl w:val="2"/>
        <w:rPr>
          <w:u w:val="single"/>
        </w:rPr>
      </w:pPr>
      <w:r>
        <w:br w:type="page"/>
      </w:r>
      <w:bookmarkStart w:id="78" w:name="_Toc277243297"/>
      <w:r>
        <w:t>2.9.1. Zend Framework</w:t>
      </w:r>
      <w:bookmarkEnd w:id="78"/>
    </w:p>
    <w:p w:rsidR="003607CB" w:rsidRDefault="003607CB" w:rsidP="003607CB">
      <w:r>
        <w:t>Zend es la principal compañía que está detrás del desarrollo de PHP.</w:t>
      </w:r>
      <w:r w:rsidRPr="00C25634">
        <w:t xml:space="preserve"> </w:t>
      </w:r>
      <w:r>
        <w:t xml:space="preserve">Este framework </w:t>
      </w:r>
      <w:r w:rsidRPr="00C25634">
        <w:t xml:space="preserve">se centra en la construcción de </w:t>
      </w:r>
      <w:r>
        <w:t>desarrollo más seguro, fiable y moderno en aplicaciones y servicios Web 2.0. Es de código abierto simple, cien por ciento dirigido a la orientación a objeto. Zend Framework ofrece un gran rendimiento y robusta implementación Modelo Vista Controlador (MVC).</w:t>
      </w:r>
    </w:p>
    <w:p w:rsidR="003607CB" w:rsidRDefault="003607CB" w:rsidP="003607CB">
      <w:pPr>
        <w:rPr>
          <w:rFonts w:cs="Arial"/>
        </w:rPr>
      </w:pPr>
      <w:r>
        <w:t>En el siguiente diagrama podemos ver un resumen de sus componentes.</w:t>
      </w:r>
    </w:p>
    <w:p w:rsidR="003607CB" w:rsidRDefault="003607CB" w:rsidP="003607CB">
      <w:pPr>
        <w:pStyle w:val="NormalWeb"/>
        <w:keepNext/>
      </w:pPr>
      <w:r w:rsidRPr="00460025">
        <w:rPr>
          <w:rFonts w:ascii="Arial" w:hAnsi="Arial" w:cs="Arial"/>
          <w:noProof/>
          <w:lang w:val="es-CL" w:eastAsia="es-CL"/>
        </w:rPr>
        <w:drawing>
          <wp:inline distT="0" distB="0" distL="0" distR="0">
            <wp:extent cx="4543425" cy="3019425"/>
            <wp:effectExtent l="19050" t="0" r="9525" b="0"/>
            <wp:docPr id="49" name="Imagen 49" descr="zend-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zend-framework"/>
                    <pic:cNvPicPr>
                      <a:picLocks noChangeAspect="1" noChangeArrowheads="1"/>
                    </pic:cNvPicPr>
                  </pic:nvPicPr>
                  <pic:blipFill>
                    <a:blip r:embed="rId41" cstate="print"/>
                    <a:srcRect/>
                    <a:stretch>
                      <a:fillRect/>
                    </a:stretch>
                  </pic:blipFill>
                  <pic:spPr bwMode="auto">
                    <a:xfrm>
                      <a:off x="0" y="0"/>
                      <a:ext cx="4543425" cy="3019425"/>
                    </a:xfrm>
                    <a:prstGeom prst="rect">
                      <a:avLst/>
                    </a:prstGeom>
                    <a:noFill/>
                    <a:ln w="9525">
                      <a:noFill/>
                      <a:miter lim="800000"/>
                      <a:headEnd/>
                      <a:tailEnd/>
                    </a:ln>
                  </pic:spPr>
                </pic:pic>
              </a:graphicData>
            </a:graphic>
          </wp:inline>
        </w:drawing>
      </w:r>
    </w:p>
    <w:p w:rsidR="003607CB" w:rsidRDefault="003607CB" w:rsidP="003607CB">
      <w:pPr>
        <w:pStyle w:val="Epgrafe"/>
        <w:jc w:val="center"/>
        <w:rPr>
          <w:rFonts w:cs="Arial"/>
        </w:rPr>
      </w:pPr>
      <w:bookmarkStart w:id="79" w:name="_Toc277260321"/>
      <w:r>
        <w:t xml:space="preserve">Ilustración </w:t>
      </w:r>
      <w:r w:rsidR="00430A16">
        <w:fldChar w:fldCharType="begin"/>
      </w:r>
      <w:r w:rsidR="000051F5">
        <w:instrText xml:space="preserve"> SEQ Ilustración \* ARABIC </w:instrText>
      </w:r>
      <w:r w:rsidR="00430A16">
        <w:fldChar w:fldCharType="separate"/>
      </w:r>
      <w:r w:rsidR="00931A03">
        <w:rPr>
          <w:noProof/>
        </w:rPr>
        <w:t>14</w:t>
      </w:r>
      <w:r w:rsidR="00430A16">
        <w:rPr>
          <w:noProof/>
        </w:rPr>
        <w:fldChar w:fldCharType="end"/>
      </w:r>
      <w:r>
        <w:t xml:space="preserve"> - Visión general Zend Framework</w:t>
      </w:r>
      <w:bookmarkEnd w:id="79"/>
    </w:p>
    <w:p w:rsidR="003607CB" w:rsidRDefault="00430A16" w:rsidP="003607CB">
      <w:pPr>
        <w:pStyle w:val="Epgrafe"/>
        <w:jc w:val="center"/>
        <w:rPr>
          <w:lang w:val="pt-BR"/>
        </w:rPr>
      </w:pPr>
      <w:hyperlink r:id="rId42" w:history="1">
        <w:r w:rsidR="003607CB" w:rsidRPr="00754E0D">
          <w:rPr>
            <w:rStyle w:val="Hipervnculo"/>
            <w:lang w:val="pt-BR"/>
          </w:rPr>
          <w:t>http://www.programania.net/otros/zend-framework-una-vision-general/</w:t>
        </w:r>
      </w:hyperlink>
    </w:p>
    <w:p w:rsidR="003607CB" w:rsidRDefault="003607CB" w:rsidP="003607CB">
      <w:pPr>
        <w:pStyle w:val="Subttulo"/>
        <w:outlineLvl w:val="2"/>
        <w:rPr>
          <w:lang w:val="pt-BR"/>
        </w:rPr>
      </w:pPr>
      <w:r w:rsidRPr="00460025">
        <w:rPr>
          <w:lang w:val="pt-BR"/>
        </w:rPr>
        <w:br w:type="page"/>
      </w:r>
      <w:bookmarkStart w:id="80" w:name="_Toc277243298"/>
      <w:r w:rsidRPr="00460025">
        <w:rPr>
          <w:lang w:val="pt-BR"/>
        </w:rPr>
        <w:t>2.9.2. Google Web Toolkit</w:t>
      </w:r>
      <w:bookmarkEnd w:id="80"/>
    </w:p>
    <w:p w:rsidR="00F235E4" w:rsidRPr="00F235E4" w:rsidRDefault="00F235E4" w:rsidP="00F235E4">
      <w:pPr>
        <w:rPr>
          <w:lang w:val="pt-BR"/>
        </w:rPr>
      </w:pPr>
      <w:r w:rsidRPr="00F235E4">
        <w:rPr>
          <w:lang w:val="pt-BR"/>
        </w:rPr>
        <w:t>Google Web Toolkit</w:t>
      </w:r>
      <w:r>
        <w:rPr>
          <w:lang w:val="pt-BR"/>
        </w:rPr>
        <w:t xml:space="preserve"> </w:t>
      </w:r>
      <w:proofErr w:type="gramStart"/>
      <w:r>
        <w:rPr>
          <w:lang w:val="pt-BR"/>
        </w:rPr>
        <w:t>es</w:t>
      </w:r>
      <w:proofErr w:type="gramEnd"/>
      <w:r>
        <w:rPr>
          <w:lang w:val="pt-BR"/>
        </w:rPr>
        <w:t xml:space="preserve"> </w:t>
      </w:r>
      <w:r w:rsidRPr="00F235E4">
        <w:t>un</w:t>
      </w:r>
      <w:r w:rsidRPr="00F235E4">
        <w:rPr>
          <w:lang w:val="pt-BR"/>
        </w:rPr>
        <w:t xml:space="preserve"> conjunto de </w:t>
      </w:r>
      <w:r w:rsidRPr="00F235E4">
        <w:t>herramientas</w:t>
      </w:r>
      <w:r w:rsidRPr="00F235E4">
        <w:rPr>
          <w:lang w:val="pt-BR"/>
        </w:rPr>
        <w:t xml:space="preserve"> de </w:t>
      </w:r>
      <w:r w:rsidRPr="00F235E4">
        <w:t xml:space="preserve">desarrollo </w:t>
      </w:r>
      <w:r w:rsidRPr="00F235E4">
        <w:rPr>
          <w:lang w:val="pt-BR"/>
        </w:rPr>
        <w:t xml:space="preserve">para </w:t>
      </w:r>
      <w:r w:rsidRPr="00F235E4">
        <w:t xml:space="preserve">crear </w:t>
      </w:r>
      <w:r w:rsidRPr="00F235E4">
        <w:rPr>
          <w:lang w:val="pt-BR"/>
        </w:rPr>
        <w:t xml:space="preserve">y </w:t>
      </w:r>
      <w:r w:rsidRPr="00F235E4">
        <w:t xml:space="preserve">optimizar la complejidad basada en las aplicaciones del </w:t>
      </w:r>
      <w:r w:rsidRPr="00F235E4">
        <w:rPr>
          <w:lang w:val="pt-BR"/>
        </w:rPr>
        <w:t xml:space="preserve">navegador que se </w:t>
      </w:r>
      <w:r w:rsidRPr="00F235E4">
        <w:t>encuentra</w:t>
      </w:r>
      <w:r>
        <w:t>n</w:t>
      </w:r>
      <w:r w:rsidRPr="00F235E4">
        <w:t xml:space="preserve"> </w:t>
      </w:r>
      <w:r w:rsidRPr="00F235E4">
        <w:rPr>
          <w:lang w:val="pt-BR"/>
        </w:rPr>
        <w:t xml:space="preserve">bajo </w:t>
      </w:r>
      <w:r w:rsidRPr="00F235E4">
        <w:t xml:space="preserve">la </w:t>
      </w:r>
      <w:r w:rsidRPr="00F235E4">
        <w:rPr>
          <w:lang w:val="pt-BR"/>
        </w:rPr>
        <w:t xml:space="preserve">plataforma Java. </w:t>
      </w:r>
      <w:r>
        <w:rPr>
          <w:lang w:val="pt-BR"/>
        </w:rPr>
        <w:t>S</w:t>
      </w:r>
      <w:r w:rsidRPr="00F235E4">
        <w:t xml:space="preserve">u </w:t>
      </w:r>
      <w:r w:rsidRPr="00F235E4">
        <w:rPr>
          <w:lang w:val="pt-BR"/>
        </w:rPr>
        <w:t xml:space="preserve">objetivo </w:t>
      </w:r>
      <w:proofErr w:type="gramStart"/>
      <w:r w:rsidRPr="00F235E4">
        <w:rPr>
          <w:lang w:val="pt-BR"/>
        </w:rPr>
        <w:t>es</w:t>
      </w:r>
      <w:proofErr w:type="gramEnd"/>
      <w:r w:rsidRPr="00F235E4">
        <w:rPr>
          <w:lang w:val="pt-BR"/>
        </w:rPr>
        <w:t xml:space="preserve"> permitir </w:t>
      </w:r>
      <w:r w:rsidRPr="00F235E4">
        <w:t xml:space="preserve">el desarrollo </w:t>
      </w:r>
      <w:r w:rsidRPr="00F235E4">
        <w:rPr>
          <w:lang w:val="pt-BR"/>
        </w:rPr>
        <w:t xml:space="preserve">de </w:t>
      </w:r>
      <w:r w:rsidRPr="00F235E4">
        <w:t xml:space="preserve">aplicaciones </w:t>
      </w:r>
      <w:r w:rsidRPr="00F235E4">
        <w:rPr>
          <w:lang w:val="pt-BR"/>
        </w:rPr>
        <w:t xml:space="preserve">Web de alto </w:t>
      </w:r>
      <w:r w:rsidRPr="00F235E4">
        <w:t xml:space="preserve">nivel  sin </w:t>
      </w:r>
      <w:r w:rsidRPr="00F235E4">
        <w:rPr>
          <w:lang w:val="pt-BR"/>
        </w:rPr>
        <w:t xml:space="preserve">que </w:t>
      </w:r>
      <w:r w:rsidRPr="00F235E4">
        <w:t xml:space="preserve">el desarrollador tenga </w:t>
      </w:r>
      <w:r w:rsidRPr="00F235E4">
        <w:rPr>
          <w:lang w:val="pt-BR"/>
        </w:rPr>
        <w:t xml:space="preserve">que ser </w:t>
      </w:r>
      <w:r w:rsidRPr="00F235E4">
        <w:t xml:space="preserve">un </w:t>
      </w:r>
      <w:r w:rsidRPr="00F235E4">
        <w:rPr>
          <w:lang w:val="pt-BR"/>
        </w:rPr>
        <w:t xml:space="preserve">experto </w:t>
      </w:r>
      <w:r w:rsidRPr="00F235E4">
        <w:t xml:space="preserve">en </w:t>
      </w:r>
      <w:r w:rsidRPr="00F235E4">
        <w:rPr>
          <w:lang w:val="pt-BR"/>
        </w:rPr>
        <w:t xml:space="preserve">navegadores, </w:t>
      </w:r>
      <w:r w:rsidRPr="00F235E4">
        <w:t xml:space="preserve">XMLHttpRequest </w:t>
      </w:r>
      <w:r w:rsidRPr="00F235E4">
        <w:rPr>
          <w:lang w:val="pt-BR"/>
        </w:rPr>
        <w:t xml:space="preserve">y </w:t>
      </w:r>
      <w:r w:rsidRPr="00F235E4">
        <w:t>JavaScript</w:t>
      </w:r>
      <w:r w:rsidRPr="00F235E4">
        <w:rPr>
          <w:lang w:val="pt-BR"/>
        </w:rPr>
        <w:t>.</w:t>
      </w:r>
      <w:r>
        <w:t>GWT. E</w:t>
      </w:r>
      <w:r w:rsidRPr="00F235E4">
        <w:rPr>
          <w:lang w:val="pt-BR"/>
        </w:rPr>
        <w:t xml:space="preserve">s utilizado por </w:t>
      </w:r>
      <w:r w:rsidRPr="00F235E4">
        <w:t xml:space="preserve">muchos productos </w:t>
      </w:r>
      <w:r w:rsidRPr="00F235E4">
        <w:rPr>
          <w:lang w:val="pt-BR"/>
        </w:rPr>
        <w:t xml:space="preserve">de Google, </w:t>
      </w:r>
      <w:r w:rsidRPr="00F235E4">
        <w:t xml:space="preserve">incluyendo </w:t>
      </w:r>
      <w:r w:rsidRPr="00F235E4">
        <w:rPr>
          <w:lang w:val="pt-BR"/>
        </w:rPr>
        <w:t xml:space="preserve">Google </w:t>
      </w:r>
      <w:r w:rsidRPr="00F235E4">
        <w:t xml:space="preserve">Wave </w:t>
      </w:r>
      <w:r w:rsidRPr="00F235E4">
        <w:rPr>
          <w:lang w:val="pt-BR"/>
        </w:rPr>
        <w:t xml:space="preserve">y </w:t>
      </w:r>
      <w:r w:rsidRPr="00F235E4">
        <w:t xml:space="preserve">la nueva versión </w:t>
      </w:r>
      <w:r w:rsidRPr="00F235E4">
        <w:rPr>
          <w:lang w:val="pt-BR"/>
        </w:rPr>
        <w:t xml:space="preserve">de </w:t>
      </w:r>
      <w:r w:rsidRPr="00F235E4">
        <w:t>AdWords</w:t>
      </w:r>
      <w:r w:rsidRPr="00F235E4">
        <w:rPr>
          <w:lang w:val="pt-BR"/>
        </w:rPr>
        <w:t xml:space="preserve">. </w:t>
      </w:r>
      <w:r>
        <w:rPr>
          <w:lang w:val="pt-BR"/>
        </w:rPr>
        <w:t xml:space="preserve">Finalmente </w:t>
      </w:r>
      <w:proofErr w:type="gramStart"/>
      <w:r>
        <w:rPr>
          <w:lang w:val="pt-BR"/>
        </w:rPr>
        <w:t>es</w:t>
      </w:r>
      <w:proofErr w:type="gramEnd"/>
      <w:r>
        <w:rPr>
          <w:lang w:val="pt-BR"/>
        </w:rPr>
        <w:t xml:space="preserve"> importante mencionar que </w:t>
      </w:r>
      <w:r w:rsidRPr="00460025">
        <w:rPr>
          <w:lang w:val="pt-BR"/>
        </w:rPr>
        <w:t>Google Web Toolkit</w:t>
      </w:r>
      <w:r w:rsidRPr="00F235E4">
        <w:t xml:space="preserve"> </w:t>
      </w:r>
      <w:r>
        <w:t xml:space="preserve">es </w:t>
      </w:r>
      <w:r w:rsidRPr="00F235E4">
        <w:rPr>
          <w:lang w:val="pt-BR"/>
        </w:rPr>
        <w:t xml:space="preserve">de código </w:t>
      </w:r>
      <w:r w:rsidRPr="00F235E4">
        <w:t>abierto</w:t>
      </w:r>
      <w:r w:rsidRPr="00F235E4">
        <w:rPr>
          <w:lang w:val="pt-BR"/>
        </w:rPr>
        <w:t>.</w:t>
      </w:r>
    </w:p>
    <w:p w:rsidR="003607CB" w:rsidRDefault="003607CB" w:rsidP="003607CB">
      <w:pPr>
        <w:keepNext/>
        <w:spacing w:line="300" w:lineRule="auto"/>
        <w:jc w:val="center"/>
      </w:pPr>
      <w:r w:rsidRPr="00460025">
        <w:rPr>
          <w:rFonts w:cs="Arial"/>
          <w:noProof/>
          <w:lang w:eastAsia="es-CL"/>
        </w:rPr>
        <w:drawing>
          <wp:inline distT="0" distB="0" distL="0" distR="0">
            <wp:extent cx="4572000" cy="282388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srcRect/>
                    <a:stretch>
                      <a:fillRect/>
                    </a:stretch>
                  </pic:blipFill>
                  <pic:spPr bwMode="auto">
                    <a:xfrm>
                      <a:off x="0" y="0"/>
                      <a:ext cx="4572000" cy="2823882"/>
                    </a:xfrm>
                    <a:prstGeom prst="rect">
                      <a:avLst/>
                    </a:prstGeom>
                    <a:noFill/>
                    <a:ln w="9525">
                      <a:noFill/>
                      <a:miter lim="800000"/>
                      <a:headEnd/>
                      <a:tailEnd/>
                    </a:ln>
                  </pic:spPr>
                </pic:pic>
              </a:graphicData>
            </a:graphic>
          </wp:inline>
        </w:drawing>
      </w:r>
    </w:p>
    <w:p w:rsidR="003607CB" w:rsidRDefault="003607CB" w:rsidP="003607CB">
      <w:pPr>
        <w:pStyle w:val="Epgrafe"/>
        <w:jc w:val="center"/>
      </w:pPr>
      <w:bookmarkStart w:id="81" w:name="_Toc277260322"/>
      <w:r>
        <w:t xml:space="preserve">Ilustración </w:t>
      </w:r>
      <w:r w:rsidR="00430A16">
        <w:fldChar w:fldCharType="begin"/>
      </w:r>
      <w:r w:rsidR="000051F5">
        <w:instrText xml:space="preserve"> SEQ Ilustración \* ARABIC </w:instrText>
      </w:r>
      <w:r w:rsidR="00430A16">
        <w:fldChar w:fldCharType="separate"/>
      </w:r>
      <w:r w:rsidR="00931A03">
        <w:rPr>
          <w:noProof/>
        </w:rPr>
        <w:t>15</w:t>
      </w:r>
      <w:r w:rsidR="00430A16">
        <w:rPr>
          <w:noProof/>
        </w:rPr>
        <w:fldChar w:fldCharType="end"/>
      </w:r>
      <w:r>
        <w:t xml:space="preserve"> - Esquema de Widgets GWT</w:t>
      </w:r>
      <w:bookmarkEnd w:id="81"/>
    </w:p>
    <w:p w:rsidR="003607CB" w:rsidRPr="00BE13A4" w:rsidRDefault="00430A16" w:rsidP="003607CB">
      <w:pPr>
        <w:pStyle w:val="Ttulo7"/>
        <w:rPr>
          <w:lang w:val="es-ES"/>
        </w:rPr>
      </w:pPr>
      <w:hyperlink r:id="rId44" w:history="1">
        <w:r w:rsidR="003607CB" w:rsidRPr="00BE13A4">
          <w:rPr>
            <w:rStyle w:val="Hipervnculo"/>
            <w:lang w:val="es-ES"/>
          </w:rPr>
          <w:t>http://java.ociweb.com/mark/programming/GWT.html</w:t>
        </w:r>
      </w:hyperlink>
    </w:p>
    <w:p w:rsidR="003607CB" w:rsidRPr="00BE13A4" w:rsidRDefault="003607CB" w:rsidP="003607CB">
      <w:pPr>
        <w:pStyle w:val="Ttulo7"/>
        <w:rPr>
          <w:lang w:val="es-ES"/>
        </w:rPr>
      </w:pPr>
      <w:r w:rsidRPr="00BE13A4">
        <w:rPr>
          <w:lang w:val="es-ES"/>
        </w:rPr>
        <w:t>.</w:t>
      </w:r>
    </w:p>
    <w:p w:rsidR="009A106D" w:rsidRDefault="007C0EE8" w:rsidP="00460025">
      <w:pPr>
        <w:pStyle w:val="Ttulo"/>
        <w:outlineLvl w:val="0"/>
      </w:pPr>
      <w:r w:rsidRPr="007E48E2">
        <w:br w:type="page"/>
      </w:r>
      <w:bookmarkStart w:id="82" w:name="_Toc277243299"/>
      <w:r w:rsidRPr="007E48E2">
        <w:t>Capítulo 3: Estado del Arte</w:t>
      </w:r>
      <w:bookmarkEnd w:id="82"/>
    </w:p>
    <w:p w:rsidR="009A106D" w:rsidRDefault="007C0EE8" w:rsidP="00460025">
      <w:pPr>
        <w:pStyle w:val="Subttulo"/>
        <w:outlineLvl w:val="1"/>
      </w:pPr>
      <w:bookmarkStart w:id="83" w:name="_Toc266039185"/>
      <w:bookmarkStart w:id="84" w:name="_Toc277243300"/>
      <w:r w:rsidRPr="007E48E2">
        <w:t>3.</w:t>
      </w:r>
      <w:r w:rsidR="003607CB">
        <w:t>1</w:t>
      </w:r>
      <w:r w:rsidR="008E4C93">
        <w:t>.</w:t>
      </w:r>
      <w:r w:rsidRPr="007E48E2">
        <w:t xml:space="preserve"> Gestores de Contenidos multimedia existentes</w:t>
      </w:r>
      <w:bookmarkEnd w:id="83"/>
      <w:bookmarkEnd w:id="84"/>
    </w:p>
    <w:p w:rsidR="009A106D" w:rsidRDefault="00B26461" w:rsidP="00460025">
      <w:r>
        <w:t xml:space="preserve">El marco de trabajo </w:t>
      </w:r>
      <w:r w:rsidR="00976F42">
        <w:t xml:space="preserve">o Framework </w:t>
      </w:r>
      <w:r w:rsidR="001775E9">
        <w:t xml:space="preserve">a desarrollar deberá </w:t>
      </w:r>
      <w:r>
        <w:t xml:space="preserve">servir en </w:t>
      </w:r>
      <w:r w:rsidR="00F8658A">
        <w:t>ú</w:t>
      </w:r>
      <w:r>
        <w:t>ltima instancia para un Gestor de Contenidos o CMS (Content Management System)</w:t>
      </w:r>
      <w:r w:rsidR="00A421A7">
        <w:t>. A</w:t>
      </w:r>
      <w:r w:rsidR="00C0506D">
        <w:t xml:space="preserve"> continuación se presentar</w:t>
      </w:r>
      <w:r w:rsidR="00A421A7">
        <w:t>á</w:t>
      </w:r>
      <w:r w:rsidR="008E4C93">
        <w:t xml:space="preserve"> un resumen de los CMS que se encuentran en el mercado que tengan características multimedia.</w:t>
      </w:r>
    </w:p>
    <w:p w:rsidR="009A106D" w:rsidRDefault="007C0EE8" w:rsidP="00460025">
      <w:pPr>
        <w:pStyle w:val="Subttulo"/>
        <w:outlineLvl w:val="2"/>
        <w:rPr>
          <w:lang w:val="es-ES"/>
        </w:rPr>
      </w:pPr>
      <w:bookmarkStart w:id="85" w:name="_Toc277243301"/>
      <w:r w:rsidRPr="007E48E2">
        <w:rPr>
          <w:lang w:val="es-ES"/>
        </w:rPr>
        <w:t>3.</w:t>
      </w:r>
      <w:r w:rsidR="003607CB">
        <w:rPr>
          <w:lang w:val="es-ES"/>
        </w:rPr>
        <w:t>1</w:t>
      </w:r>
      <w:r w:rsidRPr="007E48E2">
        <w:rPr>
          <w:lang w:val="es-ES"/>
        </w:rPr>
        <w:t>.1</w:t>
      </w:r>
      <w:r w:rsidR="008E4C93">
        <w:rPr>
          <w:lang w:val="es-ES"/>
        </w:rPr>
        <w:t>.</w:t>
      </w:r>
      <w:r w:rsidRPr="007E48E2">
        <w:rPr>
          <w:lang w:val="es-ES"/>
        </w:rPr>
        <w:t xml:space="preserve"> PHPMotion</w:t>
      </w:r>
      <w:bookmarkEnd w:id="85"/>
    </w:p>
    <w:p w:rsidR="007C0EE8" w:rsidRPr="00640374" w:rsidRDefault="007C0EE8" w:rsidP="000E54BF">
      <w:pPr>
        <w:rPr>
          <w:lang w:eastAsia="es-ES"/>
        </w:rPr>
      </w:pPr>
      <w:r w:rsidRPr="00A527DD">
        <w:t>PHPMotion</w:t>
      </w:r>
      <w:r>
        <w:t xml:space="preserve"> </w:t>
      </w:r>
      <w:r w:rsidRPr="00640374">
        <w:rPr>
          <w:lang w:eastAsia="es-ES"/>
        </w:rPr>
        <w:t>es un script creado en PHP que</w:t>
      </w:r>
      <w:r>
        <w:rPr>
          <w:lang w:eastAsia="es-ES"/>
        </w:rPr>
        <w:t xml:space="preserve"> permite crear un sitio tipo Youtube</w:t>
      </w:r>
      <w:r w:rsidRPr="00640374">
        <w:rPr>
          <w:lang w:eastAsia="es-ES"/>
        </w:rPr>
        <w:t>.</w:t>
      </w:r>
      <w:r>
        <w:rPr>
          <w:lang w:eastAsia="es-ES"/>
        </w:rPr>
        <w:t xml:space="preserve"> Entre sus principales características están:</w:t>
      </w:r>
    </w:p>
    <w:p w:rsidR="009A106D" w:rsidRDefault="007C0EE8" w:rsidP="00460025">
      <w:pPr>
        <w:numPr>
          <w:ilvl w:val="0"/>
          <w:numId w:val="28"/>
        </w:numPr>
        <w:rPr>
          <w:lang w:eastAsia="es-ES"/>
        </w:rPr>
      </w:pPr>
      <w:r w:rsidRPr="00640374">
        <w:rPr>
          <w:lang w:eastAsia="es-ES"/>
        </w:rPr>
        <w:t>Facilidad para subir v</w:t>
      </w:r>
      <w:r w:rsidR="00810D0C">
        <w:rPr>
          <w:lang w:eastAsia="es-ES"/>
        </w:rPr>
        <w:t>i</w:t>
      </w:r>
      <w:r w:rsidRPr="00640374">
        <w:rPr>
          <w:lang w:eastAsia="es-ES"/>
        </w:rPr>
        <w:t>deos directamente desde el computador del usuario.</w:t>
      </w:r>
    </w:p>
    <w:p w:rsidR="009A106D" w:rsidRDefault="007C0EE8" w:rsidP="00460025">
      <w:pPr>
        <w:numPr>
          <w:ilvl w:val="0"/>
          <w:numId w:val="28"/>
        </w:numPr>
        <w:rPr>
          <w:lang w:eastAsia="es-ES"/>
        </w:rPr>
      </w:pPr>
      <w:r w:rsidRPr="00640374">
        <w:rPr>
          <w:lang w:eastAsia="es-ES"/>
        </w:rPr>
        <w:t>Soporta varios formatos de vídeo (mpg, avi, divx y mas)</w:t>
      </w:r>
    </w:p>
    <w:p w:rsidR="009A106D" w:rsidRDefault="007C0EE8" w:rsidP="00460025">
      <w:pPr>
        <w:numPr>
          <w:ilvl w:val="0"/>
          <w:numId w:val="28"/>
        </w:numPr>
        <w:rPr>
          <w:lang w:eastAsia="es-ES"/>
        </w:rPr>
      </w:pPr>
      <w:r w:rsidRPr="00640374">
        <w:rPr>
          <w:lang w:eastAsia="es-ES"/>
        </w:rPr>
        <w:t>Facilidad para editar los datos del vídeo (t</w:t>
      </w:r>
      <w:r w:rsidR="00E479B7">
        <w:rPr>
          <w:lang w:eastAsia="es-ES"/>
        </w:rPr>
        <w:t>í</w:t>
      </w:r>
      <w:r w:rsidRPr="00640374">
        <w:rPr>
          <w:lang w:eastAsia="es-ES"/>
        </w:rPr>
        <w:t>tulo, descripción y tags)</w:t>
      </w:r>
    </w:p>
    <w:p w:rsidR="009A106D" w:rsidRDefault="007C0EE8" w:rsidP="00460025">
      <w:pPr>
        <w:numPr>
          <w:ilvl w:val="0"/>
          <w:numId w:val="28"/>
        </w:numPr>
        <w:rPr>
          <w:lang w:eastAsia="es-ES"/>
        </w:rPr>
      </w:pPr>
      <w:r w:rsidRPr="00640374">
        <w:rPr>
          <w:lang w:eastAsia="es-ES"/>
        </w:rPr>
        <w:t xml:space="preserve">Soporte para </w:t>
      </w:r>
      <w:r w:rsidR="00810D0C">
        <w:rPr>
          <w:lang w:eastAsia="es-ES"/>
        </w:rPr>
        <w:t>vi</w:t>
      </w:r>
      <w:r w:rsidRPr="00640374">
        <w:rPr>
          <w:lang w:eastAsia="es-ES"/>
        </w:rPr>
        <w:t>deos p</w:t>
      </w:r>
      <w:r w:rsidR="00F8658A">
        <w:rPr>
          <w:lang w:eastAsia="es-ES"/>
        </w:rPr>
        <w:t>ú</w:t>
      </w:r>
      <w:r w:rsidRPr="00640374">
        <w:rPr>
          <w:lang w:eastAsia="es-ES"/>
        </w:rPr>
        <w:t>blicos y privados.</w:t>
      </w:r>
    </w:p>
    <w:p w:rsidR="009A106D" w:rsidRDefault="007C0EE8" w:rsidP="00460025">
      <w:pPr>
        <w:numPr>
          <w:ilvl w:val="0"/>
          <w:numId w:val="28"/>
        </w:numPr>
        <w:rPr>
          <w:lang w:eastAsia="es-ES"/>
        </w:rPr>
      </w:pPr>
      <w:r w:rsidRPr="00640374">
        <w:rPr>
          <w:lang w:eastAsia="es-ES"/>
        </w:rPr>
        <w:t>Soporte para comentarios en los v</w:t>
      </w:r>
      <w:r w:rsidR="00810D0C">
        <w:rPr>
          <w:lang w:eastAsia="es-ES"/>
        </w:rPr>
        <w:t>i</w:t>
      </w:r>
      <w:r w:rsidRPr="00640374">
        <w:rPr>
          <w:lang w:eastAsia="es-ES"/>
        </w:rPr>
        <w:t>deos.</w:t>
      </w:r>
    </w:p>
    <w:p w:rsidR="009A106D" w:rsidRDefault="007C0EE8" w:rsidP="00460025">
      <w:pPr>
        <w:numPr>
          <w:ilvl w:val="0"/>
          <w:numId w:val="28"/>
        </w:numPr>
        <w:rPr>
          <w:lang w:eastAsia="es-ES"/>
        </w:rPr>
      </w:pPr>
      <w:r w:rsidRPr="00640374">
        <w:rPr>
          <w:lang w:eastAsia="es-ES"/>
        </w:rPr>
        <w:t xml:space="preserve">Soporte para embeber </w:t>
      </w:r>
      <w:r w:rsidR="00810D0C">
        <w:rPr>
          <w:lang w:eastAsia="es-ES"/>
        </w:rPr>
        <w:t xml:space="preserve">videos </w:t>
      </w:r>
      <w:r w:rsidRPr="00640374">
        <w:rPr>
          <w:lang w:eastAsia="es-ES"/>
        </w:rPr>
        <w:t>en otros dominios.</w:t>
      </w:r>
    </w:p>
    <w:p w:rsidR="009A106D" w:rsidRDefault="007C0EE8" w:rsidP="00460025">
      <w:pPr>
        <w:numPr>
          <w:ilvl w:val="0"/>
          <w:numId w:val="28"/>
        </w:numPr>
        <w:rPr>
          <w:lang w:eastAsia="es-ES"/>
        </w:rPr>
      </w:pPr>
      <w:r w:rsidRPr="00640374">
        <w:rPr>
          <w:lang w:eastAsia="es-ES"/>
        </w:rPr>
        <w:t>Soporte para grupos.</w:t>
      </w:r>
    </w:p>
    <w:p w:rsidR="009A106D" w:rsidRDefault="007C0EE8" w:rsidP="00460025">
      <w:pPr>
        <w:numPr>
          <w:ilvl w:val="0"/>
          <w:numId w:val="28"/>
        </w:numPr>
        <w:rPr>
          <w:lang w:eastAsia="es-ES"/>
        </w:rPr>
      </w:pPr>
      <w:r w:rsidRPr="00640374">
        <w:rPr>
          <w:lang w:eastAsia="es-ES"/>
        </w:rPr>
        <w:t>Facilidad para crear favoritos</w:t>
      </w:r>
    </w:p>
    <w:p w:rsidR="009A106D" w:rsidRDefault="007C0EE8" w:rsidP="00460025">
      <w:pPr>
        <w:numPr>
          <w:ilvl w:val="0"/>
          <w:numId w:val="28"/>
        </w:numPr>
        <w:rPr>
          <w:lang w:eastAsia="es-ES"/>
        </w:rPr>
      </w:pPr>
      <w:r w:rsidRPr="00640374">
        <w:rPr>
          <w:lang w:eastAsia="es-ES"/>
        </w:rPr>
        <w:t>Cuenta con un administrador de publicidad.</w:t>
      </w:r>
    </w:p>
    <w:p w:rsidR="007C0EE8" w:rsidRPr="007167C6" w:rsidRDefault="007C0EE8" w:rsidP="004B1608">
      <w:r>
        <w:rPr>
          <w:lang w:eastAsia="es-ES"/>
        </w:rPr>
        <w:t>Usa PHP 4.3 M</w:t>
      </w:r>
      <w:r w:rsidRPr="00640374">
        <w:rPr>
          <w:lang w:eastAsia="es-ES"/>
        </w:rPr>
        <w:t>ySQL</w:t>
      </w:r>
      <w:r>
        <w:rPr>
          <w:lang w:eastAsia="es-ES"/>
        </w:rPr>
        <w:t xml:space="preserve">, </w:t>
      </w:r>
      <w:r w:rsidRPr="00640374">
        <w:rPr>
          <w:lang w:eastAsia="es-ES"/>
        </w:rPr>
        <w:t>LAME MP3 Encoder</w:t>
      </w:r>
      <w:r>
        <w:rPr>
          <w:lang w:eastAsia="es-ES"/>
        </w:rPr>
        <w:t>, L</w:t>
      </w:r>
      <w:r w:rsidRPr="00640374">
        <w:rPr>
          <w:lang w:eastAsia="es-ES"/>
        </w:rPr>
        <w:t>ibogg + Libvorbis</w:t>
      </w:r>
      <w:r>
        <w:rPr>
          <w:lang w:eastAsia="es-ES"/>
        </w:rPr>
        <w:t xml:space="preserve">, </w:t>
      </w:r>
      <w:r w:rsidRPr="00640374">
        <w:rPr>
          <w:lang w:eastAsia="es-ES"/>
        </w:rPr>
        <w:t xml:space="preserve">Mencoder y </w:t>
      </w:r>
      <w:r>
        <w:rPr>
          <w:lang w:eastAsia="es-ES"/>
        </w:rPr>
        <w:t xml:space="preserve">además </w:t>
      </w:r>
      <w:r w:rsidRPr="00640374">
        <w:rPr>
          <w:lang w:eastAsia="es-ES"/>
        </w:rPr>
        <w:t>Mplayer</w:t>
      </w:r>
      <w:r>
        <w:rPr>
          <w:lang w:eastAsia="es-ES"/>
        </w:rPr>
        <w:t xml:space="preserve">, </w:t>
      </w:r>
      <w:r w:rsidRPr="00640374">
        <w:rPr>
          <w:lang w:eastAsia="es-ES"/>
        </w:rPr>
        <w:t>FFMpeg-PHP</w:t>
      </w:r>
      <w:r>
        <w:rPr>
          <w:lang w:eastAsia="es-ES"/>
        </w:rPr>
        <w:t>, GD 2.</w:t>
      </w:r>
    </w:p>
    <w:p w:rsidR="00B33534" w:rsidRDefault="00122C2B" w:rsidP="00B33534">
      <w:pPr>
        <w:pStyle w:val="Textoindependienteprimerasangra2"/>
        <w:keepNext/>
        <w:jc w:val="center"/>
      </w:pPr>
      <w:r>
        <w:rPr>
          <w:noProof/>
          <w:lang w:eastAsia="es-CL"/>
        </w:rPr>
        <w:drawing>
          <wp:inline distT="0" distB="0" distL="0" distR="0">
            <wp:extent cx="2914650" cy="1819275"/>
            <wp:effectExtent l="19050" t="0" r="0" b="0"/>
            <wp:docPr id="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5" cstate="print"/>
                    <a:srcRect/>
                    <a:stretch>
                      <a:fillRect/>
                    </a:stretch>
                  </pic:blipFill>
                  <pic:spPr bwMode="auto">
                    <a:xfrm>
                      <a:off x="0" y="0"/>
                      <a:ext cx="2914650" cy="1819275"/>
                    </a:xfrm>
                    <a:prstGeom prst="rect">
                      <a:avLst/>
                    </a:prstGeom>
                    <a:noFill/>
                    <a:ln w="9525">
                      <a:noFill/>
                      <a:miter lim="800000"/>
                      <a:headEnd/>
                      <a:tailEnd/>
                    </a:ln>
                  </pic:spPr>
                </pic:pic>
              </a:graphicData>
            </a:graphic>
          </wp:inline>
        </w:drawing>
      </w:r>
    </w:p>
    <w:p w:rsidR="009A106D" w:rsidRDefault="00B33534" w:rsidP="00460025">
      <w:pPr>
        <w:pStyle w:val="Epgrafe"/>
        <w:jc w:val="center"/>
      </w:pPr>
      <w:bookmarkStart w:id="86" w:name="_Toc276683976"/>
      <w:bookmarkStart w:id="87" w:name="_Toc277260323"/>
      <w:r>
        <w:t xml:space="preserve">Ilustración </w:t>
      </w:r>
      <w:r w:rsidR="00430A16">
        <w:fldChar w:fldCharType="begin"/>
      </w:r>
      <w:r>
        <w:instrText xml:space="preserve"> SEQ Ilustración \* ARABIC </w:instrText>
      </w:r>
      <w:r w:rsidR="00430A16">
        <w:fldChar w:fldCharType="separate"/>
      </w:r>
      <w:r w:rsidR="00931A03">
        <w:rPr>
          <w:noProof/>
        </w:rPr>
        <w:t>16</w:t>
      </w:r>
      <w:r w:rsidR="00430A16">
        <w:fldChar w:fldCharType="end"/>
      </w:r>
      <w:r>
        <w:t xml:space="preserve"> - Web PHPMotion</w:t>
      </w:r>
      <w:bookmarkEnd w:id="86"/>
      <w:bookmarkEnd w:id="87"/>
    </w:p>
    <w:bookmarkStart w:id="88" w:name="_Toc266039206"/>
    <w:p w:rsidR="007C0EE8" w:rsidRPr="00460025" w:rsidRDefault="00430A16" w:rsidP="007C0EE8">
      <w:pPr>
        <w:pStyle w:val="Epgrafe"/>
        <w:jc w:val="center"/>
        <w:rPr>
          <w:b w:val="0"/>
          <w:lang w:val="es-ES"/>
        </w:rPr>
      </w:pPr>
      <w:r w:rsidRPr="00460025">
        <w:rPr>
          <w:b w:val="0"/>
        </w:rPr>
        <w:fldChar w:fldCharType="begin"/>
      </w:r>
      <w:r w:rsidR="00427C5E" w:rsidRPr="00460025">
        <w:rPr>
          <w:b w:val="0"/>
          <w:lang w:val="es-ES"/>
        </w:rPr>
        <w:instrText xml:space="preserve"> HYPERLINK "http://www.phpmotion.com/" </w:instrText>
      </w:r>
      <w:r w:rsidRPr="00460025">
        <w:rPr>
          <w:b w:val="0"/>
        </w:rPr>
        <w:fldChar w:fldCharType="separate"/>
      </w:r>
      <w:r w:rsidR="00427C5E" w:rsidRPr="00460025">
        <w:rPr>
          <w:rStyle w:val="Hipervnculo"/>
          <w:b w:val="0"/>
          <w:lang w:val="es-ES"/>
        </w:rPr>
        <w:t>http://www.phpmotion.com/</w:t>
      </w:r>
      <w:bookmarkEnd w:id="88"/>
      <w:r w:rsidRPr="00460025">
        <w:rPr>
          <w:b w:val="0"/>
        </w:rPr>
        <w:fldChar w:fldCharType="end"/>
      </w:r>
    </w:p>
    <w:p w:rsidR="009A106D" w:rsidRDefault="00F76108" w:rsidP="00460025">
      <w:pPr>
        <w:pStyle w:val="Subttulo"/>
        <w:outlineLvl w:val="2"/>
        <w:rPr>
          <w:lang w:val="es-ES"/>
        </w:rPr>
      </w:pPr>
      <w:r>
        <w:rPr>
          <w:lang w:val="es-ES"/>
        </w:rPr>
        <w:br w:type="page"/>
      </w:r>
      <w:bookmarkStart w:id="89" w:name="_Toc277243302"/>
      <w:r w:rsidR="007C0EE8" w:rsidRPr="007E48E2">
        <w:rPr>
          <w:lang w:val="es-ES"/>
        </w:rPr>
        <w:t>3.</w:t>
      </w:r>
      <w:r w:rsidR="003607CB">
        <w:rPr>
          <w:lang w:val="es-ES"/>
        </w:rPr>
        <w:t>1</w:t>
      </w:r>
      <w:r w:rsidR="007C0EE8" w:rsidRPr="007E48E2">
        <w:rPr>
          <w:lang w:val="es-ES"/>
        </w:rPr>
        <w:t>.2</w:t>
      </w:r>
      <w:r w:rsidR="00A9067E">
        <w:rPr>
          <w:lang w:val="es-ES"/>
        </w:rPr>
        <w:t>.</w:t>
      </w:r>
      <w:r w:rsidR="007C0EE8" w:rsidRPr="007E48E2">
        <w:rPr>
          <w:lang w:val="es-ES"/>
        </w:rPr>
        <w:t xml:space="preserve"> OsTube</w:t>
      </w:r>
      <w:bookmarkEnd w:id="89"/>
    </w:p>
    <w:p w:rsidR="007C0EE8" w:rsidRPr="007F307B" w:rsidRDefault="007C0EE8" w:rsidP="007C0EE8">
      <w:pPr>
        <w:rPr>
          <w:lang w:eastAsia="es-CL"/>
        </w:rPr>
      </w:pPr>
      <w:r>
        <w:rPr>
          <w:lang w:eastAsia="es-CL"/>
        </w:rPr>
        <w:t>OSTube</w:t>
      </w:r>
      <w:r w:rsidR="00ED2766">
        <w:rPr>
          <w:lang w:eastAsia="es-CL"/>
        </w:rPr>
        <w:t xml:space="preserve"> e</w:t>
      </w:r>
      <w:r w:rsidRPr="007F307B">
        <w:rPr>
          <w:lang w:eastAsia="es-CL"/>
        </w:rPr>
        <w:t>s un CMS de videos basado en PHP4</w:t>
      </w:r>
      <w:r>
        <w:rPr>
          <w:lang w:eastAsia="es-CL"/>
        </w:rPr>
        <w:t xml:space="preserve"> con MySQL</w:t>
      </w:r>
      <w:r w:rsidRPr="007F307B">
        <w:rPr>
          <w:lang w:eastAsia="es-CL"/>
        </w:rPr>
        <w:t xml:space="preserve">, </w:t>
      </w:r>
      <w:r>
        <w:rPr>
          <w:lang w:eastAsia="es-CL"/>
        </w:rPr>
        <w:t>con soporte de lí</w:t>
      </w:r>
      <w:r w:rsidRPr="007F307B">
        <w:rPr>
          <w:lang w:eastAsia="es-CL"/>
        </w:rPr>
        <w:t>nea de comandos.</w:t>
      </w:r>
    </w:p>
    <w:p w:rsidR="007C0EE8" w:rsidRPr="00A053A0" w:rsidRDefault="007C0EE8" w:rsidP="007C0EE8">
      <w:pPr>
        <w:rPr>
          <w:lang w:eastAsia="es-CL"/>
        </w:rPr>
      </w:pPr>
      <w:r>
        <w:rPr>
          <w:lang w:eastAsia="es-CL"/>
        </w:rPr>
        <w:t xml:space="preserve">Usa </w:t>
      </w:r>
      <w:r w:rsidRPr="00A053A0">
        <w:rPr>
          <w:lang w:eastAsia="es-CL"/>
        </w:rPr>
        <w:t>MPlayer</w:t>
      </w:r>
      <w:r>
        <w:rPr>
          <w:lang w:eastAsia="es-CL"/>
        </w:rPr>
        <w:t xml:space="preserve"> </w:t>
      </w:r>
      <w:r w:rsidRPr="00A053A0">
        <w:rPr>
          <w:lang w:eastAsia="es-CL"/>
        </w:rPr>
        <w:t>para conversi</w:t>
      </w:r>
      <w:r>
        <w:rPr>
          <w:lang w:eastAsia="es-CL"/>
        </w:rPr>
        <w:t>ó</w:t>
      </w:r>
      <w:r w:rsidRPr="00A053A0">
        <w:rPr>
          <w:lang w:eastAsia="es-CL"/>
        </w:rPr>
        <w:t xml:space="preserve">n de videos, flvtool2 para generar los metadatos de los archivos generados. </w:t>
      </w:r>
    </w:p>
    <w:p w:rsidR="007C0EE8" w:rsidRPr="00A053A0" w:rsidRDefault="007C0EE8" w:rsidP="007C0EE8">
      <w:r w:rsidRPr="00A053A0">
        <w:rPr>
          <w:lang w:eastAsia="es-CL"/>
        </w:rPr>
        <w:t>Está en Inglés y Alemán, tiene versiones Free, Profesional y empresarial.</w:t>
      </w:r>
    </w:p>
    <w:p w:rsidR="009A106D" w:rsidRDefault="00122C2B" w:rsidP="00460025">
      <w:pPr>
        <w:pStyle w:val="Textoindependienteprimerasangra2"/>
        <w:keepNext/>
        <w:jc w:val="center"/>
      </w:pPr>
      <w:r>
        <w:rPr>
          <w:noProof/>
          <w:lang w:eastAsia="es-CL"/>
        </w:rPr>
        <w:drawing>
          <wp:inline distT="0" distB="0" distL="0" distR="0">
            <wp:extent cx="4733925" cy="2790825"/>
            <wp:effectExtent l="19050" t="0" r="9525" b="0"/>
            <wp:docPr id="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6" cstate="print"/>
                    <a:srcRect l="6038" t="11079" r="6027" b="5682"/>
                    <a:stretch>
                      <a:fillRect/>
                    </a:stretch>
                  </pic:blipFill>
                  <pic:spPr bwMode="auto">
                    <a:xfrm>
                      <a:off x="0" y="0"/>
                      <a:ext cx="4733925" cy="2790825"/>
                    </a:xfrm>
                    <a:prstGeom prst="rect">
                      <a:avLst/>
                    </a:prstGeom>
                    <a:noFill/>
                    <a:ln w="9525">
                      <a:noFill/>
                      <a:miter lim="800000"/>
                      <a:headEnd/>
                      <a:tailEnd/>
                    </a:ln>
                  </pic:spPr>
                </pic:pic>
              </a:graphicData>
            </a:graphic>
          </wp:inline>
        </w:drawing>
      </w:r>
    </w:p>
    <w:p w:rsidR="009A106D" w:rsidRDefault="00726EFC" w:rsidP="00460025">
      <w:pPr>
        <w:pStyle w:val="Epgrafe"/>
        <w:jc w:val="center"/>
      </w:pPr>
      <w:bookmarkStart w:id="90" w:name="_Toc276683977"/>
      <w:bookmarkStart w:id="91" w:name="_Toc277260324"/>
      <w:r>
        <w:t xml:space="preserve">Ilustración </w:t>
      </w:r>
      <w:r w:rsidR="00430A16">
        <w:fldChar w:fldCharType="begin"/>
      </w:r>
      <w:r>
        <w:instrText xml:space="preserve"> SEQ Ilustración \* ARABIC </w:instrText>
      </w:r>
      <w:r w:rsidR="00430A16">
        <w:fldChar w:fldCharType="separate"/>
      </w:r>
      <w:r w:rsidR="00931A03">
        <w:rPr>
          <w:noProof/>
        </w:rPr>
        <w:t>17</w:t>
      </w:r>
      <w:r w:rsidR="00430A16">
        <w:fldChar w:fldCharType="end"/>
      </w:r>
      <w:r>
        <w:t xml:space="preserve"> - </w:t>
      </w:r>
      <w:r w:rsidRPr="00AE733E">
        <w:t>OSTube</w:t>
      </w:r>
      <w:bookmarkEnd w:id="90"/>
      <w:bookmarkEnd w:id="91"/>
    </w:p>
    <w:p w:rsidR="007C0EE8" w:rsidRPr="00460025" w:rsidRDefault="007C0EE8" w:rsidP="007C0EE8">
      <w:pPr>
        <w:pStyle w:val="Epgrafe"/>
        <w:jc w:val="center"/>
        <w:rPr>
          <w:b w:val="0"/>
          <w:lang w:val="pt-BR"/>
        </w:rPr>
      </w:pPr>
      <w:bookmarkStart w:id="92" w:name="_Toc266039207"/>
      <w:r w:rsidRPr="00BD1B4B">
        <w:rPr>
          <w:lang w:val="pt-BR"/>
        </w:rPr>
        <w:t xml:space="preserve"> </w:t>
      </w:r>
      <w:hyperlink r:id="rId47" w:history="1">
        <w:r w:rsidR="00427C5E" w:rsidRPr="00460025">
          <w:rPr>
            <w:rStyle w:val="Hipervnculo"/>
            <w:b w:val="0"/>
            <w:lang w:val="pt-BR"/>
          </w:rPr>
          <w:t>http://www.ostube.de/en/ostube</w:t>
        </w:r>
        <w:bookmarkEnd w:id="92"/>
      </w:hyperlink>
    </w:p>
    <w:p w:rsidR="007C0EE8" w:rsidRPr="00BD1B4B" w:rsidRDefault="007C0EE8" w:rsidP="007C0EE8">
      <w:pPr>
        <w:spacing w:before="0" w:after="0" w:line="240" w:lineRule="auto"/>
        <w:jc w:val="left"/>
        <w:rPr>
          <w:b/>
          <w:bCs/>
          <w:color w:val="000000"/>
          <w:sz w:val="26"/>
          <w:szCs w:val="26"/>
          <w:lang w:val="pt-BR" w:eastAsia="es-ES"/>
        </w:rPr>
      </w:pPr>
      <w:r w:rsidRPr="00BD1B4B">
        <w:rPr>
          <w:lang w:val="pt-BR"/>
        </w:rPr>
        <w:br w:type="page"/>
      </w:r>
    </w:p>
    <w:p w:rsidR="009A106D" w:rsidRDefault="007C0EE8" w:rsidP="00460025">
      <w:pPr>
        <w:pStyle w:val="Subttulo"/>
        <w:outlineLvl w:val="1"/>
      </w:pPr>
      <w:bookmarkStart w:id="93" w:name="_Toc266039186"/>
      <w:bookmarkStart w:id="94" w:name="_Toc277243303"/>
      <w:r w:rsidRPr="007E48E2">
        <w:t>3.</w:t>
      </w:r>
      <w:r w:rsidR="003607CB">
        <w:t>2</w:t>
      </w:r>
      <w:r w:rsidR="00BB77FD">
        <w:t>.</w:t>
      </w:r>
      <w:r w:rsidRPr="007E48E2">
        <w:t xml:space="preserve"> Sitios de contenidos multimedia de referencia</w:t>
      </w:r>
      <w:bookmarkEnd w:id="93"/>
      <w:bookmarkEnd w:id="94"/>
    </w:p>
    <w:p w:rsidR="009A106D" w:rsidRDefault="005B09D3" w:rsidP="00460025">
      <w:r>
        <w:t>Los gestores de contenidos multimedia como los que se presentaron tienen como finalidad ser el soporte de software para desarrollar y mantener un sitio web con cuyo fuerte sean los contenidos audiovisuales.</w:t>
      </w:r>
    </w:p>
    <w:p w:rsidR="009A106D" w:rsidRPr="00460025" w:rsidRDefault="005B09D3" w:rsidP="00460025">
      <w:pPr>
        <w:rPr>
          <w:iCs/>
        </w:rPr>
      </w:pPr>
      <w:r>
        <w:t>A continuación se mostrará un listado de los principales sitios web de esas características a nivel mundial y nacional.</w:t>
      </w:r>
    </w:p>
    <w:p w:rsidR="009A106D" w:rsidRDefault="007C0EE8" w:rsidP="00460025">
      <w:pPr>
        <w:pStyle w:val="Subttulo"/>
        <w:outlineLvl w:val="2"/>
      </w:pPr>
      <w:bookmarkStart w:id="95" w:name="_Toc266039187"/>
      <w:bookmarkStart w:id="96" w:name="_Toc277243304"/>
      <w:r w:rsidRPr="00BD1B4B">
        <w:rPr>
          <w:lang w:val="es-ES"/>
        </w:rPr>
        <w:t>3.</w:t>
      </w:r>
      <w:r w:rsidR="003607CB">
        <w:rPr>
          <w:lang w:val="es-ES"/>
        </w:rPr>
        <w:t>2</w:t>
      </w:r>
      <w:r w:rsidRPr="00BD1B4B">
        <w:rPr>
          <w:lang w:val="es-ES"/>
        </w:rPr>
        <w:t>.1</w:t>
      </w:r>
      <w:r w:rsidR="00BB77FD">
        <w:rPr>
          <w:lang w:val="es-ES"/>
        </w:rPr>
        <w:t>.</w:t>
      </w:r>
      <w:r w:rsidRPr="00BD1B4B">
        <w:rPr>
          <w:lang w:val="es-ES"/>
        </w:rPr>
        <w:t xml:space="preserve"> Youtube</w:t>
      </w:r>
      <w:bookmarkEnd w:id="95"/>
      <w:bookmarkEnd w:id="96"/>
    </w:p>
    <w:p w:rsidR="009A106D" w:rsidRDefault="007C0EE8" w:rsidP="00460025">
      <w:r w:rsidRPr="00113170">
        <w:t xml:space="preserve">Fue creado por tres antiguos empleados de </w:t>
      </w:r>
      <w:hyperlink r:id="rId48" w:tooltip="PayPal" w:history="1">
        <w:r w:rsidRPr="00113170">
          <w:t>PayPal</w:t>
        </w:r>
      </w:hyperlink>
      <w:r w:rsidRPr="00113170">
        <w:t xml:space="preserve"> en febrero de 2005. En noviembre de 2006 lo adquirió Google y ahora opera como una de sus </w:t>
      </w:r>
      <w:hyperlink r:id="rId49" w:tooltip="Filial" w:history="1">
        <w:r w:rsidRPr="00113170">
          <w:t>filiales</w:t>
        </w:r>
      </w:hyperlink>
      <w:r w:rsidRPr="00113170">
        <w:t xml:space="preserve">. YouTube usa un reproductor en línea basado en </w:t>
      </w:r>
      <w:hyperlink r:id="rId50" w:tooltip="Adobe Flash" w:history="1">
        <w:r w:rsidRPr="00113170">
          <w:t>Adobe Flash</w:t>
        </w:r>
      </w:hyperlink>
      <w:r w:rsidRPr="00113170">
        <w:t xml:space="preserve"> para servir su contenido. Es muy popular gracias a la posibilidad de alojar </w:t>
      </w:r>
      <w:r w:rsidR="00810D0C">
        <w:t xml:space="preserve">videos </w:t>
      </w:r>
      <w:r w:rsidRPr="00113170">
        <w:t xml:space="preserve">personales de manera sencilla. Aloja una variedad de clips de películas, </w:t>
      </w:r>
      <w:hyperlink r:id="rId51" w:tooltip="Programa de televisión" w:history="1">
        <w:r w:rsidRPr="00113170">
          <w:t>programas de televisión</w:t>
        </w:r>
      </w:hyperlink>
      <w:r w:rsidRPr="00113170">
        <w:t xml:space="preserve">, </w:t>
      </w:r>
      <w:hyperlink r:id="rId52" w:tooltip="Vídeo musical" w:history="1">
        <w:r w:rsidR="00810D0C">
          <w:t xml:space="preserve">videos </w:t>
        </w:r>
        <w:r w:rsidRPr="00113170">
          <w:t>musicales</w:t>
        </w:r>
      </w:hyperlink>
      <w:r w:rsidRPr="00113170">
        <w:t xml:space="preserve">, así como contenidos amateur como </w:t>
      </w:r>
      <w:hyperlink r:id="rId53" w:tooltip="Videoblog" w:history="1">
        <w:r w:rsidRPr="00113170">
          <w:t>videoblogs</w:t>
        </w:r>
      </w:hyperlink>
      <w:r w:rsidRPr="00113170">
        <w:t xml:space="preserve">. Los enlaces a </w:t>
      </w:r>
      <w:r w:rsidR="00810D0C">
        <w:t xml:space="preserve">videos </w:t>
      </w:r>
      <w:r w:rsidRPr="00113170">
        <w:t xml:space="preserve">de YouTube pueden ser también puestos en </w:t>
      </w:r>
      <w:hyperlink r:id="rId54" w:tooltip="Blogs" w:history="1">
        <w:r w:rsidRPr="00113170">
          <w:t>blogs</w:t>
        </w:r>
      </w:hyperlink>
      <w:r w:rsidRPr="00113170">
        <w:t xml:space="preserve"> y sitios electrónicos personales usando </w:t>
      </w:r>
      <w:hyperlink r:id="rId55" w:tooltip="Interfaz de programación de aplicaciones" w:history="1">
        <w:r w:rsidRPr="00113170">
          <w:t>API</w:t>
        </w:r>
      </w:hyperlink>
      <w:r w:rsidRPr="00113170">
        <w:t xml:space="preserve"> o incrustando cierto código </w:t>
      </w:r>
      <w:hyperlink r:id="rId56" w:tooltip="HTML" w:history="1">
        <w:r w:rsidRPr="00113170">
          <w:t>HTML</w:t>
        </w:r>
      </w:hyperlink>
      <w:r>
        <w:t>.</w:t>
      </w:r>
    </w:p>
    <w:p w:rsidR="0026694D" w:rsidRDefault="00122C2B" w:rsidP="0026694D">
      <w:pPr>
        <w:pStyle w:val="Textoindependienteprimerasangra2"/>
        <w:keepNext/>
        <w:ind w:left="0" w:firstLine="426"/>
        <w:jc w:val="center"/>
      </w:pPr>
      <w:r>
        <w:rPr>
          <w:noProof/>
          <w:lang w:eastAsia="es-CL"/>
        </w:rPr>
        <w:drawing>
          <wp:inline distT="0" distB="0" distL="0" distR="0">
            <wp:extent cx="3390900" cy="1819275"/>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7" cstate="print"/>
                    <a:srcRect l="8372" t="8549" r="8838" b="20447"/>
                    <a:stretch>
                      <a:fillRect/>
                    </a:stretch>
                  </pic:blipFill>
                  <pic:spPr bwMode="auto">
                    <a:xfrm>
                      <a:off x="0" y="0"/>
                      <a:ext cx="3390900" cy="1819275"/>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97" w:name="_Toc276683978"/>
      <w:bookmarkStart w:id="98" w:name="_Toc277260325"/>
      <w:r>
        <w:t xml:space="preserve">Ilustración </w:t>
      </w:r>
      <w:r w:rsidR="00430A16">
        <w:fldChar w:fldCharType="begin"/>
      </w:r>
      <w:r>
        <w:instrText xml:space="preserve"> SEQ Ilustración \* ARABIC </w:instrText>
      </w:r>
      <w:r w:rsidR="00430A16">
        <w:fldChar w:fldCharType="separate"/>
      </w:r>
      <w:r w:rsidR="00931A03">
        <w:rPr>
          <w:noProof/>
        </w:rPr>
        <w:t>18</w:t>
      </w:r>
      <w:r w:rsidR="00430A16">
        <w:fldChar w:fldCharType="end"/>
      </w:r>
      <w:r>
        <w:t xml:space="preserve"> - </w:t>
      </w:r>
      <w:r w:rsidRPr="001D6F6B">
        <w:t>Youtube</w:t>
      </w:r>
      <w:bookmarkEnd w:id="97"/>
      <w:bookmarkEnd w:id="98"/>
    </w:p>
    <w:bookmarkStart w:id="99" w:name="_Toc266039208"/>
    <w:p w:rsidR="007C0EE8" w:rsidRPr="0026694D" w:rsidRDefault="00430A16" w:rsidP="00771E9F">
      <w:pPr>
        <w:pStyle w:val="Epgrafe"/>
        <w:jc w:val="center"/>
        <w:rPr>
          <w:b w:val="0"/>
          <w:iCs/>
          <w:spacing w:val="15"/>
          <w:szCs w:val="24"/>
          <w:lang w:val="es-ES" w:eastAsia="es-ES"/>
        </w:rPr>
      </w:pPr>
      <w:r w:rsidRPr="00460025">
        <w:rPr>
          <w:b w:val="0"/>
        </w:rPr>
        <w:fldChar w:fldCharType="begin"/>
      </w:r>
      <w:r w:rsidR="00427C5E" w:rsidRPr="00460025">
        <w:rPr>
          <w:b w:val="0"/>
        </w:rPr>
        <w:instrText xml:space="preserve"> HYPERLINK "http://www.youtube.com" </w:instrText>
      </w:r>
      <w:r w:rsidRPr="00460025">
        <w:rPr>
          <w:b w:val="0"/>
        </w:rPr>
        <w:fldChar w:fldCharType="separate"/>
      </w:r>
      <w:r w:rsidR="00427C5E" w:rsidRPr="00460025">
        <w:rPr>
          <w:rStyle w:val="Hipervnculo"/>
          <w:b w:val="0"/>
        </w:rPr>
        <w:t>http://www.youtube.com</w:t>
      </w:r>
      <w:bookmarkEnd w:id="99"/>
      <w:r w:rsidRPr="00460025">
        <w:rPr>
          <w:b w:val="0"/>
        </w:rPr>
        <w:fldChar w:fldCharType="end"/>
      </w:r>
    </w:p>
    <w:p w:rsidR="00771E9F" w:rsidRDefault="00771E9F" w:rsidP="007C0EE8">
      <w:pPr>
        <w:pStyle w:val="Subttulo"/>
        <w:outlineLvl w:val="2"/>
        <w:rPr>
          <w:lang w:val="es-ES"/>
        </w:rPr>
      </w:pPr>
      <w:bookmarkStart w:id="100" w:name="_Toc266039188"/>
    </w:p>
    <w:p w:rsidR="007C0EE8" w:rsidRPr="007E48E2" w:rsidRDefault="007C0EE8" w:rsidP="007C0EE8">
      <w:pPr>
        <w:pStyle w:val="Subttulo"/>
        <w:outlineLvl w:val="2"/>
        <w:rPr>
          <w:lang w:val="es-ES"/>
        </w:rPr>
      </w:pPr>
      <w:bookmarkStart w:id="101" w:name="_Toc277243305"/>
      <w:r w:rsidRPr="007E48E2">
        <w:rPr>
          <w:lang w:val="es-ES"/>
        </w:rPr>
        <w:t>3.</w:t>
      </w:r>
      <w:r w:rsidR="003607CB">
        <w:rPr>
          <w:lang w:val="es-ES"/>
        </w:rPr>
        <w:t>2</w:t>
      </w:r>
      <w:r w:rsidRPr="007E48E2">
        <w:rPr>
          <w:lang w:val="es-ES"/>
        </w:rPr>
        <w:t>.2</w:t>
      </w:r>
      <w:r w:rsidR="008B28C3">
        <w:rPr>
          <w:lang w:val="es-ES"/>
        </w:rPr>
        <w:t>.</w:t>
      </w:r>
      <w:r w:rsidRPr="007E48E2">
        <w:rPr>
          <w:lang w:val="es-ES"/>
        </w:rPr>
        <w:t xml:space="preserve"> Google Video</w:t>
      </w:r>
      <w:bookmarkEnd w:id="100"/>
      <w:bookmarkEnd w:id="101"/>
    </w:p>
    <w:p w:rsidR="007C0EE8" w:rsidRDefault="007C0EE8" w:rsidP="007C0EE8">
      <w:r>
        <w:rPr>
          <w:b/>
          <w:bCs/>
        </w:rPr>
        <w:t>Google Video</w:t>
      </w:r>
      <w:r>
        <w:t xml:space="preserve"> es un servicio de </w:t>
      </w:r>
      <w:r w:rsidRPr="00996572">
        <w:t>Google</w:t>
      </w:r>
      <w:r>
        <w:t xml:space="preserve"> que hasta enero de 2009 permitía subir </w:t>
      </w:r>
      <w:r w:rsidRPr="001A7D23">
        <w:t>clips de vídeo</w:t>
      </w:r>
      <w:r>
        <w:t xml:space="preserve"> a sus servidores para que cualquier persona los pudiera buscar y ver directamente desde su </w:t>
      </w:r>
      <w:r w:rsidRPr="001A7D23">
        <w:t>navegador</w:t>
      </w:r>
      <w:r>
        <w:t xml:space="preserve">. Inicialmente nació como competencia de </w:t>
      </w:r>
      <w:r w:rsidR="003A35CD" w:rsidRPr="001A7D23">
        <w:t>You</w:t>
      </w:r>
      <w:r w:rsidR="003A35CD">
        <w:t>t</w:t>
      </w:r>
      <w:r w:rsidR="003A35CD" w:rsidRPr="001A7D23">
        <w:t>ube</w:t>
      </w:r>
      <w:r>
        <w:t xml:space="preserve">, a la que terminó comprando el 2006. Finalmente, Google Vídeo pasó a funcionar como un mero buscador de </w:t>
      </w:r>
      <w:r w:rsidR="00810D0C">
        <w:t xml:space="preserve">videos </w:t>
      </w:r>
      <w:r>
        <w:t xml:space="preserve">en la red, pasando a ser YouTube el </w:t>
      </w:r>
      <w:r w:rsidR="00F8658A">
        <w:t>ú</w:t>
      </w:r>
      <w:r>
        <w:t>nico servicio que permite la subida de vídeos.</w:t>
      </w:r>
    </w:p>
    <w:p w:rsidR="007C0EE8" w:rsidRDefault="007C0EE8" w:rsidP="007C0EE8">
      <w:r>
        <w:t>En su sitio web describen así el servicio:</w:t>
      </w:r>
    </w:p>
    <w:p w:rsidR="007C0EE8" w:rsidRDefault="007C0EE8" w:rsidP="007C0EE8">
      <w:r>
        <w:rPr>
          <w:i/>
          <w:iCs/>
        </w:rPr>
        <w:t>Nuestra misión es organizar la información del mundo, y eso incluye los miles de programas de televisión de cada día. Google Video permite buscar en un creciente archivo de contenido televisivo – cualquier cosa desde deportes a documentales de televisión o programas de noticias.</w:t>
      </w:r>
      <w:r w:rsidRPr="00644893">
        <w:rPr>
          <w:rStyle w:val="Refdenotaalpie"/>
          <w:noProof/>
        </w:rPr>
        <w:t xml:space="preserve"> </w:t>
      </w:r>
      <w:r>
        <w:rPr>
          <w:rStyle w:val="Refdenotaalpie"/>
          <w:noProof/>
        </w:rPr>
        <w:footnoteReference w:id="12"/>
      </w:r>
    </w:p>
    <w:p w:rsidR="007C0EE8" w:rsidRDefault="007C0EE8" w:rsidP="007C0EE8">
      <w:r>
        <w:t>Su objetivo, además de indexar la mayor cantidad posible de video, es llegar a tener todos los programas televisivos. En la actualidad ofrece dos tipos de servicios, uno orientado a los usuarios finales, que permite a cualquiera subir archivos de video, y otro que permite a los creadores de contenido multimedia distribuir sus creaciones pagando una pequeña tarifa.</w:t>
      </w:r>
      <w:r>
        <w:rPr>
          <w:noProof/>
        </w:rPr>
        <w:t xml:space="preserve"> </w:t>
      </w:r>
    </w:p>
    <w:p w:rsidR="009A106D" w:rsidRDefault="00122C2B" w:rsidP="00460025">
      <w:pPr>
        <w:keepNext/>
        <w:jc w:val="center"/>
      </w:pPr>
      <w:r>
        <w:rPr>
          <w:noProof/>
          <w:lang w:eastAsia="es-CL"/>
        </w:rPr>
        <w:drawing>
          <wp:inline distT="0" distB="0" distL="0" distR="0">
            <wp:extent cx="4781550" cy="2552700"/>
            <wp:effectExtent l="19050" t="0" r="0" b="0"/>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58" cstate="print"/>
                    <a:srcRect l="533" t="8522" r="10461" b="15341"/>
                    <a:stretch>
                      <a:fillRect/>
                    </a:stretch>
                  </pic:blipFill>
                  <pic:spPr bwMode="auto">
                    <a:xfrm>
                      <a:off x="0" y="0"/>
                      <a:ext cx="4781550" cy="2552700"/>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102" w:name="_Toc277260326"/>
      <w:r>
        <w:t xml:space="preserve">Ilustración </w:t>
      </w:r>
      <w:r w:rsidR="00430A16">
        <w:fldChar w:fldCharType="begin"/>
      </w:r>
      <w:r>
        <w:instrText xml:space="preserve"> SEQ Ilustración \* ARABIC </w:instrText>
      </w:r>
      <w:r w:rsidR="00430A16">
        <w:fldChar w:fldCharType="separate"/>
      </w:r>
      <w:r w:rsidR="00931A03">
        <w:rPr>
          <w:noProof/>
        </w:rPr>
        <w:t>19</w:t>
      </w:r>
      <w:r w:rsidR="00430A16">
        <w:fldChar w:fldCharType="end"/>
      </w:r>
      <w:r>
        <w:t xml:space="preserve"> - Google Video</w:t>
      </w:r>
      <w:bookmarkEnd w:id="102"/>
    </w:p>
    <w:bookmarkStart w:id="103" w:name="_Toc266039209"/>
    <w:p w:rsidR="007C0EE8" w:rsidRPr="00460025" w:rsidRDefault="00430A16" w:rsidP="007C0EE8">
      <w:pPr>
        <w:pStyle w:val="Epgrafe"/>
        <w:jc w:val="center"/>
        <w:rPr>
          <w:b w:val="0"/>
        </w:rPr>
      </w:pPr>
      <w:r w:rsidRPr="00460025">
        <w:rPr>
          <w:b w:val="0"/>
        </w:rPr>
        <w:fldChar w:fldCharType="begin"/>
      </w:r>
      <w:r w:rsidR="00427C5E" w:rsidRPr="00460025">
        <w:rPr>
          <w:b w:val="0"/>
        </w:rPr>
        <w:instrText xml:space="preserve"> HYPERLINK "http://video.google.es/" </w:instrText>
      </w:r>
      <w:r w:rsidRPr="00460025">
        <w:rPr>
          <w:b w:val="0"/>
        </w:rPr>
        <w:fldChar w:fldCharType="separate"/>
      </w:r>
      <w:r w:rsidR="00427C5E" w:rsidRPr="00460025">
        <w:rPr>
          <w:rStyle w:val="Hipervnculo"/>
          <w:b w:val="0"/>
        </w:rPr>
        <w:t>http://video.google.es/</w:t>
      </w:r>
      <w:bookmarkEnd w:id="103"/>
      <w:r w:rsidRPr="00460025">
        <w:rPr>
          <w:b w:val="0"/>
        </w:rPr>
        <w:fldChar w:fldCharType="end"/>
      </w:r>
    </w:p>
    <w:p w:rsidR="007C0EE8" w:rsidRPr="00837C57" w:rsidRDefault="007C0EE8" w:rsidP="007C0EE8"/>
    <w:p w:rsidR="007C0EE8" w:rsidRDefault="007C0EE8" w:rsidP="007C0EE8">
      <w:pPr>
        <w:rPr>
          <w:noProof/>
        </w:rPr>
      </w:pPr>
      <w:r>
        <w:t xml:space="preserve">El 9 de enero de 2006, Google puso a disposición de sus usuarios su propio reproductor de video y añadió la posibilidad de descargar los videos de su página en formato gvi, y en formato .mp4 preparado para </w:t>
      </w:r>
      <w:r w:rsidRPr="00A57C66">
        <w:t>iPod</w:t>
      </w:r>
      <w:r>
        <w:t xml:space="preserve"> y </w:t>
      </w:r>
      <w:r w:rsidRPr="00A57C66">
        <w:t>PSP</w:t>
      </w:r>
      <w:r>
        <w:t>.</w:t>
      </w:r>
      <w:r>
        <w:rPr>
          <w:noProof/>
        </w:rPr>
        <w:t xml:space="preserve"> </w:t>
      </w:r>
    </w:p>
    <w:p w:rsidR="006C6F8F" w:rsidRDefault="006C6F8F" w:rsidP="007C0EE8">
      <w:r>
        <w:rPr>
          <w:noProof/>
        </w:rPr>
        <w:t xml:space="preserve">Se prevee que Google paulatinamente ira </w:t>
      </w:r>
      <w:r w:rsidR="00FB473F">
        <w:rPr>
          <w:noProof/>
        </w:rPr>
        <w:t>migrando este servicio hacia Google TV, un servicio que funciona por IPTV</w:t>
      </w:r>
      <w:r w:rsidR="009379AA">
        <w:rPr>
          <w:noProof/>
        </w:rPr>
        <w:t xml:space="preserve">, tecnologia que </w:t>
      </w:r>
      <w:r w:rsidR="00A91165">
        <w:rPr>
          <w:noProof/>
        </w:rPr>
        <w:t xml:space="preserve">ya </w:t>
      </w:r>
      <w:r w:rsidR="009379AA">
        <w:rPr>
          <w:noProof/>
        </w:rPr>
        <w:t>se encuentra presente en los televisores mas avanzados</w:t>
      </w:r>
      <w:r w:rsidR="00FB473F">
        <w:rPr>
          <w:noProof/>
        </w:rPr>
        <w:t xml:space="preserve">. </w:t>
      </w:r>
    </w:p>
    <w:p w:rsidR="007C0EE8" w:rsidRPr="000134B2" w:rsidRDefault="007C0EE8" w:rsidP="007C0EE8">
      <w:pPr>
        <w:rPr>
          <w:u w:val="single"/>
        </w:rPr>
      </w:pPr>
    </w:p>
    <w:p w:rsidR="007C0EE8" w:rsidRPr="007E48E2" w:rsidRDefault="007C0EE8" w:rsidP="003B213D">
      <w:pPr>
        <w:pStyle w:val="Subttulo"/>
        <w:outlineLvl w:val="2"/>
      </w:pPr>
      <w:r w:rsidRPr="007C0EE8">
        <w:br w:type="page"/>
      </w:r>
      <w:bookmarkStart w:id="104" w:name="_Toc266039189"/>
      <w:bookmarkStart w:id="105" w:name="_Toc277243306"/>
      <w:r w:rsidRPr="007E48E2">
        <w:t>3.</w:t>
      </w:r>
      <w:r w:rsidR="003607CB">
        <w:t>2</w:t>
      </w:r>
      <w:r w:rsidRPr="007E48E2">
        <w:t>.3</w:t>
      </w:r>
      <w:r w:rsidR="004578B2">
        <w:t>.</w:t>
      </w:r>
      <w:r>
        <w:t xml:space="preserve"> </w:t>
      </w:r>
      <w:r w:rsidRPr="007E48E2">
        <w:t>Vimeo</w:t>
      </w:r>
      <w:bookmarkEnd w:id="104"/>
      <w:bookmarkEnd w:id="105"/>
    </w:p>
    <w:p w:rsidR="007C0EE8" w:rsidRDefault="007C0EE8" w:rsidP="007C0EE8">
      <w:r>
        <w:rPr>
          <w:b/>
          <w:bCs/>
        </w:rPr>
        <w:t>Vimeo</w:t>
      </w:r>
      <w:r>
        <w:t xml:space="preserve"> es una </w:t>
      </w:r>
      <w:r w:rsidRPr="00454A1A">
        <w:t>red social de Internet</w:t>
      </w:r>
      <w:r>
        <w:t xml:space="preserve"> basada en </w:t>
      </w:r>
      <w:r w:rsidRPr="00454A1A">
        <w:t>videos</w:t>
      </w:r>
      <w:r>
        <w:t xml:space="preserve">, lanzada en </w:t>
      </w:r>
      <w:r w:rsidRPr="00454A1A">
        <w:t>noviembre de 2004</w:t>
      </w:r>
      <w:r>
        <w:t xml:space="preserve"> por la compañía InterActiveCorp (IAC). El sitio permite compartir y almacenar videos digitales para que los usuarios comenten en la página de cada uno de ellos. Los usuarios deben estar registrados para subir videos, crear su perfil, cargar </w:t>
      </w:r>
      <w:r w:rsidRPr="00454A1A">
        <w:t>avatares</w:t>
      </w:r>
      <w:r>
        <w:t>, comentar y armar listas de favoritos.</w:t>
      </w:r>
    </w:p>
    <w:p w:rsidR="007C0EE8" w:rsidRDefault="007C0EE8" w:rsidP="007C0EE8">
      <w:r>
        <w:t xml:space="preserve">Vimeo no admite </w:t>
      </w:r>
      <w:r w:rsidRPr="00454A1A">
        <w:t>comerciales de televisión</w:t>
      </w:r>
      <w:r>
        <w:t xml:space="preserve">, demostraciones de </w:t>
      </w:r>
      <w:r w:rsidRPr="00454A1A">
        <w:t>videojuegos</w:t>
      </w:r>
      <w:r>
        <w:t xml:space="preserve">, </w:t>
      </w:r>
      <w:r w:rsidRPr="00454A1A">
        <w:t>pornografía</w:t>
      </w:r>
      <w:r>
        <w:t xml:space="preserve"> o cualquier contenido que no haya sido creado por el usuario. El sitio, además, ha ganado reputación como «proveedor de imágenes» para diversos artistas, debido a la alta </w:t>
      </w:r>
      <w:r w:rsidRPr="00454A1A">
        <w:t>tasa de bits</w:t>
      </w:r>
      <w:r>
        <w:t xml:space="preserve"> y </w:t>
      </w:r>
      <w:r w:rsidRPr="00454A1A">
        <w:t>resolución</w:t>
      </w:r>
      <w:r>
        <w:t xml:space="preserve"> de sus videos. Desde octubre de 2007, Vimeo ofrece una opción para </w:t>
      </w:r>
      <w:r w:rsidRPr="00454A1A">
        <w:t>videos de alta definición</w:t>
      </w:r>
    </w:p>
    <w:p w:rsidR="009A106D" w:rsidRDefault="00122C2B" w:rsidP="00460025">
      <w:pPr>
        <w:pStyle w:val="Ttulo"/>
        <w:keepNext/>
      </w:pPr>
      <w:r>
        <w:rPr>
          <w:noProof/>
          <w:lang w:eastAsia="es-CL"/>
        </w:rPr>
        <w:drawing>
          <wp:inline distT="0" distB="0" distL="0" distR="0">
            <wp:extent cx="3076575" cy="1800225"/>
            <wp:effectExtent l="19050" t="0" r="9525" b="0"/>
            <wp:docPr id="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59" cstate="print"/>
                    <a:srcRect l="9616" t="19048" r="9637" b="5443"/>
                    <a:stretch>
                      <a:fillRect/>
                    </a:stretch>
                  </pic:blipFill>
                  <pic:spPr bwMode="auto">
                    <a:xfrm>
                      <a:off x="0" y="0"/>
                      <a:ext cx="3076575" cy="1800225"/>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106" w:name="_Toc277260327"/>
      <w:r>
        <w:t xml:space="preserve">Ilustración </w:t>
      </w:r>
      <w:r w:rsidR="00430A16">
        <w:fldChar w:fldCharType="begin"/>
      </w:r>
      <w:r>
        <w:instrText xml:space="preserve"> SEQ Ilustración \* ARABIC </w:instrText>
      </w:r>
      <w:r w:rsidR="00430A16">
        <w:fldChar w:fldCharType="separate"/>
      </w:r>
      <w:r w:rsidR="00931A03">
        <w:rPr>
          <w:noProof/>
        </w:rPr>
        <w:t>20</w:t>
      </w:r>
      <w:r w:rsidR="00430A16">
        <w:fldChar w:fldCharType="end"/>
      </w:r>
      <w:r>
        <w:t xml:space="preserve"> - Vimeo</w:t>
      </w:r>
      <w:bookmarkEnd w:id="106"/>
    </w:p>
    <w:bookmarkStart w:id="107" w:name="_Toc266039210"/>
    <w:p w:rsidR="007C0EE8" w:rsidRPr="00460025" w:rsidRDefault="00430A16" w:rsidP="007C0EE8">
      <w:pPr>
        <w:pStyle w:val="Epgrafe"/>
        <w:jc w:val="center"/>
        <w:rPr>
          <w:b w:val="0"/>
          <w:lang w:val="pt-BR"/>
        </w:rPr>
      </w:pPr>
      <w:r w:rsidRPr="00460025">
        <w:rPr>
          <w:b w:val="0"/>
        </w:rPr>
        <w:fldChar w:fldCharType="begin"/>
      </w:r>
      <w:r w:rsidR="00427C5E" w:rsidRPr="00460025">
        <w:rPr>
          <w:b w:val="0"/>
          <w:lang w:val="pt-BR"/>
        </w:rPr>
        <w:instrText xml:space="preserve"> HYPERLINK "http://vimeo.com/" </w:instrText>
      </w:r>
      <w:r w:rsidRPr="00460025">
        <w:rPr>
          <w:b w:val="0"/>
        </w:rPr>
        <w:fldChar w:fldCharType="separate"/>
      </w:r>
      <w:r w:rsidR="00427C5E" w:rsidRPr="00460025">
        <w:rPr>
          <w:rStyle w:val="Hipervnculo"/>
          <w:b w:val="0"/>
          <w:lang w:val="pt-BR"/>
        </w:rPr>
        <w:t>http://vimeo.com/</w:t>
      </w:r>
      <w:bookmarkEnd w:id="107"/>
      <w:r w:rsidRPr="00460025">
        <w:rPr>
          <w:b w:val="0"/>
        </w:rPr>
        <w:fldChar w:fldCharType="end"/>
      </w:r>
    </w:p>
    <w:p w:rsidR="007C0EE8" w:rsidRPr="007E48E2" w:rsidRDefault="0026694D" w:rsidP="007C0EE8">
      <w:pPr>
        <w:pStyle w:val="Subttulo"/>
        <w:outlineLvl w:val="2"/>
        <w:rPr>
          <w:lang w:val="es-ES"/>
        </w:rPr>
      </w:pPr>
      <w:bookmarkStart w:id="108" w:name="_Toc266039190"/>
      <w:r>
        <w:rPr>
          <w:lang w:val="es-ES"/>
        </w:rPr>
        <w:br w:type="page"/>
      </w:r>
      <w:bookmarkStart w:id="109" w:name="_Toc277243307"/>
      <w:r w:rsidR="007C0EE8" w:rsidRPr="007E48E2">
        <w:rPr>
          <w:lang w:val="es-ES"/>
        </w:rPr>
        <w:t>3.</w:t>
      </w:r>
      <w:r w:rsidR="003607CB">
        <w:rPr>
          <w:lang w:val="es-ES"/>
        </w:rPr>
        <w:t>2</w:t>
      </w:r>
      <w:r w:rsidR="007C0EE8" w:rsidRPr="007E48E2">
        <w:rPr>
          <w:lang w:val="es-ES"/>
        </w:rPr>
        <w:t>.4</w:t>
      </w:r>
      <w:r w:rsidR="004578B2">
        <w:rPr>
          <w:lang w:val="es-ES"/>
        </w:rPr>
        <w:t>.</w:t>
      </w:r>
      <w:r w:rsidR="007C0EE8">
        <w:rPr>
          <w:lang w:val="es-ES"/>
        </w:rPr>
        <w:t xml:space="preserve"> </w:t>
      </w:r>
      <w:r w:rsidR="007C0EE8" w:rsidRPr="007E48E2">
        <w:rPr>
          <w:lang w:val="es-ES"/>
        </w:rPr>
        <w:t>Terra</w:t>
      </w:r>
      <w:r w:rsidR="007C0EE8">
        <w:rPr>
          <w:lang w:val="es-ES"/>
        </w:rPr>
        <w:t xml:space="preserve"> </w:t>
      </w:r>
      <w:r w:rsidR="007C0EE8" w:rsidRPr="007E48E2">
        <w:rPr>
          <w:lang w:val="es-ES"/>
        </w:rPr>
        <w:t>TV</w:t>
      </w:r>
      <w:bookmarkEnd w:id="108"/>
      <w:bookmarkEnd w:id="109"/>
    </w:p>
    <w:p w:rsidR="007C0EE8" w:rsidRDefault="00A97D3A" w:rsidP="007C0EE8">
      <w:r>
        <w:t>E</w:t>
      </w:r>
      <w:r w:rsidR="007C0EE8" w:rsidRPr="001A31F2">
        <w:t>st</w:t>
      </w:r>
      <w:r w:rsidR="007C0EE8">
        <w:t xml:space="preserve">á basado en Flash Player tiene muy bien resuelto el tema de las cortinas publicitarias, logra emular el concepto de televisión a través de un flujo continuo logrado con el uso de listas de reproducción que hace que los videos corran uno detrás de otro sin necesidad de actividad de parte del usuario, al igual que en la TV el usuario no tiene control de las listas. </w:t>
      </w:r>
    </w:p>
    <w:p w:rsidR="00744678" w:rsidRDefault="00122C2B" w:rsidP="00744678">
      <w:pPr>
        <w:keepNext/>
        <w:jc w:val="center"/>
      </w:pPr>
      <w:r>
        <w:rPr>
          <w:noProof/>
          <w:lang w:eastAsia="es-CL"/>
        </w:rPr>
        <w:drawing>
          <wp:inline distT="0" distB="0" distL="0" distR="0">
            <wp:extent cx="4076700" cy="2181225"/>
            <wp:effectExtent l="19050" t="0" r="0" b="0"/>
            <wp:docPr id="3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60" cstate="print"/>
                    <a:srcRect l="11900" t="19887" r="12408" b="15057"/>
                    <a:stretch>
                      <a:fillRect/>
                    </a:stretch>
                  </pic:blipFill>
                  <pic:spPr bwMode="auto">
                    <a:xfrm>
                      <a:off x="0" y="0"/>
                      <a:ext cx="4076700" cy="2181225"/>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0" w:name="_Toc276683979"/>
      <w:bookmarkStart w:id="111" w:name="_Toc277260328"/>
      <w:r>
        <w:t xml:space="preserve">Ilustración </w:t>
      </w:r>
      <w:r w:rsidR="00430A16">
        <w:fldChar w:fldCharType="begin"/>
      </w:r>
      <w:r>
        <w:instrText xml:space="preserve"> SEQ Ilustración \* ARABIC </w:instrText>
      </w:r>
      <w:r w:rsidR="00430A16">
        <w:fldChar w:fldCharType="separate"/>
      </w:r>
      <w:r w:rsidR="00931A03">
        <w:rPr>
          <w:noProof/>
        </w:rPr>
        <w:t>21</w:t>
      </w:r>
      <w:r w:rsidR="00430A16">
        <w:fldChar w:fldCharType="end"/>
      </w:r>
      <w:r>
        <w:t xml:space="preserve"> - Terra TV</w:t>
      </w:r>
      <w:bookmarkEnd w:id="110"/>
      <w:bookmarkEnd w:id="111"/>
    </w:p>
    <w:bookmarkStart w:id="112" w:name="_Toc266039211"/>
    <w:p w:rsidR="007C0EE8" w:rsidRPr="00460025" w:rsidRDefault="00430A16" w:rsidP="007C0EE8">
      <w:pPr>
        <w:pStyle w:val="Epgrafe"/>
        <w:jc w:val="center"/>
        <w:rPr>
          <w:b w:val="0"/>
          <w:lang w:val="pt-BR"/>
        </w:rPr>
      </w:pPr>
      <w:r w:rsidRPr="00460025">
        <w:rPr>
          <w:b w:val="0"/>
        </w:rPr>
        <w:fldChar w:fldCharType="begin"/>
      </w:r>
      <w:r w:rsidR="00427C5E" w:rsidRPr="00460025">
        <w:rPr>
          <w:b w:val="0"/>
          <w:lang w:val="pt-BR"/>
        </w:rPr>
        <w:instrText xml:space="preserve"> HYPERLINK "http://www.terratv.terra.cl" </w:instrText>
      </w:r>
      <w:r w:rsidRPr="00460025">
        <w:rPr>
          <w:b w:val="0"/>
        </w:rPr>
        <w:fldChar w:fldCharType="separate"/>
      </w:r>
      <w:r w:rsidR="00427C5E" w:rsidRPr="00460025">
        <w:rPr>
          <w:rStyle w:val="Hipervnculo"/>
          <w:b w:val="0"/>
          <w:lang w:val="pt-BR"/>
        </w:rPr>
        <w:t>http://www.terratv.terra.cl</w:t>
      </w:r>
      <w:bookmarkEnd w:id="112"/>
      <w:r w:rsidRPr="00460025">
        <w:rPr>
          <w:b w:val="0"/>
        </w:rPr>
        <w:fldChar w:fldCharType="end"/>
      </w:r>
    </w:p>
    <w:p w:rsidR="009A106D" w:rsidRDefault="007C0EE8" w:rsidP="00460025">
      <w:pPr>
        <w:pStyle w:val="Subttulo"/>
        <w:rPr>
          <w:lang w:val="es-ES"/>
        </w:rPr>
      </w:pPr>
      <w:r w:rsidRPr="00BD1B4B">
        <w:br w:type="page"/>
      </w:r>
      <w:bookmarkStart w:id="113" w:name="_Toc266039191"/>
      <w:r w:rsidRPr="007E48E2">
        <w:rPr>
          <w:lang w:val="es-ES"/>
        </w:rPr>
        <w:t>3.</w:t>
      </w:r>
      <w:r w:rsidR="003607CB">
        <w:rPr>
          <w:lang w:val="es-ES"/>
        </w:rPr>
        <w:t>2</w:t>
      </w:r>
      <w:r w:rsidRPr="007E48E2">
        <w:rPr>
          <w:lang w:val="es-ES"/>
        </w:rPr>
        <w:t>.5</w:t>
      </w:r>
      <w:r w:rsidR="004578B2">
        <w:rPr>
          <w:lang w:val="es-ES"/>
        </w:rPr>
        <w:t>.</w:t>
      </w:r>
      <w:r>
        <w:rPr>
          <w:lang w:val="es-ES"/>
        </w:rPr>
        <w:t xml:space="preserve"> </w:t>
      </w:r>
      <w:r w:rsidRPr="007E48E2">
        <w:rPr>
          <w:lang w:val="es-ES"/>
        </w:rPr>
        <w:t>EmolTV</w:t>
      </w:r>
      <w:bookmarkEnd w:id="113"/>
    </w:p>
    <w:p w:rsidR="007C0EE8" w:rsidRDefault="007C0EE8" w:rsidP="007C0EE8">
      <w:r w:rsidRPr="0065480A">
        <w:t>Es el portal de videos de</w:t>
      </w:r>
      <w:r>
        <w:t xml:space="preserve"> El M</w:t>
      </w:r>
      <w:r w:rsidRPr="0065480A">
        <w:t xml:space="preserve">ercurio, tiene una interfaz bastante </w:t>
      </w:r>
      <w:r>
        <w:t>ágil</w:t>
      </w:r>
      <w:r w:rsidRPr="0065480A">
        <w:t xml:space="preserve"> en la navegaci</w:t>
      </w:r>
      <w:r>
        <w:t>ón aprovechando las ventajas de Ajax para cargar los videos. Esto se ha logrado sacrificando un poco el feedback del usuario el cual no tiene la posibilidad de poner sus comentarios en el mismo sitio, lo cual permite que la interfaz sea más simple.</w:t>
      </w:r>
    </w:p>
    <w:p w:rsidR="007C0EE8" w:rsidRDefault="007C0EE8" w:rsidP="007C0EE8">
      <w:r>
        <w:t xml:space="preserve">No maneja listas de reproducción </w:t>
      </w:r>
      <w:r w:rsidR="00161A09">
        <w:t>l</w:t>
      </w:r>
      <w:r>
        <w:t>o que exige la interacción del usuario para mantenerse funcionado.</w:t>
      </w:r>
    </w:p>
    <w:p w:rsidR="007C0EE8" w:rsidRPr="0065480A" w:rsidRDefault="007C0EE8" w:rsidP="007C0EE8">
      <w:r>
        <w:t>Aparentemente no tiene una solución inteligente para las cortinas publicitarias, éstas aparecen fusionadas en el proceso de edición manual con el video mismo.</w:t>
      </w:r>
    </w:p>
    <w:p w:rsidR="00744678" w:rsidRDefault="00122C2B" w:rsidP="00744678">
      <w:pPr>
        <w:keepNext/>
        <w:jc w:val="center"/>
      </w:pPr>
      <w:r>
        <w:rPr>
          <w:noProof/>
          <w:lang w:eastAsia="es-CL"/>
        </w:rPr>
        <w:drawing>
          <wp:inline distT="0" distB="0" distL="0" distR="0">
            <wp:extent cx="3105150" cy="1959306"/>
            <wp:effectExtent l="0" t="0" r="0" b="0"/>
            <wp:docPr id="3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61" cstate="print"/>
                    <a:srcRect t="20567" r="21286"/>
                    <a:stretch>
                      <a:fillRect/>
                    </a:stretch>
                  </pic:blipFill>
                  <pic:spPr bwMode="auto">
                    <a:xfrm>
                      <a:off x="0" y="0"/>
                      <a:ext cx="3105150" cy="1959306"/>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4" w:name="_Toc277260329"/>
      <w:r>
        <w:t xml:space="preserve">Ilustración </w:t>
      </w:r>
      <w:r w:rsidR="00430A16">
        <w:fldChar w:fldCharType="begin"/>
      </w:r>
      <w:r>
        <w:instrText xml:space="preserve"> SEQ Ilustración \* ARABIC </w:instrText>
      </w:r>
      <w:r w:rsidR="00430A16">
        <w:fldChar w:fldCharType="separate"/>
      </w:r>
      <w:r w:rsidR="00931A03">
        <w:rPr>
          <w:noProof/>
        </w:rPr>
        <w:t>22</w:t>
      </w:r>
      <w:r w:rsidR="00430A16">
        <w:fldChar w:fldCharType="end"/>
      </w:r>
      <w:r>
        <w:t xml:space="preserve"> - Emol TV</w:t>
      </w:r>
      <w:bookmarkEnd w:id="114"/>
    </w:p>
    <w:bookmarkStart w:id="115" w:name="_Toc266039212"/>
    <w:p w:rsidR="007C0EE8" w:rsidRPr="00460025" w:rsidRDefault="00430A16" w:rsidP="007C0EE8">
      <w:pPr>
        <w:pStyle w:val="Epgrafe"/>
        <w:jc w:val="center"/>
        <w:rPr>
          <w:b w:val="0"/>
          <w:lang w:val="pt-BR"/>
        </w:rPr>
      </w:pPr>
      <w:r w:rsidRPr="00460025">
        <w:rPr>
          <w:b w:val="0"/>
        </w:rPr>
        <w:fldChar w:fldCharType="begin"/>
      </w:r>
      <w:r w:rsidR="00427C5E" w:rsidRPr="00460025">
        <w:rPr>
          <w:b w:val="0"/>
          <w:lang w:val="pt-BR"/>
        </w:rPr>
        <w:instrText xml:space="preserve"> HYPERLINK "http://www.emoltv.emol.com" </w:instrText>
      </w:r>
      <w:r w:rsidRPr="00460025">
        <w:rPr>
          <w:b w:val="0"/>
        </w:rPr>
        <w:fldChar w:fldCharType="separate"/>
      </w:r>
      <w:r w:rsidR="00427C5E" w:rsidRPr="00460025">
        <w:rPr>
          <w:rStyle w:val="Hipervnculo"/>
          <w:b w:val="0"/>
          <w:lang w:val="pt-BR"/>
        </w:rPr>
        <w:t>http://www.emoltv.emol.com</w:t>
      </w:r>
      <w:bookmarkEnd w:id="115"/>
      <w:r w:rsidRPr="00460025">
        <w:rPr>
          <w:b w:val="0"/>
        </w:rPr>
        <w:fldChar w:fldCharType="end"/>
      </w:r>
    </w:p>
    <w:p w:rsidR="00A421A7" w:rsidRDefault="00A421A7">
      <w:pPr>
        <w:suppressAutoHyphens w:val="0"/>
        <w:spacing w:before="0" w:after="0" w:line="240" w:lineRule="auto"/>
        <w:jc w:val="left"/>
        <w:rPr>
          <w:rFonts w:eastAsia="Times New Roman" w:cs="Times New Roman"/>
          <w:b/>
          <w:sz w:val="28"/>
          <w:szCs w:val="24"/>
          <w:lang w:val="es-ES"/>
        </w:rPr>
      </w:pPr>
      <w:bookmarkStart w:id="116" w:name="_Toc266039192"/>
      <w:bookmarkStart w:id="117" w:name="_Toc277243308"/>
      <w:r>
        <w:rPr>
          <w:lang w:val="es-ES"/>
        </w:rPr>
        <w:br w:type="page"/>
      </w:r>
    </w:p>
    <w:p w:rsidR="007C0EE8" w:rsidRPr="00460025" w:rsidRDefault="007C0EE8" w:rsidP="007C0EE8">
      <w:pPr>
        <w:pStyle w:val="Subttulo"/>
        <w:outlineLvl w:val="2"/>
        <w:rPr>
          <w:lang w:val="es-ES"/>
        </w:rPr>
      </w:pPr>
      <w:r w:rsidRPr="00460025">
        <w:rPr>
          <w:lang w:val="es-ES"/>
        </w:rPr>
        <w:t>3.</w:t>
      </w:r>
      <w:r w:rsidR="003607CB">
        <w:rPr>
          <w:lang w:val="es-ES"/>
        </w:rPr>
        <w:t>2</w:t>
      </w:r>
      <w:r w:rsidRPr="00460025">
        <w:rPr>
          <w:lang w:val="es-ES"/>
        </w:rPr>
        <w:t>.6</w:t>
      </w:r>
      <w:r w:rsidR="00FE6036" w:rsidRPr="00460025">
        <w:rPr>
          <w:lang w:val="es-ES"/>
        </w:rPr>
        <w:t>.</w:t>
      </w:r>
      <w:r w:rsidRPr="00460025">
        <w:rPr>
          <w:lang w:val="es-ES"/>
        </w:rPr>
        <w:t xml:space="preserve"> 3TV</w:t>
      </w:r>
      <w:bookmarkEnd w:id="116"/>
      <w:bookmarkEnd w:id="117"/>
    </w:p>
    <w:p w:rsidR="007C0EE8" w:rsidRDefault="007C0EE8" w:rsidP="007C0EE8">
      <w:r>
        <w:t xml:space="preserve">Es el sitio de videos de La </w:t>
      </w:r>
      <w:r w:rsidRPr="005B640B">
        <w:t>Tercera</w:t>
      </w:r>
      <w:r>
        <w:t>, t</w:t>
      </w:r>
      <w:r w:rsidRPr="00D22B8B">
        <w:t xml:space="preserve">iene un despliegue bastante </w:t>
      </w:r>
      <w:r>
        <w:t>predecible, parece un clon de una versión antigua de youtube</w:t>
      </w:r>
      <w:r w:rsidRPr="00D22B8B">
        <w:t xml:space="preserve">, </w:t>
      </w:r>
      <w:r>
        <w:t xml:space="preserve">el </w:t>
      </w:r>
      <w:r w:rsidR="00F8658A">
        <w:t>ú</w:t>
      </w:r>
      <w:r>
        <w:t>nico elemento visual que sale de este esquema son los carruseles de imágenes flash en los cuales se destacan algunos videos por canal.</w:t>
      </w:r>
    </w:p>
    <w:p w:rsidR="007C0EE8" w:rsidRDefault="007C0EE8" w:rsidP="007C0EE8">
      <w:pPr>
        <w:pStyle w:val="Textoindependienteprimerasangra2"/>
        <w:ind w:left="0" w:firstLine="0"/>
      </w:pPr>
      <w:r>
        <w:t>Tiene una implementación de publicidad que aprovecha las capacidades del reproductor JW Player los videos están en versión HD (H.264) y calidad normal (flv).</w:t>
      </w:r>
    </w:p>
    <w:p w:rsidR="009A106D" w:rsidRDefault="007C0EE8" w:rsidP="00460025">
      <w:pPr>
        <w:pStyle w:val="Textoindependienteprimerasangra2"/>
        <w:ind w:left="0" w:firstLine="0"/>
      </w:pPr>
      <w:r>
        <w:t xml:space="preserve">No hay listas de reproducción por lo </w:t>
      </w:r>
      <w:r w:rsidR="00054AD3">
        <w:t xml:space="preserve">que </w:t>
      </w:r>
      <w:r>
        <w:t>requiere una constante interacción con el usuario para mantenerse</w:t>
      </w:r>
      <w:r w:rsidR="00054BA9">
        <w:t xml:space="preserve"> funcionando.</w:t>
      </w:r>
      <w:r>
        <w:t xml:space="preserve"> </w:t>
      </w:r>
    </w:p>
    <w:p w:rsidR="009A106D" w:rsidRDefault="00122C2B" w:rsidP="00460025">
      <w:pPr>
        <w:pStyle w:val="Textoindependienteprimerasangra2"/>
        <w:keepNext/>
        <w:ind w:left="0" w:firstLine="0"/>
        <w:jc w:val="center"/>
      </w:pPr>
      <w:r>
        <w:rPr>
          <w:noProof/>
          <w:lang w:eastAsia="es-CL"/>
        </w:rPr>
        <w:drawing>
          <wp:inline distT="0" distB="0" distL="0" distR="0">
            <wp:extent cx="4429125" cy="2143125"/>
            <wp:effectExtent l="19050" t="0" r="9525" b="0"/>
            <wp:docPr id="3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62" cstate="print"/>
                    <a:srcRect l="8998" t="18750" b="10938"/>
                    <a:stretch>
                      <a:fillRect/>
                    </a:stretch>
                  </pic:blipFill>
                  <pic:spPr bwMode="auto">
                    <a:xfrm>
                      <a:off x="0" y="0"/>
                      <a:ext cx="4429125" cy="2143125"/>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8" w:name="_Toc276683980"/>
      <w:bookmarkStart w:id="119" w:name="_Toc277260330"/>
      <w:r>
        <w:t xml:space="preserve">Ilustración </w:t>
      </w:r>
      <w:r w:rsidR="00430A16">
        <w:fldChar w:fldCharType="begin"/>
      </w:r>
      <w:r>
        <w:instrText xml:space="preserve"> SEQ Ilustración \* ARABIC </w:instrText>
      </w:r>
      <w:r w:rsidR="00430A16">
        <w:fldChar w:fldCharType="separate"/>
      </w:r>
      <w:r w:rsidR="00931A03">
        <w:rPr>
          <w:noProof/>
        </w:rPr>
        <w:t>23</w:t>
      </w:r>
      <w:r w:rsidR="00430A16">
        <w:fldChar w:fldCharType="end"/>
      </w:r>
      <w:r>
        <w:t xml:space="preserve"> - </w:t>
      </w:r>
      <w:r w:rsidRPr="00B90018">
        <w:t>3TV</w:t>
      </w:r>
      <w:bookmarkEnd w:id="118"/>
      <w:bookmarkEnd w:id="119"/>
    </w:p>
    <w:p w:rsidR="007C0EE8" w:rsidRPr="00460025" w:rsidRDefault="007C0EE8" w:rsidP="007C0EE8">
      <w:pPr>
        <w:pStyle w:val="Epgrafe"/>
        <w:jc w:val="center"/>
        <w:rPr>
          <w:b w:val="0"/>
          <w:lang w:val="es-ES"/>
        </w:rPr>
      </w:pPr>
      <w:bookmarkStart w:id="120" w:name="_Toc266039213"/>
      <w:r w:rsidRPr="00BD1B4B">
        <w:rPr>
          <w:lang w:val="pt-BR"/>
        </w:rPr>
        <w:t xml:space="preserve"> </w:t>
      </w:r>
      <w:hyperlink r:id="rId63" w:history="1">
        <w:r w:rsidR="00427C5E" w:rsidRPr="00460025">
          <w:rPr>
            <w:rStyle w:val="Hipervnculo"/>
            <w:b w:val="0"/>
            <w:lang w:val="pt-BR"/>
          </w:rPr>
          <w:t>http://www.3tv.cl</w:t>
        </w:r>
        <w:bookmarkEnd w:id="120"/>
      </w:hyperlink>
    </w:p>
    <w:p w:rsidR="00A421A7" w:rsidRDefault="00A421A7">
      <w:pPr>
        <w:suppressAutoHyphens w:val="0"/>
        <w:spacing w:before="0" w:after="0" w:line="240" w:lineRule="auto"/>
        <w:jc w:val="left"/>
        <w:rPr>
          <w:rFonts w:eastAsia="Times New Roman" w:cs="Times New Roman"/>
          <w:b/>
          <w:sz w:val="28"/>
          <w:szCs w:val="24"/>
          <w:lang w:val="es-ES"/>
        </w:rPr>
      </w:pPr>
      <w:bookmarkStart w:id="121" w:name="_Toc277243309"/>
      <w:r>
        <w:rPr>
          <w:lang w:val="es-ES"/>
        </w:rPr>
        <w:br w:type="page"/>
      </w:r>
    </w:p>
    <w:p w:rsidR="009A106D" w:rsidRPr="00460025" w:rsidRDefault="00421830" w:rsidP="00460025">
      <w:pPr>
        <w:pStyle w:val="Subttulo"/>
        <w:outlineLvl w:val="1"/>
        <w:rPr>
          <w:lang w:val="es-ES"/>
        </w:rPr>
      </w:pPr>
      <w:r w:rsidRPr="00460025">
        <w:rPr>
          <w:lang w:val="es-ES"/>
        </w:rPr>
        <w:t>3.</w:t>
      </w:r>
      <w:r w:rsidR="003607CB">
        <w:rPr>
          <w:lang w:val="es-ES"/>
        </w:rPr>
        <w:t>3</w:t>
      </w:r>
      <w:r w:rsidRPr="00460025">
        <w:rPr>
          <w:lang w:val="es-ES"/>
        </w:rPr>
        <w:t>. Google TV</w:t>
      </w:r>
      <w:bookmarkEnd w:id="121"/>
    </w:p>
    <w:p w:rsidR="00421830" w:rsidRDefault="00421830" w:rsidP="00421830">
      <w:r w:rsidRPr="00532391">
        <w:rPr>
          <w:b/>
          <w:bCs/>
        </w:rPr>
        <w:t>Google TV</w:t>
      </w:r>
      <w:r w:rsidRPr="00532391">
        <w:t xml:space="preserve"> es una plataforma de hardware y software para  televisores de alta definición basado en el sistema operativo Android, a </w:t>
      </w:r>
      <w:r>
        <w:t xml:space="preserve">través del </w:t>
      </w:r>
      <w:r w:rsidRPr="00532391">
        <w:t xml:space="preserve"> uso de IPTV.</w:t>
      </w:r>
      <w:r w:rsidR="000209EE">
        <w:t xml:space="preserve"> </w:t>
      </w:r>
      <w:r>
        <w:t>E</w:t>
      </w:r>
      <w:r w:rsidRPr="00532391">
        <w:t xml:space="preserve">n simples palabras este consiste en llevar todo el contenido de Internet </w:t>
      </w:r>
      <w:r w:rsidR="00A421A7" w:rsidRPr="00532391">
        <w:t>más</w:t>
      </w:r>
      <w:r w:rsidRPr="00532391">
        <w:t xml:space="preserve"> la TV digital a nuestras casa</w:t>
      </w:r>
      <w:r>
        <w:t xml:space="preserve"> además de interactuar con estas</w:t>
      </w:r>
      <w:r w:rsidRPr="00532391">
        <w:t xml:space="preserve">. </w:t>
      </w:r>
    </w:p>
    <w:p w:rsidR="00421830" w:rsidRPr="00532391" w:rsidRDefault="00421830" w:rsidP="00421830">
      <w:r w:rsidRPr="00532391">
        <w:t>Google TV funciona sobre Android 2.1 y puede ser actualizado de forma remota. El navegador es Google Chrome, corriendo Flash. El uso de Android permite que las aplicaciones de los móviles funcionen también en la TV.</w:t>
      </w:r>
    </w:p>
    <w:p w:rsidR="00421830" w:rsidRPr="00532391" w:rsidRDefault="00421830" w:rsidP="00421830">
      <w:r w:rsidRPr="00532391">
        <w:t>Los desarrolladores ya pueden comenzar a crear aplicaciones para Google TV, y se espera que se lance un Android Market para este sistema a principios de 2011. Para entonces también estarán disponibles APIs para Google TV.</w:t>
      </w:r>
    </w:p>
    <w:p w:rsidR="00421830" w:rsidRDefault="00421830" w:rsidP="00421830">
      <w:r>
        <w:t>Existe una alianza</w:t>
      </w:r>
      <w:r w:rsidRPr="00532391">
        <w:t xml:space="preserve"> estratégica conformada con Google, Sony e Intel </w:t>
      </w:r>
      <w:r>
        <w:t>para el desarrollo de esta plataforma y otras similares basadas en IPTV</w:t>
      </w:r>
      <w:r w:rsidRPr="00532391">
        <w:t>.</w:t>
      </w:r>
    </w:p>
    <w:p w:rsidR="00421830" w:rsidRPr="00532391" w:rsidRDefault="00421830" w:rsidP="00421830">
      <w:r>
        <w:t>Los protocolos de comunicación de estos dispositivos con servidores web están basados en XML también acepta formatos RSS ya existentes como playlists de iTunes.</w:t>
      </w:r>
    </w:p>
    <w:p w:rsidR="00421830" w:rsidRDefault="00421830" w:rsidP="00421830">
      <w:pPr>
        <w:pStyle w:val="NormalWeb"/>
      </w:pPr>
    </w:p>
    <w:p w:rsidR="00421830" w:rsidRDefault="00421830" w:rsidP="00421830">
      <w:pPr>
        <w:pStyle w:val="NormalWeb"/>
      </w:pPr>
    </w:p>
    <w:p w:rsidR="00421830" w:rsidRDefault="00A421A7" w:rsidP="00421830">
      <w:r>
        <w:t>Sony lanzó</w:t>
      </w:r>
      <w:r w:rsidR="00421830" w:rsidRPr="00532391">
        <w:t xml:space="preserve"> el primer modelo de televisores de alta definición</w:t>
      </w:r>
      <w:r w:rsidR="00421830">
        <w:t xml:space="preserve"> fusionado con G</w:t>
      </w:r>
      <w:r w:rsidR="00421830" w:rsidRPr="00532391">
        <w:t>oogle TV</w:t>
      </w:r>
      <w:r w:rsidR="000209EE">
        <w:t>,</w:t>
      </w:r>
      <w:r w:rsidR="00421830" w:rsidRPr="00532391">
        <w:t xml:space="preserve"> a diferencia con otras TV con </w:t>
      </w:r>
      <w:r w:rsidR="00421830">
        <w:t>I</w:t>
      </w:r>
      <w:r w:rsidR="00421830" w:rsidRPr="00532391">
        <w:t>nternet, esta permite al usu</w:t>
      </w:r>
      <w:r w:rsidR="00421830">
        <w:t>a</w:t>
      </w:r>
      <w:r w:rsidR="00421830" w:rsidRPr="00532391">
        <w:t>rio navegar a través</w:t>
      </w:r>
      <w:r w:rsidR="00421830">
        <w:t xml:space="preserve"> de G</w:t>
      </w:r>
      <w:r w:rsidR="00421830" w:rsidRPr="00532391">
        <w:t>oogle Chrome y ver televisión de m</w:t>
      </w:r>
      <w:r w:rsidR="00421830">
        <w:t xml:space="preserve">anera </w:t>
      </w:r>
      <w:r w:rsidR="00AB0D52">
        <w:t>simultánea</w:t>
      </w:r>
      <w:r w:rsidR="00421830">
        <w:t xml:space="preserve"> utilizando la O</w:t>
      </w:r>
      <w:r w:rsidR="00421830" w:rsidRPr="00532391">
        <w:t xml:space="preserve">pción </w:t>
      </w:r>
      <w:r w:rsidR="00421830">
        <w:t>P</w:t>
      </w:r>
      <w:r w:rsidR="00421830" w:rsidRPr="00532391">
        <w:t xml:space="preserve">icture in </w:t>
      </w:r>
      <w:r w:rsidR="00421830">
        <w:t>P</w:t>
      </w:r>
      <w:r w:rsidR="00421830" w:rsidRPr="00532391">
        <w:t>icture, estos TV están equipados con un hardware que contiene un procesador Intel Atom y una capacidad de 8GB de memoria, conectividad WiFi.</w:t>
      </w:r>
    </w:p>
    <w:p w:rsidR="009A106D" w:rsidRDefault="009A106D" w:rsidP="00460025">
      <w:pPr>
        <w:pStyle w:val="NormalWeb"/>
        <w:keepNext/>
        <w:jc w:val="center"/>
      </w:pPr>
      <w:r w:rsidRPr="00460025">
        <w:rPr>
          <w:noProof/>
          <w:lang w:val="es-CL" w:eastAsia="es-CL"/>
        </w:rPr>
        <w:drawing>
          <wp:inline distT="0" distB="0" distL="0" distR="0">
            <wp:extent cx="2514600" cy="1885950"/>
            <wp:effectExtent l="19050" t="0" r="0" b="0"/>
            <wp:docPr id="38" name="Imagen 17" descr="Google-TV-program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Google-TV-programming.jpg"/>
                    <pic:cNvPicPr>
                      <a:picLocks noChangeAspect="1" noChangeArrowheads="1"/>
                    </pic:cNvPicPr>
                  </pic:nvPicPr>
                  <pic:blipFill>
                    <a:blip r:embed="rId64" cstate="print"/>
                    <a:srcRect/>
                    <a:stretch>
                      <a:fillRect/>
                    </a:stretch>
                  </pic:blipFill>
                  <pic:spPr bwMode="auto">
                    <a:xfrm>
                      <a:off x="0" y="0"/>
                      <a:ext cx="2514600" cy="1885950"/>
                    </a:xfrm>
                    <a:prstGeom prst="rect">
                      <a:avLst/>
                    </a:prstGeom>
                    <a:noFill/>
                    <a:ln w="9525">
                      <a:noFill/>
                      <a:miter lim="800000"/>
                      <a:headEnd/>
                      <a:tailEnd/>
                    </a:ln>
                  </pic:spPr>
                </pic:pic>
              </a:graphicData>
            </a:graphic>
          </wp:inline>
        </w:drawing>
      </w:r>
    </w:p>
    <w:p w:rsidR="009A106D" w:rsidRDefault="00F708D7" w:rsidP="00460025">
      <w:pPr>
        <w:pStyle w:val="Epgrafe"/>
        <w:jc w:val="center"/>
        <w:rPr>
          <w:noProof/>
          <w:lang w:eastAsia="es-ES"/>
        </w:rPr>
      </w:pPr>
      <w:bookmarkStart w:id="122" w:name="_Toc276683981"/>
      <w:bookmarkStart w:id="123" w:name="_Toc277260331"/>
      <w:r>
        <w:t xml:space="preserve">Ilustración </w:t>
      </w:r>
      <w:r w:rsidR="00430A16">
        <w:fldChar w:fldCharType="begin"/>
      </w:r>
      <w:r>
        <w:instrText xml:space="preserve"> SEQ Ilustración \* ARABIC </w:instrText>
      </w:r>
      <w:r w:rsidR="00430A16">
        <w:fldChar w:fldCharType="separate"/>
      </w:r>
      <w:r w:rsidR="00931A03">
        <w:rPr>
          <w:noProof/>
        </w:rPr>
        <w:t>24</w:t>
      </w:r>
      <w:r w:rsidR="00430A16">
        <w:fldChar w:fldCharType="end"/>
      </w:r>
      <w:r>
        <w:t xml:space="preserve"> – Google TV en un televisor IPTV conectado a internet</w:t>
      </w:r>
      <w:bookmarkEnd w:id="122"/>
      <w:bookmarkEnd w:id="123"/>
    </w:p>
    <w:p w:rsidR="009A106D" w:rsidRPr="00460025" w:rsidRDefault="00430A16" w:rsidP="00460025">
      <w:pPr>
        <w:pStyle w:val="Ttulo7"/>
        <w:rPr>
          <w:kern w:val="36"/>
          <w:lang w:val="es-CL"/>
        </w:rPr>
      </w:pPr>
      <w:hyperlink r:id="rId65" w:history="1">
        <w:r w:rsidR="00421830" w:rsidRPr="00460025">
          <w:rPr>
            <w:rStyle w:val="Hipervnculo"/>
            <w:rFonts w:cs="Arial"/>
            <w:bCs/>
            <w:kern w:val="36"/>
            <w:lang w:val="es-CL"/>
          </w:rPr>
          <w:t>http://www.fayerwayer.com/2010/05/google-tv-ya-esta-al-aire/</w:t>
        </w:r>
      </w:hyperlink>
    </w:p>
    <w:p w:rsidR="00421830" w:rsidRDefault="00421830" w:rsidP="00476EE0">
      <w:pPr>
        <w:spacing w:line="300" w:lineRule="auto"/>
        <w:rPr>
          <w:rFonts w:cs="Arial"/>
        </w:rPr>
      </w:pPr>
    </w:p>
    <w:p w:rsidR="00483602" w:rsidRDefault="00483602" w:rsidP="00476EE0">
      <w:pPr>
        <w:pStyle w:val="NormalWeb"/>
        <w:rPr>
          <w:rFonts w:ascii="Arial" w:hAnsi="Arial" w:cs="Arial"/>
        </w:rPr>
      </w:pPr>
    </w:p>
    <w:p w:rsidR="00E93BF3" w:rsidRPr="00C25634" w:rsidRDefault="00E93BF3" w:rsidP="00476EE0">
      <w:pPr>
        <w:pStyle w:val="NormalWeb"/>
        <w:rPr>
          <w:rFonts w:ascii="Arial" w:hAnsi="Arial" w:cs="Arial"/>
        </w:rPr>
      </w:pPr>
    </w:p>
    <w:p w:rsidR="00476EE0" w:rsidRDefault="00476EE0" w:rsidP="00476EE0">
      <w:pPr>
        <w:pStyle w:val="NormalWeb"/>
        <w:rPr>
          <w:rFonts w:ascii="Arial" w:hAnsi="Arial" w:cs="Arial"/>
        </w:rPr>
      </w:pPr>
    </w:p>
    <w:p w:rsidR="009A106D" w:rsidRDefault="00E84D2E" w:rsidP="00460025">
      <w:pPr>
        <w:pStyle w:val="Ttulo"/>
        <w:pageBreakBefore/>
        <w:outlineLvl w:val="0"/>
        <w:rPr>
          <w:lang w:val="en-GB"/>
        </w:rPr>
      </w:pPr>
      <w:bookmarkStart w:id="124" w:name="_Toc277243310"/>
      <w:r>
        <w:rPr>
          <w:lang w:val="en-GB"/>
        </w:rPr>
        <w:t>4</w:t>
      </w:r>
      <w:r w:rsidR="00CC20D5" w:rsidRPr="00DA4F25">
        <w:rPr>
          <w:lang w:val="en-GB"/>
        </w:rPr>
        <w:t xml:space="preserve">. </w:t>
      </w:r>
      <w:r w:rsidR="00DF02B6" w:rsidRPr="00F36ACC">
        <w:rPr>
          <w:lang w:val="en-US"/>
        </w:rPr>
        <w:t xml:space="preserve">Bibliografía </w:t>
      </w:r>
      <w:bookmarkEnd w:id="124"/>
    </w:p>
    <w:p w:rsidR="00CC20D5" w:rsidRDefault="00CC20D5" w:rsidP="00460025">
      <w:pPr>
        <w:pStyle w:val="Lista21"/>
        <w:ind w:left="360"/>
        <w:rPr>
          <w:lang w:val="en-US"/>
        </w:rPr>
      </w:pPr>
      <w:r>
        <w:rPr>
          <w:lang w:val="en-US"/>
        </w:rPr>
        <w:t>a)</w:t>
      </w:r>
      <w:r>
        <w:rPr>
          <w:lang w:val="en-US"/>
        </w:rPr>
        <w:tab/>
        <w:t>Libros</w:t>
      </w:r>
    </w:p>
    <w:p w:rsidR="00CC20D5" w:rsidRDefault="00CC20D5">
      <w:pPr>
        <w:pStyle w:val="Continuarlista21"/>
        <w:ind w:left="0"/>
        <w:rPr>
          <w:lang w:val="es-ES"/>
        </w:rPr>
      </w:pPr>
      <w:r>
        <w:rPr>
          <w:b/>
          <w:i/>
          <w:lang w:val="en-US"/>
        </w:rPr>
        <w:t xml:space="preserve">“Feature Driven Development </w:t>
      </w:r>
      <w:proofErr w:type="gramStart"/>
      <w:r>
        <w:rPr>
          <w:b/>
          <w:i/>
          <w:lang w:val="en-US"/>
        </w:rPr>
        <w:t>A</w:t>
      </w:r>
      <w:proofErr w:type="gramEnd"/>
      <w:r>
        <w:rPr>
          <w:b/>
          <w:i/>
          <w:lang w:val="en-US"/>
        </w:rPr>
        <w:t xml:space="preserve"> Human-Powered Methodology for Small Teams”. </w:t>
      </w:r>
      <w:r>
        <w:rPr>
          <w:lang w:val="es-ES"/>
        </w:rPr>
        <w:t xml:space="preserve">Autor: Alistair Cockburn </w:t>
      </w:r>
      <w:r w:rsidR="00091117">
        <w:rPr>
          <w:lang w:val="es-ES"/>
        </w:rPr>
        <w:t xml:space="preserve">- </w:t>
      </w:r>
      <w:r>
        <w:rPr>
          <w:lang w:val="es-ES"/>
        </w:rPr>
        <w:t>Octubre 2004.</w:t>
      </w:r>
    </w:p>
    <w:p w:rsidR="00CC20D5" w:rsidRDefault="00CC20D5">
      <w:pPr>
        <w:autoSpaceDE w:val="0"/>
        <w:spacing w:after="0" w:line="100" w:lineRule="atLeast"/>
        <w:rPr>
          <w:szCs w:val="24"/>
          <w:lang w:val="es-ES"/>
        </w:rPr>
      </w:pPr>
    </w:p>
    <w:p w:rsidR="00CC20D5" w:rsidRDefault="00CC20D5">
      <w:pPr>
        <w:pStyle w:val="Textoindependiente"/>
        <w:rPr>
          <w:b/>
          <w:i/>
        </w:rPr>
      </w:pPr>
      <w:r>
        <w:rPr>
          <w:b/>
          <w:i/>
          <w:lang w:val="es-ES"/>
        </w:rPr>
        <w:t>“</w:t>
      </w:r>
      <w:r>
        <w:rPr>
          <w:b/>
          <w:i/>
        </w:rPr>
        <w:t>Bibliografía, UML y Patrones, segunda Edición”, editorial Prentice Hall</w:t>
      </w:r>
    </w:p>
    <w:p w:rsidR="00CC20D5" w:rsidRDefault="00CC20D5">
      <w:pPr>
        <w:pStyle w:val="Textoindependiente"/>
      </w:pPr>
      <w:r>
        <w:t>Autor: Craing Larman.</w:t>
      </w:r>
    </w:p>
    <w:p w:rsidR="00091117" w:rsidRDefault="00091117">
      <w:pPr>
        <w:pStyle w:val="Textoindependiente"/>
      </w:pPr>
    </w:p>
    <w:p w:rsidR="00CC20D5" w:rsidRDefault="00CC20D5">
      <w:pPr>
        <w:pStyle w:val="Textoindependiente"/>
        <w:rPr>
          <w:lang w:val="es-ES"/>
        </w:rPr>
      </w:pPr>
      <w:r>
        <w:rPr>
          <w:b/>
          <w:i/>
          <w:lang w:val="es-ES"/>
        </w:rPr>
        <w:t xml:space="preserve">“Desde el Desarrollo Evolutivo a las Metodologías Ágiles”, Introducción a la Gestión de Calidad de Software </w:t>
      </w:r>
      <w:r>
        <w:rPr>
          <w:lang w:val="es-ES"/>
        </w:rPr>
        <w:t xml:space="preserve">Autor: Pablo Straub </w:t>
      </w:r>
      <w:r w:rsidR="00091117">
        <w:rPr>
          <w:lang w:val="es-ES"/>
        </w:rPr>
        <w:t xml:space="preserve">- </w:t>
      </w:r>
      <w:r>
        <w:rPr>
          <w:lang w:val="es-ES"/>
        </w:rPr>
        <w:t xml:space="preserve">2008. </w:t>
      </w:r>
    </w:p>
    <w:p w:rsidR="00091117" w:rsidRDefault="00091117">
      <w:pPr>
        <w:pStyle w:val="Textoindependiente"/>
        <w:rPr>
          <w:lang w:val="es-ES"/>
        </w:rPr>
      </w:pPr>
    </w:p>
    <w:p w:rsidR="00F40DAA" w:rsidRPr="00460025" w:rsidRDefault="00F40DAA" w:rsidP="00F40DAA">
      <w:pPr>
        <w:pStyle w:val="Textoindependiente"/>
        <w:rPr>
          <w:lang w:val="en-US"/>
        </w:rPr>
      </w:pPr>
      <w:r w:rsidRPr="00460025">
        <w:rPr>
          <w:b/>
          <w:i/>
          <w:lang w:val="en-US"/>
        </w:rPr>
        <w:t xml:space="preserve">“The Cathedral &amp; </w:t>
      </w:r>
      <w:proofErr w:type="gramStart"/>
      <w:r w:rsidRPr="00460025">
        <w:rPr>
          <w:b/>
          <w:i/>
          <w:lang w:val="en-US"/>
        </w:rPr>
        <w:t>The</w:t>
      </w:r>
      <w:proofErr w:type="gramEnd"/>
      <w:r w:rsidRPr="00460025">
        <w:rPr>
          <w:b/>
          <w:i/>
          <w:lang w:val="en-US"/>
        </w:rPr>
        <w:t xml:space="preserve"> Bazaar”</w:t>
      </w:r>
      <w:r w:rsidR="00091117" w:rsidRPr="00460025">
        <w:rPr>
          <w:b/>
          <w:i/>
          <w:lang w:val="en-US"/>
        </w:rPr>
        <w:t>, editorial</w:t>
      </w:r>
      <w:r w:rsidR="00091117" w:rsidRPr="00460025">
        <w:rPr>
          <w:lang w:val="en-US"/>
        </w:rPr>
        <w:t xml:space="preserve"> </w:t>
      </w:r>
      <w:r w:rsidR="00091117" w:rsidRPr="00460025">
        <w:rPr>
          <w:b/>
          <w:i/>
          <w:lang w:val="en-US"/>
        </w:rPr>
        <w:t xml:space="preserve">O'Reilly Media </w:t>
      </w:r>
      <w:r w:rsidRPr="00460025">
        <w:rPr>
          <w:lang w:val="en-US"/>
        </w:rPr>
        <w:t>Autor: Eric S. Raymond</w:t>
      </w:r>
      <w:r w:rsidR="00091117" w:rsidRPr="00460025">
        <w:rPr>
          <w:lang w:val="en-US"/>
        </w:rPr>
        <w:t xml:space="preserve"> -</w:t>
      </w:r>
      <w:r w:rsidRPr="00460025">
        <w:rPr>
          <w:lang w:val="en-US"/>
        </w:rPr>
        <w:t xml:space="preserve"> 200</w:t>
      </w:r>
      <w:r w:rsidR="00091117" w:rsidRPr="00460025">
        <w:rPr>
          <w:lang w:val="en-US"/>
        </w:rPr>
        <w:t>1</w:t>
      </w:r>
      <w:r w:rsidRPr="00460025">
        <w:rPr>
          <w:lang w:val="en-US"/>
        </w:rPr>
        <w:t xml:space="preserve">. </w:t>
      </w:r>
    </w:p>
    <w:p w:rsidR="00CD2AC2" w:rsidRPr="00460025" w:rsidRDefault="00CD2AC2">
      <w:pPr>
        <w:pStyle w:val="Lista21"/>
        <w:rPr>
          <w:lang w:val="en-US"/>
        </w:rPr>
      </w:pPr>
    </w:p>
    <w:p w:rsidR="00091117" w:rsidRDefault="00091117">
      <w:pPr>
        <w:suppressAutoHyphens w:val="0"/>
        <w:spacing w:before="0" w:after="0" w:line="240" w:lineRule="auto"/>
        <w:jc w:val="left"/>
        <w:rPr>
          <w:lang w:val="en-US"/>
        </w:rPr>
      </w:pPr>
      <w:r>
        <w:rPr>
          <w:lang w:val="en-US"/>
        </w:rPr>
        <w:br w:type="page"/>
      </w:r>
    </w:p>
    <w:p w:rsidR="00CC20D5" w:rsidRDefault="00CC20D5" w:rsidP="00460025">
      <w:pPr>
        <w:pStyle w:val="Lista21"/>
        <w:ind w:left="360"/>
        <w:rPr>
          <w:lang w:val="en-US"/>
        </w:rPr>
      </w:pPr>
      <w:r>
        <w:rPr>
          <w:lang w:val="en-US"/>
        </w:rPr>
        <w:t>b)</w:t>
      </w:r>
      <w:r>
        <w:rPr>
          <w:lang w:val="en-US"/>
        </w:rPr>
        <w:tab/>
        <w:t>Sitios Web</w:t>
      </w:r>
    </w:p>
    <w:p w:rsidR="00CC20D5" w:rsidRDefault="00CC20D5">
      <w:pPr>
        <w:pStyle w:val="Continuarlista21"/>
        <w:ind w:left="0"/>
        <w:rPr>
          <w:rStyle w:val="Hipervnculo"/>
          <w:color w:val="000000"/>
          <w:u w:val="none"/>
          <w:lang w:val="en-US"/>
        </w:rPr>
      </w:pPr>
      <w:r>
        <w:rPr>
          <w:rStyle w:val="Hipervnculo"/>
          <w:b/>
          <w:bCs/>
          <w:color w:val="000000"/>
          <w:szCs w:val="24"/>
          <w:u w:val="none"/>
          <w:lang w:val="en-US"/>
        </w:rPr>
        <w:t xml:space="preserve">FFmpeg, FFmpeg Project </w:t>
      </w:r>
      <w:hyperlink r:id="rId66" w:history="1">
        <w:r w:rsidRPr="007C0EE8">
          <w:rPr>
            <w:rStyle w:val="Hipervnculo"/>
            <w:lang w:val="en-US"/>
          </w:rPr>
          <w:t>http://www.ffmpeg.org/</w:t>
        </w:r>
      </w:hyperlink>
      <w:hyperlink r:id="rId67" w:history="1">
        <w:r w:rsidRPr="007C0EE8">
          <w:rPr>
            <w:rStyle w:val="Hipervnculo"/>
            <w:lang w:val="en-US"/>
          </w:rPr>
          <w:t xml:space="preserve"> </w:t>
        </w:r>
      </w:hyperlink>
      <w:r>
        <w:rPr>
          <w:rStyle w:val="Hipervnculo"/>
          <w:color w:val="000000"/>
          <w:u w:val="none"/>
          <w:lang w:val="en-US"/>
        </w:rPr>
        <w:t>(22 Marzo 2010)</w:t>
      </w:r>
    </w:p>
    <w:p w:rsidR="00CC20D5" w:rsidRPr="007C0EE8" w:rsidRDefault="00CC20D5">
      <w:pPr>
        <w:pStyle w:val="Continuarlista21"/>
        <w:ind w:left="0"/>
        <w:rPr>
          <w:rStyle w:val="Hipervnculo"/>
          <w:b/>
          <w:bCs/>
          <w:color w:val="000000"/>
          <w:szCs w:val="24"/>
          <w:u w:val="none"/>
        </w:rPr>
      </w:pPr>
      <w:r w:rsidRPr="007C0EE8">
        <w:rPr>
          <w:rStyle w:val="Hipervnculo"/>
          <w:b/>
          <w:bCs/>
          <w:color w:val="000000"/>
          <w:szCs w:val="24"/>
          <w:u w:val="none"/>
        </w:rPr>
        <w:t xml:space="preserve">UMA, Wikipedia </w:t>
      </w:r>
      <w:hyperlink r:id="rId68" w:history="1">
        <w:r>
          <w:rPr>
            <w:rStyle w:val="Hipervnculo"/>
          </w:rPr>
          <w:t>http://es.wikipedia.org/wiki/Acceso_Multimedia_Universal</w:t>
        </w:r>
      </w:hyperlink>
      <w:hyperlink r:id="rId69" w:history="1">
        <w:r>
          <w:rPr>
            <w:rStyle w:val="Hipervnculo"/>
          </w:rPr>
          <w:t xml:space="preserve"> </w:t>
        </w:r>
      </w:hyperlink>
      <w:r w:rsidRPr="007C0EE8">
        <w:rPr>
          <w:rStyle w:val="Hipervnculo"/>
          <w:color w:val="000000"/>
          <w:u w:val="none"/>
        </w:rPr>
        <w:t>(02 de Mayo 2010)</w:t>
      </w:r>
      <w:r w:rsidRPr="00460025">
        <w:t xml:space="preserve"> </w:t>
      </w:r>
    </w:p>
    <w:p w:rsidR="00BE229B" w:rsidRDefault="00CC20D5">
      <w:pPr>
        <w:pStyle w:val="Continuarlista21"/>
        <w:ind w:left="0"/>
        <w:rPr>
          <w:rStyle w:val="Hipervnculo"/>
          <w:color w:val="000000"/>
          <w:u w:val="none"/>
        </w:rPr>
      </w:pPr>
      <w:r w:rsidRPr="007C0EE8">
        <w:rPr>
          <w:rStyle w:val="Hipervnculo"/>
          <w:b/>
          <w:bCs/>
          <w:color w:val="000000"/>
          <w:szCs w:val="24"/>
          <w:u w:val="none"/>
        </w:rPr>
        <w:t xml:space="preserve">Manifiesto Ágil, dosideas.com </w:t>
      </w:r>
      <w:r w:rsidRPr="007C0EE8">
        <w:rPr>
          <w:rStyle w:val="Hipervnculo"/>
          <w:b/>
          <w:bCs/>
          <w:color w:val="000000"/>
          <w:u w:val="none"/>
        </w:rPr>
        <w:t xml:space="preserve"> </w:t>
      </w:r>
      <w:hyperlink r:id="rId70" w:history="1">
        <w:r>
          <w:rPr>
            <w:rStyle w:val="Hipervnculo"/>
          </w:rPr>
          <w:t xml:space="preserve">http://www.dosideas.com/wiki/Agil  </w:t>
        </w:r>
      </w:hyperlink>
      <w:r w:rsidRPr="007C0EE8">
        <w:rPr>
          <w:rStyle w:val="Hipervnculo"/>
          <w:u w:val="none"/>
        </w:rPr>
        <w:t xml:space="preserve"> </w:t>
      </w:r>
      <w:r w:rsidRPr="007C0EE8">
        <w:rPr>
          <w:rStyle w:val="Hipervnculo"/>
          <w:color w:val="000000"/>
          <w:u w:val="none"/>
        </w:rPr>
        <w:t>(20 de Abril de 2010)</w:t>
      </w:r>
    </w:p>
    <w:p w:rsidR="00302827" w:rsidRPr="00FC49A8" w:rsidRDefault="00A11741">
      <w:pPr>
        <w:pStyle w:val="Continuarlista21"/>
        <w:ind w:left="0"/>
        <w:rPr>
          <w:rStyle w:val="Hipervnculo"/>
          <w:color w:val="000000"/>
          <w:u w:val="none"/>
          <w:lang w:val="en-US"/>
        </w:rPr>
      </w:pPr>
      <w:r w:rsidRPr="00460025">
        <w:rPr>
          <w:rFonts w:cs="Arial"/>
          <w:b/>
          <w:lang w:val="en-US"/>
        </w:rPr>
        <w:t>Google Web Toolkit (</w:t>
      </w:r>
      <w:r w:rsidR="00302827" w:rsidRPr="00460025">
        <w:rPr>
          <w:rStyle w:val="Hipervnculo"/>
          <w:b/>
          <w:color w:val="000000"/>
          <w:u w:val="none"/>
          <w:lang w:val="en-US"/>
        </w:rPr>
        <w:t>GWT</w:t>
      </w:r>
      <w:r w:rsidRPr="00460025">
        <w:rPr>
          <w:rStyle w:val="Hipervnculo"/>
          <w:b/>
          <w:color w:val="000000"/>
          <w:u w:val="none"/>
          <w:lang w:val="en-US"/>
        </w:rPr>
        <w:t>)</w:t>
      </w:r>
      <w:r w:rsidR="00302827" w:rsidRPr="00FC49A8">
        <w:rPr>
          <w:rStyle w:val="Hipervnculo"/>
          <w:color w:val="000000"/>
          <w:u w:val="none"/>
          <w:lang w:val="en-US"/>
        </w:rPr>
        <w:t xml:space="preserve"> </w:t>
      </w:r>
      <w:hyperlink r:id="rId71" w:history="1">
        <w:r w:rsidRPr="00FC49A8">
          <w:rPr>
            <w:rStyle w:val="Hipervnculo"/>
            <w:lang w:val="en-US"/>
          </w:rPr>
          <w:t>http://code.google.com/intl/es/webtoolkit/</w:t>
        </w:r>
      </w:hyperlink>
    </w:p>
    <w:p w:rsidR="008B32C4" w:rsidRDefault="008B32C4">
      <w:pPr>
        <w:pStyle w:val="Continuarlista21"/>
        <w:ind w:left="0"/>
        <w:rPr>
          <w:rStyle w:val="Hipervnculo"/>
          <w:color w:val="000000"/>
          <w:u w:val="none"/>
        </w:rPr>
      </w:pPr>
      <w:r w:rsidRPr="00460025">
        <w:rPr>
          <w:b/>
          <w:bCs/>
        </w:rPr>
        <w:t>Internet Protocol Televisión (</w:t>
      </w:r>
      <w:r w:rsidRPr="00460025">
        <w:rPr>
          <w:rStyle w:val="Hipervnculo"/>
          <w:b/>
          <w:color w:val="000000"/>
          <w:u w:val="none"/>
        </w:rPr>
        <w:t>IPTV)</w:t>
      </w:r>
      <w:r>
        <w:rPr>
          <w:rStyle w:val="Hipervnculo"/>
          <w:color w:val="000000"/>
          <w:u w:val="none"/>
        </w:rPr>
        <w:t xml:space="preserve">  </w:t>
      </w:r>
      <w:hyperlink r:id="rId72" w:history="1">
        <w:r w:rsidRPr="00754E0D">
          <w:rPr>
            <w:rStyle w:val="Hipervnculo"/>
          </w:rPr>
          <w:t>http://es.wikipedia.org/wiki/IPTV</w:t>
        </w:r>
      </w:hyperlink>
    </w:p>
    <w:p w:rsidR="009A106D" w:rsidRDefault="00483602" w:rsidP="00460025">
      <w:pPr>
        <w:pStyle w:val="Continuarlista21"/>
        <w:ind w:left="708" w:hanging="708"/>
        <w:rPr>
          <w:rStyle w:val="Hipervnculo"/>
          <w:color w:val="000000"/>
          <w:u w:val="none"/>
          <w:lang w:val="en-US"/>
        </w:rPr>
      </w:pPr>
      <w:r w:rsidRPr="00460025">
        <w:rPr>
          <w:rStyle w:val="Hipervnculo"/>
          <w:b/>
          <w:color w:val="000000"/>
          <w:u w:val="none"/>
          <w:lang w:val="en-US"/>
        </w:rPr>
        <w:t>Google TV</w:t>
      </w:r>
      <w:r w:rsidRPr="00FC49A8">
        <w:rPr>
          <w:rStyle w:val="Hipervnculo"/>
          <w:color w:val="000000"/>
          <w:u w:val="none"/>
          <w:lang w:val="en-US"/>
        </w:rPr>
        <w:t xml:space="preserve"> </w:t>
      </w:r>
      <w:hyperlink r:id="rId73" w:history="1">
        <w:r w:rsidR="00CD2AC2" w:rsidRPr="00FC49A8">
          <w:rPr>
            <w:rStyle w:val="Hipervnculo"/>
            <w:lang w:val="en-US"/>
          </w:rPr>
          <w:t>http://www.google.com/tv/</w:t>
        </w:r>
      </w:hyperlink>
    </w:p>
    <w:p w:rsidR="00CD2AC2" w:rsidRPr="00FC49A8" w:rsidRDefault="00CD2AC2">
      <w:pPr>
        <w:pStyle w:val="Continuarlista21"/>
        <w:ind w:left="0"/>
        <w:rPr>
          <w:rStyle w:val="Hipervnculo"/>
          <w:color w:val="000000"/>
          <w:u w:val="none"/>
          <w:lang w:val="en-US"/>
        </w:rPr>
      </w:pPr>
    </w:p>
    <w:p w:rsidR="000247F2" w:rsidRPr="00FC49A8" w:rsidRDefault="000247F2">
      <w:pPr>
        <w:pStyle w:val="Continuarlista21"/>
        <w:ind w:left="0"/>
        <w:rPr>
          <w:rStyle w:val="Hipervnculo"/>
          <w:color w:val="000000"/>
          <w:u w:val="none"/>
          <w:lang w:val="en-US"/>
        </w:rPr>
      </w:pPr>
    </w:p>
    <w:p w:rsidR="008B32C4" w:rsidRPr="00FC49A8" w:rsidRDefault="008B32C4">
      <w:pPr>
        <w:pStyle w:val="Continuarlista21"/>
        <w:ind w:left="0"/>
        <w:rPr>
          <w:rStyle w:val="Hipervnculo"/>
          <w:color w:val="000000"/>
          <w:u w:val="none"/>
          <w:lang w:val="en-US"/>
        </w:rPr>
      </w:pPr>
    </w:p>
    <w:p w:rsidR="00A11741" w:rsidRPr="00FC49A8" w:rsidRDefault="00A11741">
      <w:pPr>
        <w:pStyle w:val="Continuarlista21"/>
        <w:ind w:left="0"/>
        <w:rPr>
          <w:lang w:val="en-US"/>
        </w:rPr>
      </w:pPr>
    </w:p>
    <w:sectPr w:rsidR="00A11741" w:rsidRPr="00FC49A8" w:rsidSect="00427C5E">
      <w:headerReference w:type="even" r:id="rId74"/>
      <w:headerReference w:type="default" r:id="rId75"/>
      <w:footerReference w:type="even" r:id="rId76"/>
      <w:footerReference w:type="default" r:id="rId77"/>
      <w:headerReference w:type="first" r:id="rId78"/>
      <w:footerReference w:type="first" r:id="rId79"/>
      <w:pgSz w:w="12240" w:h="15840"/>
      <w:pgMar w:top="1686" w:right="1701" w:bottom="1686" w:left="1701" w:header="1417" w:footer="1417"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0D57" w:rsidRDefault="00370D57">
      <w:pPr>
        <w:spacing w:before="0" w:after="0" w:line="240" w:lineRule="auto"/>
      </w:pPr>
      <w:r>
        <w:separator/>
      </w:r>
    </w:p>
  </w:endnote>
  <w:endnote w:type="continuationSeparator" w:id="0">
    <w:p w:rsidR="00370D57" w:rsidRDefault="00370D57">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Outlook">
    <w:panose1 w:val="0501010001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OpenSymbol">
    <w:charset w:val="00"/>
    <w:family w:val="auto"/>
    <w:pitch w:val="variable"/>
    <w:sig w:usb0="800000AF" w:usb1="1001ECEA" w:usb2="00000000" w:usb3="00000000" w:csb0="00000001" w:csb1="00000000"/>
  </w:font>
  <w:font w:name="Tahoma">
    <w:panose1 w:val="020B0604030504040204"/>
    <w:charset w:val="00"/>
    <w:family w:val="swiss"/>
    <w:pitch w:val="variable"/>
    <w:sig w:usb0="E1002AFF" w:usb1="C000605B" w:usb2="00000029" w:usb3="00000000" w:csb0="000101FF" w:csb1="00000000"/>
  </w:font>
  <w:font w:name="DejaVu Sans">
    <w:charset w:val="00"/>
    <w:family w:val="swiss"/>
    <w:pitch w:val="variable"/>
    <w:sig w:usb0="E7002EFF" w:usb1="D200FDFF" w:usb2="0A04602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pPr>
      <w:pStyle w:val="Piedepgina"/>
      <w:pBdr>
        <w:bottom w:val="single" w:sz="8" w:space="1" w:color="000000"/>
      </w:pBdr>
    </w:pPr>
  </w:p>
  <w:tbl>
    <w:tblPr>
      <w:tblW w:w="0" w:type="auto"/>
      <w:tblLayout w:type="fixed"/>
      <w:tblLook w:val="0000"/>
    </w:tblPr>
    <w:tblGrid>
      <w:gridCol w:w="1242"/>
      <w:gridCol w:w="7668"/>
    </w:tblGrid>
    <w:tr w:rsidR="0098261E">
      <w:tc>
        <w:tcPr>
          <w:tcW w:w="1242" w:type="dxa"/>
          <w:shd w:val="clear" w:color="auto" w:fill="auto"/>
        </w:tcPr>
        <w:p w:rsidR="0098261E" w:rsidRDefault="0098261E">
          <w:pPr>
            <w:pStyle w:val="Piedepgina"/>
            <w:snapToGrid w:val="0"/>
            <w:rPr>
              <w:b/>
              <w:sz w:val="16"/>
              <w:szCs w:val="16"/>
            </w:rPr>
          </w:pPr>
          <w:r>
            <w:rPr>
              <w:b/>
              <w:sz w:val="16"/>
              <w:szCs w:val="16"/>
            </w:rPr>
            <w:t>Profesor:</w:t>
          </w:r>
        </w:p>
      </w:tc>
      <w:tc>
        <w:tcPr>
          <w:tcW w:w="7668" w:type="dxa"/>
          <w:shd w:val="clear" w:color="auto" w:fill="auto"/>
        </w:tcPr>
        <w:p w:rsidR="0098261E" w:rsidRDefault="0098261E" w:rsidP="0048078F">
          <w:pPr>
            <w:pStyle w:val="Piedepgina"/>
            <w:snapToGrid w:val="0"/>
            <w:jc w:val="left"/>
            <w:rPr>
              <w:sz w:val="16"/>
              <w:szCs w:val="16"/>
            </w:rPr>
          </w:pPr>
          <w:r>
            <w:rPr>
              <w:sz w:val="16"/>
              <w:szCs w:val="16"/>
            </w:rPr>
            <w:t xml:space="preserve">Dahianna Vega L.                                                                                                                                                Página   </w:t>
          </w:r>
          <w:r w:rsidR="00430A16">
            <w:rPr>
              <w:sz w:val="16"/>
              <w:szCs w:val="16"/>
            </w:rPr>
            <w:fldChar w:fldCharType="begin"/>
          </w:r>
          <w:r>
            <w:rPr>
              <w:sz w:val="16"/>
              <w:szCs w:val="16"/>
            </w:rPr>
            <w:instrText xml:space="preserve"> PAGE </w:instrText>
          </w:r>
          <w:r w:rsidR="00430A16">
            <w:rPr>
              <w:sz w:val="16"/>
              <w:szCs w:val="16"/>
            </w:rPr>
            <w:fldChar w:fldCharType="separate"/>
          </w:r>
          <w:r w:rsidR="00931A03">
            <w:rPr>
              <w:noProof/>
              <w:sz w:val="16"/>
              <w:szCs w:val="16"/>
            </w:rPr>
            <w:t>3</w:t>
          </w:r>
          <w:r w:rsidR="00430A16">
            <w:rPr>
              <w:sz w:val="16"/>
              <w:szCs w:val="16"/>
            </w:rPr>
            <w:fldChar w:fldCharType="end"/>
          </w:r>
          <w:r>
            <w:rPr>
              <w:sz w:val="16"/>
              <w:szCs w:val="16"/>
            </w:rPr>
            <w:t xml:space="preserve"> de </w:t>
          </w:r>
          <w:fldSimple w:instr=" NUMPAGES   \* MERGEFORMAT ">
            <w:r w:rsidR="00931A03" w:rsidRPr="00931A03">
              <w:rPr>
                <w:noProof/>
                <w:sz w:val="16"/>
                <w:szCs w:val="16"/>
              </w:rPr>
              <w:t>1</w:t>
            </w:r>
          </w:fldSimple>
        </w:p>
      </w:tc>
    </w:tr>
    <w:tr w:rsidR="0098261E">
      <w:tc>
        <w:tcPr>
          <w:tcW w:w="1242" w:type="dxa"/>
          <w:shd w:val="clear" w:color="auto" w:fill="auto"/>
        </w:tcPr>
        <w:p w:rsidR="0098261E" w:rsidRDefault="0098261E">
          <w:pPr>
            <w:pStyle w:val="Piedepgina"/>
            <w:snapToGrid w:val="0"/>
            <w:rPr>
              <w:b/>
              <w:sz w:val="16"/>
              <w:szCs w:val="16"/>
            </w:rPr>
          </w:pPr>
          <w:r>
            <w:rPr>
              <w:b/>
              <w:sz w:val="16"/>
              <w:szCs w:val="16"/>
            </w:rPr>
            <w:t>Alumnos:</w:t>
          </w:r>
        </w:p>
      </w:tc>
      <w:tc>
        <w:tcPr>
          <w:tcW w:w="7668" w:type="dxa"/>
          <w:shd w:val="clear" w:color="auto" w:fill="auto"/>
        </w:tcPr>
        <w:p w:rsidR="0098261E" w:rsidRDefault="0098261E">
          <w:pPr>
            <w:pStyle w:val="Piedepgina"/>
            <w:snapToGrid w:val="0"/>
            <w:rPr>
              <w:sz w:val="16"/>
              <w:szCs w:val="16"/>
            </w:rPr>
          </w:pPr>
          <w:r>
            <w:rPr>
              <w:sz w:val="16"/>
              <w:szCs w:val="16"/>
            </w:rPr>
            <w:t>Rogelio Elías, Rodrigo Riquelme, Manuel Canales</w:t>
          </w:r>
        </w:p>
      </w:tc>
    </w:tr>
    <w:tr w:rsidR="0098261E">
      <w:tc>
        <w:tcPr>
          <w:tcW w:w="1242" w:type="dxa"/>
          <w:shd w:val="clear" w:color="auto" w:fill="auto"/>
        </w:tcPr>
        <w:p w:rsidR="0098261E" w:rsidRDefault="0098261E">
          <w:pPr>
            <w:pStyle w:val="Piedepgina"/>
            <w:snapToGrid w:val="0"/>
            <w:rPr>
              <w:b/>
              <w:sz w:val="16"/>
              <w:szCs w:val="16"/>
            </w:rPr>
          </w:pPr>
          <w:r>
            <w:rPr>
              <w:b/>
              <w:sz w:val="16"/>
              <w:szCs w:val="16"/>
            </w:rPr>
            <w:t>Tema:</w:t>
          </w:r>
        </w:p>
      </w:tc>
      <w:tc>
        <w:tcPr>
          <w:tcW w:w="7668" w:type="dxa"/>
          <w:shd w:val="clear" w:color="auto" w:fill="auto"/>
        </w:tcPr>
        <w:p w:rsidR="0098261E" w:rsidRDefault="0098261E">
          <w:pPr>
            <w:pStyle w:val="Piedepgina"/>
            <w:snapToGrid w:val="0"/>
            <w:rPr>
              <w:rFonts w:cs="Arial"/>
              <w:sz w:val="16"/>
              <w:szCs w:val="16"/>
            </w:rPr>
          </w:pPr>
          <w:r>
            <w:rPr>
              <w:sz w:val="16"/>
              <w:szCs w:val="16"/>
            </w:rPr>
            <w:t xml:space="preserve">Marco de Trabajo para un Acceso </w:t>
          </w:r>
          <w:r>
            <w:rPr>
              <w:rFonts w:cs="Arial"/>
              <w:sz w:val="16"/>
              <w:szCs w:val="16"/>
            </w:rPr>
            <w:t>Multimedia Universal Mediante Patrones Modelo-Vista-Controlador</w:t>
          </w:r>
        </w:p>
      </w:tc>
    </w:tr>
  </w:tbl>
  <w:p w:rsidR="0098261E" w:rsidRDefault="0098261E">
    <w:pPr>
      <w:pStyle w:val="Piedepgina"/>
      <w:spacing w:after="200" w:line="276" w:lineRule="auto"/>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0D57" w:rsidRDefault="00370D57">
      <w:pPr>
        <w:spacing w:before="0" w:after="0" w:line="240" w:lineRule="auto"/>
      </w:pPr>
      <w:r>
        <w:separator/>
      </w:r>
    </w:p>
  </w:footnote>
  <w:footnote w:type="continuationSeparator" w:id="0">
    <w:p w:rsidR="00370D57" w:rsidRDefault="00370D57">
      <w:pPr>
        <w:spacing w:before="0" w:after="0" w:line="240" w:lineRule="auto"/>
      </w:pPr>
      <w:r>
        <w:continuationSeparator/>
      </w:r>
    </w:p>
  </w:footnote>
  <w:footnote w:id="1">
    <w:p w:rsidR="0098261E" w:rsidRDefault="0098261E" w:rsidP="007C0EE8">
      <w:pPr>
        <w:pStyle w:val="Textonotapie"/>
      </w:pPr>
      <w:r>
        <w:rPr>
          <w:rStyle w:val="Refdenotaalpie"/>
        </w:rPr>
        <w:footnoteRef/>
      </w:r>
      <w:r>
        <w:t xml:space="preserve"> </w:t>
      </w:r>
      <w:r w:rsidRPr="00104593">
        <w:rPr>
          <w:rFonts w:cs="Arial"/>
          <w:color w:val="000000"/>
          <w:szCs w:val="24"/>
        </w:rPr>
        <w:t>UMA, Wikipedia</w:t>
      </w:r>
      <w:r>
        <w:rPr>
          <w:rFonts w:cs="Arial"/>
          <w:color w:val="000000"/>
          <w:szCs w:val="24"/>
        </w:rPr>
        <w:t xml:space="preserve"> </w:t>
      </w:r>
      <w:hyperlink r:id="rId1" w:history="1">
        <w:r w:rsidRPr="00104593">
          <w:rPr>
            <w:rStyle w:val="Hipervnculo"/>
            <w:szCs w:val="24"/>
          </w:rPr>
          <w:t>http://es.wikipedia.org/wiki/Acceso_Multimedia_Universal</w:t>
        </w:r>
      </w:hyperlink>
    </w:p>
  </w:footnote>
  <w:footnote w:id="2">
    <w:p w:rsidR="0098261E" w:rsidRPr="007C0EE8" w:rsidRDefault="0098261E" w:rsidP="007C0EE8">
      <w:pPr>
        <w:pStyle w:val="Textonotapie"/>
      </w:pPr>
      <w:r w:rsidRPr="007C0EE8">
        <w:rPr>
          <w:rStyle w:val="Refdenotaalpie"/>
        </w:rPr>
        <w:t>2</w:t>
      </w:r>
      <w:r w:rsidRPr="007C0EE8">
        <w:t xml:space="preserve"> </w:t>
      </w:r>
      <w:r w:rsidRPr="007C0EE8">
        <w:rPr>
          <w:rFonts w:cs="Arial"/>
          <w:color w:val="000000"/>
          <w:szCs w:val="24"/>
        </w:rPr>
        <w:t xml:space="preserve">UMA, Wikipedia </w:t>
      </w:r>
      <w:hyperlink r:id="rId2" w:history="1">
        <w:r w:rsidRPr="007C0EE8">
          <w:rPr>
            <w:rStyle w:val="Hipervnculo"/>
            <w:szCs w:val="24"/>
          </w:rPr>
          <w:t>http://es.wikipedia.org/wiki/Acceso_Multimedia_Universal</w:t>
        </w:r>
      </w:hyperlink>
    </w:p>
  </w:footnote>
  <w:footnote w:id="3">
    <w:p w:rsidR="0098261E" w:rsidRPr="00750000" w:rsidRDefault="0098261E" w:rsidP="007C0EE8">
      <w:pPr>
        <w:pStyle w:val="Textonotapie"/>
        <w:rPr>
          <w:lang w:val="en-US"/>
        </w:rPr>
      </w:pPr>
      <w:r w:rsidRPr="00750000">
        <w:rPr>
          <w:rStyle w:val="Refdenotaalpie"/>
          <w:lang w:val="en-US"/>
        </w:rPr>
        <w:t>3</w:t>
      </w:r>
      <w:r w:rsidRPr="00750000">
        <w:rPr>
          <w:lang w:val="en-US"/>
        </w:rPr>
        <w:t xml:space="preserve"> </w:t>
      </w:r>
      <w:r w:rsidRPr="00750000">
        <w:rPr>
          <w:rFonts w:cs="Arial"/>
          <w:color w:val="000000"/>
          <w:szCs w:val="24"/>
          <w:lang w:val="en-US"/>
        </w:rPr>
        <w:t xml:space="preserve">UMA, Wikipedia </w:t>
      </w:r>
      <w:r w:rsidR="00430A16">
        <w:fldChar w:fldCharType="begin"/>
      </w:r>
      <w:r w:rsidR="00430A16" w:rsidRPr="00931A03">
        <w:rPr>
          <w:lang w:val="en-US"/>
        </w:rPr>
        <w:instrText>HYPERLINK "http://es.wikipedia.org/wiki/Acceso_Multimedia_Universal"</w:instrText>
      </w:r>
      <w:r w:rsidR="00430A16">
        <w:fldChar w:fldCharType="separate"/>
      </w:r>
      <w:r w:rsidRPr="00750000">
        <w:rPr>
          <w:rStyle w:val="Hipervnculo"/>
          <w:szCs w:val="24"/>
          <w:lang w:val="en-US"/>
        </w:rPr>
        <w:t>http://es.wikipedia.org/wiki/Acceso_Multimedia_Universal</w:t>
      </w:r>
      <w:r w:rsidR="00430A16">
        <w:fldChar w:fldCharType="end"/>
      </w:r>
    </w:p>
  </w:footnote>
  <w:footnote w:id="4">
    <w:p w:rsidR="0098261E" w:rsidRPr="007C34C3" w:rsidRDefault="0098261E" w:rsidP="007C0EE8">
      <w:pPr>
        <w:spacing w:line="240" w:lineRule="auto"/>
        <w:jc w:val="left"/>
        <w:rPr>
          <w:sz w:val="20"/>
          <w:szCs w:val="20"/>
          <w:lang w:val="en-US"/>
        </w:rPr>
      </w:pPr>
      <w:r>
        <w:rPr>
          <w:rStyle w:val="Refdenotaalpie"/>
          <w:szCs w:val="20"/>
          <w:lang w:val="en-US"/>
        </w:rPr>
        <w:t>4</w:t>
      </w:r>
      <w:r w:rsidRPr="007C34C3">
        <w:rPr>
          <w:sz w:val="20"/>
          <w:szCs w:val="20"/>
          <w:lang w:val="en-US"/>
        </w:rPr>
        <w:t xml:space="preserve"> </w:t>
      </w:r>
      <w:r w:rsidRPr="007C34C3">
        <w:rPr>
          <w:rFonts w:cs="Arial"/>
          <w:sz w:val="20"/>
          <w:szCs w:val="20"/>
          <w:lang w:val="en-US"/>
        </w:rPr>
        <w:t xml:space="preserve">[web15] </w:t>
      </w:r>
      <w:r w:rsidRPr="007C34C3">
        <w:rPr>
          <w:sz w:val="20"/>
          <w:szCs w:val="20"/>
          <w:lang w:val="en-US"/>
        </w:rPr>
        <w:t>What is Streaming</w:t>
      </w:r>
      <w:proofErr w:type="gramStart"/>
      <w:r w:rsidRPr="007C34C3">
        <w:rPr>
          <w:sz w:val="20"/>
          <w:szCs w:val="20"/>
          <w:lang w:val="en-US"/>
        </w:rPr>
        <w:t>?,</w:t>
      </w:r>
      <w:proofErr w:type="gramEnd"/>
      <w:r w:rsidRPr="007C34C3">
        <w:rPr>
          <w:sz w:val="20"/>
          <w:szCs w:val="20"/>
          <w:lang w:val="en-US"/>
        </w:rPr>
        <w:t xml:space="preserve"> Matt Voss. </w:t>
      </w:r>
      <w:proofErr w:type="gramStart"/>
      <w:r w:rsidRPr="007C34C3">
        <w:rPr>
          <w:sz w:val="20"/>
          <w:szCs w:val="20"/>
          <w:lang w:val="en-US"/>
        </w:rPr>
        <w:t>Texas A&amp;M University.</w:t>
      </w:r>
      <w:proofErr w:type="gramEnd"/>
      <w:r w:rsidRPr="007C34C3">
        <w:rPr>
          <w:sz w:val="20"/>
          <w:szCs w:val="20"/>
          <w:lang w:val="en-US"/>
        </w:rPr>
        <w:t xml:space="preserve"> </w:t>
      </w:r>
      <w:hyperlink r:id="rId3" w:history="1">
        <w:r w:rsidRPr="007C34C3">
          <w:rPr>
            <w:rStyle w:val="Hipervnculo"/>
            <w:sz w:val="20"/>
            <w:szCs w:val="20"/>
            <w:lang w:val="en-US"/>
          </w:rPr>
          <w:t>http://helpdesk.doit.wisc.edu/helpdesk/page.php?id=5325</w:t>
        </w:r>
      </w:hyperlink>
    </w:p>
    <w:p w:rsidR="0098261E" w:rsidRPr="007C34C3" w:rsidRDefault="0098261E" w:rsidP="007C0EE8">
      <w:pPr>
        <w:pStyle w:val="Textonotapie"/>
        <w:rPr>
          <w:lang w:val="en-US"/>
        </w:rPr>
      </w:pPr>
    </w:p>
  </w:footnote>
  <w:footnote w:id="5">
    <w:p w:rsidR="0098261E" w:rsidRPr="00FF7249" w:rsidRDefault="0098261E" w:rsidP="007C0EE8">
      <w:pPr>
        <w:spacing w:line="240" w:lineRule="auto"/>
        <w:jc w:val="left"/>
        <w:rPr>
          <w:lang w:val="en-US"/>
        </w:rPr>
      </w:pPr>
      <w:r>
        <w:rPr>
          <w:rStyle w:val="Refdenotaalpie"/>
          <w:szCs w:val="20"/>
          <w:lang w:val="en-US"/>
        </w:rPr>
        <w:t>5</w:t>
      </w:r>
      <w:r w:rsidRPr="00FF7249">
        <w:rPr>
          <w:sz w:val="20"/>
          <w:szCs w:val="20"/>
          <w:lang w:val="en-US"/>
        </w:rPr>
        <w:t xml:space="preserve"> What is Streaming</w:t>
      </w:r>
      <w:proofErr w:type="gramStart"/>
      <w:r w:rsidRPr="00FF7249">
        <w:rPr>
          <w:sz w:val="20"/>
          <w:szCs w:val="20"/>
          <w:lang w:val="en-US"/>
        </w:rPr>
        <w:t>?,</w:t>
      </w:r>
      <w:proofErr w:type="gramEnd"/>
      <w:r w:rsidRPr="00FF7249">
        <w:rPr>
          <w:sz w:val="20"/>
          <w:szCs w:val="20"/>
          <w:lang w:val="en-US"/>
        </w:rPr>
        <w:t xml:space="preserve"> Matt Voss. </w:t>
      </w:r>
      <w:proofErr w:type="gramStart"/>
      <w:r w:rsidRPr="00FF7249">
        <w:rPr>
          <w:sz w:val="20"/>
          <w:szCs w:val="20"/>
          <w:lang w:val="en-US"/>
        </w:rPr>
        <w:t>Texas A&amp;M University.</w:t>
      </w:r>
      <w:proofErr w:type="gramEnd"/>
      <w:r w:rsidRPr="00FF7249">
        <w:rPr>
          <w:sz w:val="20"/>
          <w:szCs w:val="20"/>
          <w:lang w:val="en-US"/>
        </w:rPr>
        <w:t xml:space="preserve"> </w:t>
      </w:r>
      <w:hyperlink r:id="rId4" w:history="1">
        <w:r w:rsidRPr="00FF7249">
          <w:rPr>
            <w:rStyle w:val="Hipervnculo"/>
            <w:sz w:val="20"/>
            <w:szCs w:val="20"/>
            <w:lang w:val="en-US"/>
          </w:rPr>
          <w:t>http://helpdesk.doit.wisc.edu/helpdesk/page.php?id=5325</w:t>
        </w:r>
      </w:hyperlink>
    </w:p>
  </w:footnote>
  <w:footnote w:id="6">
    <w:p w:rsidR="0098261E" w:rsidRPr="00894735" w:rsidRDefault="0098261E" w:rsidP="007C0EE8">
      <w:pPr>
        <w:pStyle w:val="Textonotapie"/>
        <w:tabs>
          <w:tab w:val="left" w:pos="5610"/>
        </w:tabs>
        <w:rPr>
          <w:lang w:val="en-US"/>
        </w:rPr>
      </w:pPr>
      <w:r>
        <w:rPr>
          <w:rStyle w:val="Refdenotaalpie"/>
        </w:rPr>
        <w:footnoteRef/>
      </w:r>
      <w:r w:rsidRPr="00B7626F">
        <w:rPr>
          <w:lang w:val="en-US"/>
        </w:rPr>
        <w:t xml:space="preserve"> HTML5, W3C </w:t>
      </w:r>
      <w:hyperlink r:id="rId5" w:history="1">
        <w:r w:rsidRPr="00894735">
          <w:rPr>
            <w:rStyle w:val="Hipervnculo"/>
            <w:lang w:val="en-US"/>
          </w:rPr>
          <w:t>http://dev.w3.org/html5/spec/</w:t>
        </w:r>
      </w:hyperlink>
    </w:p>
  </w:footnote>
  <w:footnote w:id="7">
    <w:p w:rsidR="0098261E" w:rsidRPr="007C0EE8" w:rsidRDefault="0098261E" w:rsidP="007C0EE8">
      <w:pPr>
        <w:pStyle w:val="Textonotapie"/>
      </w:pPr>
      <w:r>
        <w:rPr>
          <w:rStyle w:val="Refdenotaalpie"/>
        </w:rPr>
        <w:footnoteRef/>
      </w:r>
      <w:r w:rsidRPr="007C0EE8">
        <w:t xml:space="preserve"> Extreme Programming, Dos Ideas </w:t>
      </w:r>
      <w:hyperlink r:id="rId6" w:history="1">
        <w:r w:rsidRPr="007C0EE8">
          <w:rPr>
            <w:rStyle w:val="Hipervnculo"/>
          </w:rPr>
          <w:t>http://www.dosideas.com/wiki/Extreme_Programming</w:t>
        </w:r>
      </w:hyperlink>
    </w:p>
  </w:footnote>
  <w:footnote w:id="8">
    <w:p w:rsidR="0098261E" w:rsidRPr="00621B28" w:rsidRDefault="0098261E" w:rsidP="007C0EE8">
      <w:pPr>
        <w:pStyle w:val="Textoindependienteprimerasangra2"/>
        <w:ind w:left="0"/>
        <w:jc w:val="left"/>
        <w:rPr>
          <w:sz w:val="20"/>
          <w:szCs w:val="20"/>
        </w:rPr>
      </w:pPr>
      <w:r>
        <w:rPr>
          <w:rStyle w:val="Refdenotaalpie"/>
        </w:rPr>
        <w:footnoteRef/>
      </w:r>
      <w:r w:rsidRPr="00621B28">
        <w:t xml:space="preserve"> </w:t>
      </w:r>
      <w:r w:rsidRPr="00621B28">
        <w:rPr>
          <w:sz w:val="20"/>
          <w:szCs w:val="20"/>
        </w:rPr>
        <w:t>Extreme Programming, Universidad La República, Uruguay</w:t>
      </w:r>
      <w:r>
        <w:rPr>
          <w:sz w:val="20"/>
          <w:szCs w:val="20"/>
        </w:rPr>
        <w:t xml:space="preserve"> </w:t>
      </w:r>
      <w:hyperlink r:id="rId7" w:history="1">
        <w:r w:rsidRPr="00621B28">
          <w:rPr>
            <w:rStyle w:val="Hipervnculo"/>
            <w:sz w:val="20"/>
            <w:szCs w:val="20"/>
          </w:rPr>
          <w:t>http://iie.fing.edu.uy/~nacho/blandos/seminario/XProg1.html</w:t>
        </w:r>
      </w:hyperlink>
    </w:p>
    <w:p w:rsidR="0098261E" w:rsidRDefault="0098261E" w:rsidP="007C0EE8">
      <w:pPr>
        <w:pStyle w:val="Textonotapie"/>
      </w:pPr>
    </w:p>
    <w:p w:rsidR="0098261E" w:rsidRPr="00621B28" w:rsidRDefault="0098261E" w:rsidP="007C0EE8">
      <w:pPr>
        <w:pStyle w:val="Textonotapie"/>
      </w:pPr>
    </w:p>
  </w:footnote>
  <w:footnote w:id="9">
    <w:p w:rsidR="0098261E" w:rsidRDefault="0098261E" w:rsidP="007C0EE8">
      <w:pPr>
        <w:pStyle w:val="Textonotapie"/>
      </w:pPr>
      <w:r>
        <w:rPr>
          <w:rStyle w:val="Refdenotaalpie"/>
        </w:rPr>
        <w:footnoteRef/>
      </w:r>
      <w:r>
        <w:t xml:space="preserve"> Scrum, Dos Ideas </w:t>
      </w:r>
      <w:hyperlink r:id="rId8" w:history="1">
        <w:r w:rsidRPr="00D50BAB">
          <w:rPr>
            <w:rStyle w:val="Hipervnculo"/>
          </w:rPr>
          <w:t>http://www.dosideas.com/wiki/Scrum</w:t>
        </w:r>
      </w:hyperlink>
    </w:p>
  </w:footnote>
  <w:footnote w:id="10">
    <w:p w:rsidR="0098261E" w:rsidRPr="00460025" w:rsidRDefault="0098261E">
      <w:pPr>
        <w:pStyle w:val="Textonotapie"/>
        <w:rPr>
          <w:lang w:val="en-US"/>
        </w:rPr>
      </w:pPr>
      <w:r>
        <w:rPr>
          <w:rStyle w:val="Refdenotaalpie"/>
        </w:rPr>
        <w:footnoteRef/>
      </w:r>
      <w:r w:rsidRPr="00460025">
        <w:rPr>
          <w:lang w:val="en-US"/>
        </w:rPr>
        <w:t xml:space="preserve"> </w:t>
      </w:r>
      <w:r>
        <w:rPr>
          <w:lang w:val="en-US"/>
        </w:rPr>
        <w:t xml:space="preserve"> </w:t>
      </w:r>
      <w:r w:rsidRPr="00460025">
        <w:rPr>
          <w:lang w:val="en-US"/>
        </w:rPr>
        <w:t>The Cathedral &amp; the Bazaar - Eric S. Raymond - O'Reilly Media 2001</w:t>
      </w:r>
    </w:p>
  </w:footnote>
  <w:footnote w:id="11">
    <w:p w:rsidR="0098261E" w:rsidRDefault="0098261E">
      <w:pPr>
        <w:pStyle w:val="Textonotapie"/>
      </w:pPr>
      <w:r>
        <w:rPr>
          <w:rStyle w:val="Refdenotaalpie"/>
        </w:rPr>
        <w:footnoteRef/>
      </w:r>
      <w:r>
        <w:t xml:space="preserve"> Licencia GPL GNU v2 </w:t>
      </w:r>
      <w:hyperlink r:id="rId9" w:history="1">
        <w:r w:rsidRPr="00142AB7">
          <w:rPr>
            <w:rStyle w:val="Hipervnculo"/>
          </w:rPr>
          <w:t>http://www.gnu.org/licenses/gpl-2.0.html</w:t>
        </w:r>
      </w:hyperlink>
    </w:p>
  </w:footnote>
  <w:footnote w:id="12">
    <w:p w:rsidR="0098261E" w:rsidRPr="00621B28" w:rsidRDefault="0098261E" w:rsidP="007C0EE8">
      <w:pPr>
        <w:pStyle w:val="Textonotapie"/>
      </w:pPr>
      <w:r>
        <w:rPr>
          <w:rStyle w:val="Refdenotaalpie"/>
        </w:rPr>
        <w:footnoteRef/>
      </w:r>
      <w:r w:rsidRPr="00621B28">
        <w:t xml:space="preserve"> </w:t>
      </w:r>
      <w:r w:rsidRPr="00621B28">
        <w:rPr>
          <w:rFonts w:cs="Arial"/>
          <w:szCs w:val="24"/>
        </w:rPr>
        <w:t xml:space="preserve">Google Video, Wikipedia </w:t>
      </w:r>
      <w:hyperlink r:id="rId10" w:history="1">
        <w:r w:rsidRPr="00621B28">
          <w:rPr>
            <w:rStyle w:val="Hipervnculo"/>
            <w:rFonts w:cs="Arial"/>
            <w:szCs w:val="24"/>
          </w:rPr>
          <w:t>http://es.wikipedia.org/wiki/Google_Video</w:t>
        </w:r>
      </w:hyperlink>
      <w:r w:rsidRPr="00621B28">
        <w:rPr>
          <w:rFonts w:cs="Arial"/>
          <w:szCs w:val="24"/>
        </w:rP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pPr>
      <w:pStyle w:val="Encabezado"/>
    </w:pPr>
  </w:p>
  <w:tbl>
    <w:tblPr>
      <w:tblW w:w="0" w:type="auto"/>
      <w:tblLayout w:type="fixed"/>
      <w:tblLook w:val="0000"/>
    </w:tblPr>
    <w:tblGrid>
      <w:gridCol w:w="2277"/>
      <w:gridCol w:w="4377"/>
      <w:gridCol w:w="2277"/>
    </w:tblGrid>
    <w:tr w:rsidR="0098261E">
      <w:trPr>
        <w:trHeight w:val="899"/>
      </w:trPr>
      <w:tc>
        <w:tcPr>
          <w:tcW w:w="2277" w:type="dxa"/>
          <w:shd w:val="clear" w:color="auto" w:fill="auto"/>
        </w:tcPr>
        <w:p w:rsidR="0098261E" w:rsidRDefault="0098261E">
          <w:pPr>
            <w:pStyle w:val="Encabezado"/>
            <w:snapToGrid w:val="0"/>
            <w:rPr>
              <w:sz w:val="16"/>
              <w:szCs w:val="16"/>
            </w:rPr>
          </w:pPr>
          <w:r>
            <w:rPr>
              <w:noProof/>
              <w:lang w:eastAsia="es-CL"/>
            </w:rPr>
            <w:drawing>
              <wp:inline distT="0" distB="0" distL="0" distR="0">
                <wp:extent cx="1295400" cy="552450"/>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
                        <a:srcRect/>
                        <a:stretch>
                          <a:fillRect/>
                        </a:stretch>
                      </pic:blipFill>
                      <pic:spPr bwMode="auto">
                        <a:xfrm>
                          <a:off x="0" y="0"/>
                          <a:ext cx="1295400" cy="552450"/>
                        </a:xfrm>
                        <a:prstGeom prst="rect">
                          <a:avLst/>
                        </a:prstGeom>
                        <a:solidFill>
                          <a:srgbClr val="FFFFFF"/>
                        </a:solidFill>
                        <a:ln w="9525">
                          <a:noFill/>
                          <a:miter lim="800000"/>
                          <a:headEnd/>
                          <a:tailEnd/>
                        </a:ln>
                      </pic:spPr>
                    </pic:pic>
                  </a:graphicData>
                </a:graphic>
              </wp:inline>
            </w:drawing>
          </w:r>
        </w:p>
      </w:tc>
      <w:tc>
        <w:tcPr>
          <w:tcW w:w="4377" w:type="dxa"/>
          <w:shd w:val="clear" w:color="auto" w:fill="auto"/>
        </w:tcPr>
        <w:p w:rsidR="0098261E" w:rsidRDefault="0098261E">
          <w:pPr>
            <w:pStyle w:val="Encabezado"/>
            <w:snapToGrid w:val="0"/>
            <w:jc w:val="center"/>
            <w:rPr>
              <w:sz w:val="16"/>
              <w:szCs w:val="16"/>
            </w:rPr>
          </w:pPr>
          <w:r>
            <w:rPr>
              <w:sz w:val="16"/>
              <w:szCs w:val="16"/>
            </w:rPr>
            <w:t>Universidad de Viña del Mar</w:t>
          </w:r>
        </w:p>
        <w:p w:rsidR="0098261E" w:rsidRDefault="0098261E">
          <w:pPr>
            <w:pStyle w:val="Encabezado"/>
            <w:jc w:val="center"/>
            <w:rPr>
              <w:sz w:val="16"/>
              <w:szCs w:val="16"/>
            </w:rPr>
          </w:pPr>
          <w:r>
            <w:rPr>
              <w:sz w:val="16"/>
              <w:szCs w:val="16"/>
            </w:rPr>
            <w:t>Ingeniería en Informática</w:t>
          </w:r>
        </w:p>
        <w:p w:rsidR="0098261E" w:rsidRDefault="0098261E">
          <w:pPr>
            <w:pStyle w:val="Encabezado"/>
            <w:jc w:val="center"/>
            <w:rPr>
              <w:sz w:val="16"/>
              <w:szCs w:val="16"/>
            </w:rPr>
          </w:pPr>
          <w:r>
            <w:rPr>
              <w:sz w:val="16"/>
              <w:szCs w:val="16"/>
            </w:rPr>
            <w:t xml:space="preserve">Propuesta Proyecto de Titulo –  </w:t>
          </w:r>
          <w:r w:rsidR="00931A03">
            <w:rPr>
              <w:sz w:val="16"/>
              <w:szCs w:val="16"/>
            </w:rPr>
            <w:t>Noviembre</w:t>
          </w:r>
          <w:r>
            <w:rPr>
              <w:sz w:val="16"/>
              <w:szCs w:val="16"/>
            </w:rPr>
            <w:t xml:space="preserve"> 2010</w:t>
          </w:r>
        </w:p>
        <w:p w:rsidR="0098261E" w:rsidRDefault="0098261E">
          <w:pPr>
            <w:pStyle w:val="Encabezado"/>
            <w:jc w:val="center"/>
          </w:pPr>
        </w:p>
      </w:tc>
      <w:tc>
        <w:tcPr>
          <w:tcW w:w="2277" w:type="dxa"/>
          <w:shd w:val="clear" w:color="auto" w:fill="auto"/>
        </w:tcPr>
        <w:p w:rsidR="0098261E" w:rsidRDefault="0098261E">
          <w:pPr>
            <w:pStyle w:val="Encabezado"/>
            <w:snapToGrid w:val="0"/>
            <w:jc w:val="center"/>
          </w:pPr>
          <w:r>
            <w:rPr>
              <w:noProof/>
              <w:lang w:eastAsia="es-CL"/>
            </w:rPr>
            <w:drawing>
              <wp:inline distT="0" distB="0" distL="0" distR="0">
                <wp:extent cx="1295400" cy="552450"/>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
                        <a:srcRect/>
                        <a:stretch>
                          <a:fillRect/>
                        </a:stretch>
                      </pic:blipFill>
                      <pic:spPr bwMode="auto">
                        <a:xfrm>
                          <a:off x="0" y="0"/>
                          <a:ext cx="1295400" cy="552450"/>
                        </a:xfrm>
                        <a:prstGeom prst="rect">
                          <a:avLst/>
                        </a:prstGeom>
                        <a:solidFill>
                          <a:srgbClr val="FFFFFF"/>
                        </a:solidFill>
                        <a:ln w="9525">
                          <a:noFill/>
                          <a:miter lim="800000"/>
                          <a:headEnd/>
                          <a:tailEnd/>
                        </a:ln>
                      </pic:spPr>
                    </pic:pic>
                  </a:graphicData>
                </a:graphic>
              </wp:inline>
            </w:drawing>
          </w:r>
        </w:p>
      </w:tc>
    </w:tr>
  </w:tbl>
  <w:p w:rsidR="0098261E" w:rsidRDefault="0098261E" w:rsidP="00460025"/>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name w:val="WW8Num1"/>
    <w:lvl w:ilvl="0">
      <w:start w:val="1"/>
      <w:numFmt w:val="bullet"/>
      <w:lvlText w:val="-"/>
      <w:lvlJc w:val="left"/>
      <w:pPr>
        <w:tabs>
          <w:tab w:val="num" w:pos="0"/>
        </w:tabs>
        <w:ind w:left="420" w:hanging="360"/>
      </w:pPr>
      <w:rPr>
        <w:rFonts w:ascii="Arial" w:hAnsi="Arial" w:cs="Arial"/>
      </w:rPr>
    </w:lvl>
  </w:abstractNum>
  <w:abstractNum w:abstractNumId="1">
    <w:nsid w:val="00000002"/>
    <w:multiLevelType w:val="singleLevel"/>
    <w:tmpl w:val="00000002"/>
    <w:name w:val="WW8Num2"/>
    <w:lvl w:ilvl="0">
      <w:start w:val="1"/>
      <w:numFmt w:val="bullet"/>
      <w:lvlText w:val="-"/>
      <w:lvlJc w:val="left"/>
      <w:pPr>
        <w:tabs>
          <w:tab w:val="num" w:pos="0"/>
        </w:tabs>
        <w:ind w:left="420" w:hanging="360"/>
      </w:pPr>
      <w:rPr>
        <w:rFonts w:ascii="Arial" w:hAnsi="Arial"/>
      </w:rPr>
    </w:lvl>
  </w:abstractNum>
  <w:abstractNum w:abstractNumId="2">
    <w:nsid w:val="00000003"/>
    <w:multiLevelType w:val="singleLevel"/>
    <w:tmpl w:val="00000003"/>
    <w:name w:val="WW8Num4"/>
    <w:lvl w:ilvl="0">
      <w:start w:val="1"/>
      <w:numFmt w:val="bullet"/>
      <w:lvlText w:val=""/>
      <w:lvlJc w:val="left"/>
      <w:pPr>
        <w:tabs>
          <w:tab w:val="num" w:pos="0"/>
        </w:tabs>
        <w:ind w:left="720" w:hanging="360"/>
      </w:pPr>
      <w:rPr>
        <w:rFonts w:ascii="Symbol" w:hAnsi="Symbol"/>
      </w:rPr>
    </w:lvl>
  </w:abstractNum>
  <w:abstractNum w:abstractNumId="3">
    <w:nsid w:val="00000004"/>
    <w:multiLevelType w:val="singleLevel"/>
    <w:tmpl w:val="00000004"/>
    <w:name w:val="WW8Num5"/>
    <w:lvl w:ilvl="0">
      <w:start w:val="1"/>
      <w:numFmt w:val="bullet"/>
      <w:lvlText w:val=""/>
      <w:lvlJc w:val="left"/>
      <w:pPr>
        <w:tabs>
          <w:tab w:val="num" w:pos="0"/>
        </w:tabs>
        <w:ind w:left="720" w:hanging="360"/>
      </w:pPr>
      <w:rPr>
        <w:rFonts w:ascii="Symbol" w:hAnsi="Symbol"/>
      </w:rPr>
    </w:lvl>
  </w:abstractNum>
  <w:abstractNum w:abstractNumId="4">
    <w:nsid w:val="00000005"/>
    <w:multiLevelType w:val="singleLevel"/>
    <w:tmpl w:val="00000005"/>
    <w:name w:val="WW8Num6"/>
    <w:lvl w:ilvl="0">
      <w:start w:val="1"/>
      <w:numFmt w:val="bullet"/>
      <w:lvlText w:val=""/>
      <w:lvlJc w:val="left"/>
      <w:pPr>
        <w:tabs>
          <w:tab w:val="num" w:pos="0"/>
        </w:tabs>
        <w:ind w:left="720" w:hanging="360"/>
      </w:pPr>
      <w:rPr>
        <w:rFonts w:ascii="Symbol" w:hAnsi="Symbol"/>
      </w:rPr>
    </w:lvl>
  </w:abstractNum>
  <w:abstractNum w:abstractNumId="5">
    <w:nsid w:val="00000006"/>
    <w:multiLevelType w:val="multilevel"/>
    <w:tmpl w:val="0000000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020523A2"/>
    <w:multiLevelType w:val="multilevel"/>
    <w:tmpl w:val="5F1A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221D80"/>
    <w:multiLevelType w:val="hybridMultilevel"/>
    <w:tmpl w:val="EBD847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D274AE5"/>
    <w:multiLevelType w:val="multilevel"/>
    <w:tmpl w:val="07E0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D609BD"/>
    <w:multiLevelType w:val="multilevel"/>
    <w:tmpl w:val="B11E8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AE1D8A"/>
    <w:multiLevelType w:val="hybridMultilevel"/>
    <w:tmpl w:val="DECCEA9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1502117B"/>
    <w:multiLevelType w:val="multilevel"/>
    <w:tmpl w:val="EE7A76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1A0E4B26"/>
    <w:multiLevelType w:val="hybridMultilevel"/>
    <w:tmpl w:val="7106701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hint="default"/>
      </w:rPr>
    </w:lvl>
    <w:lvl w:ilvl="8" w:tplc="340A0005">
      <w:start w:val="1"/>
      <w:numFmt w:val="bullet"/>
      <w:lvlText w:val=""/>
      <w:lvlJc w:val="left"/>
      <w:pPr>
        <w:ind w:left="6480" w:hanging="360"/>
      </w:pPr>
      <w:rPr>
        <w:rFonts w:ascii="Wingdings" w:hAnsi="Wingdings" w:hint="default"/>
      </w:rPr>
    </w:lvl>
  </w:abstractNum>
  <w:abstractNum w:abstractNumId="13">
    <w:nsid w:val="1BE67543"/>
    <w:multiLevelType w:val="hybridMultilevel"/>
    <w:tmpl w:val="CDA6D2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257F44B5"/>
    <w:multiLevelType w:val="multilevel"/>
    <w:tmpl w:val="339C4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272614A4"/>
    <w:multiLevelType w:val="hybridMultilevel"/>
    <w:tmpl w:val="1FA2FE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MS Outlook" w:hAnsi="MS Outlook"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MS Outlook" w:hAnsi="MS Outlook"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MS Outlook" w:hAnsi="MS Outlook" w:hint="default"/>
      </w:rPr>
    </w:lvl>
  </w:abstractNum>
  <w:abstractNum w:abstractNumId="16">
    <w:nsid w:val="32A657D4"/>
    <w:multiLevelType w:val="hybridMultilevel"/>
    <w:tmpl w:val="8FC01E3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35583F76"/>
    <w:multiLevelType w:val="multilevel"/>
    <w:tmpl w:val="21AC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1A023C"/>
    <w:multiLevelType w:val="hybridMultilevel"/>
    <w:tmpl w:val="C554AB94"/>
    <w:lvl w:ilvl="0" w:tplc="340A0001">
      <w:start w:val="1"/>
      <w:numFmt w:val="bullet"/>
      <w:lvlText w:val=""/>
      <w:lvlJc w:val="left"/>
      <w:pPr>
        <w:ind w:left="720" w:hanging="360"/>
      </w:pPr>
      <w:rPr>
        <w:rFonts w:ascii="Symbol" w:hAnsi="Symbol"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nsid w:val="3ACF62F4"/>
    <w:multiLevelType w:val="multilevel"/>
    <w:tmpl w:val="09C2A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BEB5E2C"/>
    <w:multiLevelType w:val="multilevel"/>
    <w:tmpl w:val="259C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5963D59"/>
    <w:multiLevelType w:val="hybridMultilevel"/>
    <w:tmpl w:val="7396DE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475C69BE"/>
    <w:multiLevelType w:val="multilevel"/>
    <w:tmpl w:val="F3B88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F3A225F"/>
    <w:multiLevelType w:val="hybridMultilevel"/>
    <w:tmpl w:val="04F2371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nsid w:val="53A22A79"/>
    <w:multiLevelType w:val="hybridMultilevel"/>
    <w:tmpl w:val="44CCD7A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MS Outlook" w:hAnsi="MS Outlook"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MS Outlook" w:hAnsi="MS Outlook"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MS Outlook" w:hAnsi="MS Outlook" w:hint="default"/>
      </w:rPr>
    </w:lvl>
  </w:abstractNum>
  <w:abstractNum w:abstractNumId="25">
    <w:nsid w:val="55EE63E6"/>
    <w:multiLevelType w:val="hybridMultilevel"/>
    <w:tmpl w:val="D84EC368"/>
    <w:lvl w:ilvl="0" w:tplc="EFDA0A14">
      <w:start w:val="1"/>
      <w:numFmt w:val="bullet"/>
      <w:lvlText w:val=""/>
      <w:lvlJc w:val="left"/>
      <w:pPr>
        <w:ind w:left="720" w:hanging="360"/>
      </w:pPr>
      <w:rPr>
        <w:rFonts w:ascii="Symbol" w:hAnsi="Symbol" w:hint="default"/>
        <w:sz w:val="24"/>
        <w:szCs w:val="24"/>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61F0781E"/>
    <w:multiLevelType w:val="multilevel"/>
    <w:tmpl w:val="339C4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nsid w:val="65A530DB"/>
    <w:multiLevelType w:val="hybridMultilevel"/>
    <w:tmpl w:val="ED2895B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nsid w:val="67614273"/>
    <w:multiLevelType w:val="multilevel"/>
    <w:tmpl w:val="E1A6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B7829AE"/>
    <w:multiLevelType w:val="multilevel"/>
    <w:tmpl w:val="88E4F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7460CB5"/>
    <w:multiLevelType w:val="multilevel"/>
    <w:tmpl w:val="754C6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2"/>
  </w:num>
  <w:num w:numId="8">
    <w:abstractNumId w:val="13"/>
  </w:num>
  <w:num w:numId="9">
    <w:abstractNumId w:val="18"/>
  </w:num>
  <w:num w:numId="10">
    <w:abstractNumId w:val="16"/>
  </w:num>
  <w:num w:numId="11">
    <w:abstractNumId w:val="10"/>
  </w:num>
  <w:num w:numId="12">
    <w:abstractNumId w:val="21"/>
  </w:num>
  <w:num w:numId="13">
    <w:abstractNumId w:val="22"/>
  </w:num>
  <w:num w:numId="14">
    <w:abstractNumId w:val="29"/>
  </w:num>
  <w:num w:numId="15">
    <w:abstractNumId w:val="28"/>
  </w:num>
  <w:num w:numId="16">
    <w:abstractNumId w:val="8"/>
  </w:num>
  <w:num w:numId="17">
    <w:abstractNumId w:val="17"/>
  </w:num>
  <w:num w:numId="18">
    <w:abstractNumId w:val="20"/>
  </w:num>
  <w:num w:numId="19">
    <w:abstractNumId w:val="9"/>
  </w:num>
  <w:num w:numId="20">
    <w:abstractNumId w:val="30"/>
  </w:num>
  <w:num w:numId="21">
    <w:abstractNumId w:val="25"/>
  </w:num>
  <w:num w:numId="22">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26"/>
  </w:num>
  <w:num w:numId="25">
    <w:abstractNumId w:val="6"/>
  </w:num>
  <w:num w:numId="26">
    <w:abstractNumId w:val="27"/>
  </w:num>
  <w:num w:numId="27">
    <w:abstractNumId w:val="23"/>
  </w:num>
  <w:num w:numId="28">
    <w:abstractNumId w:val="15"/>
  </w:num>
  <w:num w:numId="29">
    <w:abstractNumId w:val="24"/>
  </w:num>
  <w:num w:numId="30">
    <w:abstractNumId w:val="19"/>
  </w:num>
  <w:num w:numId="3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proofState w:grammar="clean"/>
  <w:stylePaneFormatFilter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
  <w:rsids>
    <w:rsidRoot w:val="007C0EE8"/>
    <w:rsid w:val="000051F5"/>
    <w:rsid w:val="00005BCC"/>
    <w:rsid w:val="00014739"/>
    <w:rsid w:val="00016E7A"/>
    <w:rsid w:val="000209EE"/>
    <w:rsid w:val="00021C8E"/>
    <w:rsid w:val="000247F2"/>
    <w:rsid w:val="00024A8B"/>
    <w:rsid w:val="000262D2"/>
    <w:rsid w:val="0002778F"/>
    <w:rsid w:val="000333BC"/>
    <w:rsid w:val="00037C76"/>
    <w:rsid w:val="000400D2"/>
    <w:rsid w:val="00054AD3"/>
    <w:rsid w:val="00054B08"/>
    <w:rsid w:val="00054BA9"/>
    <w:rsid w:val="00054ECA"/>
    <w:rsid w:val="00056B56"/>
    <w:rsid w:val="00060073"/>
    <w:rsid w:val="00063B5E"/>
    <w:rsid w:val="00072069"/>
    <w:rsid w:val="00073F3B"/>
    <w:rsid w:val="00086DDA"/>
    <w:rsid w:val="0009007F"/>
    <w:rsid w:val="00091117"/>
    <w:rsid w:val="000924AF"/>
    <w:rsid w:val="000A0447"/>
    <w:rsid w:val="000A1BB0"/>
    <w:rsid w:val="000A7B9F"/>
    <w:rsid w:val="000B0972"/>
    <w:rsid w:val="000B4A00"/>
    <w:rsid w:val="000B6CE0"/>
    <w:rsid w:val="000D130D"/>
    <w:rsid w:val="000D2389"/>
    <w:rsid w:val="000D2732"/>
    <w:rsid w:val="000E0AEE"/>
    <w:rsid w:val="000E54BF"/>
    <w:rsid w:val="000E6BD0"/>
    <w:rsid w:val="000F1D01"/>
    <w:rsid w:val="000F1DB4"/>
    <w:rsid w:val="000F5240"/>
    <w:rsid w:val="0010316E"/>
    <w:rsid w:val="001041B2"/>
    <w:rsid w:val="00106B18"/>
    <w:rsid w:val="0010704F"/>
    <w:rsid w:val="00107078"/>
    <w:rsid w:val="00110FBA"/>
    <w:rsid w:val="001121A4"/>
    <w:rsid w:val="00122C2B"/>
    <w:rsid w:val="001238EE"/>
    <w:rsid w:val="001255CE"/>
    <w:rsid w:val="00136505"/>
    <w:rsid w:val="001370C2"/>
    <w:rsid w:val="00142AB7"/>
    <w:rsid w:val="00150836"/>
    <w:rsid w:val="00155E35"/>
    <w:rsid w:val="00161A09"/>
    <w:rsid w:val="001667D4"/>
    <w:rsid w:val="001679AA"/>
    <w:rsid w:val="00167C0E"/>
    <w:rsid w:val="0017190B"/>
    <w:rsid w:val="001775E9"/>
    <w:rsid w:val="001909E0"/>
    <w:rsid w:val="001A5898"/>
    <w:rsid w:val="001B5244"/>
    <w:rsid w:val="001B6042"/>
    <w:rsid w:val="001B7DCE"/>
    <w:rsid w:val="001C07A4"/>
    <w:rsid w:val="001C57E5"/>
    <w:rsid w:val="001D2C1D"/>
    <w:rsid w:val="001E1937"/>
    <w:rsid w:val="001E464F"/>
    <w:rsid w:val="001F0550"/>
    <w:rsid w:val="001F06F0"/>
    <w:rsid w:val="00202EFE"/>
    <w:rsid w:val="00206594"/>
    <w:rsid w:val="00215C19"/>
    <w:rsid w:val="002439B8"/>
    <w:rsid w:val="0024576C"/>
    <w:rsid w:val="00245FC0"/>
    <w:rsid w:val="00246C1A"/>
    <w:rsid w:val="00253CEA"/>
    <w:rsid w:val="0026557B"/>
    <w:rsid w:val="0026694D"/>
    <w:rsid w:val="00276C45"/>
    <w:rsid w:val="002813B8"/>
    <w:rsid w:val="002843D3"/>
    <w:rsid w:val="00284B05"/>
    <w:rsid w:val="00293591"/>
    <w:rsid w:val="002A1E19"/>
    <w:rsid w:val="002A62AB"/>
    <w:rsid w:val="002B1AB8"/>
    <w:rsid w:val="002B6F6F"/>
    <w:rsid w:val="002C101B"/>
    <w:rsid w:val="002C5BCC"/>
    <w:rsid w:val="002C735D"/>
    <w:rsid w:val="002D6DA9"/>
    <w:rsid w:val="002D7A96"/>
    <w:rsid w:val="002E7305"/>
    <w:rsid w:val="00300BBC"/>
    <w:rsid w:val="00302827"/>
    <w:rsid w:val="00310055"/>
    <w:rsid w:val="00321514"/>
    <w:rsid w:val="00322D13"/>
    <w:rsid w:val="00324824"/>
    <w:rsid w:val="003248BB"/>
    <w:rsid w:val="00333D97"/>
    <w:rsid w:val="00335854"/>
    <w:rsid w:val="003510A8"/>
    <w:rsid w:val="003541C0"/>
    <w:rsid w:val="003607CB"/>
    <w:rsid w:val="00370D57"/>
    <w:rsid w:val="00371C17"/>
    <w:rsid w:val="00376979"/>
    <w:rsid w:val="0038599E"/>
    <w:rsid w:val="00391C96"/>
    <w:rsid w:val="00391FD4"/>
    <w:rsid w:val="003A08DA"/>
    <w:rsid w:val="003A125F"/>
    <w:rsid w:val="003A19EE"/>
    <w:rsid w:val="003A35CD"/>
    <w:rsid w:val="003A6297"/>
    <w:rsid w:val="003B11DD"/>
    <w:rsid w:val="003B213D"/>
    <w:rsid w:val="003B2254"/>
    <w:rsid w:val="003B4032"/>
    <w:rsid w:val="003D1C14"/>
    <w:rsid w:val="003D32C5"/>
    <w:rsid w:val="003D3D2F"/>
    <w:rsid w:val="003D50FA"/>
    <w:rsid w:val="003D5D52"/>
    <w:rsid w:val="003D71A8"/>
    <w:rsid w:val="003F7ED8"/>
    <w:rsid w:val="00410993"/>
    <w:rsid w:val="00410A68"/>
    <w:rsid w:val="00413211"/>
    <w:rsid w:val="00421830"/>
    <w:rsid w:val="00427C5E"/>
    <w:rsid w:val="00430A16"/>
    <w:rsid w:val="0043321A"/>
    <w:rsid w:val="004435C7"/>
    <w:rsid w:val="00446FC5"/>
    <w:rsid w:val="00451113"/>
    <w:rsid w:val="00452D69"/>
    <w:rsid w:val="004578B2"/>
    <w:rsid w:val="00460025"/>
    <w:rsid w:val="00461808"/>
    <w:rsid w:val="00461AE2"/>
    <w:rsid w:val="00462AEC"/>
    <w:rsid w:val="004755EB"/>
    <w:rsid w:val="00476EE0"/>
    <w:rsid w:val="0048078F"/>
    <w:rsid w:val="00483602"/>
    <w:rsid w:val="00483D1B"/>
    <w:rsid w:val="004A4771"/>
    <w:rsid w:val="004A6218"/>
    <w:rsid w:val="004B127E"/>
    <w:rsid w:val="004B1608"/>
    <w:rsid w:val="004B5DDC"/>
    <w:rsid w:val="004C231D"/>
    <w:rsid w:val="004C50FC"/>
    <w:rsid w:val="004D680B"/>
    <w:rsid w:val="004E22E8"/>
    <w:rsid w:val="004F3AD4"/>
    <w:rsid w:val="004F74E1"/>
    <w:rsid w:val="00510B88"/>
    <w:rsid w:val="00521807"/>
    <w:rsid w:val="00527FC1"/>
    <w:rsid w:val="0053133E"/>
    <w:rsid w:val="00550589"/>
    <w:rsid w:val="00563E3B"/>
    <w:rsid w:val="00571777"/>
    <w:rsid w:val="00572DDC"/>
    <w:rsid w:val="00574573"/>
    <w:rsid w:val="005943B5"/>
    <w:rsid w:val="005A16B6"/>
    <w:rsid w:val="005A3AFE"/>
    <w:rsid w:val="005A6108"/>
    <w:rsid w:val="005B09D3"/>
    <w:rsid w:val="005B2E95"/>
    <w:rsid w:val="005C6126"/>
    <w:rsid w:val="005E1AF4"/>
    <w:rsid w:val="00600608"/>
    <w:rsid w:val="00601004"/>
    <w:rsid w:val="006051F6"/>
    <w:rsid w:val="00606B33"/>
    <w:rsid w:val="00611E5E"/>
    <w:rsid w:val="00616F8A"/>
    <w:rsid w:val="006239A4"/>
    <w:rsid w:val="006318D3"/>
    <w:rsid w:val="00631E9B"/>
    <w:rsid w:val="00632E5B"/>
    <w:rsid w:val="006333E2"/>
    <w:rsid w:val="00635A9D"/>
    <w:rsid w:val="00637A67"/>
    <w:rsid w:val="006433BF"/>
    <w:rsid w:val="00656CB8"/>
    <w:rsid w:val="006610A1"/>
    <w:rsid w:val="00663CAF"/>
    <w:rsid w:val="00665B89"/>
    <w:rsid w:val="00672EE1"/>
    <w:rsid w:val="00674E2A"/>
    <w:rsid w:val="00682677"/>
    <w:rsid w:val="006859D3"/>
    <w:rsid w:val="00694258"/>
    <w:rsid w:val="006A4192"/>
    <w:rsid w:val="006A52CC"/>
    <w:rsid w:val="006A6A8F"/>
    <w:rsid w:val="006B45DD"/>
    <w:rsid w:val="006B63DA"/>
    <w:rsid w:val="006C2C34"/>
    <w:rsid w:val="006C5A13"/>
    <w:rsid w:val="006C6F8F"/>
    <w:rsid w:val="006D1380"/>
    <w:rsid w:val="006D33D1"/>
    <w:rsid w:val="006E6582"/>
    <w:rsid w:val="006F37EE"/>
    <w:rsid w:val="00710322"/>
    <w:rsid w:val="00717212"/>
    <w:rsid w:val="00722425"/>
    <w:rsid w:val="007245FB"/>
    <w:rsid w:val="00726EFC"/>
    <w:rsid w:val="007337B5"/>
    <w:rsid w:val="00740F36"/>
    <w:rsid w:val="007425B4"/>
    <w:rsid w:val="00744678"/>
    <w:rsid w:val="00747AA3"/>
    <w:rsid w:val="00750000"/>
    <w:rsid w:val="00766C40"/>
    <w:rsid w:val="00771E9F"/>
    <w:rsid w:val="00776F80"/>
    <w:rsid w:val="00777486"/>
    <w:rsid w:val="00782715"/>
    <w:rsid w:val="00785991"/>
    <w:rsid w:val="00786C40"/>
    <w:rsid w:val="007A31C9"/>
    <w:rsid w:val="007B533B"/>
    <w:rsid w:val="007B54DD"/>
    <w:rsid w:val="007C0EE8"/>
    <w:rsid w:val="007C67FF"/>
    <w:rsid w:val="007D1427"/>
    <w:rsid w:val="007D2176"/>
    <w:rsid w:val="007D4986"/>
    <w:rsid w:val="007E13DB"/>
    <w:rsid w:val="007E3131"/>
    <w:rsid w:val="007E5811"/>
    <w:rsid w:val="007E67EB"/>
    <w:rsid w:val="007F68C8"/>
    <w:rsid w:val="00800DE3"/>
    <w:rsid w:val="008017F9"/>
    <w:rsid w:val="00805B6B"/>
    <w:rsid w:val="00810D0C"/>
    <w:rsid w:val="00811CF5"/>
    <w:rsid w:val="00815459"/>
    <w:rsid w:val="008158A9"/>
    <w:rsid w:val="00835E67"/>
    <w:rsid w:val="00843069"/>
    <w:rsid w:val="0084529C"/>
    <w:rsid w:val="008508B2"/>
    <w:rsid w:val="00852685"/>
    <w:rsid w:val="0085338D"/>
    <w:rsid w:val="0085570C"/>
    <w:rsid w:val="00865C8D"/>
    <w:rsid w:val="00866BBF"/>
    <w:rsid w:val="00867674"/>
    <w:rsid w:val="00872F06"/>
    <w:rsid w:val="008739B6"/>
    <w:rsid w:val="00876014"/>
    <w:rsid w:val="00880082"/>
    <w:rsid w:val="008867A5"/>
    <w:rsid w:val="00891285"/>
    <w:rsid w:val="008A2342"/>
    <w:rsid w:val="008A666D"/>
    <w:rsid w:val="008B100A"/>
    <w:rsid w:val="008B163A"/>
    <w:rsid w:val="008B28A9"/>
    <w:rsid w:val="008B28C3"/>
    <w:rsid w:val="008B32C4"/>
    <w:rsid w:val="008B5509"/>
    <w:rsid w:val="008C2891"/>
    <w:rsid w:val="008D0162"/>
    <w:rsid w:val="008D0191"/>
    <w:rsid w:val="008D2A76"/>
    <w:rsid w:val="008E1A4C"/>
    <w:rsid w:val="008E38F2"/>
    <w:rsid w:val="008E4C93"/>
    <w:rsid w:val="008F4A27"/>
    <w:rsid w:val="009004D2"/>
    <w:rsid w:val="009025FA"/>
    <w:rsid w:val="00906D76"/>
    <w:rsid w:val="00915BC4"/>
    <w:rsid w:val="009167B2"/>
    <w:rsid w:val="00920726"/>
    <w:rsid w:val="00927F8B"/>
    <w:rsid w:val="00931A03"/>
    <w:rsid w:val="00935B67"/>
    <w:rsid w:val="009379AA"/>
    <w:rsid w:val="00937EE7"/>
    <w:rsid w:val="00944A46"/>
    <w:rsid w:val="00944D7B"/>
    <w:rsid w:val="00950B1E"/>
    <w:rsid w:val="00950B27"/>
    <w:rsid w:val="00954384"/>
    <w:rsid w:val="00976F42"/>
    <w:rsid w:val="00980A83"/>
    <w:rsid w:val="00980B1B"/>
    <w:rsid w:val="00981360"/>
    <w:rsid w:val="0098261E"/>
    <w:rsid w:val="00983B96"/>
    <w:rsid w:val="00986D24"/>
    <w:rsid w:val="009926F6"/>
    <w:rsid w:val="00993E3D"/>
    <w:rsid w:val="009945AA"/>
    <w:rsid w:val="00997A58"/>
    <w:rsid w:val="009A0F34"/>
    <w:rsid w:val="009A106D"/>
    <w:rsid w:val="009A253E"/>
    <w:rsid w:val="009A2662"/>
    <w:rsid w:val="009A5813"/>
    <w:rsid w:val="009B4BDB"/>
    <w:rsid w:val="009B58E0"/>
    <w:rsid w:val="009C31E1"/>
    <w:rsid w:val="009C351A"/>
    <w:rsid w:val="009C582D"/>
    <w:rsid w:val="009D42E8"/>
    <w:rsid w:val="009E052F"/>
    <w:rsid w:val="009E2965"/>
    <w:rsid w:val="009F3AC5"/>
    <w:rsid w:val="00A0238E"/>
    <w:rsid w:val="00A05E38"/>
    <w:rsid w:val="00A11741"/>
    <w:rsid w:val="00A154BD"/>
    <w:rsid w:val="00A1578F"/>
    <w:rsid w:val="00A16D95"/>
    <w:rsid w:val="00A204D6"/>
    <w:rsid w:val="00A261A2"/>
    <w:rsid w:val="00A404FD"/>
    <w:rsid w:val="00A421A7"/>
    <w:rsid w:val="00A4311D"/>
    <w:rsid w:val="00A44DF9"/>
    <w:rsid w:val="00A46681"/>
    <w:rsid w:val="00A50981"/>
    <w:rsid w:val="00A50AC9"/>
    <w:rsid w:val="00A60D8E"/>
    <w:rsid w:val="00A66220"/>
    <w:rsid w:val="00A66ED2"/>
    <w:rsid w:val="00A67E2D"/>
    <w:rsid w:val="00A71059"/>
    <w:rsid w:val="00A71B02"/>
    <w:rsid w:val="00A72014"/>
    <w:rsid w:val="00A849F2"/>
    <w:rsid w:val="00A9067E"/>
    <w:rsid w:val="00A91165"/>
    <w:rsid w:val="00A94289"/>
    <w:rsid w:val="00A97D3A"/>
    <w:rsid w:val="00AA5FD9"/>
    <w:rsid w:val="00AA62F5"/>
    <w:rsid w:val="00AA7C2B"/>
    <w:rsid w:val="00AB0D52"/>
    <w:rsid w:val="00AC1375"/>
    <w:rsid w:val="00AC2D2B"/>
    <w:rsid w:val="00AC3149"/>
    <w:rsid w:val="00AD11DA"/>
    <w:rsid w:val="00AE27E7"/>
    <w:rsid w:val="00AE4BD5"/>
    <w:rsid w:val="00AE4BE8"/>
    <w:rsid w:val="00AE7A22"/>
    <w:rsid w:val="00B07751"/>
    <w:rsid w:val="00B10416"/>
    <w:rsid w:val="00B14D0D"/>
    <w:rsid w:val="00B15E1D"/>
    <w:rsid w:val="00B23E60"/>
    <w:rsid w:val="00B24502"/>
    <w:rsid w:val="00B26461"/>
    <w:rsid w:val="00B33534"/>
    <w:rsid w:val="00B374F2"/>
    <w:rsid w:val="00B44AE1"/>
    <w:rsid w:val="00B47582"/>
    <w:rsid w:val="00B522BC"/>
    <w:rsid w:val="00B56667"/>
    <w:rsid w:val="00B60CF3"/>
    <w:rsid w:val="00B61177"/>
    <w:rsid w:val="00B619D4"/>
    <w:rsid w:val="00B63CB8"/>
    <w:rsid w:val="00B64315"/>
    <w:rsid w:val="00B65375"/>
    <w:rsid w:val="00B7287C"/>
    <w:rsid w:val="00B85C3A"/>
    <w:rsid w:val="00B87A91"/>
    <w:rsid w:val="00BA5900"/>
    <w:rsid w:val="00BA71DB"/>
    <w:rsid w:val="00BB189B"/>
    <w:rsid w:val="00BB2EFB"/>
    <w:rsid w:val="00BB77FD"/>
    <w:rsid w:val="00BC049D"/>
    <w:rsid w:val="00BC3C73"/>
    <w:rsid w:val="00BC661F"/>
    <w:rsid w:val="00BE15C2"/>
    <w:rsid w:val="00BE229B"/>
    <w:rsid w:val="00BE2FB8"/>
    <w:rsid w:val="00BE610F"/>
    <w:rsid w:val="00BE612C"/>
    <w:rsid w:val="00BE6736"/>
    <w:rsid w:val="00BF06F7"/>
    <w:rsid w:val="00BF4687"/>
    <w:rsid w:val="00BF4986"/>
    <w:rsid w:val="00C00CF9"/>
    <w:rsid w:val="00C03238"/>
    <w:rsid w:val="00C0506D"/>
    <w:rsid w:val="00C23573"/>
    <w:rsid w:val="00C26636"/>
    <w:rsid w:val="00C2697B"/>
    <w:rsid w:val="00C40963"/>
    <w:rsid w:val="00C51FDD"/>
    <w:rsid w:val="00C53443"/>
    <w:rsid w:val="00C537E9"/>
    <w:rsid w:val="00C53B23"/>
    <w:rsid w:val="00C632B8"/>
    <w:rsid w:val="00C7247F"/>
    <w:rsid w:val="00C7413B"/>
    <w:rsid w:val="00C77951"/>
    <w:rsid w:val="00C81861"/>
    <w:rsid w:val="00C8251B"/>
    <w:rsid w:val="00C834F5"/>
    <w:rsid w:val="00C94D27"/>
    <w:rsid w:val="00CB4E46"/>
    <w:rsid w:val="00CC20D5"/>
    <w:rsid w:val="00CC259D"/>
    <w:rsid w:val="00CC4174"/>
    <w:rsid w:val="00CC5BD0"/>
    <w:rsid w:val="00CD2AC2"/>
    <w:rsid w:val="00CD3D71"/>
    <w:rsid w:val="00CE12D6"/>
    <w:rsid w:val="00CE64A1"/>
    <w:rsid w:val="00CF4C85"/>
    <w:rsid w:val="00D03261"/>
    <w:rsid w:val="00D201C4"/>
    <w:rsid w:val="00D23AE3"/>
    <w:rsid w:val="00D324DB"/>
    <w:rsid w:val="00D34E3D"/>
    <w:rsid w:val="00D35B60"/>
    <w:rsid w:val="00D35D5B"/>
    <w:rsid w:val="00D37185"/>
    <w:rsid w:val="00D43B14"/>
    <w:rsid w:val="00D43B4F"/>
    <w:rsid w:val="00D456BB"/>
    <w:rsid w:val="00D45E01"/>
    <w:rsid w:val="00D47F1E"/>
    <w:rsid w:val="00D51E5A"/>
    <w:rsid w:val="00D56AA3"/>
    <w:rsid w:val="00D63091"/>
    <w:rsid w:val="00D72575"/>
    <w:rsid w:val="00D8095E"/>
    <w:rsid w:val="00D84BC4"/>
    <w:rsid w:val="00D85835"/>
    <w:rsid w:val="00D85A65"/>
    <w:rsid w:val="00D86518"/>
    <w:rsid w:val="00DA4F25"/>
    <w:rsid w:val="00DA6185"/>
    <w:rsid w:val="00DB1A5C"/>
    <w:rsid w:val="00DB24E3"/>
    <w:rsid w:val="00DB6B03"/>
    <w:rsid w:val="00DB7979"/>
    <w:rsid w:val="00DC1D34"/>
    <w:rsid w:val="00DC2D25"/>
    <w:rsid w:val="00DC3FF9"/>
    <w:rsid w:val="00DC6EE1"/>
    <w:rsid w:val="00DC768B"/>
    <w:rsid w:val="00DD7C06"/>
    <w:rsid w:val="00DE0ADE"/>
    <w:rsid w:val="00DE48AA"/>
    <w:rsid w:val="00DF02B6"/>
    <w:rsid w:val="00DF14AE"/>
    <w:rsid w:val="00DF1506"/>
    <w:rsid w:val="00E010D5"/>
    <w:rsid w:val="00E20AFA"/>
    <w:rsid w:val="00E20D1B"/>
    <w:rsid w:val="00E24326"/>
    <w:rsid w:val="00E24F1E"/>
    <w:rsid w:val="00E25300"/>
    <w:rsid w:val="00E30482"/>
    <w:rsid w:val="00E30B4E"/>
    <w:rsid w:val="00E41C15"/>
    <w:rsid w:val="00E46E0E"/>
    <w:rsid w:val="00E479B7"/>
    <w:rsid w:val="00E63E99"/>
    <w:rsid w:val="00E671C4"/>
    <w:rsid w:val="00E739A7"/>
    <w:rsid w:val="00E77FC1"/>
    <w:rsid w:val="00E84D2E"/>
    <w:rsid w:val="00E904C8"/>
    <w:rsid w:val="00E93BF3"/>
    <w:rsid w:val="00E96BF0"/>
    <w:rsid w:val="00E96DD8"/>
    <w:rsid w:val="00EC2C83"/>
    <w:rsid w:val="00ED2766"/>
    <w:rsid w:val="00ED3ECE"/>
    <w:rsid w:val="00EE2A42"/>
    <w:rsid w:val="00EE36CB"/>
    <w:rsid w:val="00EE5B9E"/>
    <w:rsid w:val="00EF26DE"/>
    <w:rsid w:val="00F00A3E"/>
    <w:rsid w:val="00F07CBC"/>
    <w:rsid w:val="00F124C8"/>
    <w:rsid w:val="00F146AC"/>
    <w:rsid w:val="00F21C81"/>
    <w:rsid w:val="00F235E4"/>
    <w:rsid w:val="00F32EF6"/>
    <w:rsid w:val="00F34704"/>
    <w:rsid w:val="00F35580"/>
    <w:rsid w:val="00F36ACC"/>
    <w:rsid w:val="00F40DAA"/>
    <w:rsid w:val="00F41306"/>
    <w:rsid w:val="00F43C16"/>
    <w:rsid w:val="00F6639F"/>
    <w:rsid w:val="00F708D7"/>
    <w:rsid w:val="00F721FC"/>
    <w:rsid w:val="00F76108"/>
    <w:rsid w:val="00F8658A"/>
    <w:rsid w:val="00F96E3B"/>
    <w:rsid w:val="00F976B5"/>
    <w:rsid w:val="00F977D8"/>
    <w:rsid w:val="00FA3648"/>
    <w:rsid w:val="00FA5140"/>
    <w:rsid w:val="00FA69A0"/>
    <w:rsid w:val="00FB1780"/>
    <w:rsid w:val="00FB39EE"/>
    <w:rsid w:val="00FB473F"/>
    <w:rsid w:val="00FB799B"/>
    <w:rsid w:val="00FC49A8"/>
    <w:rsid w:val="00FC4ED0"/>
    <w:rsid w:val="00FC764F"/>
    <w:rsid w:val="00FC7DFB"/>
    <w:rsid w:val="00FD1A54"/>
    <w:rsid w:val="00FD5D87"/>
    <w:rsid w:val="00FD6607"/>
    <w:rsid w:val="00FE47A5"/>
    <w:rsid w:val="00FE6036"/>
    <w:rsid w:val="00FF22D4"/>
    <w:rsid w:val="00FF2E88"/>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CL" w:eastAsia="es-C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endnote reference" w:uiPriority="0"/>
    <w:lsdException w:name="endnote text" w:uiPriority="0"/>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First Indent 2" w:uiPriority="0"/>
    <w:lsdException w:name="Body Text Indent 3" w:uiPriority="0"/>
    <w:lsdException w:name="FollowedHyperlink" w:uiPriority="0"/>
    <w:lsdException w:name="Strong" w:semiHidden="0" w:uiPriority="0" w:unhideWhenUsed="0" w:qFormat="1"/>
    <w:lsdException w:name="Emphasis" w:semiHidden="0" w:uiPriority="0" w:unhideWhenUsed="0" w:qFormat="1"/>
    <w:lsdException w:name="Normal (Web)" w:uiPriority="0"/>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C5E"/>
    <w:pPr>
      <w:suppressAutoHyphens/>
      <w:spacing w:before="120" w:after="200" w:line="360" w:lineRule="auto"/>
      <w:jc w:val="both"/>
    </w:pPr>
    <w:rPr>
      <w:rFonts w:ascii="Arial" w:eastAsia="Calibri" w:hAnsi="Arial" w:cs="Calibri"/>
      <w:sz w:val="24"/>
      <w:szCs w:val="22"/>
      <w:lang w:eastAsia="ar-SA"/>
    </w:rPr>
  </w:style>
  <w:style w:type="paragraph" w:styleId="Ttulo1">
    <w:name w:val="heading 1"/>
    <w:basedOn w:val="Normal"/>
    <w:next w:val="Normal"/>
    <w:link w:val="Ttulo1Car"/>
    <w:uiPriority w:val="9"/>
    <w:qFormat/>
    <w:rsid w:val="007C0EE8"/>
    <w:pPr>
      <w:keepNext/>
      <w:spacing w:before="240" w:after="60"/>
      <w:outlineLvl w:val="0"/>
    </w:pPr>
    <w:rPr>
      <w:rFonts w:ascii="Cambria" w:eastAsia="Times New Roman" w:hAnsi="Cambria" w:cs="Times New Roman"/>
      <w:b/>
      <w:bCs/>
      <w:kern w:val="32"/>
      <w:sz w:val="32"/>
      <w:szCs w:val="32"/>
    </w:rPr>
  </w:style>
  <w:style w:type="paragraph" w:styleId="Ttulo2">
    <w:name w:val="heading 2"/>
    <w:basedOn w:val="Normal"/>
    <w:next w:val="Normal"/>
    <w:link w:val="Ttulo2Car"/>
    <w:qFormat/>
    <w:rsid w:val="007C0EE8"/>
    <w:pPr>
      <w:keepNext/>
      <w:spacing w:before="240" w:after="60"/>
      <w:outlineLvl w:val="1"/>
    </w:pPr>
    <w:rPr>
      <w:rFonts w:ascii="Cambria" w:eastAsia="Times New Roman" w:hAnsi="Cambria" w:cs="Times New Roman"/>
      <w:b/>
      <w:bCs/>
      <w:i/>
      <w:iCs/>
      <w:sz w:val="28"/>
      <w:szCs w:val="28"/>
    </w:rPr>
  </w:style>
  <w:style w:type="paragraph" w:styleId="Ttulo3">
    <w:name w:val="heading 3"/>
    <w:aliases w:val="Tablilla"/>
    <w:basedOn w:val="Normal"/>
    <w:next w:val="Normal"/>
    <w:link w:val="Ttulo3Car"/>
    <w:qFormat/>
    <w:rsid w:val="00321514"/>
    <w:pPr>
      <w:snapToGrid w:val="0"/>
      <w:spacing w:after="0" w:line="100" w:lineRule="atLeast"/>
      <w:jc w:val="left"/>
      <w:outlineLvl w:val="2"/>
    </w:pPr>
    <w:rPr>
      <w:rFonts w:cs="Times New Roman"/>
      <w:sz w:val="20"/>
      <w:szCs w:val="20"/>
    </w:rPr>
  </w:style>
  <w:style w:type="paragraph" w:styleId="Ttulo4">
    <w:name w:val="heading 4"/>
    <w:basedOn w:val="Normal"/>
    <w:next w:val="Normal"/>
    <w:link w:val="Ttulo4Car"/>
    <w:qFormat/>
    <w:rsid w:val="007C0EE8"/>
    <w:pPr>
      <w:keepNext/>
      <w:keepLines/>
      <w:suppressAutoHyphens w:val="0"/>
      <w:spacing w:before="200" w:after="0"/>
      <w:outlineLvl w:val="3"/>
    </w:pPr>
    <w:rPr>
      <w:rFonts w:eastAsia="Times New Roman" w:cs="Times New Roman"/>
      <w:b/>
      <w:bCs/>
      <w:i/>
      <w:iCs/>
      <w:color w:val="000000"/>
      <w:sz w:val="20"/>
      <w:szCs w:val="20"/>
      <w:lang w:val="en-US" w:eastAsia="es-ES"/>
    </w:rPr>
  </w:style>
  <w:style w:type="paragraph" w:styleId="Ttulo5">
    <w:name w:val="heading 5"/>
    <w:basedOn w:val="Normal"/>
    <w:next w:val="Normal"/>
    <w:link w:val="Ttulo5Car"/>
    <w:qFormat/>
    <w:rsid w:val="007C0EE8"/>
    <w:pPr>
      <w:keepNext/>
      <w:keepLines/>
      <w:suppressAutoHyphens w:val="0"/>
      <w:spacing w:before="200" w:after="0"/>
      <w:outlineLvl w:val="4"/>
    </w:pPr>
    <w:rPr>
      <w:rFonts w:eastAsia="Times New Roman" w:cs="Times New Roman"/>
      <w:color w:val="000000"/>
      <w:sz w:val="20"/>
      <w:szCs w:val="20"/>
      <w:lang w:val="en-US" w:eastAsia="es-ES"/>
    </w:rPr>
  </w:style>
  <w:style w:type="paragraph" w:styleId="Ttulo6">
    <w:name w:val="heading 6"/>
    <w:basedOn w:val="Normal"/>
    <w:next w:val="Normal"/>
    <w:link w:val="Ttulo6Car"/>
    <w:qFormat/>
    <w:rsid w:val="007C0EE8"/>
    <w:pPr>
      <w:keepNext/>
      <w:keepLines/>
      <w:suppressAutoHyphens w:val="0"/>
      <w:spacing w:before="200" w:after="0"/>
      <w:outlineLvl w:val="5"/>
    </w:pPr>
    <w:rPr>
      <w:rFonts w:eastAsia="Times New Roman" w:cs="Times New Roman"/>
      <w:i/>
      <w:iCs/>
      <w:color w:val="000000"/>
      <w:sz w:val="20"/>
      <w:szCs w:val="20"/>
      <w:lang w:val="en-US" w:eastAsia="es-ES"/>
    </w:rPr>
  </w:style>
  <w:style w:type="paragraph" w:styleId="Ttulo7">
    <w:name w:val="heading 7"/>
    <w:aliases w:val="Referencia"/>
    <w:basedOn w:val="Normal"/>
    <w:next w:val="Normal"/>
    <w:link w:val="Ttulo7Car"/>
    <w:qFormat/>
    <w:rsid w:val="002843D3"/>
    <w:pPr>
      <w:keepNext/>
      <w:keepLines/>
      <w:suppressAutoHyphens w:val="0"/>
      <w:spacing w:before="0" w:after="0" w:line="240" w:lineRule="auto"/>
      <w:jc w:val="center"/>
      <w:outlineLvl w:val="6"/>
    </w:pPr>
    <w:rPr>
      <w:rFonts w:eastAsia="Times New Roman" w:cs="Times New Roman"/>
      <w:iCs/>
      <w:color w:val="000000"/>
      <w:sz w:val="20"/>
      <w:szCs w:val="20"/>
      <w:lang w:val="en-US" w:eastAsia="es-ES"/>
    </w:rPr>
  </w:style>
  <w:style w:type="paragraph" w:styleId="Ttulo8">
    <w:name w:val="heading 8"/>
    <w:basedOn w:val="Normal"/>
    <w:next w:val="Normal"/>
    <w:link w:val="Ttulo8Car"/>
    <w:qFormat/>
    <w:rsid w:val="007C0EE8"/>
    <w:pPr>
      <w:keepNext/>
      <w:keepLines/>
      <w:suppressAutoHyphens w:val="0"/>
      <w:spacing w:before="200" w:after="0"/>
      <w:outlineLvl w:val="7"/>
    </w:pPr>
    <w:rPr>
      <w:rFonts w:eastAsia="Times New Roman" w:cs="Times New Roman"/>
      <w:color w:val="000000"/>
      <w:sz w:val="20"/>
      <w:szCs w:val="20"/>
      <w:lang w:val="en-US" w:eastAsia="es-ES"/>
    </w:rPr>
  </w:style>
  <w:style w:type="paragraph" w:styleId="Ttulo9">
    <w:name w:val="heading 9"/>
    <w:basedOn w:val="Normal"/>
    <w:next w:val="Normal"/>
    <w:link w:val="Ttulo9Car"/>
    <w:qFormat/>
    <w:rsid w:val="007C0EE8"/>
    <w:pPr>
      <w:keepNext/>
      <w:keepLines/>
      <w:suppressAutoHyphens w:val="0"/>
      <w:spacing w:before="200" w:after="0"/>
      <w:outlineLvl w:val="8"/>
    </w:pPr>
    <w:rPr>
      <w:rFonts w:eastAsia="Times New Roman" w:cs="Times New Roman"/>
      <w:i/>
      <w:iCs/>
      <w:color w:val="404040"/>
      <w:sz w:val="20"/>
      <w:szCs w:val="20"/>
      <w:lang w:val="en-U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sid w:val="00427C5E"/>
    <w:rPr>
      <w:rFonts w:ascii="Arial" w:hAnsi="Arial" w:cs="Arial"/>
    </w:rPr>
  </w:style>
  <w:style w:type="character" w:customStyle="1" w:styleId="WW8Num2z0">
    <w:name w:val="WW8Num2z0"/>
    <w:rsid w:val="00427C5E"/>
    <w:rPr>
      <w:rFonts w:ascii="Symbol" w:hAnsi="Symbol"/>
    </w:rPr>
  </w:style>
  <w:style w:type="character" w:customStyle="1" w:styleId="WW8Num4z0">
    <w:name w:val="WW8Num4z0"/>
    <w:rsid w:val="00427C5E"/>
    <w:rPr>
      <w:rFonts w:ascii="Symbol" w:hAnsi="Symbol"/>
    </w:rPr>
  </w:style>
  <w:style w:type="character" w:customStyle="1" w:styleId="WW8Num5z0">
    <w:name w:val="WW8Num5z0"/>
    <w:rsid w:val="00427C5E"/>
    <w:rPr>
      <w:rFonts w:ascii="Symbol" w:hAnsi="Symbol"/>
    </w:rPr>
  </w:style>
  <w:style w:type="character" w:customStyle="1" w:styleId="WW8Num6z0">
    <w:name w:val="WW8Num6z0"/>
    <w:rsid w:val="00427C5E"/>
    <w:rPr>
      <w:rFonts w:ascii="Symbol" w:hAnsi="Symbol"/>
    </w:rPr>
  </w:style>
  <w:style w:type="character" w:customStyle="1" w:styleId="Absatz-Standardschriftart">
    <w:name w:val="Absatz-Standardschriftart"/>
    <w:rsid w:val="00427C5E"/>
  </w:style>
  <w:style w:type="character" w:customStyle="1" w:styleId="WW8Num3z0">
    <w:name w:val="WW8Num3z0"/>
    <w:rsid w:val="00427C5E"/>
    <w:rPr>
      <w:rFonts w:ascii="Symbol" w:hAnsi="Symbol"/>
    </w:rPr>
  </w:style>
  <w:style w:type="character" w:customStyle="1" w:styleId="WW8Num5z1">
    <w:name w:val="WW8Num5z1"/>
    <w:rsid w:val="00427C5E"/>
    <w:rPr>
      <w:rFonts w:ascii="OpenSymbol" w:hAnsi="OpenSymbol" w:cs="OpenSymbol"/>
    </w:rPr>
  </w:style>
  <w:style w:type="character" w:customStyle="1" w:styleId="WW8Num5z2">
    <w:name w:val="WW8Num5z2"/>
    <w:rsid w:val="00427C5E"/>
    <w:rPr>
      <w:rFonts w:ascii="Wingdings" w:hAnsi="Wingdings"/>
      <w:sz w:val="20"/>
    </w:rPr>
  </w:style>
  <w:style w:type="character" w:customStyle="1" w:styleId="WW8Num7z0">
    <w:name w:val="WW8Num7z0"/>
    <w:rsid w:val="00427C5E"/>
    <w:rPr>
      <w:rFonts w:ascii="Symbol" w:hAnsi="Symbol"/>
    </w:rPr>
  </w:style>
  <w:style w:type="character" w:customStyle="1" w:styleId="WW8Num7z1">
    <w:name w:val="WW8Num7z1"/>
    <w:rsid w:val="00427C5E"/>
    <w:rPr>
      <w:rFonts w:ascii="OpenSymbol" w:hAnsi="OpenSymbol" w:cs="OpenSymbol"/>
    </w:rPr>
  </w:style>
  <w:style w:type="character" w:customStyle="1" w:styleId="WW8Num8z0">
    <w:name w:val="WW8Num8z0"/>
    <w:rsid w:val="00427C5E"/>
    <w:rPr>
      <w:rFonts w:ascii="Symbol" w:hAnsi="Symbol"/>
    </w:rPr>
  </w:style>
  <w:style w:type="character" w:customStyle="1" w:styleId="WW8Num8z1">
    <w:name w:val="WW8Num8z1"/>
    <w:rsid w:val="00427C5E"/>
    <w:rPr>
      <w:rFonts w:ascii="OpenSymbol" w:hAnsi="OpenSymbol" w:cs="OpenSymbol"/>
    </w:rPr>
  </w:style>
  <w:style w:type="character" w:customStyle="1" w:styleId="WW8Num10z0">
    <w:name w:val="WW8Num10z0"/>
    <w:rsid w:val="00427C5E"/>
    <w:rPr>
      <w:rFonts w:ascii="Symbol" w:hAnsi="Symbol"/>
    </w:rPr>
  </w:style>
  <w:style w:type="character" w:customStyle="1" w:styleId="WW8Num10z1">
    <w:name w:val="WW8Num10z1"/>
    <w:rsid w:val="00427C5E"/>
    <w:rPr>
      <w:rFonts w:ascii="Courier New" w:hAnsi="Courier New"/>
      <w:sz w:val="20"/>
    </w:rPr>
  </w:style>
  <w:style w:type="character" w:customStyle="1" w:styleId="WW8Num10z2">
    <w:name w:val="WW8Num10z2"/>
    <w:rsid w:val="00427C5E"/>
    <w:rPr>
      <w:rFonts w:ascii="Wingdings" w:hAnsi="Wingdings"/>
      <w:sz w:val="20"/>
    </w:rPr>
  </w:style>
  <w:style w:type="character" w:customStyle="1" w:styleId="WW8Num11z0">
    <w:name w:val="WW8Num11z0"/>
    <w:rsid w:val="00427C5E"/>
    <w:rPr>
      <w:rFonts w:ascii="Wingdings" w:hAnsi="Wingdings"/>
    </w:rPr>
  </w:style>
  <w:style w:type="character" w:customStyle="1" w:styleId="WW8Num11z1">
    <w:name w:val="WW8Num11z1"/>
    <w:rsid w:val="00427C5E"/>
    <w:rPr>
      <w:rFonts w:ascii="Courier New" w:hAnsi="Courier New" w:cs="Courier New"/>
    </w:rPr>
  </w:style>
  <w:style w:type="character" w:customStyle="1" w:styleId="WW8Num11z2">
    <w:name w:val="WW8Num11z2"/>
    <w:rsid w:val="00427C5E"/>
    <w:rPr>
      <w:rFonts w:ascii="Wingdings" w:hAnsi="Wingdings"/>
    </w:rPr>
  </w:style>
  <w:style w:type="character" w:customStyle="1" w:styleId="WW8Num12z0">
    <w:name w:val="WW8Num12z0"/>
    <w:rsid w:val="00427C5E"/>
    <w:rPr>
      <w:rFonts w:ascii="Symbol" w:hAnsi="Symbol"/>
    </w:rPr>
  </w:style>
  <w:style w:type="character" w:customStyle="1" w:styleId="WW8Num12z1">
    <w:name w:val="WW8Num12z1"/>
    <w:rsid w:val="00427C5E"/>
    <w:rPr>
      <w:rFonts w:ascii="Courier New" w:hAnsi="Courier New" w:cs="Courier New"/>
    </w:rPr>
  </w:style>
  <w:style w:type="character" w:customStyle="1" w:styleId="WW8Num12z2">
    <w:name w:val="WW8Num12z2"/>
    <w:rsid w:val="00427C5E"/>
    <w:rPr>
      <w:rFonts w:ascii="Wingdings" w:hAnsi="Wingdings"/>
    </w:rPr>
  </w:style>
  <w:style w:type="character" w:customStyle="1" w:styleId="WW8Num13z0">
    <w:name w:val="WW8Num13z0"/>
    <w:rsid w:val="00427C5E"/>
    <w:rPr>
      <w:rFonts w:ascii="Symbol" w:hAnsi="Symbol"/>
    </w:rPr>
  </w:style>
  <w:style w:type="character" w:customStyle="1" w:styleId="WW8Num13z1">
    <w:name w:val="WW8Num13z1"/>
    <w:rsid w:val="00427C5E"/>
    <w:rPr>
      <w:rFonts w:ascii="Courier New" w:hAnsi="Courier New" w:cs="Courier New"/>
    </w:rPr>
  </w:style>
  <w:style w:type="character" w:customStyle="1" w:styleId="WW8Num13z2">
    <w:name w:val="WW8Num13z2"/>
    <w:rsid w:val="00427C5E"/>
    <w:rPr>
      <w:rFonts w:ascii="Wingdings" w:hAnsi="Wingdings"/>
    </w:rPr>
  </w:style>
  <w:style w:type="character" w:customStyle="1" w:styleId="Fuentedeprrafopredeter6">
    <w:name w:val="Fuente de párrafo predeter.6"/>
    <w:rsid w:val="00427C5E"/>
  </w:style>
  <w:style w:type="character" w:customStyle="1" w:styleId="WW8Num3z1">
    <w:name w:val="WW8Num3z1"/>
    <w:rsid w:val="00427C5E"/>
    <w:rPr>
      <w:rFonts w:ascii="Courier New" w:hAnsi="Courier New" w:cs="OpenSymbol"/>
    </w:rPr>
  </w:style>
  <w:style w:type="character" w:customStyle="1" w:styleId="WW8Num3z2">
    <w:name w:val="WW8Num3z2"/>
    <w:rsid w:val="00427C5E"/>
    <w:rPr>
      <w:rFonts w:ascii="Wingdings" w:hAnsi="Wingdings"/>
      <w:sz w:val="20"/>
    </w:rPr>
  </w:style>
  <w:style w:type="character" w:customStyle="1" w:styleId="WW8Num6z1">
    <w:name w:val="WW8Num6z1"/>
    <w:rsid w:val="00427C5E"/>
    <w:rPr>
      <w:rFonts w:ascii="OpenSymbol" w:hAnsi="OpenSymbol" w:cs="OpenSymbol"/>
    </w:rPr>
  </w:style>
  <w:style w:type="character" w:customStyle="1" w:styleId="WW-Absatz-Standardschriftart">
    <w:name w:val="WW-Absatz-Standardschriftart"/>
    <w:rsid w:val="00427C5E"/>
  </w:style>
  <w:style w:type="character" w:customStyle="1" w:styleId="WW8Num7z2">
    <w:name w:val="WW8Num7z2"/>
    <w:rsid w:val="00427C5E"/>
    <w:rPr>
      <w:rFonts w:ascii="Wingdings" w:hAnsi="Wingdings"/>
      <w:sz w:val="20"/>
    </w:rPr>
  </w:style>
  <w:style w:type="character" w:customStyle="1" w:styleId="Fuentedeprrafopredeter4">
    <w:name w:val="Fuente de párrafo predeter.4"/>
    <w:rsid w:val="00427C5E"/>
  </w:style>
  <w:style w:type="character" w:customStyle="1" w:styleId="WW-Absatz-Standardschriftart1">
    <w:name w:val="WW-Absatz-Standardschriftart1"/>
    <w:rsid w:val="00427C5E"/>
  </w:style>
  <w:style w:type="character" w:customStyle="1" w:styleId="WW8Num8z2">
    <w:name w:val="WW8Num8z2"/>
    <w:rsid w:val="00427C5E"/>
    <w:rPr>
      <w:rFonts w:ascii="Wingdings" w:hAnsi="Wingdings"/>
      <w:sz w:val="20"/>
    </w:rPr>
  </w:style>
  <w:style w:type="character" w:customStyle="1" w:styleId="Fuentedeprrafopredeter3">
    <w:name w:val="Fuente de párrafo predeter.3"/>
    <w:rsid w:val="00427C5E"/>
  </w:style>
  <w:style w:type="character" w:customStyle="1" w:styleId="Fuentedeprrafopredeter2">
    <w:name w:val="Fuente de párrafo predeter.2"/>
    <w:rsid w:val="00427C5E"/>
  </w:style>
  <w:style w:type="character" w:customStyle="1" w:styleId="WW-Absatz-Standardschriftart11">
    <w:name w:val="WW-Absatz-Standardschriftart11"/>
    <w:rsid w:val="00427C5E"/>
  </w:style>
  <w:style w:type="character" w:customStyle="1" w:styleId="WW-Absatz-Standardschriftart111">
    <w:name w:val="WW-Absatz-Standardschriftart111"/>
    <w:rsid w:val="00427C5E"/>
  </w:style>
  <w:style w:type="character" w:customStyle="1" w:styleId="WW-Absatz-Standardschriftart1111">
    <w:name w:val="WW-Absatz-Standardschriftart1111"/>
    <w:rsid w:val="00427C5E"/>
  </w:style>
  <w:style w:type="character" w:customStyle="1" w:styleId="WW-Absatz-Standardschriftart11111">
    <w:name w:val="WW-Absatz-Standardschriftart11111"/>
    <w:rsid w:val="00427C5E"/>
  </w:style>
  <w:style w:type="character" w:customStyle="1" w:styleId="WW8Num11z3">
    <w:name w:val="WW8Num11z3"/>
    <w:rsid w:val="00427C5E"/>
    <w:rPr>
      <w:rFonts w:ascii="Symbol" w:hAnsi="Symbol"/>
    </w:rPr>
  </w:style>
  <w:style w:type="character" w:customStyle="1" w:styleId="WW8Num16z0">
    <w:name w:val="WW8Num16z0"/>
    <w:rsid w:val="00427C5E"/>
    <w:rPr>
      <w:rFonts w:ascii="Symbol" w:hAnsi="Symbol"/>
      <w:sz w:val="20"/>
    </w:rPr>
  </w:style>
  <w:style w:type="character" w:customStyle="1" w:styleId="WW8Num16z1">
    <w:name w:val="WW8Num16z1"/>
    <w:rsid w:val="00427C5E"/>
    <w:rPr>
      <w:rFonts w:ascii="Courier New" w:hAnsi="Courier New"/>
      <w:sz w:val="20"/>
    </w:rPr>
  </w:style>
  <w:style w:type="character" w:customStyle="1" w:styleId="WW8Num16z2">
    <w:name w:val="WW8Num16z2"/>
    <w:rsid w:val="00427C5E"/>
    <w:rPr>
      <w:rFonts w:ascii="Wingdings" w:hAnsi="Wingdings"/>
      <w:sz w:val="20"/>
    </w:rPr>
  </w:style>
  <w:style w:type="character" w:customStyle="1" w:styleId="WW8Num18z0">
    <w:name w:val="WW8Num18z0"/>
    <w:rsid w:val="00427C5E"/>
    <w:rPr>
      <w:rFonts w:ascii="Symbol" w:hAnsi="Symbol"/>
    </w:rPr>
  </w:style>
  <w:style w:type="character" w:customStyle="1" w:styleId="WW8Num18z1">
    <w:name w:val="WW8Num18z1"/>
    <w:rsid w:val="00427C5E"/>
    <w:rPr>
      <w:rFonts w:ascii="Courier New" w:hAnsi="Courier New" w:cs="Courier New"/>
    </w:rPr>
  </w:style>
  <w:style w:type="character" w:customStyle="1" w:styleId="WW8Num18z2">
    <w:name w:val="WW8Num18z2"/>
    <w:rsid w:val="00427C5E"/>
    <w:rPr>
      <w:rFonts w:ascii="Wingdings" w:hAnsi="Wingdings"/>
    </w:rPr>
  </w:style>
  <w:style w:type="character" w:customStyle="1" w:styleId="WW8Num19z0">
    <w:name w:val="WW8Num19z0"/>
    <w:rsid w:val="00427C5E"/>
    <w:rPr>
      <w:rFonts w:ascii="Symbol" w:hAnsi="Symbol"/>
    </w:rPr>
  </w:style>
  <w:style w:type="character" w:customStyle="1" w:styleId="WW8Num19z1">
    <w:name w:val="WW8Num19z1"/>
    <w:rsid w:val="00427C5E"/>
    <w:rPr>
      <w:rFonts w:ascii="Courier New" w:hAnsi="Courier New" w:cs="Courier New"/>
    </w:rPr>
  </w:style>
  <w:style w:type="character" w:customStyle="1" w:styleId="WW8Num19z2">
    <w:name w:val="WW8Num19z2"/>
    <w:rsid w:val="00427C5E"/>
    <w:rPr>
      <w:rFonts w:ascii="Wingdings" w:hAnsi="Wingdings"/>
    </w:rPr>
  </w:style>
  <w:style w:type="character" w:customStyle="1" w:styleId="WW8Num21z0">
    <w:name w:val="WW8Num21z0"/>
    <w:rsid w:val="00427C5E"/>
    <w:rPr>
      <w:rFonts w:ascii="Arial" w:eastAsia="Calibri" w:hAnsi="Arial" w:cs="Arial"/>
    </w:rPr>
  </w:style>
  <w:style w:type="character" w:customStyle="1" w:styleId="WW8Num21z1">
    <w:name w:val="WW8Num21z1"/>
    <w:rsid w:val="00427C5E"/>
    <w:rPr>
      <w:rFonts w:ascii="Courier New" w:hAnsi="Courier New" w:cs="Courier New"/>
    </w:rPr>
  </w:style>
  <w:style w:type="character" w:customStyle="1" w:styleId="WW8Num21z2">
    <w:name w:val="WW8Num21z2"/>
    <w:rsid w:val="00427C5E"/>
    <w:rPr>
      <w:rFonts w:ascii="Wingdings" w:hAnsi="Wingdings"/>
    </w:rPr>
  </w:style>
  <w:style w:type="character" w:customStyle="1" w:styleId="WW8Num21z3">
    <w:name w:val="WW8Num21z3"/>
    <w:rsid w:val="00427C5E"/>
    <w:rPr>
      <w:rFonts w:ascii="Symbol" w:hAnsi="Symbol"/>
    </w:rPr>
  </w:style>
  <w:style w:type="character" w:customStyle="1" w:styleId="WW8Num22z0">
    <w:name w:val="WW8Num22z0"/>
    <w:rsid w:val="00427C5E"/>
    <w:rPr>
      <w:rFonts w:ascii="Symbol" w:hAnsi="Symbol"/>
    </w:rPr>
  </w:style>
  <w:style w:type="character" w:customStyle="1" w:styleId="WW8Num22z1">
    <w:name w:val="WW8Num22z1"/>
    <w:rsid w:val="00427C5E"/>
    <w:rPr>
      <w:rFonts w:ascii="Courier New" w:hAnsi="Courier New" w:cs="Courier New"/>
    </w:rPr>
  </w:style>
  <w:style w:type="character" w:customStyle="1" w:styleId="WW8Num22z2">
    <w:name w:val="WW8Num22z2"/>
    <w:rsid w:val="00427C5E"/>
    <w:rPr>
      <w:rFonts w:ascii="Wingdings" w:hAnsi="Wingdings"/>
    </w:rPr>
  </w:style>
  <w:style w:type="character" w:customStyle="1" w:styleId="WW8Num23z1">
    <w:name w:val="WW8Num23z1"/>
    <w:rsid w:val="00427C5E"/>
    <w:rPr>
      <w:rFonts w:ascii="Courier New" w:hAnsi="Courier New" w:cs="Courier New"/>
    </w:rPr>
  </w:style>
  <w:style w:type="character" w:customStyle="1" w:styleId="WW8Num23z2">
    <w:name w:val="WW8Num23z2"/>
    <w:rsid w:val="00427C5E"/>
    <w:rPr>
      <w:rFonts w:ascii="Wingdings" w:hAnsi="Wingdings"/>
    </w:rPr>
  </w:style>
  <w:style w:type="character" w:customStyle="1" w:styleId="WW8Num23z3">
    <w:name w:val="WW8Num23z3"/>
    <w:rsid w:val="00427C5E"/>
    <w:rPr>
      <w:rFonts w:ascii="Symbol" w:hAnsi="Symbol"/>
    </w:rPr>
  </w:style>
  <w:style w:type="character" w:customStyle="1" w:styleId="WW8Num24z0">
    <w:name w:val="WW8Num24z0"/>
    <w:rsid w:val="00427C5E"/>
    <w:rPr>
      <w:rFonts w:ascii="Symbol" w:hAnsi="Symbol"/>
    </w:rPr>
  </w:style>
  <w:style w:type="character" w:customStyle="1" w:styleId="WW8Num24z1">
    <w:name w:val="WW8Num24z1"/>
    <w:rsid w:val="00427C5E"/>
    <w:rPr>
      <w:rFonts w:ascii="Courier New" w:hAnsi="Courier New" w:cs="Courier New"/>
    </w:rPr>
  </w:style>
  <w:style w:type="character" w:customStyle="1" w:styleId="WW8Num24z2">
    <w:name w:val="WW8Num24z2"/>
    <w:rsid w:val="00427C5E"/>
    <w:rPr>
      <w:rFonts w:ascii="Wingdings" w:hAnsi="Wingdings"/>
    </w:rPr>
  </w:style>
  <w:style w:type="character" w:customStyle="1" w:styleId="WW8Num25z0">
    <w:name w:val="WW8Num25z0"/>
    <w:rsid w:val="00427C5E"/>
    <w:rPr>
      <w:rFonts w:ascii="Calibri" w:eastAsia="Calibri" w:hAnsi="Calibri" w:cs="Times New Roman"/>
    </w:rPr>
  </w:style>
  <w:style w:type="character" w:customStyle="1" w:styleId="WW8Num25z1">
    <w:name w:val="WW8Num25z1"/>
    <w:rsid w:val="00427C5E"/>
    <w:rPr>
      <w:rFonts w:ascii="Courier New" w:hAnsi="Courier New" w:cs="Courier New"/>
    </w:rPr>
  </w:style>
  <w:style w:type="character" w:customStyle="1" w:styleId="WW8Num25z2">
    <w:name w:val="WW8Num25z2"/>
    <w:rsid w:val="00427C5E"/>
    <w:rPr>
      <w:rFonts w:ascii="Wingdings" w:hAnsi="Wingdings"/>
    </w:rPr>
  </w:style>
  <w:style w:type="character" w:customStyle="1" w:styleId="WW8Num25z3">
    <w:name w:val="WW8Num25z3"/>
    <w:rsid w:val="00427C5E"/>
    <w:rPr>
      <w:rFonts w:ascii="Symbol" w:hAnsi="Symbol"/>
    </w:rPr>
  </w:style>
  <w:style w:type="character" w:customStyle="1" w:styleId="WW8Num26z0">
    <w:name w:val="WW8Num26z0"/>
    <w:rsid w:val="00427C5E"/>
    <w:rPr>
      <w:rFonts w:ascii="Symbol" w:hAnsi="Symbol"/>
    </w:rPr>
  </w:style>
  <w:style w:type="character" w:customStyle="1" w:styleId="WW8Num26z1">
    <w:name w:val="WW8Num26z1"/>
    <w:rsid w:val="00427C5E"/>
    <w:rPr>
      <w:rFonts w:ascii="Courier New" w:hAnsi="Courier New" w:cs="Courier New"/>
    </w:rPr>
  </w:style>
  <w:style w:type="character" w:customStyle="1" w:styleId="WW8Num26z2">
    <w:name w:val="WW8Num26z2"/>
    <w:rsid w:val="00427C5E"/>
    <w:rPr>
      <w:rFonts w:ascii="Wingdings" w:hAnsi="Wingdings"/>
    </w:rPr>
  </w:style>
  <w:style w:type="character" w:customStyle="1" w:styleId="WW8Num28z0">
    <w:name w:val="WW8Num28z0"/>
    <w:rsid w:val="00427C5E"/>
    <w:rPr>
      <w:rFonts w:ascii="Symbol" w:hAnsi="Symbol"/>
    </w:rPr>
  </w:style>
  <w:style w:type="character" w:customStyle="1" w:styleId="WW8Num28z1">
    <w:name w:val="WW8Num28z1"/>
    <w:rsid w:val="00427C5E"/>
    <w:rPr>
      <w:rFonts w:ascii="Courier New" w:hAnsi="Courier New" w:cs="Courier New"/>
    </w:rPr>
  </w:style>
  <w:style w:type="character" w:customStyle="1" w:styleId="WW8Num28z2">
    <w:name w:val="WW8Num28z2"/>
    <w:rsid w:val="00427C5E"/>
    <w:rPr>
      <w:rFonts w:ascii="Wingdings" w:hAnsi="Wingdings"/>
    </w:rPr>
  </w:style>
  <w:style w:type="character" w:customStyle="1" w:styleId="WW8Num29z1">
    <w:name w:val="WW8Num29z1"/>
    <w:rsid w:val="00427C5E"/>
    <w:rPr>
      <w:rFonts w:ascii="Courier New" w:hAnsi="Courier New" w:cs="Courier New"/>
    </w:rPr>
  </w:style>
  <w:style w:type="character" w:customStyle="1" w:styleId="WW8Num29z2">
    <w:name w:val="WW8Num29z2"/>
    <w:rsid w:val="00427C5E"/>
    <w:rPr>
      <w:rFonts w:ascii="Wingdings" w:hAnsi="Wingdings"/>
    </w:rPr>
  </w:style>
  <w:style w:type="character" w:customStyle="1" w:styleId="WW8Num29z3">
    <w:name w:val="WW8Num29z3"/>
    <w:rsid w:val="00427C5E"/>
    <w:rPr>
      <w:rFonts w:ascii="Symbol" w:hAnsi="Symbol"/>
    </w:rPr>
  </w:style>
  <w:style w:type="character" w:customStyle="1" w:styleId="WW8Num30z0">
    <w:name w:val="WW8Num30z0"/>
    <w:rsid w:val="00427C5E"/>
    <w:rPr>
      <w:rFonts w:ascii="Symbol" w:hAnsi="Symbol"/>
      <w:sz w:val="20"/>
    </w:rPr>
  </w:style>
  <w:style w:type="character" w:customStyle="1" w:styleId="WW8Num30z1">
    <w:name w:val="WW8Num30z1"/>
    <w:rsid w:val="00427C5E"/>
    <w:rPr>
      <w:rFonts w:ascii="Courier New" w:hAnsi="Courier New"/>
      <w:sz w:val="20"/>
    </w:rPr>
  </w:style>
  <w:style w:type="character" w:customStyle="1" w:styleId="WW8Num30z2">
    <w:name w:val="WW8Num30z2"/>
    <w:rsid w:val="00427C5E"/>
    <w:rPr>
      <w:rFonts w:ascii="Wingdings" w:hAnsi="Wingdings"/>
      <w:sz w:val="20"/>
    </w:rPr>
  </w:style>
  <w:style w:type="character" w:customStyle="1" w:styleId="WW8Num31z1">
    <w:name w:val="WW8Num31z1"/>
    <w:rsid w:val="00427C5E"/>
    <w:rPr>
      <w:rFonts w:ascii="Courier New" w:hAnsi="Courier New" w:cs="Courier New"/>
    </w:rPr>
  </w:style>
  <w:style w:type="character" w:customStyle="1" w:styleId="WW8Num31z2">
    <w:name w:val="WW8Num31z2"/>
    <w:rsid w:val="00427C5E"/>
    <w:rPr>
      <w:rFonts w:ascii="Wingdings" w:hAnsi="Wingdings"/>
    </w:rPr>
  </w:style>
  <w:style w:type="character" w:customStyle="1" w:styleId="WW8Num31z3">
    <w:name w:val="WW8Num31z3"/>
    <w:rsid w:val="00427C5E"/>
    <w:rPr>
      <w:rFonts w:ascii="Symbol" w:hAnsi="Symbol"/>
    </w:rPr>
  </w:style>
  <w:style w:type="character" w:customStyle="1" w:styleId="WW8Num32z0">
    <w:name w:val="WW8Num32z0"/>
    <w:rsid w:val="00427C5E"/>
    <w:rPr>
      <w:rFonts w:ascii="Symbol" w:hAnsi="Symbol"/>
    </w:rPr>
  </w:style>
  <w:style w:type="character" w:customStyle="1" w:styleId="WW8Num32z1">
    <w:name w:val="WW8Num32z1"/>
    <w:rsid w:val="00427C5E"/>
    <w:rPr>
      <w:rFonts w:ascii="Courier New" w:hAnsi="Courier New" w:cs="Courier New"/>
    </w:rPr>
  </w:style>
  <w:style w:type="character" w:customStyle="1" w:styleId="WW8Num32z2">
    <w:name w:val="WW8Num32z2"/>
    <w:rsid w:val="00427C5E"/>
    <w:rPr>
      <w:rFonts w:ascii="Wingdings" w:hAnsi="Wingdings"/>
    </w:rPr>
  </w:style>
  <w:style w:type="character" w:customStyle="1" w:styleId="WW8Num33z1">
    <w:name w:val="WW8Num33z1"/>
    <w:rsid w:val="00427C5E"/>
    <w:rPr>
      <w:rFonts w:ascii="Courier New" w:hAnsi="Courier New" w:cs="Courier New"/>
    </w:rPr>
  </w:style>
  <w:style w:type="character" w:customStyle="1" w:styleId="WW8Num33z2">
    <w:name w:val="WW8Num33z2"/>
    <w:rsid w:val="00427C5E"/>
    <w:rPr>
      <w:rFonts w:ascii="Wingdings" w:hAnsi="Wingdings"/>
    </w:rPr>
  </w:style>
  <w:style w:type="character" w:customStyle="1" w:styleId="WW8Num33z3">
    <w:name w:val="WW8Num33z3"/>
    <w:rsid w:val="00427C5E"/>
    <w:rPr>
      <w:rFonts w:ascii="Symbol" w:hAnsi="Symbol"/>
    </w:rPr>
  </w:style>
  <w:style w:type="character" w:customStyle="1" w:styleId="WW8Num34z0">
    <w:name w:val="WW8Num34z0"/>
    <w:rsid w:val="00427C5E"/>
    <w:rPr>
      <w:rFonts w:ascii="Calibri" w:eastAsia="Calibri" w:hAnsi="Calibri" w:cs="Times New Roman"/>
    </w:rPr>
  </w:style>
  <w:style w:type="character" w:customStyle="1" w:styleId="WW8Num34z1">
    <w:name w:val="WW8Num34z1"/>
    <w:rsid w:val="00427C5E"/>
    <w:rPr>
      <w:rFonts w:ascii="Courier New" w:hAnsi="Courier New" w:cs="Courier New"/>
    </w:rPr>
  </w:style>
  <w:style w:type="character" w:customStyle="1" w:styleId="WW8Num34z2">
    <w:name w:val="WW8Num34z2"/>
    <w:rsid w:val="00427C5E"/>
    <w:rPr>
      <w:rFonts w:ascii="Wingdings" w:hAnsi="Wingdings"/>
    </w:rPr>
  </w:style>
  <w:style w:type="character" w:customStyle="1" w:styleId="WW8Num34z3">
    <w:name w:val="WW8Num34z3"/>
    <w:rsid w:val="00427C5E"/>
    <w:rPr>
      <w:rFonts w:ascii="Symbol" w:hAnsi="Symbol"/>
    </w:rPr>
  </w:style>
  <w:style w:type="character" w:customStyle="1" w:styleId="WW8Num35z0">
    <w:name w:val="WW8Num35z0"/>
    <w:rsid w:val="00427C5E"/>
    <w:rPr>
      <w:rFonts w:ascii="Symbol" w:hAnsi="Symbol"/>
    </w:rPr>
  </w:style>
  <w:style w:type="character" w:customStyle="1" w:styleId="WW8Num35z1">
    <w:name w:val="WW8Num35z1"/>
    <w:rsid w:val="00427C5E"/>
    <w:rPr>
      <w:rFonts w:ascii="Courier New" w:hAnsi="Courier New" w:cs="Courier New"/>
    </w:rPr>
  </w:style>
  <w:style w:type="character" w:customStyle="1" w:styleId="WW8Num35z2">
    <w:name w:val="WW8Num35z2"/>
    <w:rsid w:val="00427C5E"/>
    <w:rPr>
      <w:rFonts w:ascii="Wingdings" w:hAnsi="Wingdings"/>
    </w:rPr>
  </w:style>
  <w:style w:type="character" w:customStyle="1" w:styleId="WW8Num36z0">
    <w:name w:val="WW8Num36z0"/>
    <w:rsid w:val="00427C5E"/>
    <w:rPr>
      <w:rFonts w:ascii="Symbol" w:hAnsi="Symbol"/>
    </w:rPr>
  </w:style>
  <w:style w:type="character" w:customStyle="1" w:styleId="WW8Num36z1">
    <w:name w:val="WW8Num36z1"/>
    <w:rsid w:val="00427C5E"/>
    <w:rPr>
      <w:rFonts w:ascii="Courier New" w:hAnsi="Courier New" w:cs="Courier New"/>
    </w:rPr>
  </w:style>
  <w:style w:type="character" w:customStyle="1" w:styleId="WW8Num36z2">
    <w:name w:val="WW8Num36z2"/>
    <w:rsid w:val="00427C5E"/>
    <w:rPr>
      <w:rFonts w:ascii="Wingdings" w:hAnsi="Wingdings"/>
    </w:rPr>
  </w:style>
  <w:style w:type="character" w:customStyle="1" w:styleId="WW8Num37z0">
    <w:name w:val="WW8Num37z0"/>
    <w:rsid w:val="00427C5E"/>
    <w:rPr>
      <w:rFonts w:ascii="Arial" w:eastAsia="Calibri" w:hAnsi="Arial" w:cs="Arial"/>
    </w:rPr>
  </w:style>
  <w:style w:type="character" w:customStyle="1" w:styleId="WW8Num37z1">
    <w:name w:val="WW8Num37z1"/>
    <w:rsid w:val="00427C5E"/>
    <w:rPr>
      <w:rFonts w:ascii="Courier New" w:hAnsi="Courier New" w:cs="Courier New"/>
    </w:rPr>
  </w:style>
  <w:style w:type="character" w:customStyle="1" w:styleId="WW8Num37z2">
    <w:name w:val="WW8Num37z2"/>
    <w:rsid w:val="00427C5E"/>
    <w:rPr>
      <w:rFonts w:ascii="Wingdings" w:hAnsi="Wingdings"/>
    </w:rPr>
  </w:style>
  <w:style w:type="character" w:customStyle="1" w:styleId="WW8Num37z3">
    <w:name w:val="WW8Num37z3"/>
    <w:rsid w:val="00427C5E"/>
    <w:rPr>
      <w:rFonts w:ascii="Symbol" w:hAnsi="Symbol"/>
    </w:rPr>
  </w:style>
  <w:style w:type="character" w:customStyle="1" w:styleId="WW8Num38z0">
    <w:name w:val="WW8Num38z0"/>
    <w:rsid w:val="00427C5E"/>
    <w:rPr>
      <w:rFonts w:ascii="Symbol" w:hAnsi="Symbol"/>
    </w:rPr>
  </w:style>
  <w:style w:type="character" w:customStyle="1" w:styleId="WW8Num38z1">
    <w:name w:val="WW8Num38z1"/>
    <w:rsid w:val="00427C5E"/>
    <w:rPr>
      <w:rFonts w:ascii="Courier New" w:hAnsi="Courier New" w:cs="Courier New"/>
    </w:rPr>
  </w:style>
  <w:style w:type="character" w:customStyle="1" w:styleId="WW8Num38z2">
    <w:name w:val="WW8Num38z2"/>
    <w:rsid w:val="00427C5E"/>
    <w:rPr>
      <w:rFonts w:ascii="Wingdings" w:hAnsi="Wingdings"/>
    </w:rPr>
  </w:style>
  <w:style w:type="character" w:customStyle="1" w:styleId="WW8Num41z0">
    <w:name w:val="WW8Num41z0"/>
    <w:rsid w:val="00427C5E"/>
    <w:rPr>
      <w:rFonts w:ascii="Symbol" w:hAnsi="Symbol"/>
    </w:rPr>
  </w:style>
  <w:style w:type="character" w:customStyle="1" w:styleId="WW8Num41z1">
    <w:name w:val="WW8Num41z1"/>
    <w:rsid w:val="00427C5E"/>
    <w:rPr>
      <w:rFonts w:ascii="Courier New" w:hAnsi="Courier New" w:cs="Courier New"/>
    </w:rPr>
  </w:style>
  <w:style w:type="character" w:customStyle="1" w:styleId="WW8Num41z2">
    <w:name w:val="WW8Num41z2"/>
    <w:rsid w:val="00427C5E"/>
    <w:rPr>
      <w:rFonts w:ascii="Wingdings" w:hAnsi="Wingdings"/>
    </w:rPr>
  </w:style>
  <w:style w:type="character" w:customStyle="1" w:styleId="Fuentedeprrafopredeter1">
    <w:name w:val="Fuente de párrafo predeter.1"/>
    <w:rsid w:val="00427C5E"/>
  </w:style>
  <w:style w:type="character" w:customStyle="1" w:styleId="TextodegloboCar">
    <w:name w:val="Texto de globo Car"/>
    <w:rsid w:val="00427C5E"/>
    <w:rPr>
      <w:rFonts w:ascii="Tahoma" w:hAnsi="Tahoma" w:cs="Tahoma"/>
      <w:sz w:val="16"/>
      <w:szCs w:val="16"/>
    </w:rPr>
  </w:style>
  <w:style w:type="character" w:customStyle="1" w:styleId="EncabezadoCar">
    <w:name w:val="Encabezado Car"/>
    <w:basedOn w:val="Fuentedeprrafopredeter1"/>
    <w:rsid w:val="00427C5E"/>
  </w:style>
  <w:style w:type="character" w:customStyle="1" w:styleId="PiedepginaCar">
    <w:name w:val="Pie de página Car"/>
    <w:basedOn w:val="Fuentedeprrafopredeter1"/>
    <w:rsid w:val="00427C5E"/>
  </w:style>
  <w:style w:type="character" w:styleId="Hipervnculo">
    <w:name w:val="Hyperlink"/>
    <w:uiPriority w:val="99"/>
    <w:rsid w:val="00427C5E"/>
    <w:rPr>
      <w:color w:val="0000FF"/>
      <w:u w:val="single"/>
    </w:rPr>
  </w:style>
  <w:style w:type="character" w:customStyle="1" w:styleId="google-src-text1">
    <w:name w:val="google-src-text1"/>
    <w:rsid w:val="00427C5E"/>
    <w:rPr>
      <w:vanish/>
    </w:rPr>
  </w:style>
  <w:style w:type="character" w:customStyle="1" w:styleId="Refdecomentario1">
    <w:name w:val="Ref. de comentario1"/>
    <w:rsid w:val="00427C5E"/>
    <w:rPr>
      <w:sz w:val="16"/>
      <w:szCs w:val="16"/>
    </w:rPr>
  </w:style>
  <w:style w:type="character" w:customStyle="1" w:styleId="TextocomentarioCar">
    <w:name w:val="Texto comentario Car"/>
    <w:rsid w:val="00427C5E"/>
    <w:rPr>
      <w:lang w:val="es-CL"/>
    </w:rPr>
  </w:style>
  <w:style w:type="character" w:customStyle="1" w:styleId="AsuntodelcomentarioCar">
    <w:name w:val="Asunto del comentario Car"/>
    <w:rsid w:val="00427C5E"/>
    <w:rPr>
      <w:b/>
      <w:bCs/>
      <w:lang w:val="es-CL"/>
    </w:rPr>
  </w:style>
  <w:style w:type="character" w:styleId="Textoennegrita">
    <w:name w:val="Strong"/>
    <w:qFormat/>
    <w:rsid w:val="00427C5E"/>
    <w:rPr>
      <w:b/>
      <w:bCs/>
    </w:rPr>
  </w:style>
  <w:style w:type="character" w:customStyle="1" w:styleId="NumberingSymbols">
    <w:name w:val="Numbering Symbols"/>
    <w:rsid w:val="00427C5E"/>
  </w:style>
  <w:style w:type="character" w:customStyle="1" w:styleId="Bullets">
    <w:name w:val="Bullets"/>
    <w:rsid w:val="00427C5E"/>
    <w:rPr>
      <w:rFonts w:ascii="OpenSymbol" w:eastAsia="OpenSymbol" w:hAnsi="OpenSymbol" w:cs="OpenSymbol"/>
    </w:rPr>
  </w:style>
  <w:style w:type="character" w:customStyle="1" w:styleId="Carcterdenumeracin">
    <w:name w:val="Carácter de numeración"/>
    <w:rsid w:val="00427C5E"/>
  </w:style>
  <w:style w:type="character" w:styleId="Hipervnculovisitado">
    <w:name w:val="FollowedHyperlink"/>
    <w:rsid w:val="00427C5E"/>
    <w:rPr>
      <w:color w:val="800000"/>
      <w:u w:val="single"/>
    </w:rPr>
  </w:style>
  <w:style w:type="character" w:customStyle="1" w:styleId="Vietas">
    <w:name w:val="Viñetas"/>
    <w:rsid w:val="00427C5E"/>
    <w:rPr>
      <w:rFonts w:ascii="OpenSymbol" w:eastAsia="OpenSymbol" w:hAnsi="OpenSymbol" w:cs="OpenSymbol"/>
    </w:rPr>
  </w:style>
  <w:style w:type="character" w:customStyle="1" w:styleId="Fuentedeprrafopredeter5">
    <w:name w:val="Fuente de párrafo predeter.5"/>
    <w:rsid w:val="00427C5E"/>
  </w:style>
  <w:style w:type="character" w:customStyle="1" w:styleId="Refdecomentario2">
    <w:name w:val="Ref. de comentario2"/>
    <w:rsid w:val="00427C5E"/>
    <w:rPr>
      <w:sz w:val="16"/>
      <w:szCs w:val="16"/>
    </w:rPr>
  </w:style>
  <w:style w:type="character" w:customStyle="1" w:styleId="Estilo14pt">
    <w:name w:val="Estilo 14 pt"/>
    <w:rsid w:val="00427C5E"/>
    <w:rPr>
      <w:rFonts w:ascii="Arial" w:hAnsi="Arial"/>
      <w:sz w:val="28"/>
    </w:rPr>
  </w:style>
  <w:style w:type="character" w:customStyle="1" w:styleId="Tesis-TtuloCarCar">
    <w:name w:val="Tesis-Título Car Car"/>
    <w:rsid w:val="00427C5E"/>
    <w:rPr>
      <w:rFonts w:ascii="Arial" w:eastAsia="Times New Roman" w:hAnsi="Arial" w:cs="Times New Roman"/>
      <w:b/>
      <w:bCs/>
      <w:kern w:val="1"/>
      <w:sz w:val="28"/>
      <w:szCs w:val="32"/>
      <w:lang w:val="es-CL"/>
    </w:rPr>
  </w:style>
  <w:style w:type="character" w:customStyle="1" w:styleId="Tesis-SubttuloCarCar">
    <w:name w:val="Tesis-Subtítulo Car Car"/>
    <w:rsid w:val="00427C5E"/>
    <w:rPr>
      <w:rFonts w:ascii="Arial" w:eastAsia="Times New Roman" w:hAnsi="Arial" w:cs="Times New Roman"/>
      <w:b/>
      <w:sz w:val="28"/>
      <w:szCs w:val="24"/>
    </w:rPr>
  </w:style>
  <w:style w:type="paragraph" w:customStyle="1" w:styleId="Heading">
    <w:name w:val="Heading"/>
    <w:basedOn w:val="Normal"/>
    <w:next w:val="Textoindependiente"/>
    <w:rsid w:val="00427C5E"/>
    <w:pPr>
      <w:keepNext/>
      <w:spacing w:before="240" w:after="120"/>
    </w:pPr>
    <w:rPr>
      <w:rFonts w:eastAsia="DejaVu Sans" w:cs="DejaVu Sans"/>
      <w:sz w:val="28"/>
      <w:szCs w:val="28"/>
    </w:rPr>
  </w:style>
  <w:style w:type="paragraph" w:styleId="Textoindependiente">
    <w:name w:val="Body Text"/>
    <w:basedOn w:val="Normal"/>
    <w:link w:val="TextoindependienteCar"/>
    <w:rsid w:val="00427C5E"/>
    <w:pPr>
      <w:spacing w:before="0" w:after="120"/>
    </w:pPr>
    <w:rPr>
      <w:rFonts w:cs="Times New Roman"/>
    </w:rPr>
  </w:style>
  <w:style w:type="paragraph" w:styleId="Lista">
    <w:name w:val="List"/>
    <w:basedOn w:val="Textoindependiente"/>
    <w:rsid w:val="00427C5E"/>
  </w:style>
  <w:style w:type="paragraph" w:customStyle="1" w:styleId="Epgrafe1">
    <w:name w:val="Epígrafe1"/>
    <w:basedOn w:val="Normal"/>
    <w:rsid w:val="00427C5E"/>
    <w:pPr>
      <w:suppressLineNumbers/>
      <w:spacing w:after="120"/>
    </w:pPr>
    <w:rPr>
      <w:i/>
      <w:iCs/>
      <w:szCs w:val="24"/>
    </w:rPr>
  </w:style>
  <w:style w:type="paragraph" w:customStyle="1" w:styleId="Index">
    <w:name w:val="Index"/>
    <w:basedOn w:val="Normal"/>
    <w:rsid w:val="00427C5E"/>
    <w:pPr>
      <w:suppressLineNumbers/>
    </w:pPr>
  </w:style>
  <w:style w:type="paragraph" w:customStyle="1" w:styleId="Epgrafe10">
    <w:name w:val="Epígrafe1"/>
    <w:basedOn w:val="Normal"/>
    <w:rsid w:val="00427C5E"/>
    <w:pPr>
      <w:suppressLineNumbers/>
      <w:spacing w:after="120"/>
    </w:pPr>
    <w:rPr>
      <w:i/>
      <w:iCs/>
      <w:szCs w:val="24"/>
    </w:rPr>
  </w:style>
  <w:style w:type="paragraph" w:customStyle="1" w:styleId="Encabezado2">
    <w:name w:val="Encabezado2"/>
    <w:basedOn w:val="Normal"/>
    <w:next w:val="Textoindependiente"/>
    <w:rsid w:val="00427C5E"/>
    <w:pPr>
      <w:keepNext/>
      <w:spacing w:before="240" w:after="120"/>
    </w:pPr>
    <w:rPr>
      <w:rFonts w:eastAsia="MS Mincho" w:cs="Tahoma"/>
      <w:sz w:val="28"/>
      <w:szCs w:val="28"/>
    </w:rPr>
  </w:style>
  <w:style w:type="paragraph" w:customStyle="1" w:styleId="Etiqueta">
    <w:name w:val="Etiqueta"/>
    <w:basedOn w:val="Normal"/>
    <w:rsid w:val="00427C5E"/>
    <w:pPr>
      <w:suppressLineNumbers/>
      <w:spacing w:after="120"/>
    </w:pPr>
    <w:rPr>
      <w:rFonts w:cs="Tahoma"/>
      <w:i/>
      <w:iCs/>
      <w:szCs w:val="24"/>
    </w:rPr>
  </w:style>
  <w:style w:type="paragraph" w:customStyle="1" w:styleId="ndice">
    <w:name w:val="Índice"/>
    <w:basedOn w:val="Normal"/>
    <w:rsid w:val="00427C5E"/>
    <w:pPr>
      <w:suppressLineNumbers/>
    </w:pPr>
    <w:rPr>
      <w:rFonts w:cs="Tahoma"/>
    </w:rPr>
  </w:style>
  <w:style w:type="paragraph" w:customStyle="1" w:styleId="Encabezado1">
    <w:name w:val="Encabezado1"/>
    <w:basedOn w:val="Normal"/>
    <w:next w:val="Textoindependiente"/>
    <w:rsid w:val="00427C5E"/>
    <w:pPr>
      <w:keepNext/>
      <w:spacing w:before="240" w:after="120"/>
    </w:pPr>
    <w:rPr>
      <w:rFonts w:eastAsia="MS Mincho" w:cs="Tahoma"/>
      <w:sz w:val="28"/>
      <w:szCs w:val="28"/>
    </w:rPr>
  </w:style>
  <w:style w:type="paragraph" w:styleId="Textodeglobo">
    <w:name w:val="Balloon Text"/>
    <w:basedOn w:val="Normal"/>
    <w:rsid w:val="00427C5E"/>
    <w:pPr>
      <w:spacing w:before="0" w:after="0" w:line="100" w:lineRule="atLeast"/>
    </w:pPr>
    <w:rPr>
      <w:rFonts w:ascii="Tahoma" w:hAnsi="Tahoma" w:cs="Tahoma"/>
      <w:sz w:val="16"/>
      <w:szCs w:val="16"/>
    </w:rPr>
  </w:style>
  <w:style w:type="paragraph" w:styleId="Sinespaciado">
    <w:name w:val="No Spacing"/>
    <w:uiPriority w:val="1"/>
    <w:qFormat/>
    <w:rsid w:val="00427C5E"/>
    <w:pPr>
      <w:suppressAutoHyphens/>
    </w:pPr>
    <w:rPr>
      <w:rFonts w:ascii="Arial" w:eastAsia="Calibri" w:hAnsi="Arial" w:cs="Calibri"/>
      <w:szCs w:val="22"/>
      <w:lang w:eastAsia="ar-SA"/>
    </w:rPr>
  </w:style>
  <w:style w:type="paragraph" w:styleId="Encabezado">
    <w:name w:val="header"/>
    <w:basedOn w:val="Normal"/>
    <w:rsid w:val="00427C5E"/>
    <w:pPr>
      <w:spacing w:before="0" w:after="0" w:line="100" w:lineRule="atLeast"/>
    </w:pPr>
  </w:style>
  <w:style w:type="paragraph" w:styleId="Piedepgina">
    <w:name w:val="footer"/>
    <w:basedOn w:val="Normal"/>
    <w:rsid w:val="00427C5E"/>
    <w:pPr>
      <w:spacing w:before="0" w:after="0" w:line="100" w:lineRule="atLeast"/>
    </w:pPr>
  </w:style>
  <w:style w:type="paragraph" w:styleId="NormalWeb">
    <w:name w:val="Normal (Web)"/>
    <w:basedOn w:val="Normal"/>
    <w:rsid w:val="00427C5E"/>
    <w:pPr>
      <w:spacing w:before="280" w:after="280" w:line="100" w:lineRule="atLeast"/>
    </w:pPr>
    <w:rPr>
      <w:rFonts w:ascii="Times New Roman" w:eastAsia="Times New Roman" w:hAnsi="Times New Roman"/>
      <w:szCs w:val="24"/>
      <w:lang w:val="es-ES"/>
    </w:rPr>
  </w:style>
  <w:style w:type="paragraph" w:customStyle="1" w:styleId="Textocomentario1">
    <w:name w:val="Texto comentario1"/>
    <w:basedOn w:val="Normal"/>
    <w:rsid w:val="00427C5E"/>
    <w:rPr>
      <w:sz w:val="20"/>
      <w:szCs w:val="20"/>
    </w:rPr>
  </w:style>
  <w:style w:type="paragraph" w:styleId="Asuntodelcomentario">
    <w:name w:val="annotation subject"/>
    <w:basedOn w:val="Textocomentario1"/>
    <w:next w:val="Textocomentario1"/>
    <w:rsid w:val="00427C5E"/>
    <w:rPr>
      <w:b/>
      <w:bCs/>
    </w:rPr>
  </w:style>
  <w:style w:type="paragraph" w:customStyle="1" w:styleId="TableContents">
    <w:name w:val="Table Contents"/>
    <w:basedOn w:val="Normal"/>
    <w:rsid w:val="00427C5E"/>
    <w:pPr>
      <w:suppressLineNumbers/>
    </w:pPr>
  </w:style>
  <w:style w:type="paragraph" w:customStyle="1" w:styleId="TableHeading">
    <w:name w:val="Table Heading"/>
    <w:basedOn w:val="TableContents"/>
    <w:rsid w:val="00427C5E"/>
    <w:pPr>
      <w:jc w:val="center"/>
    </w:pPr>
    <w:rPr>
      <w:b/>
      <w:bCs/>
    </w:rPr>
  </w:style>
  <w:style w:type="paragraph" w:customStyle="1" w:styleId="Contenidodelatabla">
    <w:name w:val="Contenido de la tabla"/>
    <w:basedOn w:val="Normal"/>
    <w:rsid w:val="00427C5E"/>
    <w:pPr>
      <w:suppressLineNumbers/>
    </w:pPr>
  </w:style>
  <w:style w:type="paragraph" w:customStyle="1" w:styleId="Encabezadodelatabla">
    <w:name w:val="Encabezado de la tabla"/>
    <w:basedOn w:val="Contenidodelatabla"/>
    <w:rsid w:val="00427C5E"/>
    <w:pPr>
      <w:jc w:val="center"/>
    </w:pPr>
    <w:rPr>
      <w:b/>
      <w:bCs/>
    </w:rPr>
  </w:style>
  <w:style w:type="paragraph" w:customStyle="1" w:styleId="Li">
    <w:name w:val="Li"/>
    <w:basedOn w:val="Normal"/>
    <w:rsid w:val="00427C5E"/>
    <w:pPr>
      <w:spacing w:before="0" w:after="0"/>
    </w:pPr>
  </w:style>
  <w:style w:type="paragraph" w:customStyle="1" w:styleId="Contenidodelista">
    <w:name w:val="Contenido de lista"/>
    <w:basedOn w:val="Normal"/>
    <w:rsid w:val="00427C5E"/>
    <w:pPr>
      <w:ind w:left="567"/>
    </w:pPr>
  </w:style>
  <w:style w:type="paragraph" w:customStyle="1" w:styleId="Encabezamientodelista">
    <w:name w:val="Encabezamiento de lista"/>
    <w:basedOn w:val="Normal"/>
    <w:next w:val="Contenidodelista"/>
    <w:rsid w:val="00427C5E"/>
  </w:style>
  <w:style w:type="paragraph" w:customStyle="1" w:styleId="Textocomentario2">
    <w:name w:val="Texto comentario2"/>
    <w:basedOn w:val="Normal"/>
    <w:rsid w:val="00427C5E"/>
    <w:rPr>
      <w:sz w:val="20"/>
      <w:szCs w:val="20"/>
    </w:rPr>
  </w:style>
  <w:style w:type="paragraph" w:customStyle="1" w:styleId="Estilo1">
    <w:name w:val="Estilo1"/>
    <w:basedOn w:val="Sinespaciado"/>
    <w:rsid w:val="00427C5E"/>
    <w:pPr>
      <w:pageBreakBefore/>
    </w:pPr>
    <w:rPr>
      <w:b/>
      <w:sz w:val="28"/>
      <w:szCs w:val="28"/>
    </w:rPr>
  </w:style>
  <w:style w:type="paragraph" w:customStyle="1" w:styleId="Estilo2">
    <w:name w:val="Estilo2"/>
    <w:basedOn w:val="Normal"/>
    <w:rsid w:val="00427C5E"/>
    <w:rPr>
      <w:b/>
      <w:sz w:val="28"/>
    </w:rPr>
  </w:style>
  <w:style w:type="paragraph" w:styleId="Ttulo">
    <w:name w:val="Title"/>
    <w:aliases w:val="Capítulo"/>
    <w:basedOn w:val="Normal"/>
    <w:next w:val="Encabezado"/>
    <w:link w:val="TtuloCar"/>
    <w:qFormat/>
    <w:rsid w:val="00D56AA3"/>
    <w:pPr>
      <w:pBdr>
        <w:bottom w:val="single" w:sz="4" w:space="1" w:color="auto"/>
      </w:pBdr>
      <w:spacing w:before="240" w:after="60"/>
      <w:jc w:val="center"/>
    </w:pPr>
    <w:rPr>
      <w:rFonts w:eastAsia="Times New Roman" w:cs="Times New Roman"/>
      <w:b/>
      <w:bCs/>
      <w:color w:val="548DD4"/>
      <w:kern w:val="1"/>
      <w:sz w:val="28"/>
      <w:szCs w:val="32"/>
    </w:rPr>
  </w:style>
  <w:style w:type="paragraph" w:styleId="Subttulo">
    <w:name w:val="Subtitle"/>
    <w:basedOn w:val="Normal"/>
    <w:next w:val="Normal"/>
    <w:link w:val="SubttuloCar"/>
    <w:qFormat/>
    <w:rsid w:val="00427C5E"/>
    <w:pPr>
      <w:spacing w:after="60"/>
      <w:jc w:val="left"/>
    </w:pPr>
    <w:rPr>
      <w:rFonts w:eastAsia="Times New Roman" w:cs="Times New Roman"/>
      <w:b/>
      <w:sz w:val="28"/>
      <w:szCs w:val="24"/>
    </w:rPr>
  </w:style>
  <w:style w:type="paragraph" w:customStyle="1" w:styleId="Lista21">
    <w:name w:val="Lista 21"/>
    <w:basedOn w:val="Normal"/>
    <w:rsid w:val="00427C5E"/>
    <w:pPr>
      <w:ind w:left="720" w:hanging="360"/>
    </w:pPr>
  </w:style>
  <w:style w:type="paragraph" w:customStyle="1" w:styleId="Lista31">
    <w:name w:val="Lista 31"/>
    <w:basedOn w:val="Normal"/>
    <w:rsid w:val="00427C5E"/>
    <w:pPr>
      <w:ind w:left="1080" w:hanging="360"/>
    </w:pPr>
  </w:style>
  <w:style w:type="paragraph" w:customStyle="1" w:styleId="Listaconvietas21">
    <w:name w:val="Lista con viñetas 21"/>
    <w:basedOn w:val="Normal"/>
    <w:rsid w:val="00427C5E"/>
  </w:style>
  <w:style w:type="paragraph" w:customStyle="1" w:styleId="Listaconvietas31">
    <w:name w:val="Lista con viñetas 31"/>
    <w:basedOn w:val="Normal"/>
    <w:rsid w:val="00427C5E"/>
  </w:style>
  <w:style w:type="paragraph" w:customStyle="1" w:styleId="Continuarlista1">
    <w:name w:val="Continuar lista1"/>
    <w:basedOn w:val="Normal"/>
    <w:rsid w:val="00427C5E"/>
    <w:pPr>
      <w:spacing w:after="120"/>
      <w:ind w:left="360"/>
    </w:pPr>
  </w:style>
  <w:style w:type="paragraph" w:customStyle="1" w:styleId="Continuarlista21">
    <w:name w:val="Continuar lista 21"/>
    <w:basedOn w:val="Normal"/>
    <w:rsid w:val="00427C5E"/>
    <w:pPr>
      <w:spacing w:after="120"/>
      <w:ind w:left="720"/>
    </w:pPr>
  </w:style>
  <w:style w:type="paragraph" w:customStyle="1" w:styleId="Epgrafe2">
    <w:name w:val="Epígrafe2"/>
    <w:basedOn w:val="Normal"/>
    <w:next w:val="Normal"/>
    <w:rsid w:val="00427C5E"/>
    <w:rPr>
      <w:b/>
      <w:bCs/>
      <w:sz w:val="20"/>
      <w:szCs w:val="20"/>
    </w:rPr>
  </w:style>
  <w:style w:type="paragraph" w:styleId="Sangradetextonormal">
    <w:name w:val="Body Text Indent"/>
    <w:basedOn w:val="Normal"/>
    <w:link w:val="SangradetextonormalCar"/>
    <w:rsid w:val="00427C5E"/>
    <w:pPr>
      <w:spacing w:before="240" w:after="120"/>
      <w:ind w:left="283"/>
    </w:pPr>
    <w:rPr>
      <w:rFonts w:cs="Times New Roman"/>
    </w:rPr>
  </w:style>
  <w:style w:type="paragraph" w:customStyle="1" w:styleId="Textoindependienteprimerasangra21">
    <w:name w:val="Texto independiente primera sangría 21"/>
    <w:basedOn w:val="Sangradetextonormal"/>
    <w:rsid w:val="00427C5E"/>
    <w:pPr>
      <w:spacing w:after="440"/>
      <w:ind w:left="360" w:firstLine="360"/>
    </w:pPr>
  </w:style>
  <w:style w:type="character" w:customStyle="1" w:styleId="TtuloCar">
    <w:name w:val="Título Car"/>
    <w:aliases w:val="Capítulo Car"/>
    <w:link w:val="Ttulo"/>
    <w:locked/>
    <w:rsid w:val="00D56AA3"/>
    <w:rPr>
      <w:rFonts w:ascii="Arial" w:hAnsi="Arial"/>
      <w:b/>
      <w:bCs/>
      <w:color w:val="548DD4"/>
      <w:kern w:val="1"/>
      <w:sz w:val="28"/>
      <w:szCs w:val="32"/>
      <w:lang w:eastAsia="ar-SA"/>
    </w:rPr>
  </w:style>
  <w:style w:type="character" w:customStyle="1" w:styleId="Ttulo1Car">
    <w:name w:val="Título 1 Car"/>
    <w:link w:val="Ttulo1"/>
    <w:uiPriority w:val="9"/>
    <w:rsid w:val="007C0EE8"/>
    <w:rPr>
      <w:rFonts w:ascii="Cambria" w:eastAsia="Times New Roman" w:hAnsi="Cambria" w:cs="Times New Roman"/>
      <w:b/>
      <w:bCs/>
      <w:kern w:val="32"/>
      <w:sz w:val="32"/>
      <w:szCs w:val="32"/>
      <w:lang w:eastAsia="ar-SA"/>
    </w:rPr>
  </w:style>
  <w:style w:type="character" w:customStyle="1" w:styleId="Ttulo2Car">
    <w:name w:val="Título 2 Car"/>
    <w:link w:val="Ttulo2"/>
    <w:semiHidden/>
    <w:rsid w:val="007C0EE8"/>
    <w:rPr>
      <w:rFonts w:ascii="Cambria" w:eastAsia="Times New Roman" w:hAnsi="Cambria" w:cs="Times New Roman"/>
      <w:b/>
      <w:bCs/>
      <w:i/>
      <w:iCs/>
      <w:sz w:val="28"/>
      <w:szCs w:val="28"/>
      <w:lang w:eastAsia="ar-SA"/>
    </w:rPr>
  </w:style>
  <w:style w:type="paragraph" w:styleId="Textoindependienteprimerasangra2">
    <w:name w:val="Body Text First Indent 2"/>
    <w:basedOn w:val="Sangradetextonormal"/>
    <w:link w:val="Textoindependienteprimerasangra2Car"/>
    <w:unhideWhenUsed/>
    <w:rsid w:val="007C0EE8"/>
    <w:pPr>
      <w:spacing w:before="120"/>
      <w:ind w:firstLine="210"/>
    </w:pPr>
  </w:style>
  <w:style w:type="character" w:customStyle="1" w:styleId="SangradetextonormalCar">
    <w:name w:val="Sangría de texto normal Car"/>
    <w:link w:val="Sangradetextonormal"/>
    <w:rsid w:val="007C0EE8"/>
    <w:rPr>
      <w:rFonts w:ascii="Arial" w:eastAsia="Calibri" w:hAnsi="Arial" w:cs="Calibri"/>
      <w:sz w:val="24"/>
      <w:szCs w:val="22"/>
      <w:lang w:eastAsia="ar-SA"/>
    </w:rPr>
  </w:style>
  <w:style w:type="character" w:customStyle="1" w:styleId="Textoindependienteprimerasangra2Car">
    <w:name w:val="Texto independiente primera sangría 2 Car"/>
    <w:basedOn w:val="SangradetextonormalCar"/>
    <w:link w:val="Textoindependienteprimerasangra2"/>
    <w:rsid w:val="007C0EE8"/>
    <w:rPr>
      <w:rFonts w:ascii="Arial" w:eastAsia="Calibri" w:hAnsi="Arial" w:cs="Calibri"/>
      <w:sz w:val="24"/>
      <w:szCs w:val="22"/>
      <w:lang w:eastAsia="ar-SA"/>
    </w:rPr>
  </w:style>
  <w:style w:type="character" w:customStyle="1" w:styleId="Ttulo3Car">
    <w:name w:val="Título 3 Car"/>
    <w:aliases w:val="Tablilla Car"/>
    <w:link w:val="Ttulo3"/>
    <w:rsid w:val="00321514"/>
    <w:rPr>
      <w:rFonts w:ascii="Arial" w:eastAsia="Calibri" w:hAnsi="Arial"/>
      <w:lang w:eastAsia="ar-SA"/>
    </w:rPr>
  </w:style>
  <w:style w:type="character" w:customStyle="1" w:styleId="Ttulo4Car">
    <w:name w:val="Título 4 Car"/>
    <w:link w:val="Ttulo4"/>
    <w:rsid w:val="007C0EE8"/>
    <w:rPr>
      <w:rFonts w:ascii="Arial" w:hAnsi="Arial"/>
      <w:b/>
      <w:bCs/>
      <w:i/>
      <w:iCs/>
      <w:color w:val="000000"/>
      <w:lang w:val="en-US" w:eastAsia="es-ES"/>
    </w:rPr>
  </w:style>
  <w:style w:type="character" w:customStyle="1" w:styleId="Ttulo5Car">
    <w:name w:val="Título 5 Car"/>
    <w:link w:val="Ttulo5"/>
    <w:rsid w:val="007C0EE8"/>
    <w:rPr>
      <w:rFonts w:ascii="Arial" w:hAnsi="Arial"/>
      <w:color w:val="000000"/>
      <w:lang w:val="en-US" w:eastAsia="es-ES"/>
    </w:rPr>
  </w:style>
  <w:style w:type="character" w:customStyle="1" w:styleId="Ttulo6Car">
    <w:name w:val="Título 6 Car"/>
    <w:link w:val="Ttulo6"/>
    <w:rsid w:val="007C0EE8"/>
    <w:rPr>
      <w:rFonts w:ascii="Arial" w:hAnsi="Arial"/>
      <w:i/>
      <w:iCs/>
      <w:color w:val="000000"/>
      <w:lang w:val="en-US" w:eastAsia="es-ES"/>
    </w:rPr>
  </w:style>
  <w:style w:type="character" w:customStyle="1" w:styleId="Ttulo7Car">
    <w:name w:val="Título 7 Car"/>
    <w:aliases w:val="Referencia Car"/>
    <w:link w:val="Ttulo7"/>
    <w:rsid w:val="002843D3"/>
    <w:rPr>
      <w:rFonts w:ascii="Arial" w:hAnsi="Arial"/>
      <w:iCs/>
      <w:color w:val="000000"/>
      <w:lang w:val="en-US" w:eastAsia="es-ES"/>
    </w:rPr>
  </w:style>
  <w:style w:type="character" w:customStyle="1" w:styleId="Ttulo8Car">
    <w:name w:val="Título 8 Car"/>
    <w:link w:val="Ttulo8"/>
    <w:rsid w:val="007C0EE8"/>
    <w:rPr>
      <w:rFonts w:ascii="Arial" w:hAnsi="Arial"/>
      <w:color w:val="000000"/>
      <w:lang w:val="en-US" w:eastAsia="es-ES"/>
    </w:rPr>
  </w:style>
  <w:style w:type="character" w:customStyle="1" w:styleId="Ttulo9Car">
    <w:name w:val="Título 9 Car"/>
    <w:link w:val="Ttulo9"/>
    <w:rsid w:val="007C0EE8"/>
    <w:rPr>
      <w:rFonts w:ascii="Arial" w:hAnsi="Arial"/>
      <w:i/>
      <w:iCs/>
      <w:color w:val="404040"/>
      <w:lang w:val="en-US" w:eastAsia="es-ES"/>
    </w:rPr>
  </w:style>
  <w:style w:type="character" w:customStyle="1" w:styleId="WW8Num1z1">
    <w:name w:val="WW8Num1z1"/>
    <w:rsid w:val="007C0EE8"/>
    <w:rPr>
      <w:rFonts w:ascii="Courier New" w:hAnsi="Courier New"/>
    </w:rPr>
  </w:style>
  <w:style w:type="character" w:customStyle="1" w:styleId="WW8Num1z2">
    <w:name w:val="WW8Num1z2"/>
    <w:rsid w:val="007C0EE8"/>
    <w:rPr>
      <w:rFonts w:ascii="Wingdings" w:hAnsi="Wingdings"/>
      <w:sz w:val="20"/>
    </w:rPr>
  </w:style>
  <w:style w:type="paragraph" w:customStyle="1" w:styleId="Sinespaciado1">
    <w:name w:val="Sin espaciado1"/>
    <w:basedOn w:val="Index"/>
    <w:link w:val="NoSpacingChar"/>
    <w:autoRedefine/>
    <w:rsid w:val="007C0EE8"/>
    <w:pPr>
      <w:suppressAutoHyphens w:val="0"/>
      <w:spacing w:after="320" w:line="240" w:lineRule="auto"/>
    </w:pPr>
    <w:rPr>
      <w:rFonts w:eastAsia="Times New Roman" w:cs="Times New Roman"/>
      <w:noProof/>
      <w:lang w:val="en-US" w:eastAsia="en-US"/>
    </w:rPr>
  </w:style>
  <w:style w:type="paragraph" w:styleId="Textocomentario">
    <w:name w:val="annotation text"/>
    <w:basedOn w:val="Normal"/>
    <w:link w:val="TextocomentarioCar1"/>
    <w:semiHidden/>
    <w:rsid w:val="007C0EE8"/>
    <w:pPr>
      <w:suppressAutoHyphens w:val="0"/>
      <w:spacing w:before="240" w:after="440"/>
    </w:pPr>
    <w:rPr>
      <w:rFonts w:eastAsia="Times New Roman" w:cs="Times New Roman"/>
      <w:sz w:val="20"/>
      <w:szCs w:val="20"/>
      <w:lang w:eastAsia="en-US"/>
    </w:rPr>
  </w:style>
  <w:style w:type="character" w:customStyle="1" w:styleId="TextocomentarioCar1">
    <w:name w:val="Texto comentario Car1"/>
    <w:link w:val="Textocomentario"/>
    <w:semiHidden/>
    <w:rsid w:val="007C0EE8"/>
    <w:rPr>
      <w:rFonts w:ascii="Arial" w:hAnsi="Arial"/>
      <w:lang w:eastAsia="en-US"/>
    </w:rPr>
  </w:style>
  <w:style w:type="paragraph" w:customStyle="1" w:styleId="Ul">
    <w:name w:val="Ul"/>
    <w:basedOn w:val="Normal"/>
    <w:rsid w:val="007C0EE8"/>
    <w:pPr>
      <w:shd w:val="clear" w:color="auto" w:fill="FFFFFF"/>
      <w:suppressAutoHyphens w:val="0"/>
      <w:spacing w:before="0" w:after="0" w:line="240" w:lineRule="auto"/>
    </w:pPr>
    <w:rPr>
      <w:rFonts w:ascii="Verdana" w:eastAsia="Times New Roman" w:hAnsi="Verdana" w:cs="Verdana"/>
      <w:color w:val="000000"/>
      <w:szCs w:val="24"/>
      <w:shd w:val="clear" w:color="auto" w:fill="FFFFFF"/>
      <w:lang w:val="ru-RU" w:eastAsia="en-US"/>
    </w:rPr>
  </w:style>
  <w:style w:type="paragraph" w:customStyle="1" w:styleId="ListContents">
    <w:name w:val="List Contents"/>
    <w:basedOn w:val="Normal"/>
    <w:rsid w:val="007C0EE8"/>
    <w:pPr>
      <w:suppressAutoHyphens w:val="0"/>
      <w:spacing w:before="240" w:after="440"/>
      <w:ind w:left="567"/>
    </w:pPr>
    <w:rPr>
      <w:rFonts w:eastAsia="Times New Roman" w:cs="Times New Roman"/>
      <w:lang w:eastAsia="en-US"/>
    </w:rPr>
  </w:style>
  <w:style w:type="paragraph" w:customStyle="1" w:styleId="ListHeading">
    <w:name w:val="List Heading"/>
    <w:basedOn w:val="Normal"/>
    <w:next w:val="ListContents"/>
    <w:rsid w:val="007C0EE8"/>
    <w:pPr>
      <w:suppressAutoHyphens w:val="0"/>
      <w:spacing w:before="240" w:after="440"/>
    </w:pPr>
    <w:rPr>
      <w:rFonts w:eastAsia="Times New Roman" w:cs="Times New Roman"/>
      <w:lang w:eastAsia="en-US"/>
    </w:rPr>
  </w:style>
  <w:style w:type="character" w:styleId="Refdecomentario">
    <w:name w:val="annotation reference"/>
    <w:semiHidden/>
    <w:rsid w:val="007C0EE8"/>
    <w:rPr>
      <w:sz w:val="16"/>
    </w:rPr>
  </w:style>
  <w:style w:type="paragraph" w:styleId="ndice1">
    <w:name w:val="index 1"/>
    <w:basedOn w:val="Normal"/>
    <w:next w:val="Normal"/>
    <w:autoRedefine/>
    <w:semiHidden/>
    <w:rsid w:val="007C0EE8"/>
    <w:pPr>
      <w:tabs>
        <w:tab w:val="right" w:leader="dot" w:pos="8828"/>
      </w:tabs>
      <w:suppressAutoHyphens w:val="0"/>
      <w:spacing w:before="240" w:after="440"/>
      <w:ind w:left="220" w:hanging="220"/>
    </w:pPr>
    <w:rPr>
      <w:rFonts w:eastAsia="Times New Roman" w:cs="Times New Roman"/>
      <w:noProof/>
      <w:lang w:val="es-ES" w:eastAsia="en-US"/>
    </w:rPr>
  </w:style>
  <w:style w:type="paragraph" w:styleId="ndice2">
    <w:name w:val="index 2"/>
    <w:basedOn w:val="Normal"/>
    <w:next w:val="Normal"/>
    <w:autoRedefine/>
    <w:semiHidden/>
    <w:rsid w:val="007C0EE8"/>
    <w:pPr>
      <w:suppressAutoHyphens w:val="0"/>
      <w:spacing w:before="240" w:after="440"/>
      <w:ind w:left="440" w:hanging="220"/>
    </w:pPr>
    <w:rPr>
      <w:rFonts w:eastAsia="Times New Roman" w:cs="Times New Roman"/>
      <w:lang w:eastAsia="en-US"/>
    </w:rPr>
  </w:style>
  <w:style w:type="paragraph" w:styleId="Epgrafe">
    <w:name w:val="caption"/>
    <w:basedOn w:val="Normal"/>
    <w:next w:val="Normal"/>
    <w:qFormat/>
    <w:rsid w:val="00983B96"/>
    <w:pPr>
      <w:suppressAutoHyphens w:val="0"/>
      <w:spacing w:after="120" w:line="240" w:lineRule="auto"/>
    </w:pPr>
    <w:rPr>
      <w:rFonts w:eastAsia="Times New Roman" w:cs="Times New Roman"/>
      <w:b/>
      <w:bCs/>
      <w:color w:val="000000"/>
      <w:sz w:val="18"/>
      <w:szCs w:val="18"/>
      <w:lang w:eastAsia="en-US"/>
    </w:rPr>
  </w:style>
  <w:style w:type="paragraph" w:styleId="Tabladeilustraciones">
    <w:name w:val="table of figures"/>
    <w:basedOn w:val="Normal"/>
    <w:next w:val="Normal"/>
    <w:uiPriority w:val="99"/>
    <w:rsid w:val="004C231D"/>
    <w:pPr>
      <w:spacing w:before="0" w:after="0"/>
      <w:ind w:left="480" w:hanging="480"/>
      <w:jc w:val="left"/>
    </w:pPr>
    <w:rPr>
      <w:szCs w:val="20"/>
    </w:rPr>
  </w:style>
  <w:style w:type="paragraph" w:styleId="TDC1">
    <w:name w:val="toc 1"/>
    <w:basedOn w:val="Normal"/>
    <w:next w:val="Normal"/>
    <w:autoRedefine/>
    <w:uiPriority w:val="39"/>
    <w:rsid w:val="007C0EE8"/>
    <w:pPr>
      <w:tabs>
        <w:tab w:val="right" w:leader="dot" w:pos="8828"/>
      </w:tabs>
      <w:suppressAutoHyphens w:val="0"/>
      <w:spacing w:before="240" w:after="100"/>
    </w:pPr>
    <w:rPr>
      <w:rFonts w:eastAsia="Times New Roman" w:cs="Arial"/>
      <w:b/>
      <w:noProof/>
      <w:lang w:eastAsia="en-US"/>
    </w:rPr>
  </w:style>
  <w:style w:type="paragraph" w:customStyle="1" w:styleId="TtulodeTDC1">
    <w:name w:val="Título de TDC1"/>
    <w:basedOn w:val="Ttulo1"/>
    <w:next w:val="Normal"/>
    <w:rsid w:val="007C0EE8"/>
    <w:pPr>
      <w:keepLines/>
      <w:suppressAutoHyphens w:val="0"/>
      <w:spacing w:after="0"/>
      <w:outlineLvl w:val="9"/>
    </w:pPr>
    <w:rPr>
      <w:rFonts w:ascii="Arial" w:hAnsi="Arial"/>
      <w:color w:val="000000"/>
      <w:kern w:val="0"/>
      <w:sz w:val="28"/>
      <w:szCs w:val="28"/>
      <w:lang w:val="en-US" w:eastAsia="es-ES"/>
    </w:rPr>
  </w:style>
  <w:style w:type="paragraph" w:styleId="TDC2">
    <w:name w:val="toc 2"/>
    <w:basedOn w:val="Normal"/>
    <w:next w:val="Normal"/>
    <w:autoRedefine/>
    <w:uiPriority w:val="39"/>
    <w:rsid w:val="007C0EE8"/>
    <w:pPr>
      <w:suppressAutoHyphens w:val="0"/>
      <w:spacing w:before="240" w:after="100"/>
      <w:ind w:left="220"/>
    </w:pPr>
    <w:rPr>
      <w:rFonts w:eastAsia="Times New Roman" w:cs="Times New Roman"/>
      <w:lang w:eastAsia="en-US"/>
    </w:rPr>
  </w:style>
  <w:style w:type="paragraph" w:styleId="TDC3">
    <w:name w:val="toc 3"/>
    <w:basedOn w:val="Normal"/>
    <w:next w:val="Normal"/>
    <w:autoRedefine/>
    <w:uiPriority w:val="39"/>
    <w:rsid w:val="007C0EE8"/>
    <w:pPr>
      <w:suppressAutoHyphens w:val="0"/>
      <w:spacing w:before="240" w:after="100" w:line="276" w:lineRule="auto"/>
      <w:ind w:left="440"/>
      <w:jc w:val="left"/>
    </w:pPr>
    <w:rPr>
      <w:rFonts w:eastAsia="Times New Roman" w:cs="Times New Roman"/>
      <w:lang w:eastAsia="es-CL"/>
    </w:rPr>
  </w:style>
  <w:style w:type="character" w:customStyle="1" w:styleId="SubttuloCar">
    <w:name w:val="Subtítulo Car"/>
    <w:link w:val="Subttulo"/>
    <w:locked/>
    <w:rsid w:val="007C0EE8"/>
    <w:rPr>
      <w:rFonts w:ascii="Arial" w:hAnsi="Arial"/>
      <w:b/>
      <w:sz w:val="28"/>
      <w:szCs w:val="24"/>
      <w:lang w:eastAsia="ar-SA"/>
    </w:rPr>
  </w:style>
  <w:style w:type="character" w:styleId="nfasis">
    <w:name w:val="Emphasis"/>
    <w:qFormat/>
    <w:rsid w:val="007C0EE8"/>
    <w:rPr>
      <w:i/>
    </w:rPr>
  </w:style>
  <w:style w:type="paragraph" w:customStyle="1" w:styleId="Prrafodelista1">
    <w:name w:val="Párrafo de lista1"/>
    <w:basedOn w:val="Normal"/>
    <w:rsid w:val="007C0EE8"/>
    <w:pPr>
      <w:suppressAutoHyphens w:val="0"/>
      <w:spacing w:before="240" w:after="440"/>
      <w:ind w:left="720"/>
    </w:pPr>
    <w:rPr>
      <w:rFonts w:eastAsia="Times New Roman" w:cs="Times New Roman"/>
      <w:lang w:eastAsia="en-US"/>
    </w:rPr>
  </w:style>
  <w:style w:type="paragraph" w:customStyle="1" w:styleId="Cita1">
    <w:name w:val="Cita1"/>
    <w:basedOn w:val="Normal"/>
    <w:next w:val="Normal"/>
    <w:link w:val="QuoteChar"/>
    <w:rsid w:val="007C0EE8"/>
    <w:pPr>
      <w:suppressAutoHyphens w:val="0"/>
      <w:spacing w:before="240" w:after="440"/>
    </w:pPr>
    <w:rPr>
      <w:rFonts w:eastAsia="Times New Roman" w:cs="Times New Roman"/>
      <w:i/>
      <w:iCs/>
      <w:color w:val="000000"/>
      <w:sz w:val="20"/>
      <w:szCs w:val="20"/>
      <w:lang w:val="en-US" w:eastAsia="es-ES"/>
    </w:rPr>
  </w:style>
  <w:style w:type="character" w:customStyle="1" w:styleId="QuoteChar">
    <w:name w:val="Quote Char"/>
    <w:link w:val="Cita1"/>
    <w:locked/>
    <w:rsid w:val="007C0EE8"/>
    <w:rPr>
      <w:rFonts w:ascii="Arial" w:hAnsi="Arial"/>
      <w:i/>
      <w:iCs/>
      <w:color w:val="000000"/>
      <w:lang w:val="en-US" w:eastAsia="es-ES"/>
    </w:rPr>
  </w:style>
  <w:style w:type="paragraph" w:customStyle="1" w:styleId="Citadestacada1">
    <w:name w:val="Cita destacada1"/>
    <w:basedOn w:val="Normal"/>
    <w:next w:val="Normal"/>
    <w:link w:val="IntenseQuoteChar"/>
    <w:rsid w:val="007C0EE8"/>
    <w:pPr>
      <w:pBdr>
        <w:bottom w:val="single" w:sz="4" w:space="4" w:color="000000"/>
      </w:pBdr>
      <w:suppressAutoHyphens w:val="0"/>
      <w:spacing w:before="200" w:after="280"/>
      <w:ind w:left="936" w:right="936"/>
    </w:pPr>
    <w:rPr>
      <w:rFonts w:eastAsia="Times New Roman" w:cs="Times New Roman"/>
      <w:b/>
      <w:bCs/>
      <w:i/>
      <w:iCs/>
      <w:color w:val="000000"/>
      <w:sz w:val="20"/>
      <w:szCs w:val="20"/>
      <w:lang w:val="en-US" w:eastAsia="es-ES"/>
    </w:rPr>
  </w:style>
  <w:style w:type="character" w:customStyle="1" w:styleId="IntenseQuoteChar">
    <w:name w:val="Intense Quote Char"/>
    <w:link w:val="Citadestacada1"/>
    <w:locked/>
    <w:rsid w:val="007C0EE8"/>
    <w:rPr>
      <w:rFonts w:ascii="Arial" w:hAnsi="Arial"/>
      <w:b/>
      <w:bCs/>
      <w:i/>
      <w:iCs/>
      <w:color w:val="000000"/>
      <w:lang w:val="en-US" w:eastAsia="es-ES"/>
    </w:rPr>
  </w:style>
  <w:style w:type="character" w:customStyle="1" w:styleId="nfasissutil1">
    <w:name w:val="Énfasis sutil1"/>
    <w:rsid w:val="007C0EE8"/>
    <w:rPr>
      <w:i/>
      <w:color w:val="808080"/>
    </w:rPr>
  </w:style>
  <w:style w:type="character" w:customStyle="1" w:styleId="nfasisintenso1">
    <w:name w:val="Énfasis intenso1"/>
    <w:rsid w:val="007C0EE8"/>
    <w:rPr>
      <w:b/>
      <w:i/>
      <w:color w:val="000000"/>
    </w:rPr>
  </w:style>
  <w:style w:type="character" w:customStyle="1" w:styleId="Referenciasutil1">
    <w:name w:val="Referencia sutil1"/>
    <w:rsid w:val="007C0EE8"/>
    <w:rPr>
      <w:smallCaps/>
      <w:color w:val="C0504D"/>
      <w:u w:val="single"/>
    </w:rPr>
  </w:style>
  <w:style w:type="character" w:customStyle="1" w:styleId="Referenciaintensa1">
    <w:name w:val="Referencia intensa1"/>
    <w:rsid w:val="007C0EE8"/>
    <w:rPr>
      <w:b/>
      <w:smallCaps/>
      <w:color w:val="C0504D"/>
      <w:spacing w:val="5"/>
      <w:u w:val="single"/>
    </w:rPr>
  </w:style>
  <w:style w:type="character" w:customStyle="1" w:styleId="Ttulodellibro1">
    <w:name w:val="Título del libro1"/>
    <w:rsid w:val="007C0EE8"/>
    <w:rPr>
      <w:b/>
      <w:smallCaps/>
      <w:spacing w:val="5"/>
    </w:rPr>
  </w:style>
  <w:style w:type="character" w:customStyle="1" w:styleId="NoSpacingChar">
    <w:name w:val="No Spacing Char"/>
    <w:link w:val="Sinespaciado1"/>
    <w:locked/>
    <w:rsid w:val="007C0EE8"/>
    <w:rPr>
      <w:rFonts w:ascii="Arial" w:hAnsi="Arial"/>
      <w:noProof/>
      <w:sz w:val="24"/>
      <w:szCs w:val="22"/>
      <w:lang w:val="en-US" w:eastAsia="en-US"/>
    </w:rPr>
  </w:style>
  <w:style w:type="paragraph" w:styleId="Sangra3detindependiente">
    <w:name w:val="Body Text Indent 3"/>
    <w:basedOn w:val="Normal"/>
    <w:link w:val="Sangra3detindependienteCar"/>
    <w:rsid w:val="007C0EE8"/>
    <w:pPr>
      <w:suppressAutoHyphens w:val="0"/>
      <w:spacing w:before="240" w:after="120"/>
      <w:ind w:left="283"/>
    </w:pPr>
    <w:rPr>
      <w:rFonts w:eastAsia="Times New Roman" w:cs="Times New Roman"/>
      <w:sz w:val="16"/>
      <w:szCs w:val="16"/>
      <w:lang w:eastAsia="en-US"/>
    </w:rPr>
  </w:style>
  <w:style w:type="character" w:customStyle="1" w:styleId="Sangra3detindependienteCar">
    <w:name w:val="Sangría 3 de t. independiente Car"/>
    <w:link w:val="Sangra3detindependiente"/>
    <w:rsid w:val="007C0EE8"/>
    <w:rPr>
      <w:rFonts w:ascii="Arial" w:hAnsi="Arial"/>
      <w:sz w:val="16"/>
      <w:szCs w:val="16"/>
      <w:lang w:eastAsia="en-US"/>
    </w:rPr>
  </w:style>
  <w:style w:type="character" w:customStyle="1" w:styleId="TextoindependienteCar">
    <w:name w:val="Texto independiente Car"/>
    <w:link w:val="Textoindependiente"/>
    <w:locked/>
    <w:rsid w:val="007C0EE8"/>
    <w:rPr>
      <w:rFonts w:ascii="Arial" w:eastAsia="Calibri" w:hAnsi="Arial" w:cs="Calibri"/>
      <w:sz w:val="24"/>
      <w:szCs w:val="22"/>
      <w:lang w:eastAsia="ar-SA"/>
    </w:rPr>
  </w:style>
  <w:style w:type="character" w:customStyle="1" w:styleId="google-src-text">
    <w:name w:val="google-src-text"/>
    <w:rsid w:val="007C0EE8"/>
    <w:rPr>
      <w:rFonts w:cs="Times New Roman"/>
    </w:rPr>
  </w:style>
  <w:style w:type="character" w:customStyle="1" w:styleId="corchete-llamada">
    <w:name w:val="corchete-llamada"/>
    <w:rsid w:val="007C0EE8"/>
    <w:rPr>
      <w:rFonts w:cs="Times New Roman"/>
    </w:rPr>
  </w:style>
  <w:style w:type="paragraph" w:customStyle="1" w:styleId="Bibliografa1">
    <w:name w:val="Bibliografía1"/>
    <w:basedOn w:val="Normal"/>
    <w:next w:val="Normal"/>
    <w:rsid w:val="007C0EE8"/>
    <w:pPr>
      <w:suppressAutoHyphens w:val="0"/>
      <w:spacing w:before="240" w:after="440"/>
    </w:pPr>
    <w:rPr>
      <w:rFonts w:eastAsia="Times New Roman" w:cs="Times New Roman"/>
      <w:lang w:eastAsia="en-US"/>
    </w:rPr>
  </w:style>
  <w:style w:type="paragraph" w:styleId="Textonotapie">
    <w:name w:val="footnote text"/>
    <w:basedOn w:val="Normal"/>
    <w:link w:val="Textonotapie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pieCar">
    <w:name w:val="Texto nota pie Car"/>
    <w:link w:val="Textonotapie"/>
    <w:semiHidden/>
    <w:rsid w:val="007C0EE8"/>
    <w:rPr>
      <w:rFonts w:ascii="Arial" w:hAnsi="Arial"/>
      <w:lang w:eastAsia="en-US"/>
    </w:rPr>
  </w:style>
  <w:style w:type="character" w:styleId="Refdenotaalpie">
    <w:name w:val="footnote reference"/>
    <w:semiHidden/>
    <w:rsid w:val="007C0EE8"/>
    <w:rPr>
      <w:rFonts w:cs="Times New Roman"/>
      <w:vertAlign w:val="superscript"/>
    </w:rPr>
  </w:style>
  <w:style w:type="paragraph" w:styleId="Textonotaalfinal">
    <w:name w:val="endnote text"/>
    <w:basedOn w:val="Normal"/>
    <w:link w:val="Textonotaalfinal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alfinalCar">
    <w:name w:val="Texto nota al final Car"/>
    <w:link w:val="Textonotaalfinal"/>
    <w:semiHidden/>
    <w:rsid w:val="007C0EE8"/>
    <w:rPr>
      <w:rFonts w:ascii="Arial" w:hAnsi="Arial"/>
      <w:lang w:eastAsia="en-US"/>
    </w:rPr>
  </w:style>
  <w:style w:type="character" w:styleId="Refdenotaalfinal">
    <w:name w:val="endnote reference"/>
    <w:semiHidden/>
    <w:rsid w:val="007C0EE8"/>
    <w:rPr>
      <w:rFonts w:cs="Times New Roman"/>
      <w:vertAlign w:val="superscript"/>
    </w:rPr>
  </w:style>
  <w:style w:type="paragraph" w:styleId="Bibliografa">
    <w:name w:val="Bibliography"/>
    <w:basedOn w:val="Normal"/>
    <w:next w:val="Normal"/>
    <w:uiPriority w:val="37"/>
    <w:unhideWhenUsed/>
    <w:rsid w:val="007C0EE8"/>
    <w:pPr>
      <w:suppressAutoHyphens w:val="0"/>
      <w:spacing w:before="240" w:after="440"/>
    </w:pPr>
    <w:rPr>
      <w:rFonts w:eastAsia="Times New Roman" w:cs="Times New Roman"/>
      <w:lang w:eastAsia="en-US"/>
    </w:rPr>
  </w:style>
  <w:style w:type="character" w:styleId="nfasissutil">
    <w:name w:val="Subtle Emphasis"/>
    <w:uiPriority w:val="19"/>
    <w:qFormat/>
    <w:rsid w:val="007C0EE8"/>
    <w:rPr>
      <w:i/>
      <w:iCs/>
      <w:color w:val="808080"/>
    </w:rPr>
  </w:style>
  <w:style w:type="character" w:customStyle="1" w:styleId="apple-converted-space">
    <w:name w:val="apple-converted-space"/>
    <w:rsid w:val="007C0EE8"/>
  </w:style>
  <w:style w:type="character" w:customStyle="1" w:styleId="corchete-llamada1">
    <w:name w:val="corchete-llamada1"/>
    <w:rsid w:val="00D43B4F"/>
    <w:rPr>
      <w:vanish/>
      <w:webHidden w:val="0"/>
      <w:specVanish w:val="0"/>
    </w:rPr>
  </w:style>
  <w:style w:type="paragraph" w:styleId="Prrafodelista">
    <w:name w:val="List Paragraph"/>
    <w:basedOn w:val="Normal"/>
    <w:uiPriority w:val="34"/>
    <w:qFormat/>
    <w:rsid w:val="00A204D6"/>
    <w:pPr>
      <w:ind w:left="708"/>
    </w:pPr>
  </w:style>
  <w:style w:type="paragraph" w:styleId="TtulodeTDC">
    <w:name w:val="TOC Heading"/>
    <w:basedOn w:val="Ttulo1"/>
    <w:next w:val="Normal"/>
    <w:uiPriority w:val="39"/>
    <w:semiHidden/>
    <w:unhideWhenUsed/>
    <w:qFormat/>
    <w:rsid w:val="00410993"/>
    <w:pPr>
      <w:keepLines/>
      <w:suppressAutoHyphens w:val="0"/>
      <w:spacing w:before="480" w:after="0" w:line="276" w:lineRule="auto"/>
      <w:jc w:val="left"/>
      <w:outlineLvl w:val="9"/>
    </w:pPr>
    <w:rPr>
      <w:color w:val="365F91"/>
      <w:kern w:val="0"/>
      <w:sz w:val="28"/>
      <w:szCs w:val="28"/>
      <w:lang w:val="es-ES" w:eastAsia="en-US"/>
    </w:rPr>
  </w:style>
  <w:style w:type="character" w:styleId="nfasisintenso">
    <w:name w:val="Intense Emphasis"/>
    <w:basedOn w:val="Fuentedeprrafopredeter"/>
    <w:uiPriority w:val="21"/>
    <w:qFormat/>
    <w:rsid w:val="003A19EE"/>
    <w:rPr>
      <w:b/>
      <w:bCs/>
      <w:i/>
      <w:iCs/>
      <w:color w:val="4F81BD"/>
    </w:rPr>
  </w:style>
  <w:style w:type="character" w:styleId="Referenciasutil">
    <w:name w:val="Subtle Reference"/>
    <w:basedOn w:val="Fuentedeprrafopredeter"/>
    <w:uiPriority w:val="31"/>
    <w:qFormat/>
    <w:rsid w:val="003A19EE"/>
    <w:rPr>
      <w:smallCaps/>
      <w:color w:val="C0504D"/>
      <w:u w:val="single"/>
    </w:rPr>
  </w:style>
  <w:style w:type="character" w:styleId="Referenciaintensa">
    <w:name w:val="Intense Reference"/>
    <w:basedOn w:val="Fuentedeprrafopredeter"/>
    <w:uiPriority w:val="32"/>
    <w:qFormat/>
    <w:rsid w:val="003A19EE"/>
    <w:rPr>
      <w:b/>
      <w:bCs/>
      <w:smallCaps/>
      <w:color w:val="C0504D"/>
      <w:spacing w:val="5"/>
      <w:u w:val="single"/>
    </w:rPr>
  </w:style>
  <w:style w:type="paragraph" w:styleId="Cita">
    <w:name w:val="Quote"/>
    <w:aliases w:val="Código"/>
    <w:basedOn w:val="Normal"/>
    <w:next w:val="Normal"/>
    <w:link w:val="CitaCar"/>
    <w:uiPriority w:val="29"/>
    <w:qFormat/>
    <w:rsid w:val="003A19EE"/>
    <w:pPr>
      <w:spacing w:line="240" w:lineRule="auto"/>
      <w:jc w:val="left"/>
    </w:pPr>
    <w:rPr>
      <w:i/>
      <w:iCs/>
      <w:color w:val="548DD4"/>
      <w:sz w:val="22"/>
    </w:rPr>
  </w:style>
  <w:style w:type="character" w:customStyle="1" w:styleId="CitaCar">
    <w:name w:val="Cita Car"/>
    <w:aliases w:val="Código Car"/>
    <w:basedOn w:val="Fuentedeprrafopredeter"/>
    <w:link w:val="Cita"/>
    <w:uiPriority w:val="29"/>
    <w:rsid w:val="003A19EE"/>
    <w:rPr>
      <w:rFonts w:ascii="Arial" w:eastAsia="Calibri" w:hAnsi="Arial" w:cs="Calibri"/>
      <w:i/>
      <w:iCs/>
      <w:color w:val="548DD4"/>
      <w:sz w:val="22"/>
      <w:szCs w:val="22"/>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CL" w:eastAsia="es-C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endnote reference" w:uiPriority="0"/>
    <w:lsdException w:name="endnote text" w:uiPriority="0"/>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First Indent 2" w:uiPriority="0"/>
    <w:lsdException w:name="Body Text Indent 3" w:uiPriority="0"/>
    <w:lsdException w:name="FollowedHyperlink" w:uiPriority="0"/>
    <w:lsdException w:name="Strong" w:semiHidden="0" w:uiPriority="0" w:unhideWhenUsed="0" w:qFormat="1"/>
    <w:lsdException w:name="Emphasis" w:semiHidden="0" w:uiPriority="0" w:unhideWhenUsed="0" w:qFormat="1"/>
    <w:lsdException w:name="Normal (Web)" w:uiPriority="0"/>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C5E"/>
    <w:pPr>
      <w:suppressAutoHyphens/>
      <w:spacing w:before="120" w:after="200" w:line="360" w:lineRule="auto"/>
      <w:jc w:val="both"/>
    </w:pPr>
    <w:rPr>
      <w:rFonts w:ascii="Arial" w:eastAsia="Calibri" w:hAnsi="Arial" w:cs="Calibri"/>
      <w:sz w:val="24"/>
      <w:szCs w:val="22"/>
      <w:lang w:eastAsia="ar-SA"/>
    </w:rPr>
  </w:style>
  <w:style w:type="paragraph" w:styleId="Ttulo1">
    <w:name w:val="heading 1"/>
    <w:basedOn w:val="Normal"/>
    <w:next w:val="Normal"/>
    <w:link w:val="Ttulo1Car"/>
    <w:uiPriority w:val="9"/>
    <w:qFormat/>
    <w:rsid w:val="007C0EE8"/>
    <w:pPr>
      <w:keepNext/>
      <w:spacing w:before="240" w:after="60"/>
      <w:outlineLvl w:val="0"/>
    </w:pPr>
    <w:rPr>
      <w:rFonts w:ascii="Cambria" w:eastAsia="Times New Roman" w:hAnsi="Cambria" w:cs="Times New Roman"/>
      <w:b/>
      <w:bCs/>
      <w:kern w:val="32"/>
      <w:sz w:val="32"/>
      <w:szCs w:val="32"/>
    </w:rPr>
  </w:style>
  <w:style w:type="paragraph" w:styleId="Ttulo2">
    <w:name w:val="heading 2"/>
    <w:basedOn w:val="Normal"/>
    <w:next w:val="Normal"/>
    <w:link w:val="Ttulo2Car"/>
    <w:qFormat/>
    <w:rsid w:val="007C0EE8"/>
    <w:pPr>
      <w:keepNext/>
      <w:spacing w:before="240" w:after="60"/>
      <w:outlineLvl w:val="1"/>
    </w:pPr>
    <w:rPr>
      <w:rFonts w:ascii="Cambria" w:eastAsia="Times New Roman" w:hAnsi="Cambria" w:cs="Times New Roman"/>
      <w:b/>
      <w:bCs/>
      <w:i/>
      <w:iCs/>
      <w:sz w:val="28"/>
      <w:szCs w:val="28"/>
    </w:rPr>
  </w:style>
  <w:style w:type="paragraph" w:styleId="Ttulo3">
    <w:name w:val="heading 3"/>
    <w:aliases w:val="Tablilla"/>
    <w:basedOn w:val="Normal"/>
    <w:next w:val="Normal"/>
    <w:link w:val="Ttulo3Car"/>
    <w:qFormat/>
    <w:rsid w:val="00321514"/>
    <w:pPr>
      <w:snapToGrid w:val="0"/>
      <w:spacing w:after="0" w:line="100" w:lineRule="atLeast"/>
      <w:jc w:val="left"/>
      <w:outlineLvl w:val="2"/>
    </w:pPr>
    <w:rPr>
      <w:rFonts w:cs="Times New Roman"/>
      <w:sz w:val="20"/>
      <w:szCs w:val="20"/>
    </w:rPr>
  </w:style>
  <w:style w:type="paragraph" w:styleId="Ttulo4">
    <w:name w:val="heading 4"/>
    <w:basedOn w:val="Normal"/>
    <w:next w:val="Normal"/>
    <w:link w:val="Ttulo4Car"/>
    <w:qFormat/>
    <w:rsid w:val="007C0EE8"/>
    <w:pPr>
      <w:keepNext/>
      <w:keepLines/>
      <w:suppressAutoHyphens w:val="0"/>
      <w:spacing w:before="200" w:after="0"/>
      <w:outlineLvl w:val="3"/>
    </w:pPr>
    <w:rPr>
      <w:rFonts w:eastAsia="Times New Roman" w:cs="Times New Roman"/>
      <w:b/>
      <w:bCs/>
      <w:i/>
      <w:iCs/>
      <w:color w:val="000000"/>
      <w:sz w:val="20"/>
      <w:szCs w:val="20"/>
      <w:lang w:val="en-US" w:eastAsia="es-ES"/>
    </w:rPr>
  </w:style>
  <w:style w:type="paragraph" w:styleId="Ttulo5">
    <w:name w:val="heading 5"/>
    <w:basedOn w:val="Normal"/>
    <w:next w:val="Normal"/>
    <w:link w:val="Ttulo5Car"/>
    <w:qFormat/>
    <w:rsid w:val="007C0EE8"/>
    <w:pPr>
      <w:keepNext/>
      <w:keepLines/>
      <w:suppressAutoHyphens w:val="0"/>
      <w:spacing w:before="200" w:after="0"/>
      <w:outlineLvl w:val="4"/>
    </w:pPr>
    <w:rPr>
      <w:rFonts w:eastAsia="Times New Roman" w:cs="Times New Roman"/>
      <w:color w:val="000000"/>
      <w:sz w:val="20"/>
      <w:szCs w:val="20"/>
      <w:lang w:val="en-US" w:eastAsia="es-ES"/>
    </w:rPr>
  </w:style>
  <w:style w:type="paragraph" w:styleId="Ttulo6">
    <w:name w:val="heading 6"/>
    <w:basedOn w:val="Normal"/>
    <w:next w:val="Normal"/>
    <w:link w:val="Ttulo6Car"/>
    <w:qFormat/>
    <w:rsid w:val="007C0EE8"/>
    <w:pPr>
      <w:keepNext/>
      <w:keepLines/>
      <w:suppressAutoHyphens w:val="0"/>
      <w:spacing w:before="200" w:after="0"/>
      <w:outlineLvl w:val="5"/>
    </w:pPr>
    <w:rPr>
      <w:rFonts w:eastAsia="Times New Roman" w:cs="Times New Roman"/>
      <w:i/>
      <w:iCs/>
      <w:color w:val="000000"/>
      <w:sz w:val="20"/>
      <w:szCs w:val="20"/>
      <w:lang w:val="en-US" w:eastAsia="es-ES"/>
    </w:rPr>
  </w:style>
  <w:style w:type="paragraph" w:styleId="Ttulo7">
    <w:name w:val="heading 7"/>
    <w:aliases w:val="Referencia"/>
    <w:basedOn w:val="Normal"/>
    <w:next w:val="Normal"/>
    <w:link w:val="Ttulo7Car"/>
    <w:qFormat/>
    <w:rsid w:val="002843D3"/>
    <w:pPr>
      <w:keepNext/>
      <w:keepLines/>
      <w:suppressAutoHyphens w:val="0"/>
      <w:spacing w:before="0" w:after="0" w:line="240" w:lineRule="auto"/>
      <w:jc w:val="center"/>
      <w:outlineLvl w:val="6"/>
    </w:pPr>
    <w:rPr>
      <w:rFonts w:eastAsia="Times New Roman" w:cs="Times New Roman"/>
      <w:iCs/>
      <w:color w:val="000000"/>
      <w:sz w:val="20"/>
      <w:szCs w:val="20"/>
      <w:lang w:val="en-US" w:eastAsia="es-ES"/>
    </w:rPr>
  </w:style>
  <w:style w:type="paragraph" w:styleId="Ttulo8">
    <w:name w:val="heading 8"/>
    <w:basedOn w:val="Normal"/>
    <w:next w:val="Normal"/>
    <w:link w:val="Ttulo8Car"/>
    <w:qFormat/>
    <w:rsid w:val="007C0EE8"/>
    <w:pPr>
      <w:keepNext/>
      <w:keepLines/>
      <w:suppressAutoHyphens w:val="0"/>
      <w:spacing w:before="200" w:after="0"/>
      <w:outlineLvl w:val="7"/>
    </w:pPr>
    <w:rPr>
      <w:rFonts w:eastAsia="Times New Roman" w:cs="Times New Roman"/>
      <w:color w:val="000000"/>
      <w:sz w:val="20"/>
      <w:szCs w:val="20"/>
      <w:lang w:val="en-US" w:eastAsia="es-ES"/>
    </w:rPr>
  </w:style>
  <w:style w:type="paragraph" w:styleId="Ttulo9">
    <w:name w:val="heading 9"/>
    <w:basedOn w:val="Normal"/>
    <w:next w:val="Normal"/>
    <w:link w:val="Ttulo9Car"/>
    <w:qFormat/>
    <w:rsid w:val="007C0EE8"/>
    <w:pPr>
      <w:keepNext/>
      <w:keepLines/>
      <w:suppressAutoHyphens w:val="0"/>
      <w:spacing w:before="200" w:after="0"/>
      <w:outlineLvl w:val="8"/>
    </w:pPr>
    <w:rPr>
      <w:rFonts w:eastAsia="Times New Roman" w:cs="Times New Roman"/>
      <w:i/>
      <w:iCs/>
      <w:color w:val="404040"/>
      <w:sz w:val="20"/>
      <w:szCs w:val="20"/>
      <w:lang w:val="en-U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sid w:val="00427C5E"/>
    <w:rPr>
      <w:rFonts w:ascii="Arial" w:hAnsi="Arial" w:cs="Arial"/>
    </w:rPr>
  </w:style>
  <w:style w:type="character" w:customStyle="1" w:styleId="WW8Num2z0">
    <w:name w:val="WW8Num2z0"/>
    <w:rsid w:val="00427C5E"/>
    <w:rPr>
      <w:rFonts w:ascii="Symbol" w:hAnsi="Symbol"/>
    </w:rPr>
  </w:style>
  <w:style w:type="character" w:customStyle="1" w:styleId="WW8Num4z0">
    <w:name w:val="WW8Num4z0"/>
    <w:rsid w:val="00427C5E"/>
    <w:rPr>
      <w:rFonts w:ascii="Symbol" w:hAnsi="Symbol"/>
    </w:rPr>
  </w:style>
  <w:style w:type="character" w:customStyle="1" w:styleId="WW8Num5z0">
    <w:name w:val="WW8Num5z0"/>
    <w:rsid w:val="00427C5E"/>
    <w:rPr>
      <w:rFonts w:ascii="Symbol" w:hAnsi="Symbol"/>
    </w:rPr>
  </w:style>
  <w:style w:type="character" w:customStyle="1" w:styleId="WW8Num6z0">
    <w:name w:val="WW8Num6z0"/>
    <w:rsid w:val="00427C5E"/>
    <w:rPr>
      <w:rFonts w:ascii="Symbol" w:hAnsi="Symbol"/>
    </w:rPr>
  </w:style>
  <w:style w:type="character" w:customStyle="1" w:styleId="Absatz-Standardschriftart">
    <w:name w:val="Absatz-Standardschriftart"/>
    <w:rsid w:val="00427C5E"/>
  </w:style>
  <w:style w:type="character" w:customStyle="1" w:styleId="WW8Num3z0">
    <w:name w:val="WW8Num3z0"/>
    <w:rsid w:val="00427C5E"/>
    <w:rPr>
      <w:rFonts w:ascii="Symbol" w:hAnsi="Symbol"/>
    </w:rPr>
  </w:style>
  <w:style w:type="character" w:customStyle="1" w:styleId="WW8Num5z1">
    <w:name w:val="WW8Num5z1"/>
    <w:rsid w:val="00427C5E"/>
    <w:rPr>
      <w:rFonts w:ascii="OpenSymbol" w:hAnsi="OpenSymbol" w:cs="OpenSymbol"/>
    </w:rPr>
  </w:style>
  <w:style w:type="character" w:customStyle="1" w:styleId="WW8Num5z2">
    <w:name w:val="WW8Num5z2"/>
    <w:rsid w:val="00427C5E"/>
    <w:rPr>
      <w:rFonts w:ascii="Wingdings" w:hAnsi="Wingdings"/>
      <w:sz w:val="20"/>
    </w:rPr>
  </w:style>
  <w:style w:type="character" w:customStyle="1" w:styleId="WW8Num7z0">
    <w:name w:val="WW8Num7z0"/>
    <w:rsid w:val="00427C5E"/>
    <w:rPr>
      <w:rFonts w:ascii="Symbol" w:hAnsi="Symbol"/>
    </w:rPr>
  </w:style>
  <w:style w:type="character" w:customStyle="1" w:styleId="WW8Num7z1">
    <w:name w:val="WW8Num7z1"/>
    <w:rsid w:val="00427C5E"/>
    <w:rPr>
      <w:rFonts w:ascii="OpenSymbol" w:hAnsi="OpenSymbol" w:cs="OpenSymbol"/>
    </w:rPr>
  </w:style>
  <w:style w:type="character" w:customStyle="1" w:styleId="WW8Num8z0">
    <w:name w:val="WW8Num8z0"/>
    <w:rsid w:val="00427C5E"/>
    <w:rPr>
      <w:rFonts w:ascii="Symbol" w:hAnsi="Symbol"/>
    </w:rPr>
  </w:style>
  <w:style w:type="character" w:customStyle="1" w:styleId="WW8Num8z1">
    <w:name w:val="WW8Num8z1"/>
    <w:rsid w:val="00427C5E"/>
    <w:rPr>
      <w:rFonts w:ascii="OpenSymbol" w:hAnsi="OpenSymbol" w:cs="OpenSymbol"/>
    </w:rPr>
  </w:style>
  <w:style w:type="character" w:customStyle="1" w:styleId="WW8Num10z0">
    <w:name w:val="WW8Num10z0"/>
    <w:rsid w:val="00427C5E"/>
    <w:rPr>
      <w:rFonts w:ascii="Symbol" w:hAnsi="Symbol"/>
    </w:rPr>
  </w:style>
  <w:style w:type="character" w:customStyle="1" w:styleId="WW8Num10z1">
    <w:name w:val="WW8Num10z1"/>
    <w:rsid w:val="00427C5E"/>
    <w:rPr>
      <w:rFonts w:ascii="Courier New" w:hAnsi="Courier New"/>
      <w:sz w:val="20"/>
    </w:rPr>
  </w:style>
  <w:style w:type="character" w:customStyle="1" w:styleId="WW8Num10z2">
    <w:name w:val="WW8Num10z2"/>
    <w:rsid w:val="00427C5E"/>
    <w:rPr>
      <w:rFonts w:ascii="Wingdings" w:hAnsi="Wingdings"/>
      <w:sz w:val="20"/>
    </w:rPr>
  </w:style>
  <w:style w:type="character" w:customStyle="1" w:styleId="WW8Num11z0">
    <w:name w:val="WW8Num11z0"/>
    <w:rsid w:val="00427C5E"/>
    <w:rPr>
      <w:rFonts w:ascii="Wingdings" w:hAnsi="Wingdings"/>
    </w:rPr>
  </w:style>
  <w:style w:type="character" w:customStyle="1" w:styleId="WW8Num11z1">
    <w:name w:val="WW8Num11z1"/>
    <w:rsid w:val="00427C5E"/>
    <w:rPr>
      <w:rFonts w:ascii="Courier New" w:hAnsi="Courier New" w:cs="Courier New"/>
    </w:rPr>
  </w:style>
  <w:style w:type="character" w:customStyle="1" w:styleId="WW8Num11z2">
    <w:name w:val="WW8Num11z2"/>
    <w:rsid w:val="00427C5E"/>
    <w:rPr>
      <w:rFonts w:ascii="Wingdings" w:hAnsi="Wingdings"/>
    </w:rPr>
  </w:style>
  <w:style w:type="character" w:customStyle="1" w:styleId="WW8Num12z0">
    <w:name w:val="WW8Num12z0"/>
    <w:rsid w:val="00427C5E"/>
    <w:rPr>
      <w:rFonts w:ascii="Symbol" w:hAnsi="Symbol"/>
    </w:rPr>
  </w:style>
  <w:style w:type="character" w:customStyle="1" w:styleId="WW8Num12z1">
    <w:name w:val="WW8Num12z1"/>
    <w:rsid w:val="00427C5E"/>
    <w:rPr>
      <w:rFonts w:ascii="Courier New" w:hAnsi="Courier New" w:cs="Courier New"/>
    </w:rPr>
  </w:style>
  <w:style w:type="character" w:customStyle="1" w:styleId="WW8Num12z2">
    <w:name w:val="WW8Num12z2"/>
    <w:rsid w:val="00427C5E"/>
    <w:rPr>
      <w:rFonts w:ascii="Wingdings" w:hAnsi="Wingdings"/>
    </w:rPr>
  </w:style>
  <w:style w:type="character" w:customStyle="1" w:styleId="WW8Num13z0">
    <w:name w:val="WW8Num13z0"/>
    <w:rsid w:val="00427C5E"/>
    <w:rPr>
      <w:rFonts w:ascii="Symbol" w:hAnsi="Symbol"/>
    </w:rPr>
  </w:style>
  <w:style w:type="character" w:customStyle="1" w:styleId="WW8Num13z1">
    <w:name w:val="WW8Num13z1"/>
    <w:rsid w:val="00427C5E"/>
    <w:rPr>
      <w:rFonts w:ascii="Courier New" w:hAnsi="Courier New" w:cs="Courier New"/>
    </w:rPr>
  </w:style>
  <w:style w:type="character" w:customStyle="1" w:styleId="WW8Num13z2">
    <w:name w:val="WW8Num13z2"/>
    <w:rsid w:val="00427C5E"/>
    <w:rPr>
      <w:rFonts w:ascii="Wingdings" w:hAnsi="Wingdings"/>
    </w:rPr>
  </w:style>
  <w:style w:type="character" w:customStyle="1" w:styleId="Fuentedeprrafopredeter6">
    <w:name w:val="Fuente de párrafo predeter.6"/>
    <w:rsid w:val="00427C5E"/>
  </w:style>
  <w:style w:type="character" w:customStyle="1" w:styleId="WW8Num3z1">
    <w:name w:val="WW8Num3z1"/>
    <w:rsid w:val="00427C5E"/>
    <w:rPr>
      <w:rFonts w:ascii="Courier New" w:hAnsi="Courier New" w:cs="OpenSymbol"/>
    </w:rPr>
  </w:style>
  <w:style w:type="character" w:customStyle="1" w:styleId="WW8Num3z2">
    <w:name w:val="WW8Num3z2"/>
    <w:rsid w:val="00427C5E"/>
    <w:rPr>
      <w:rFonts w:ascii="Wingdings" w:hAnsi="Wingdings"/>
      <w:sz w:val="20"/>
    </w:rPr>
  </w:style>
  <w:style w:type="character" w:customStyle="1" w:styleId="WW8Num6z1">
    <w:name w:val="WW8Num6z1"/>
    <w:rsid w:val="00427C5E"/>
    <w:rPr>
      <w:rFonts w:ascii="OpenSymbol" w:hAnsi="OpenSymbol" w:cs="OpenSymbol"/>
    </w:rPr>
  </w:style>
  <w:style w:type="character" w:customStyle="1" w:styleId="WW-Absatz-Standardschriftart">
    <w:name w:val="WW-Absatz-Standardschriftart"/>
    <w:rsid w:val="00427C5E"/>
  </w:style>
  <w:style w:type="character" w:customStyle="1" w:styleId="WW8Num7z2">
    <w:name w:val="WW8Num7z2"/>
    <w:rsid w:val="00427C5E"/>
    <w:rPr>
      <w:rFonts w:ascii="Wingdings" w:hAnsi="Wingdings"/>
      <w:sz w:val="20"/>
    </w:rPr>
  </w:style>
  <w:style w:type="character" w:customStyle="1" w:styleId="Fuentedeprrafopredeter4">
    <w:name w:val="Fuente de párrafo predeter.4"/>
    <w:rsid w:val="00427C5E"/>
  </w:style>
  <w:style w:type="character" w:customStyle="1" w:styleId="WW-Absatz-Standardschriftart1">
    <w:name w:val="WW-Absatz-Standardschriftart1"/>
    <w:rsid w:val="00427C5E"/>
  </w:style>
  <w:style w:type="character" w:customStyle="1" w:styleId="WW8Num8z2">
    <w:name w:val="WW8Num8z2"/>
    <w:rsid w:val="00427C5E"/>
    <w:rPr>
      <w:rFonts w:ascii="Wingdings" w:hAnsi="Wingdings"/>
      <w:sz w:val="20"/>
    </w:rPr>
  </w:style>
  <w:style w:type="character" w:customStyle="1" w:styleId="Fuentedeprrafopredeter3">
    <w:name w:val="Fuente de párrafo predeter.3"/>
    <w:rsid w:val="00427C5E"/>
  </w:style>
  <w:style w:type="character" w:customStyle="1" w:styleId="Fuentedeprrafopredeter2">
    <w:name w:val="Fuente de párrafo predeter.2"/>
    <w:rsid w:val="00427C5E"/>
  </w:style>
  <w:style w:type="character" w:customStyle="1" w:styleId="WW-Absatz-Standardschriftart11">
    <w:name w:val="WW-Absatz-Standardschriftart11"/>
    <w:rsid w:val="00427C5E"/>
  </w:style>
  <w:style w:type="character" w:customStyle="1" w:styleId="WW-Absatz-Standardschriftart111">
    <w:name w:val="WW-Absatz-Standardschriftart111"/>
    <w:rsid w:val="00427C5E"/>
  </w:style>
  <w:style w:type="character" w:customStyle="1" w:styleId="WW-Absatz-Standardschriftart1111">
    <w:name w:val="WW-Absatz-Standardschriftart1111"/>
    <w:rsid w:val="00427C5E"/>
  </w:style>
  <w:style w:type="character" w:customStyle="1" w:styleId="WW-Absatz-Standardschriftart11111">
    <w:name w:val="WW-Absatz-Standardschriftart11111"/>
    <w:rsid w:val="00427C5E"/>
  </w:style>
  <w:style w:type="character" w:customStyle="1" w:styleId="WW8Num11z3">
    <w:name w:val="WW8Num11z3"/>
    <w:rsid w:val="00427C5E"/>
    <w:rPr>
      <w:rFonts w:ascii="Symbol" w:hAnsi="Symbol"/>
    </w:rPr>
  </w:style>
  <w:style w:type="character" w:customStyle="1" w:styleId="WW8Num16z0">
    <w:name w:val="WW8Num16z0"/>
    <w:rsid w:val="00427C5E"/>
    <w:rPr>
      <w:rFonts w:ascii="Symbol" w:hAnsi="Symbol"/>
      <w:sz w:val="20"/>
    </w:rPr>
  </w:style>
  <w:style w:type="character" w:customStyle="1" w:styleId="WW8Num16z1">
    <w:name w:val="WW8Num16z1"/>
    <w:rsid w:val="00427C5E"/>
    <w:rPr>
      <w:rFonts w:ascii="Courier New" w:hAnsi="Courier New"/>
      <w:sz w:val="20"/>
    </w:rPr>
  </w:style>
  <w:style w:type="character" w:customStyle="1" w:styleId="WW8Num16z2">
    <w:name w:val="WW8Num16z2"/>
    <w:rsid w:val="00427C5E"/>
    <w:rPr>
      <w:rFonts w:ascii="Wingdings" w:hAnsi="Wingdings"/>
      <w:sz w:val="20"/>
    </w:rPr>
  </w:style>
  <w:style w:type="character" w:customStyle="1" w:styleId="WW8Num18z0">
    <w:name w:val="WW8Num18z0"/>
    <w:rsid w:val="00427C5E"/>
    <w:rPr>
      <w:rFonts w:ascii="Symbol" w:hAnsi="Symbol"/>
    </w:rPr>
  </w:style>
  <w:style w:type="character" w:customStyle="1" w:styleId="WW8Num18z1">
    <w:name w:val="WW8Num18z1"/>
    <w:rsid w:val="00427C5E"/>
    <w:rPr>
      <w:rFonts w:ascii="Courier New" w:hAnsi="Courier New" w:cs="Courier New"/>
    </w:rPr>
  </w:style>
  <w:style w:type="character" w:customStyle="1" w:styleId="WW8Num18z2">
    <w:name w:val="WW8Num18z2"/>
    <w:rsid w:val="00427C5E"/>
    <w:rPr>
      <w:rFonts w:ascii="Wingdings" w:hAnsi="Wingdings"/>
    </w:rPr>
  </w:style>
  <w:style w:type="character" w:customStyle="1" w:styleId="WW8Num19z0">
    <w:name w:val="WW8Num19z0"/>
    <w:rsid w:val="00427C5E"/>
    <w:rPr>
      <w:rFonts w:ascii="Symbol" w:hAnsi="Symbol"/>
    </w:rPr>
  </w:style>
  <w:style w:type="character" w:customStyle="1" w:styleId="WW8Num19z1">
    <w:name w:val="WW8Num19z1"/>
    <w:rsid w:val="00427C5E"/>
    <w:rPr>
      <w:rFonts w:ascii="Courier New" w:hAnsi="Courier New" w:cs="Courier New"/>
    </w:rPr>
  </w:style>
  <w:style w:type="character" w:customStyle="1" w:styleId="WW8Num19z2">
    <w:name w:val="WW8Num19z2"/>
    <w:rsid w:val="00427C5E"/>
    <w:rPr>
      <w:rFonts w:ascii="Wingdings" w:hAnsi="Wingdings"/>
    </w:rPr>
  </w:style>
  <w:style w:type="character" w:customStyle="1" w:styleId="WW8Num21z0">
    <w:name w:val="WW8Num21z0"/>
    <w:rsid w:val="00427C5E"/>
    <w:rPr>
      <w:rFonts w:ascii="Arial" w:eastAsia="Calibri" w:hAnsi="Arial" w:cs="Arial"/>
    </w:rPr>
  </w:style>
  <w:style w:type="character" w:customStyle="1" w:styleId="WW8Num21z1">
    <w:name w:val="WW8Num21z1"/>
    <w:rsid w:val="00427C5E"/>
    <w:rPr>
      <w:rFonts w:ascii="Courier New" w:hAnsi="Courier New" w:cs="Courier New"/>
    </w:rPr>
  </w:style>
  <w:style w:type="character" w:customStyle="1" w:styleId="WW8Num21z2">
    <w:name w:val="WW8Num21z2"/>
    <w:rsid w:val="00427C5E"/>
    <w:rPr>
      <w:rFonts w:ascii="Wingdings" w:hAnsi="Wingdings"/>
    </w:rPr>
  </w:style>
  <w:style w:type="character" w:customStyle="1" w:styleId="WW8Num21z3">
    <w:name w:val="WW8Num21z3"/>
    <w:rsid w:val="00427C5E"/>
    <w:rPr>
      <w:rFonts w:ascii="Symbol" w:hAnsi="Symbol"/>
    </w:rPr>
  </w:style>
  <w:style w:type="character" w:customStyle="1" w:styleId="WW8Num22z0">
    <w:name w:val="WW8Num22z0"/>
    <w:rsid w:val="00427C5E"/>
    <w:rPr>
      <w:rFonts w:ascii="Symbol" w:hAnsi="Symbol"/>
    </w:rPr>
  </w:style>
  <w:style w:type="character" w:customStyle="1" w:styleId="WW8Num22z1">
    <w:name w:val="WW8Num22z1"/>
    <w:rsid w:val="00427C5E"/>
    <w:rPr>
      <w:rFonts w:ascii="Courier New" w:hAnsi="Courier New" w:cs="Courier New"/>
    </w:rPr>
  </w:style>
  <w:style w:type="character" w:customStyle="1" w:styleId="WW8Num22z2">
    <w:name w:val="WW8Num22z2"/>
    <w:rsid w:val="00427C5E"/>
    <w:rPr>
      <w:rFonts w:ascii="Wingdings" w:hAnsi="Wingdings"/>
    </w:rPr>
  </w:style>
  <w:style w:type="character" w:customStyle="1" w:styleId="WW8Num23z1">
    <w:name w:val="WW8Num23z1"/>
    <w:rsid w:val="00427C5E"/>
    <w:rPr>
      <w:rFonts w:ascii="Courier New" w:hAnsi="Courier New" w:cs="Courier New"/>
    </w:rPr>
  </w:style>
  <w:style w:type="character" w:customStyle="1" w:styleId="WW8Num23z2">
    <w:name w:val="WW8Num23z2"/>
    <w:rsid w:val="00427C5E"/>
    <w:rPr>
      <w:rFonts w:ascii="Wingdings" w:hAnsi="Wingdings"/>
    </w:rPr>
  </w:style>
  <w:style w:type="character" w:customStyle="1" w:styleId="WW8Num23z3">
    <w:name w:val="WW8Num23z3"/>
    <w:rsid w:val="00427C5E"/>
    <w:rPr>
      <w:rFonts w:ascii="Symbol" w:hAnsi="Symbol"/>
    </w:rPr>
  </w:style>
  <w:style w:type="character" w:customStyle="1" w:styleId="WW8Num24z0">
    <w:name w:val="WW8Num24z0"/>
    <w:rsid w:val="00427C5E"/>
    <w:rPr>
      <w:rFonts w:ascii="Symbol" w:hAnsi="Symbol"/>
    </w:rPr>
  </w:style>
  <w:style w:type="character" w:customStyle="1" w:styleId="WW8Num24z1">
    <w:name w:val="WW8Num24z1"/>
    <w:rsid w:val="00427C5E"/>
    <w:rPr>
      <w:rFonts w:ascii="Courier New" w:hAnsi="Courier New" w:cs="Courier New"/>
    </w:rPr>
  </w:style>
  <w:style w:type="character" w:customStyle="1" w:styleId="WW8Num24z2">
    <w:name w:val="WW8Num24z2"/>
    <w:rsid w:val="00427C5E"/>
    <w:rPr>
      <w:rFonts w:ascii="Wingdings" w:hAnsi="Wingdings"/>
    </w:rPr>
  </w:style>
  <w:style w:type="character" w:customStyle="1" w:styleId="WW8Num25z0">
    <w:name w:val="WW8Num25z0"/>
    <w:rsid w:val="00427C5E"/>
    <w:rPr>
      <w:rFonts w:ascii="Calibri" w:eastAsia="Calibri" w:hAnsi="Calibri" w:cs="Times New Roman"/>
    </w:rPr>
  </w:style>
  <w:style w:type="character" w:customStyle="1" w:styleId="WW8Num25z1">
    <w:name w:val="WW8Num25z1"/>
    <w:rsid w:val="00427C5E"/>
    <w:rPr>
      <w:rFonts w:ascii="Courier New" w:hAnsi="Courier New" w:cs="Courier New"/>
    </w:rPr>
  </w:style>
  <w:style w:type="character" w:customStyle="1" w:styleId="WW8Num25z2">
    <w:name w:val="WW8Num25z2"/>
    <w:rsid w:val="00427C5E"/>
    <w:rPr>
      <w:rFonts w:ascii="Wingdings" w:hAnsi="Wingdings"/>
    </w:rPr>
  </w:style>
  <w:style w:type="character" w:customStyle="1" w:styleId="WW8Num25z3">
    <w:name w:val="WW8Num25z3"/>
    <w:rsid w:val="00427C5E"/>
    <w:rPr>
      <w:rFonts w:ascii="Symbol" w:hAnsi="Symbol"/>
    </w:rPr>
  </w:style>
  <w:style w:type="character" w:customStyle="1" w:styleId="WW8Num26z0">
    <w:name w:val="WW8Num26z0"/>
    <w:rsid w:val="00427C5E"/>
    <w:rPr>
      <w:rFonts w:ascii="Symbol" w:hAnsi="Symbol"/>
    </w:rPr>
  </w:style>
  <w:style w:type="character" w:customStyle="1" w:styleId="WW8Num26z1">
    <w:name w:val="WW8Num26z1"/>
    <w:rsid w:val="00427C5E"/>
    <w:rPr>
      <w:rFonts w:ascii="Courier New" w:hAnsi="Courier New" w:cs="Courier New"/>
    </w:rPr>
  </w:style>
  <w:style w:type="character" w:customStyle="1" w:styleId="WW8Num26z2">
    <w:name w:val="WW8Num26z2"/>
    <w:rsid w:val="00427C5E"/>
    <w:rPr>
      <w:rFonts w:ascii="Wingdings" w:hAnsi="Wingdings"/>
    </w:rPr>
  </w:style>
  <w:style w:type="character" w:customStyle="1" w:styleId="WW8Num28z0">
    <w:name w:val="WW8Num28z0"/>
    <w:rsid w:val="00427C5E"/>
    <w:rPr>
      <w:rFonts w:ascii="Symbol" w:hAnsi="Symbol"/>
    </w:rPr>
  </w:style>
  <w:style w:type="character" w:customStyle="1" w:styleId="WW8Num28z1">
    <w:name w:val="WW8Num28z1"/>
    <w:rsid w:val="00427C5E"/>
    <w:rPr>
      <w:rFonts w:ascii="Courier New" w:hAnsi="Courier New" w:cs="Courier New"/>
    </w:rPr>
  </w:style>
  <w:style w:type="character" w:customStyle="1" w:styleId="WW8Num28z2">
    <w:name w:val="WW8Num28z2"/>
    <w:rsid w:val="00427C5E"/>
    <w:rPr>
      <w:rFonts w:ascii="Wingdings" w:hAnsi="Wingdings"/>
    </w:rPr>
  </w:style>
  <w:style w:type="character" w:customStyle="1" w:styleId="WW8Num29z1">
    <w:name w:val="WW8Num29z1"/>
    <w:rsid w:val="00427C5E"/>
    <w:rPr>
      <w:rFonts w:ascii="Courier New" w:hAnsi="Courier New" w:cs="Courier New"/>
    </w:rPr>
  </w:style>
  <w:style w:type="character" w:customStyle="1" w:styleId="WW8Num29z2">
    <w:name w:val="WW8Num29z2"/>
    <w:rsid w:val="00427C5E"/>
    <w:rPr>
      <w:rFonts w:ascii="Wingdings" w:hAnsi="Wingdings"/>
    </w:rPr>
  </w:style>
  <w:style w:type="character" w:customStyle="1" w:styleId="WW8Num29z3">
    <w:name w:val="WW8Num29z3"/>
    <w:rsid w:val="00427C5E"/>
    <w:rPr>
      <w:rFonts w:ascii="Symbol" w:hAnsi="Symbol"/>
    </w:rPr>
  </w:style>
  <w:style w:type="character" w:customStyle="1" w:styleId="WW8Num30z0">
    <w:name w:val="WW8Num30z0"/>
    <w:rsid w:val="00427C5E"/>
    <w:rPr>
      <w:rFonts w:ascii="Symbol" w:hAnsi="Symbol"/>
      <w:sz w:val="20"/>
    </w:rPr>
  </w:style>
  <w:style w:type="character" w:customStyle="1" w:styleId="WW8Num30z1">
    <w:name w:val="WW8Num30z1"/>
    <w:rsid w:val="00427C5E"/>
    <w:rPr>
      <w:rFonts w:ascii="Courier New" w:hAnsi="Courier New"/>
      <w:sz w:val="20"/>
    </w:rPr>
  </w:style>
  <w:style w:type="character" w:customStyle="1" w:styleId="WW8Num30z2">
    <w:name w:val="WW8Num30z2"/>
    <w:rsid w:val="00427C5E"/>
    <w:rPr>
      <w:rFonts w:ascii="Wingdings" w:hAnsi="Wingdings"/>
      <w:sz w:val="20"/>
    </w:rPr>
  </w:style>
  <w:style w:type="character" w:customStyle="1" w:styleId="WW8Num31z1">
    <w:name w:val="WW8Num31z1"/>
    <w:rsid w:val="00427C5E"/>
    <w:rPr>
      <w:rFonts w:ascii="Courier New" w:hAnsi="Courier New" w:cs="Courier New"/>
    </w:rPr>
  </w:style>
  <w:style w:type="character" w:customStyle="1" w:styleId="WW8Num31z2">
    <w:name w:val="WW8Num31z2"/>
    <w:rsid w:val="00427C5E"/>
    <w:rPr>
      <w:rFonts w:ascii="Wingdings" w:hAnsi="Wingdings"/>
    </w:rPr>
  </w:style>
  <w:style w:type="character" w:customStyle="1" w:styleId="WW8Num31z3">
    <w:name w:val="WW8Num31z3"/>
    <w:rsid w:val="00427C5E"/>
    <w:rPr>
      <w:rFonts w:ascii="Symbol" w:hAnsi="Symbol"/>
    </w:rPr>
  </w:style>
  <w:style w:type="character" w:customStyle="1" w:styleId="WW8Num32z0">
    <w:name w:val="WW8Num32z0"/>
    <w:rsid w:val="00427C5E"/>
    <w:rPr>
      <w:rFonts w:ascii="Symbol" w:hAnsi="Symbol"/>
    </w:rPr>
  </w:style>
  <w:style w:type="character" w:customStyle="1" w:styleId="WW8Num32z1">
    <w:name w:val="WW8Num32z1"/>
    <w:rsid w:val="00427C5E"/>
    <w:rPr>
      <w:rFonts w:ascii="Courier New" w:hAnsi="Courier New" w:cs="Courier New"/>
    </w:rPr>
  </w:style>
  <w:style w:type="character" w:customStyle="1" w:styleId="WW8Num32z2">
    <w:name w:val="WW8Num32z2"/>
    <w:rsid w:val="00427C5E"/>
    <w:rPr>
      <w:rFonts w:ascii="Wingdings" w:hAnsi="Wingdings"/>
    </w:rPr>
  </w:style>
  <w:style w:type="character" w:customStyle="1" w:styleId="WW8Num33z1">
    <w:name w:val="WW8Num33z1"/>
    <w:rsid w:val="00427C5E"/>
    <w:rPr>
      <w:rFonts w:ascii="Courier New" w:hAnsi="Courier New" w:cs="Courier New"/>
    </w:rPr>
  </w:style>
  <w:style w:type="character" w:customStyle="1" w:styleId="WW8Num33z2">
    <w:name w:val="WW8Num33z2"/>
    <w:rsid w:val="00427C5E"/>
    <w:rPr>
      <w:rFonts w:ascii="Wingdings" w:hAnsi="Wingdings"/>
    </w:rPr>
  </w:style>
  <w:style w:type="character" w:customStyle="1" w:styleId="WW8Num33z3">
    <w:name w:val="WW8Num33z3"/>
    <w:rsid w:val="00427C5E"/>
    <w:rPr>
      <w:rFonts w:ascii="Symbol" w:hAnsi="Symbol"/>
    </w:rPr>
  </w:style>
  <w:style w:type="character" w:customStyle="1" w:styleId="WW8Num34z0">
    <w:name w:val="WW8Num34z0"/>
    <w:rsid w:val="00427C5E"/>
    <w:rPr>
      <w:rFonts w:ascii="Calibri" w:eastAsia="Calibri" w:hAnsi="Calibri" w:cs="Times New Roman"/>
    </w:rPr>
  </w:style>
  <w:style w:type="character" w:customStyle="1" w:styleId="WW8Num34z1">
    <w:name w:val="WW8Num34z1"/>
    <w:rsid w:val="00427C5E"/>
    <w:rPr>
      <w:rFonts w:ascii="Courier New" w:hAnsi="Courier New" w:cs="Courier New"/>
    </w:rPr>
  </w:style>
  <w:style w:type="character" w:customStyle="1" w:styleId="WW8Num34z2">
    <w:name w:val="WW8Num34z2"/>
    <w:rsid w:val="00427C5E"/>
    <w:rPr>
      <w:rFonts w:ascii="Wingdings" w:hAnsi="Wingdings"/>
    </w:rPr>
  </w:style>
  <w:style w:type="character" w:customStyle="1" w:styleId="WW8Num34z3">
    <w:name w:val="WW8Num34z3"/>
    <w:rsid w:val="00427C5E"/>
    <w:rPr>
      <w:rFonts w:ascii="Symbol" w:hAnsi="Symbol"/>
    </w:rPr>
  </w:style>
  <w:style w:type="character" w:customStyle="1" w:styleId="WW8Num35z0">
    <w:name w:val="WW8Num35z0"/>
    <w:rsid w:val="00427C5E"/>
    <w:rPr>
      <w:rFonts w:ascii="Symbol" w:hAnsi="Symbol"/>
    </w:rPr>
  </w:style>
  <w:style w:type="character" w:customStyle="1" w:styleId="WW8Num35z1">
    <w:name w:val="WW8Num35z1"/>
    <w:rsid w:val="00427C5E"/>
    <w:rPr>
      <w:rFonts w:ascii="Courier New" w:hAnsi="Courier New" w:cs="Courier New"/>
    </w:rPr>
  </w:style>
  <w:style w:type="character" w:customStyle="1" w:styleId="WW8Num35z2">
    <w:name w:val="WW8Num35z2"/>
    <w:rsid w:val="00427C5E"/>
    <w:rPr>
      <w:rFonts w:ascii="Wingdings" w:hAnsi="Wingdings"/>
    </w:rPr>
  </w:style>
  <w:style w:type="character" w:customStyle="1" w:styleId="WW8Num36z0">
    <w:name w:val="WW8Num36z0"/>
    <w:rsid w:val="00427C5E"/>
    <w:rPr>
      <w:rFonts w:ascii="Symbol" w:hAnsi="Symbol"/>
    </w:rPr>
  </w:style>
  <w:style w:type="character" w:customStyle="1" w:styleId="WW8Num36z1">
    <w:name w:val="WW8Num36z1"/>
    <w:rsid w:val="00427C5E"/>
    <w:rPr>
      <w:rFonts w:ascii="Courier New" w:hAnsi="Courier New" w:cs="Courier New"/>
    </w:rPr>
  </w:style>
  <w:style w:type="character" w:customStyle="1" w:styleId="WW8Num36z2">
    <w:name w:val="WW8Num36z2"/>
    <w:rsid w:val="00427C5E"/>
    <w:rPr>
      <w:rFonts w:ascii="Wingdings" w:hAnsi="Wingdings"/>
    </w:rPr>
  </w:style>
  <w:style w:type="character" w:customStyle="1" w:styleId="WW8Num37z0">
    <w:name w:val="WW8Num37z0"/>
    <w:rsid w:val="00427C5E"/>
    <w:rPr>
      <w:rFonts w:ascii="Arial" w:eastAsia="Calibri" w:hAnsi="Arial" w:cs="Arial"/>
    </w:rPr>
  </w:style>
  <w:style w:type="character" w:customStyle="1" w:styleId="WW8Num37z1">
    <w:name w:val="WW8Num37z1"/>
    <w:rsid w:val="00427C5E"/>
    <w:rPr>
      <w:rFonts w:ascii="Courier New" w:hAnsi="Courier New" w:cs="Courier New"/>
    </w:rPr>
  </w:style>
  <w:style w:type="character" w:customStyle="1" w:styleId="WW8Num37z2">
    <w:name w:val="WW8Num37z2"/>
    <w:rsid w:val="00427C5E"/>
    <w:rPr>
      <w:rFonts w:ascii="Wingdings" w:hAnsi="Wingdings"/>
    </w:rPr>
  </w:style>
  <w:style w:type="character" w:customStyle="1" w:styleId="WW8Num37z3">
    <w:name w:val="WW8Num37z3"/>
    <w:rsid w:val="00427C5E"/>
    <w:rPr>
      <w:rFonts w:ascii="Symbol" w:hAnsi="Symbol"/>
    </w:rPr>
  </w:style>
  <w:style w:type="character" w:customStyle="1" w:styleId="WW8Num38z0">
    <w:name w:val="WW8Num38z0"/>
    <w:rsid w:val="00427C5E"/>
    <w:rPr>
      <w:rFonts w:ascii="Symbol" w:hAnsi="Symbol"/>
    </w:rPr>
  </w:style>
  <w:style w:type="character" w:customStyle="1" w:styleId="WW8Num38z1">
    <w:name w:val="WW8Num38z1"/>
    <w:rsid w:val="00427C5E"/>
    <w:rPr>
      <w:rFonts w:ascii="Courier New" w:hAnsi="Courier New" w:cs="Courier New"/>
    </w:rPr>
  </w:style>
  <w:style w:type="character" w:customStyle="1" w:styleId="WW8Num38z2">
    <w:name w:val="WW8Num38z2"/>
    <w:rsid w:val="00427C5E"/>
    <w:rPr>
      <w:rFonts w:ascii="Wingdings" w:hAnsi="Wingdings"/>
    </w:rPr>
  </w:style>
  <w:style w:type="character" w:customStyle="1" w:styleId="WW8Num41z0">
    <w:name w:val="WW8Num41z0"/>
    <w:rsid w:val="00427C5E"/>
    <w:rPr>
      <w:rFonts w:ascii="Symbol" w:hAnsi="Symbol"/>
    </w:rPr>
  </w:style>
  <w:style w:type="character" w:customStyle="1" w:styleId="WW8Num41z1">
    <w:name w:val="WW8Num41z1"/>
    <w:rsid w:val="00427C5E"/>
    <w:rPr>
      <w:rFonts w:ascii="Courier New" w:hAnsi="Courier New" w:cs="Courier New"/>
    </w:rPr>
  </w:style>
  <w:style w:type="character" w:customStyle="1" w:styleId="WW8Num41z2">
    <w:name w:val="WW8Num41z2"/>
    <w:rsid w:val="00427C5E"/>
    <w:rPr>
      <w:rFonts w:ascii="Wingdings" w:hAnsi="Wingdings"/>
    </w:rPr>
  </w:style>
  <w:style w:type="character" w:customStyle="1" w:styleId="Fuentedeprrafopredeter1">
    <w:name w:val="Fuente de párrafo predeter.1"/>
    <w:rsid w:val="00427C5E"/>
  </w:style>
  <w:style w:type="character" w:customStyle="1" w:styleId="TextodegloboCar">
    <w:name w:val="Texto de globo Car"/>
    <w:rsid w:val="00427C5E"/>
    <w:rPr>
      <w:rFonts w:ascii="Tahoma" w:hAnsi="Tahoma" w:cs="Tahoma"/>
      <w:sz w:val="16"/>
      <w:szCs w:val="16"/>
    </w:rPr>
  </w:style>
  <w:style w:type="character" w:customStyle="1" w:styleId="EncabezadoCar">
    <w:name w:val="Encabezado Car"/>
    <w:basedOn w:val="Fuentedeprrafopredeter1"/>
    <w:rsid w:val="00427C5E"/>
  </w:style>
  <w:style w:type="character" w:customStyle="1" w:styleId="PiedepginaCar">
    <w:name w:val="Pie de página Car"/>
    <w:basedOn w:val="Fuentedeprrafopredeter1"/>
    <w:rsid w:val="00427C5E"/>
  </w:style>
  <w:style w:type="character" w:styleId="Hipervnculo">
    <w:name w:val="Hyperlink"/>
    <w:uiPriority w:val="99"/>
    <w:rsid w:val="00427C5E"/>
    <w:rPr>
      <w:color w:val="0000FF"/>
      <w:u w:val="single"/>
    </w:rPr>
  </w:style>
  <w:style w:type="character" w:customStyle="1" w:styleId="google-src-text1">
    <w:name w:val="google-src-text1"/>
    <w:rsid w:val="00427C5E"/>
    <w:rPr>
      <w:vanish/>
    </w:rPr>
  </w:style>
  <w:style w:type="character" w:customStyle="1" w:styleId="Refdecomentario1">
    <w:name w:val="Ref. de comentario1"/>
    <w:rsid w:val="00427C5E"/>
    <w:rPr>
      <w:sz w:val="16"/>
      <w:szCs w:val="16"/>
    </w:rPr>
  </w:style>
  <w:style w:type="character" w:customStyle="1" w:styleId="TextocomentarioCar">
    <w:name w:val="Texto comentario Car"/>
    <w:rsid w:val="00427C5E"/>
    <w:rPr>
      <w:lang w:val="es-CL"/>
    </w:rPr>
  </w:style>
  <w:style w:type="character" w:customStyle="1" w:styleId="AsuntodelcomentarioCar">
    <w:name w:val="Asunto del comentario Car"/>
    <w:rsid w:val="00427C5E"/>
    <w:rPr>
      <w:b/>
      <w:bCs/>
      <w:lang w:val="es-CL"/>
    </w:rPr>
  </w:style>
  <w:style w:type="character" w:styleId="Textoennegrita">
    <w:name w:val="Strong"/>
    <w:qFormat/>
    <w:rsid w:val="00427C5E"/>
    <w:rPr>
      <w:b/>
      <w:bCs/>
    </w:rPr>
  </w:style>
  <w:style w:type="character" w:customStyle="1" w:styleId="NumberingSymbols">
    <w:name w:val="Numbering Symbols"/>
    <w:rsid w:val="00427C5E"/>
  </w:style>
  <w:style w:type="character" w:customStyle="1" w:styleId="Bullets">
    <w:name w:val="Bullets"/>
    <w:rsid w:val="00427C5E"/>
    <w:rPr>
      <w:rFonts w:ascii="OpenSymbol" w:eastAsia="OpenSymbol" w:hAnsi="OpenSymbol" w:cs="OpenSymbol"/>
    </w:rPr>
  </w:style>
  <w:style w:type="character" w:customStyle="1" w:styleId="Carcterdenumeracin">
    <w:name w:val="Carácter de numeración"/>
    <w:rsid w:val="00427C5E"/>
  </w:style>
  <w:style w:type="character" w:styleId="Hipervnculovisitado">
    <w:name w:val="FollowedHyperlink"/>
    <w:rsid w:val="00427C5E"/>
    <w:rPr>
      <w:color w:val="800000"/>
      <w:u w:val="single"/>
    </w:rPr>
  </w:style>
  <w:style w:type="character" w:customStyle="1" w:styleId="Vietas">
    <w:name w:val="Viñetas"/>
    <w:rsid w:val="00427C5E"/>
    <w:rPr>
      <w:rFonts w:ascii="OpenSymbol" w:eastAsia="OpenSymbol" w:hAnsi="OpenSymbol" w:cs="OpenSymbol"/>
    </w:rPr>
  </w:style>
  <w:style w:type="character" w:customStyle="1" w:styleId="Fuentedeprrafopredeter5">
    <w:name w:val="Fuente de párrafo predeter.5"/>
    <w:rsid w:val="00427C5E"/>
  </w:style>
  <w:style w:type="character" w:customStyle="1" w:styleId="Refdecomentario2">
    <w:name w:val="Ref. de comentario2"/>
    <w:rsid w:val="00427C5E"/>
    <w:rPr>
      <w:sz w:val="16"/>
      <w:szCs w:val="16"/>
    </w:rPr>
  </w:style>
  <w:style w:type="character" w:customStyle="1" w:styleId="Estilo14pt">
    <w:name w:val="Estilo 14 pt"/>
    <w:rsid w:val="00427C5E"/>
    <w:rPr>
      <w:rFonts w:ascii="Arial" w:hAnsi="Arial"/>
      <w:sz w:val="28"/>
    </w:rPr>
  </w:style>
  <w:style w:type="character" w:customStyle="1" w:styleId="Tesis-TtuloCarCar">
    <w:name w:val="Tesis-Título Car Car"/>
    <w:rsid w:val="00427C5E"/>
    <w:rPr>
      <w:rFonts w:ascii="Arial" w:eastAsia="Times New Roman" w:hAnsi="Arial" w:cs="Times New Roman"/>
      <w:b/>
      <w:bCs/>
      <w:kern w:val="1"/>
      <w:sz w:val="28"/>
      <w:szCs w:val="32"/>
      <w:lang w:val="es-CL"/>
    </w:rPr>
  </w:style>
  <w:style w:type="character" w:customStyle="1" w:styleId="Tesis-SubttuloCarCar">
    <w:name w:val="Tesis-Subtítulo Car Car"/>
    <w:rsid w:val="00427C5E"/>
    <w:rPr>
      <w:rFonts w:ascii="Arial" w:eastAsia="Times New Roman" w:hAnsi="Arial" w:cs="Times New Roman"/>
      <w:b/>
      <w:sz w:val="28"/>
      <w:szCs w:val="24"/>
    </w:rPr>
  </w:style>
  <w:style w:type="paragraph" w:customStyle="1" w:styleId="Heading">
    <w:name w:val="Heading"/>
    <w:basedOn w:val="Normal"/>
    <w:next w:val="Textoindependiente"/>
    <w:rsid w:val="00427C5E"/>
    <w:pPr>
      <w:keepNext/>
      <w:spacing w:before="240" w:after="120"/>
    </w:pPr>
    <w:rPr>
      <w:rFonts w:eastAsia="DejaVu Sans" w:cs="DejaVu Sans"/>
      <w:sz w:val="28"/>
      <w:szCs w:val="28"/>
    </w:rPr>
  </w:style>
  <w:style w:type="paragraph" w:styleId="Textoindependiente">
    <w:name w:val="Body Text"/>
    <w:basedOn w:val="Normal"/>
    <w:link w:val="TextoindependienteCar"/>
    <w:rsid w:val="00427C5E"/>
    <w:pPr>
      <w:spacing w:before="0" w:after="120"/>
    </w:pPr>
    <w:rPr>
      <w:rFonts w:cs="Times New Roman"/>
    </w:rPr>
  </w:style>
  <w:style w:type="paragraph" w:styleId="Lista">
    <w:name w:val="List"/>
    <w:basedOn w:val="Textoindependiente"/>
    <w:rsid w:val="00427C5E"/>
  </w:style>
  <w:style w:type="paragraph" w:customStyle="1" w:styleId="Epgrafe1">
    <w:name w:val="Epígrafe1"/>
    <w:basedOn w:val="Normal"/>
    <w:rsid w:val="00427C5E"/>
    <w:pPr>
      <w:suppressLineNumbers/>
      <w:spacing w:after="120"/>
    </w:pPr>
    <w:rPr>
      <w:i/>
      <w:iCs/>
      <w:szCs w:val="24"/>
    </w:rPr>
  </w:style>
  <w:style w:type="paragraph" w:customStyle="1" w:styleId="Index">
    <w:name w:val="Index"/>
    <w:basedOn w:val="Normal"/>
    <w:rsid w:val="00427C5E"/>
    <w:pPr>
      <w:suppressLineNumbers/>
    </w:pPr>
  </w:style>
  <w:style w:type="paragraph" w:customStyle="1" w:styleId="Epgrafe10">
    <w:name w:val="Epígrafe1"/>
    <w:basedOn w:val="Normal"/>
    <w:rsid w:val="00427C5E"/>
    <w:pPr>
      <w:suppressLineNumbers/>
      <w:spacing w:after="120"/>
    </w:pPr>
    <w:rPr>
      <w:i/>
      <w:iCs/>
      <w:szCs w:val="24"/>
    </w:rPr>
  </w:style>
  <w:style w:type="paragraph" w:customStyle="1" w:styleId="Encabezado2">
    <w:name w:val="Encabezado2"/>
    <w:basedOn w:val="Normal"/>
    <w:next w:val="Textoindependiente"/>
    <w:rsid w:val="00427C5E"/>
    <w:pPr>
      <w:keepNext/>
      <w:spacing w:before="240" w:after="120"/>
    </w:pPr>
    <w:rPr>
      <w:rFonts w:eastAsia="MS Mincho" w:cs="Tahoma"/>
      <w:sz w:val="28"/>
      <w:szCs w:val="28"/>
    </w:rPr>
  </w:style>
  <w:style w:type="paragraph" w:customStyle="1" w:styleId="Etiqueta">
    <w:name w:val="Etiqueta"/>
    <w:basedOn w:val="Normal"/>
    <w:rsid w:val="00427C5E"/>
    <w:pPr>
      <w:suppressLineNumbers/>
      <w:spacing w:after="120"/>
    </w:pPr>
    <w:rPr>
      <w:rFonts w:cs="Tahoma"/>
      <w:i/>
      <w:iCs/>
      <w:szCs w:val="24"/>
    </w:rPr>
  </w:style>
  <w:style w:type="paragraph" w:customStyle="1" w:styleId="ndice">
    <w:name w:val="Índice"/>
    <w:basedOn w:val="Normal"/>
    <w:rsid w:val="00427C5E"/>
    <w:pPr>
      <w:suppressLineNumbers/>
    </w:pPr>
    <w:rPr>
      <w:rFonts w:cs="Tahoma"/>
    </w:rPr>
  </w:style>
  <w:style w:type="paragraph" w:customStyle="1" w:styleId="Encabezado1">
    <w:name w:val="Encabezado1"/>
    <w:basedOn w:val="Normal"/>
    <w:next w:val="Textoindependiente"/>
    <w:rsid w:val="00427C5E"/>
    <w:pPr>
      <w:keepNext/>
      <w:spacing w:before="240" w:after="120"/>
    </w:pPr>
    <w:rPr>
      <w:rFonts w:eastAsia="MS Mincho" w:cs="Tahoma"/>
      <w:sz w:val="28"/>
      <w:szCs w:val="28"/>
    </w:rPr>
  </w:style>
  <w:style w:type="paragraph" w:styleId="Textodeglobo">
    <w:name w:val="Balloon Text"/>
    <w:basedOn w:val="Normal"/>
    <w:rsid w:val="00427C5E"/>
    <w:pPr>
      <w:spacing w:before="0" w:after="0" w:line="100" w:lineRule="atLeast"/>
    </w:pPr>
    <w:rPr>
      <w:rFonts w:ascii="Tahoma" w:hAnsi="Tahoma" w:cs="Tahoma"/>
      <w:sz w:val="16"/>
      <w:szCs w:val="16"/>
    </w:rPr>
  </w:style>
  <w:style w:type="paragraph" w:styleId="Sinespaciado">
    <w:name w:val="No Spacing"/>
    <w:uiPriority w:val="1"/>
    <w:qFormat/>
    <w:rsid w:val="00427C5E"/>
    <w:pPr>
      <w:suppressAutoHyphens/>
    </w:pPr>
    <w:rPr>
      <w:rFonts w:ascii="Arial" w:eastAsia="Calibri" w:hAnsi="Arial" w:cs="Calibri"/>
      <w:szCs w:val="22"/>
      <w:lang w:eastAsia="ar-SA"/>
    </w:rPr>
  </w:style>
  <w:style w:type="paragraph" w:styleId="Encabezado">
    <w:name w:val="header"/>
    <w:basedOn w:val="Normal"/>
    <w:rsid w:val="00427C5E"/>
    <w:pPr>
      <w:spacing w:before="0" w:after="0" w:line="100" w:lineRule="atLeast"/>
    </w:pPr>
  </w:style>
  <w:style w:type="paragraph" w:styleId="Piedepgina">
    <w:name w:val="footer"/>
    <w:basedOn w:val="Normal"/>
    <w:rsid w:val="00427C5E"/>
    <w:pPr>
      <w:spacing w:before="0" w:after="0" w:line="100" w:lineRule="atLeast"/>
    </w:pPr>
  </w:style>
  <w:style w:type="paragraph" w:styleId="NormalWeb">
    <w:name w:val="Normal (Web)"/>
    <w:basedOn w:val="Normal"/>
    <w:rsid w:val="00427C5E"/>
    <w:pPr>
      <w:spacing w:before="280" w:after="280" w:line="100" w:lineRule="atLeast"/>
    </w:pPr>
    <w:rPr>
      <w:rFonts w:ascii="Times New Roman" w:eastAsia="Times New Roman" w:hAnsi="Times New Roman"/>
      <w:szCs w:val="24"/>
      <w:lang w:val="es-ES"/>
    </w:rPr>
  </w:style>
  <w:style w:type="paragraph" w:customStyle="1" w:styleId="Textocomentario1">
    <w:name w:val="Texto comentario1"/>
    <w:basedOn w:val="Normal"/>
    <w:rsid w:val="00427C5E"/>
    <w:rPr>
      <w:sz w:val="20"/>
      <w:szCs w:val="20"/>
    </w:rPr>
  </w:style>
  <w:style w:type="paragraph" w:styleId="Asuntodelcomentario">
    <w:name w:val="annotation subject"/>
    <w:basedOn w:val="Textocomentario1"/>
    <w:next w:val="Textocomentario1"/>
    <w:rsid w:val="00427C5E"/>
    <w:rPr>
      <w:b/>
      <w:bCs/>
    </w:rPr>
  </w:style>
  <w:style w:type="paragraph" w:customStyle="1" w:styleId="TableContents">
    <w:name w:val="Table Contents"/>
    <w:basedOn w:val="Normal"/>
    <w:rsid w:val="00427C5E"/>
    <w:pPr>
      <w:suppressLineNumbers/>
    </w:pPr>
  </w:style>
  <w:style w:type="paragraph" w:customStyle="1" w:styleId="TableHeading">
    <w:name w:val="Table Heading"/>
    <w:basedOn w:val="TableContents"/>
    <w:rsid w:val="00427C5E"/>
    <w:pPr>
      <w:jc w:val="center"/>
    </w:pPr>
    <w:rPr>
      <w:b/>
      <w:bCs/>
    </w:rPr>
  </w:style>
  <w:style w:type="paragraph" w:customStyle="1" w:styleId="Contenidodelatabla">
    <w:name w:val="Contenido de la tabla"/>
    <w:basedOn w:val="Normal"/>
    <w:rsid w:val="00427C5E"/>
    <w:pPr>
      <w:suppressLineNumbers/>
    </w:pPr>
  </w:style>
  <w:style w:type="paragraph" w:customStyle="1" w:styleId="Encabezadodelatabla">
    <w:name w:val="Encabezado de la tabla"/>
    <w:basedOn w:val="Contenidodelatabla"/>
    <w:rsid w:val="00427C5E"/>
    <w:pPr>
      <w:jc w:val="center"/>
    </w:pPr>
    <w:rPr>
      <w:b/>
      <w:bCs/>
    </w:rPr>
  </w:style>
  <w:style w:type="paragraph" w:customStyle="1" w:styleId="Li">
    <w:name w:val="Li"/>
    <w:basedOn w:val="Normal"/>
    <w:rsid w:val="00427C5E"/>
    <w:pPr>
      <w:spacing w:before="0" w:after="0"/>
    </w:pPr>
  </w:style>
  <w:style w:type="paragraph" w:customStyle="1" w:styleId="Contenidodelista">
    <w:name w:val="Contenido de lista"/>
    <w:basedOn w:val="Normal"/>
    <w:rsid w:val="00427C5E"/>
    <w:pPr>
      <w:ind w:left="567"/>
    </w:pPr>
  </w:style>
  <w:style w:type="paragraph" w:customStyle="1" w:styleId="Encabezamientodelista">
    <w:name w:val="Encabezamiento de lista"/>
    <w:basedOn w:val="Normal"/>
    <w:next w:val="Contenidodelista"/>
    <w:rsid w:val="00427C5E"/>
  </w:style>
  <w:style w:type="paragraph" w:customStyle="1" w:styleId="Textocomentario2">
    <w:name w:val="Texto comentario2"/>
    <w:basedOn w:val="Normal"/>
    <w:rsid w:val="00427C5E"/>
    <w:rPr>
      <w:sz w:val="20"/>
      <w:szCs w:val="20"/>
    </w:rPr>
  </w:style>
  <w:style w:type="paragraph" w:customStyle="1" w:styleId="Estilo1">
    <w:name w:val="Estilo1"/>
    <w:basedOn w:val="Sinespaciado"/>
    <w:rsid w:val="00427C5E"/>
    <w:pPr>
      <w:pageBreakBefore/>
    </w:pPr>
    <w:rPr>
      <w:b/>
      <w:sz w:val="28"/>
      <w:szCs w:val="28"/>
    </w:rPr>
  </w:style>
  <w:style w:type="paragraph" w:customStyle="1" w:styleId="Estilo2">
    <w:name w:val="Estilo2"/>
    <w:basedOn w:val="Normal"/>
    <w:rsid w:val="00427C5E"/>
    <w:rPr>
      <w:b/>
      <w:sz w:val="28"/>
    </w:rPr>
  </w:style>
  <w:style w:type="paragraph" w:styleId="Ttulo">
    <w:name w:val="Title"/>
    <w:aliases w:val="Capítulo"/>
    <w:basedOn w:val="Normal"/>
    <w:next w:val="Encabezado"/>
    <w:link w:val="TtuloCar"/>
    <w:qFormat/>
    <w:rsid w:val="00D56AA3"/>
    <w:pPr>
      <w:pBdr>
        <w:bottom w:val="single" w:sz="4" w:space="1" w:color="auto"/>
      </w:pBdr>
      <w:spacing w:before="240" w:after="60"/>
      <w:jc w:val="center"/>
    </w:pPr>
    <w:rPr>
      <w:rFonts w:eastAsia="Times New Roman" w:cs="Times New Roman"/>
      <w:b/>
      <w:bCs/>
      <w:color w:val="548DD4"/>
      <w:kern w:val="1"/>
      <w:sz w:val="28"/>
      <w:szCs w:val="32"/>
    </w:rPr>
  </w:style>
  <w:style w:type="paragraph" w:styleId="Subttulo">
    <w:name w:val="Subtitle"/>
    <w:basedOn w:val="Normal"/>
    <w:next w:val="Normal"/>
    <w:link w:val="SubttuloCar"/>
    <w:qFormat/>
    <w:rsid w:val="00427C5E"/>
    <w:pPr>
      <w:spacing w:after="60"/>
      <w:jc w:val="left"/>
    </w:pPr>
    <w:rPr>
      <w:rFonts w:eastAsia="Times New Roman" w:cs="Times New Roman"/>
      <w:b/>
      <w:sz w:val="28"/>
      <w:szCs w:val="24"/>
    </w:rPr>
  </w:style>
  <w:style w:type="paragraph" w:customStyle="1" w:styleId="Lista21">
    <w:name w:val="Lista 21"/>
    <w:basedOn w:val="Normal"/>
    <w:rsid w:val="00427C5E"/>
    <w:pPr>
      <w:ind w:left="720" w:hanging="360"/>
    </w:pPr>
  </w:style>
  <w:style w:type="paragraph" w:customStyle="1" w:styleId="Lista31">
    <w:name w:val="Lista 31"/>
    <w:basedOn w:val="Normal"/>
    <w:rsid w:val="00427C5E"/>
    <w:pPr>
      <w:ind w:left="1080" w:hanging="360"/>
    </w:pPr>
  </w:style>
  <w:style w:type="paragraph" w:customStyle="1" w:styleId="Listaconvietas21">
    <w:name w:val="Lista con viñetas 21"/>
    <w:basedOn w:val="Normal"/>
    <w:rsid w:val="00427C5E"/>
  </w:style>
  <w:style w:type="paragraph" w:customStyle="1" w:styleId="Listaconvietas31">
    <w:name w:val="Lista con viñetas 31"/>
    <w:basedOn w:val="Normal"/>
    <w:rsid w:val="00427C5E"/>
  </w:style>
  <w:style w:type="paragraph" w:customStyle="1" w:styleId="Continuarlista1">
    <w:name w:val="Continuar lista1"/>
    <w:basedOn w:val="Normal"/>
    <w:rsid w:val="00427C5E"/>
    <w:pPr>
      <w:spacing w:after="120"/>
      <w:ind w:left="360"/>
    </w:pPr>
  </w:style>
  <w:style w:type="paragraph" w:customStyle="1" w:styleId="Continuarlista21">
    <w:name w:val="Continuar lista 21"/>
    <w:basedOn w:val="Normal"/>
    <w:rsid w:val="00427C5E"/>
    <w:pPr>
      <w:spacing w:after="120"/>
      <w:ind w:left="720"/>
    </w:pPr>
  </w:style>
  <w:style w:type="paragraph" w:customStyle="1" w:styleId="Epgrafe2">
    <w:name w:val="Epígrafe2"/>
    <w:basedOn w:val="Normal"/>
    <w:next w:val="Normal"/>
    <w:rsid w:val="00427C5E"/>
    <w:rPr>
      <w:b/>
      <w:bCs/>
      <w:sz w:val="20"/>
      <w:szCs w:val="20"/>
    </w:rPr>
  </w:style>
  <w:style w:type="paragraph" w:styleId="Sangradetextonormal">
    <w:name w:val="Body Text Indent"/>
    <w:basedOn w:val="Normal"/>
    <w:link w:val="SangradetextonormalCar"/>
    <w:rsid w:val="00427C5E"/>
    <w:pPr>
      <w:spacing w:before="240" w:after="120"/>
      <w:ind w:left="283"/>
    </w:pPr>
    <w:rPr>
      <w:rFonts w:cs="Times New Roman"/>
    </w:rPr>
  </w:style>
  <w:style w:type="paragraph" w:customStyle="1" w:styleId="Textoindependienteprimerasangra21">
    <w:name w:val="Texto independiente primera sangría 21"/>
    <w:basedOn w:val="Sangradetextonormal"/>
    <w:rsid w:val="00427C5E"/>
    <w:pPr>
      <w:spacing w:after="440"/>
      <w:ind w:left="360" w:firstLine="360"/>
    </w:pPr>
  </w:style>
  <w:style w:type="character" w:customStyle="1" w:styleId="TtuloCar">
    <w:name w:val="Título Car"/>
    <w:aliases w:val="Capítulo Car"/>
    <w:link w:val="Ttulo"/>
    <w:locked/>
    <w:rsid w:val="00D56AA3"/>
    <w:rPr>
      <w:rFonts w:ascii="Arial" w:hAnsi="Arial"/>
      <w:b/>
      <w:bCs/>
      <w:color w:val="548DD4"/>
      <w:kern w:val="1"/>
      <w:sz w:val="28"/>
      <w:szCs w:val="32"/>
      <w:lang w:eastAsia="ar-SA"/>
    </w:rPr>
  </w:style>
  <w:style w:type="character" w:customStyle="1" w:styleId="Ttulo1Car">
    <w:name w:val="Título 1 Car"/>
    <w:link w:val="Ttulo1"/>
    <w:uiPriority w:val="9"/>
    <w:rsid w:val="007C0EE8"/>
    <w:rPr>
      <w:rFonts w:ascii="Cambria" w:eastAsia="Times New Roman" w:hAnsi="Cambria" w:cs="Times New Roman"/>
      <w:b/>
      <w:bCs/>
      <w:kern w:val="32"/>
      <w:sz w:val="32"/>
      <w:szCs w:val="32"/>
      <w:lang w:eastAsia="ar-SA"/>
    </w:rPr>
  </w:style>
  <w:style w:type="character" w:customStyle="1" w:styleId="Ttulo2Car">
    <w:name w:val="Título 2 Car"/>
    <w:link w:val="Ttulo2"/>
    <w:semiHidden/>
    <w:rsid w:val="007C0EE8"/>
    <w:rPr>
      <w:rFonts w:ascii="Cambria" w:eastAsia="Times New Roman" w:hAnsi="Cambria" w:cs="Times New Roman"/>
      <w:b/>
      <w:bCs/>
      <w:i/>
      <w:iCs/>
      <w:sz w:val="28"/>
      <w:szCs w:val="28"/>
      <w:lang w:eastAsia="ar-SA"/>
    </w:rPr>
  </w:style>
  <w:style w:type="paragraph" w:styleId="Textoindependienteprimerasangra2">
    <w:name w:val="Body Text First Indent 2"/>
    <w:basedOn w:val="Sangradetextonormal"/>
    <w:link w:val="Textoindependienteprimerasangra2Car"/>
    <w:unhideWhenUsed/>
    <w:rsid w:val="007C0EE8"/>
    <w:pPr>
      <w:spacing w:before="120"/>
      <w:ind w:firstLine="210"/>
    </w:pPr>
  </w:style>
  <w:style w:type="character" w:customStyle="1" w:styleId="SangradetextonormalCar">
    <w:name w:val="Sangría de texto normal Car"/>
    <w:link w:val="Sangradetextonormal"/>
    <w:rsid w:val="007C0EE8"/>
    <w:rPr>
      <w:rFonts w:ascii="Arial" w:eastAsia="Calibri" w:hAnsi="Arial" w:cs="Calibri"/>
      <w:sz w:val="24"/>
      <w:szCs w:val="22"/>
      <w:lang w:eastAsia="ar-SA"/>
    </w:rPr>
  </w:style>
  <w:style w:type="character" w:customStyle="1" w:styleId="Textoindependienteprimerasangra2Car">
    <w:name w:val="Texto independiente primera sangría 2 Car"/>
    <w:basedOn w:val="SangradetextonormalCar"/>
    <w:link w:val="Textoindependienteprimerasangra2"/>
    <w:rsid w:val="007C0EE8"/>
    <w:rPr>
      <w:rFonts w:ascii="Arial" w:eastAsia="Calibri" w:hAnsi="Arial" w:cs="Calibri"/>
      <w:sz w:val="24"/>
      <w:szCs w:val="22"/>
      <w:lang w:eastAsia="ar-SA"/>
    </w:rPr>
  </w:style>
  <w:style w:type="character" w:customStyle="1" w:styleId="Ttulo3Car">
    <w:name w:val="Título 3 Car"/>
    <w:aliases w:val="Tablilla Car"/>
    <w:link w:val="Ttulo3"/>
    <w:rsid w:val="00321514"/>
    <w:rPr>
      <w:rFonts w:ascii="Arial" w:eastAsia="Calibri" w:hAnsi="Arial"/>
      <w:lang w:eastAsia="ar-SA"/>
    </w:rPr>
  </w:style>
  <w:style w:type="character" w:customStyle="1" w:styleId="Ttulo4Car">
    <w:name w:val="Título 4 Car"/>
    <w:link w:val="Ttulo4"/>
    <w:rsid w:val="007C0EE8"/>
    <w:rPr>
      <w:rFonts w:ascii="Arial" w:hAnsi="Arial"/>
      <w:b/>
      <w:bCs/>
      <w:i/>
      <w:iCs/>
      <w:color w:val="000000"/>
      <w:lang w:val="en-US" w:eastAsia="es-ES"/>
    </w:rPr>
  </w:style>
  <w:style w:type="character" w:customStyle="1" w:styleId="Ttulo5Car">
    <w:name w:val="Título 5 Car"/>
    <w:link w:val="Ttulo5"/>
    <w:rsid w:val="007C0EE8"/>
    <w:rPr>
      <w:rFonts w:ascii="Arial" w:hAnsi="Arial"/>
      <w:color w:val="000000"/>
      <w:lang w:val="en-US" w:eastAsia="es-ES"/>
    </w:rPr>
  </w:style>
  <w:style w:type="character" w:customStyle="1" w:styleId="Ttulo6Car">
    <w:name w:val="Título 6 Car"/>
    <w:link w:val="Ttulo6"/>
    <w:rsid w:val="007C0EE8"/>
    <w:rPr>
      <w:rFonts w:ascii="Arial" w:hAnsi="Arial"/>
      <w:i/>
      <w:iCs/>
      <w:color w:val="000000"/>
      <w:lang w:val="en-US" w:eastAsia="es-ES"/>
    </w:rPr>
  </w:style>
  <w:style w:type="character" w:customStyle="1" w:styleId="Ttulo7Car">
    <w:name w:val="Título 7 Car"/>
    <w:aliases w:val="Referencia Car"/>
    <w:link w:val="Ttulo7"/>
    <w:rsid w:val="002843D3"/>
    <w:rPr>
      <w:rFonts w:ascii="Arial" w:hAnsi="Arial"/>
      <w:iCs/>
      <w:color w:val="000000"/>
      <w:lang w:val="en-US" w:eastAsia="es-ES"/>
    </w:rPr>
  </w:style>
  <w:style w:type="character" w:customStyle="1" w:styleId="Ttulo8Car">
    <w:name w:val="Título 8 Car"/>
    <w:link w:val="Ttulo8"/>
    <w:rsid w:val="007C0EE8"/>
    <w:rPr>
      <w:rFonts w:ascii="Arial" w:hAnsi="Arial"/>
      <w:color w:val="000000"/>
      <w:lang w:val="en-US" w:eastAsia="es-ES"/>
    </w:rPr>
  </w:style>
  <w:style w:type="character" w:customStyle="1" w:styleId="Ttulo9Car">
    <w:name w:val="Título 9 Car"/>
    <w:link w:val="Ttulo9"/>
    <w:rsid w:val="007C0EE8"/>
    <w:rPr>
      <w:rFonts w:ascii="Arial" w:hAnsi="Arial"/>
      <w:i/>
      <w:iCs/>
      <w:color w:val="404040"/>
      <w:lang w:val="en-US" w:eastAsia="es-ES"/>
    </w:rPr>
  </w:style>
  <w:style w:type="character" w:customStyle="1" w:styleId="WW8Num1z1">
    <w:name w:val="WW8Num1z1"/>
    <w:rsid w:val="007C0EE8"/>
    <w:rPr>
      <w:rFonts w:ascii="Courier New" w:hAnsi="Courier New"/>
    </w:rPr>
  </w:style>
  <w:style w:type="character" w:customStyle="1" w:styleId="WW8Num1z2">
    <w:name w:val="WW8Num1z2"/>
    <w:rsid w:val="007C0EE8"/>
    <w:rPr>
      <w:rFonts w:ascii="Wingdings" w:hAnsi="Wingdings"/>
      <w:sz w:val="20"/>
    </w:rPr>
  </w:style>
  <w:style w:type="paragraph" w:customStyle="1" w:styleId="Sinespaciado1">
    <w:name w:val="Sin espaciado1"/>
    <w:basedOn w:val="Index"/>
    <w:link w:val="NoSpacingChar"/>
    <w:autoRedefine/>
    <w:rsid w:val="007C0EE8"/>
    <w:pPr>
      <w:suppressAutoHyphens w:val="0"/>
      <w:spacing w:after="320" w:line="240" w:lineRule="auto"/>
    </w:pPr>
    <w:rPr>
      <w:rFonts w:eastAsia="Times New Roman" w:cs="Times New Roman"/>
      <w:noProof/>
      <w:lang w:val="en-US" w:eastAsia="en-US"/>
    </w:rPr>
  </w:style>
  <w:style w:type="paragraph" w:styleId="Textocomentario">
    <w:name w:val="annotation text"/>
    <w:basedOn w:val="Normal"/>
    <w:link w:val="TextocomentarioCar1"/>
    <w:semiHidden/>
    <w:rsid w:val="007C0EE8"/>
    <w:pPr>
      <w:suppressAutoHyphens w:val="0"/>
      <w:spacing w:before="240" w:after="440"/>
    </w:pPr>
    <w:rPr>
      <w:rFonts w:eastAsia="Times New Roman" w:cs="Times New Roman"/>
      <w:sz w:val="20"/>
      <w:szCs w:val="20"/>
      <w:lang w:eastAsia="en-US"/>
    </w:rPr>
  </w:style>
  <w:style w:type="character" w:customStyle="1" w:styleId="TextocomentarioCar1">
    <w:name w:val="Texto comentario Car1"/>
    <w:link w:val="Textocomentario"/>
    <w:semiHidden/>
    <w:rsid w:val="007C0EE8"/>
    <w:rPr>
      <w:rFonts w:ascii="Arial" w:hAnsi="Arial"/>
      <w:lang w:eastAsia="en-US"/>
    </w:rPr>
  </w:style>
  <w:style w:type="paragraph" w:customStyle="1" w:styleId="Ul">
    <w:name w:val="Ul"/>
    <w:basedOn w:val="Normal"/>
    <w:rsid w:val="007C0EE8"/>
    <w:pPr>
      <w:shd w:val="clear" w:color="auto" w:fill="FFFFFF"/>
      <w:suppressAutoHyphens w:val="0"/>
      <w:spacing w:before="0" w:after="0" w:line="240" w:lineRule="auto"/>
    </w:pPr>
    <w:rPr>
      <w:rFonts w:ascii="Verdana" w:eastAsia="Times New Roman" w:hAnsi="Verdana" w:cs="Verdana"/>
      <w:color w:val="000000"/>
      <w:szCs w:val="24"/>
      <w:shd w:val="clear" w:color="auto" w:fill="FFFFFF"/>
      <w:lang w:val="ru-RU" w:eastAsia="en-US"/>
    </w:rPr>
  </w:style>
  <w:style w:type="paragraph" w:customStyle="1" w:styleId="ListContents">
    <w:name w:val="List Contents"/>
    <w:basedOn w:val="Normal"/>
    <w:rsid w:val="007C0EE8"/>
    <w:pPr>
      <w:suppressAutoHyphens w:val="0"/>
      <w:spacing w:before="240" w:after="440"/>
      <w:ind w:left="567"/>
    </w:pPr>
    <w:rPr>
      <w:rFonts w:eastAsia="Times New Roman" w:cs="Times New Roman"/>
      <w:lang w:eastAsia="en-US"/>
    </w:rPr>
  </w:style>
  <w:style w:type="paragraph" w:customStyle="1" w:styleId="ListHeading">
    <w:name w:val="List Heading"/>
    <w:basedOn w:val="Normal"/>
    <w:next w:val="ListContents"/>
    <w:rsid w:val="007C0EE8"/>
    <w:pPr>
      <w:suppressAutoHyphens w:val="0"/>
      <w:spacing w:before="240" w:after="440"/>
    </w:pPr>
    <w:rPr>
      <w:rFonts w:eastAsia="Times New Roman" w:cs="Times New Roman"/>
      <w:lang w:eastAsia="en-US"/>
    </w:rPr>
  </w:style>
  <w:style w:type="character" w:styleId="Refdecomentario">
    <w:name w:val="annotation reference"/>
    <w:semiHidden/>
    <w:rsid w:val="007C0EE8"/>
    <w:rPr>
      <w:sz w:val="16"/>
    </w:rPr>
  </w:style>
  <w:style w:type="paragraph" w:styleId="ndice1">
    <w:name w:val="index 1"/>
    <w:basedOn w:val="Normal"/>
    <w:next w:val="Normal"/>
    <w:autoRedefine/>
    <w:semiHidden/>
    <w:rsid w:val="007C0EE8"/>
    <w:pPr>
      <w:tabs>
        <w:tab w:val="right" w:leader="dot" w:pos="8828"/>
      </w:tabs>
      <w:suppressAutoHyphens w:val="0"/>
      <w:spacing w:before="240" w:after="440"/>
      <w:ind w:left="220" w:hanging="220"/>
    </w:pPr>
    <w:rPr>
      <w:rFonts w:eastAsia="Times New Roman" w:cs="Times New Roman"/>
      <w:noProof/>
      <w:lang w:val="es-ES" w:eastAsia="en-US"/>
    </w:rPr>
  </w:style>
  <w:style w:type="paragraph" w:styleId="ndice2">
    <w:name w:val="index 2"/>
    <w:basedOn w:val="Normal"/>
    <w:next w:val="Normal"/>
    <w:autoRedefine/>
    <w:semiHidden/>
    <w:rsid w:val="007C0EE8"/>
    <w:pPr>
      <w:suppressAutoHyphens w:val="0"/>
      <w:spacing w:before="240" w:after="440"/>
      <w:ind w:left="440" w:hanging="220"/>
    </w:pPr>
    <w:rPr>
      <w:rFonts w:eastAsia="Times New Roman" w:cs="Times New Roman"/>
      <w:lang w:eastAsia="en-US"/>
    </w:rPr>
  </w:style>
  <w:style w:type="paragraph" w:styleId="Epgrafe">
    <w:name w:val="caption"/>
    <w:basedOn w:val="Normal"/>
    <w:next w:val="Normal"/>
    <w:qFormat/>
    <w:rsid w:val="00983B96"/>
    <w:pPr>
      <w:suppressAutoHyphens w:val="0"/>
      <w:spacing w:after="120" w:line="240" w:lineRule="auto"/>
    </w:pPr>
    <w:rPr>
      <w:rFonts w:eastAsia="Times New Roman" w:cs="Times New Roman"/>
      <w:b/>
      <w:bCs/>
      <w:color w:val="000000"/>
      <w:sz w:val="18"/>
      <w:szCs w:val="18"/>
      <w:lang w:eastAsia="en-US"/>
    </w:rPr>
  </w:style>
  <w:style w:type="paragraph" w:styleId="Tabladeilustraciones">
    <w:name w:val="table of figures"/>
    <w:basedOn w:val="Normal"/>
    <w:next w:val="Normal"/>
    <w:uiPriority w:val="99"/>
    <w:rsid w:val="004C231D"/>
    <w:pPr>
      <w:spacing w:before="0" w:after="0"/>
      <w:ind w:left="480" w:hanging="480"/>
      <w:jc w:val="left"/>
    </w:pPr>
    <w:rPr>
      <w:szCs w:val="20"/>
    </w:rPr>
  </w:style>
  <w:style w:type="paragraph" w:styleId="TDC1">
    <w:name w:val="toc 1"/>
    <w:basedOn w:val="Normal"/>
    <w:next w:val="Normal"/>
    <w:autoRedefine/>
    <w:uiPriority w:val="39"/>
    <w:rsid w:val="007C0EE8"/>
    <w:pPr>
      <w:tabs>
        <w:tab w:val="right" w:leader="dot" w:pos="8828"/>
      </w:tabs>
      <w:suppressAutoHyphens w:val="0"/>
      <w:spacing w:before="240" w:after="100"/>
    </w:pPr>
    <w:rPr>
      <w:rFonts w:eastAsia="Times New Roman" w:cs="Arial"/>
      <w:b/>
      <w:noProof/>
      <w:lang w:eastAsia="en-US"/>
    </w:rPr>
  </w:style>
  <w:style w:type="paragraph" w:customStyle="1" w:styleId="TtulodeTDC1">
    <w:name w:val="Título de TDC1"/>
    <w:basedOn w:val="Ttulo1"/>
    <w:next w:val="Normal"/>
    <w:rsid w:val="007C0EE8"/>
    <w:pPr>
      <w:keepLines/>
      <w:suppressAutoHyphens w:val="0"/>
      <w:spacing w:after="0"/>
      <w:outlineLvl w:val="9"/>
    </w:pPr>
    <w:rPr>
      <w:rFonts w:ascii="Arial" w:hAnsi="Arial"/>
      <w:color w:val="000000"/>
      <w:kern w:val="0"/>
      <w:sz w:val="28"/>
      <w:szCs w:val="28"/>
      <w:lang w:val="en-US" w:eastAsia="es-ES"/>
    </w:rPr>
  </w:style>
  <w:style w:type="paragraph" w:styleId="TDC2">
    <w:name w:val="toc 2"/>
    <w:basedOn w:val="Normal"/>
    <w:next w:val="Normal"/>
    <w:autoRedefine/>
    <w:uiPriority w:val="39"/>
    <w:rsid w:val="007C0EE8"/>
    <w:pPr>
      <w:suppressAutoHyphens w:val="0"/>
      <w:spacing w:before="240" w:after="100"/>
      <w:ind w:left="220"/>
    </w:pPr>
    <w:rPr>
      <w:rFonts w:eastAsia="Times New Roman" w:cs="Times New Roman"/>
      <w:lang w:eastAsia="en-US"/>
    </w:rPr>
  </w:style>
  <w:style w:type="paragraph" w:styleId="TDC3">
    <w:name w:val="toc 3"/>
    <w:basedOn w:val="Normal"/>
    <w:next w:val="Normal"/>
    <w:autoRedefine/>
    <w:uiPriority w:val="39"/>
    <w:rsid w:val="007C0EE8"/>
    <w:pPr>
      <w:suppressAutoHyphens w:val="0"/>
      <w:spacing w:before="240" w:after="100" w:line="276" w:lineRule="auto"/>
      <w:ind w:left="440"/>
      <w:jc w:val="left"/>
    </w:pPr>
    <w:rPr>
      <w:rFonts w:eastAsia="Times New Roman" w:cs="Times New Roman"/>
      <w:lang w:eastAsia="es-CL"/>
    </w:rPr>
  </w:style>
  <w:style w:type="character" w:customStyle="1" w:styleId="SubttuloCar">
    <w:name w:val="Subtítulo Car"/>
    <w:link w:val="Subttulo"/>
    <w:locked/>
    <w:rsid w:val="007C0EE8"/>
    <w:rPr>
      <w:rFonts w:ascii="Arial" w:hAnsi="Arial"/>
      <w:b/>
      <w:sz w:val="28"/>
      <w:szCs w:val="24"/>
      <w:lang w:eastAsia="ar-SA"/>
    </w:rPr>
  </w:style>
  <w:style w:type="character" w:styleId="nfasis">
    <w:name w:val="Emphasis"/>
    <w:qFormat/>
    <w:rsid w:val="007C0EE8"/>
    <w:rPr>
      <w:i/>
    </w:rPr>
  </w:style>
  <w:style w:type="paragraph" w:customStyle="1" w:styleId="Prrafodelista1">
    <w:name w:val="Párrafo de lista1"/>
    <w:basedOn w:val="Normal"/>
    <w:rsid w:val="007C0EE8"/>
    <w:pPr>
      <w:suppressAutoHyphens w:val="0"/>
      <w:spacing w:before="240" w:after="440"/>
      <w:ind w:left="720"/>
    </w:pPr>
    <w:rPr>
      <w:rFonts w:eastAsia="Times New Roman" w:cs="Times New Roman"/>
      <w:lang w:eastAsia="en-US"/>
    </w:rPr>
  </w:style>
  <w:style w:type="paragraph" w:customStyle="1" w:styleId="Cita1">
    <w:name w:val="Cita1"/>
    <w:basedOn w:val="Normal"/>
    <w:next w:val="Normal"/>
    <w:link w:val="QuoteChar"/>
    <w:rsid w:val="007C0EE8"/>
    <w:pPr>
      <w:suppressAutoHyphens w:val="0"/>
      <w:spacing w:before="240" w:after="440"/>
    </w:pPr>
    <w:rPr>
      <w:rFonts w:eastAsia="Times New Roman" w:cs="Times New Roman"/>
      <w:i/>
      <w:iCs/>
      <w:color w:val="000000"/>
      <w:sz w:val="20"/>
      <w:szCs w:val="20"/>
      <w:lang w:val="en-US" w:eastAsia="es-ES"/>
    </w:rPr>
  </w:style>
  <w:style w:type="character" w:customStyle="1" w:styleId="QuoteChar">
    <w:name w:val="Quote Char"/>
    <w:link w:val="Cita1"/>
    <w:locked/>
    <w:rsid w:val="007C0EE8"/>
    <w:rPr>
      <w:rFonts w:ascii="Arial" w:hAnsi="Arial"/>
      <w:i/>
      <w:iCs/>
      <w:color w:val="000000"/>
      <w:lang w:val="en-US" w:eastAsia="es-ES"/>
    </w:rPr>
  </w:style>
  <w:style w:type="paragraph" w:customStyle="1" w:styleId="Citadestacada1">
    <w:name w:val="Cita destacada1"/>
    <w:basedOn w:val="Normal"/>
    <w:next w:val="Normal"/>
    <w:link w:val="IntenseQuoteChar"/>
    <w:rsid w:val="007C0EE8"/>
    <w:pPr>
      <w:pBdr>
        <w:bottom w:val="single" w:sz="4" w:space="4" w:color="000000"/>
      </w:pBdr>
      <w:suppressAutoHyphens w:val="0"/>
      <w:spacing w:before="200" w:after="280"/>
      <w:ind w:left="936" w:right="936"/>
    </w:pPr>
    <w:rPr>
      <w:rFonts w:eastAsia="Times New Roman" w:cs="Times New Roman"/>
      <w:b/>
      <w:bCs/>
      <w:i/>
      <w:iCs/>
      <w:color w:val="000000"/>
      <w:sz w:val="20"/>
      <w:szCs w:val="20"/>
      <w:lang w:val="en-US" w:eastAsia="es-ES"/>
    </w:rPr>
  </w:style>
  <w:style w:type="character" w:customStyle="1" w:styleId="IntenseQuoteChar">
    <w:name w:val="Intense Quote Char"/>
    <w:link w:val="Citadestacada1"/>
    <w:locked/>
    <w:rsid w:val="007C0EE8"/>
    <w:rPr>
      <w:rFonts w:ascii="Arial" w:hAnsi="Arial"/>
      <w:b/>
      <w:bCs/>
      <w:i/>
      <w:iCs/>
      <w:color w:val="000000"/>
      <w:lang w:val="en-US" w:eastAsia="es-ES"/>
    </w:rPr>
  </w:style>
  <w:style w:type="character" w:customStyle="1" w:styleId="nfasissutil1">
    <w:name w:val="Énfasis sutil1"/>
    <w:rsid w:val="007C0EE8"/>
    <w:rPr>
      <w:i/>
      <w:color w:val="808080"/>
    </w:rPr>
  </w:style>
  <w:style w:type="character" w:customStyle="1" w:styleId="nfasisintenso1">
    <w:name w:val="Énfasis intenso1"/>
    <w:rsid w:val="007C0EE8"/>
    <w:rPr>
      <w:b/>
      <w:i/>
      <w:color w:val="000000"/>
    </w:rPr>
  </w:style>
  <w:style w:type="character" w:customStyle="1" w:styleId="Referenciasutil1">
    <w:name w:val="Referencia sutil1"/>
    <w:rsid w:val="007C0EE8"/>
    <w:rPr>
      <w:smallCaps/>
      <w:color w:val="C0504D"/>
      <w:u w:val="single"/>
    </w:rPr>
  </w:style>
  <w:style w:type="character" w:customStyle="1" w:styleId="Referenciaintensa1">
    <w:name w:val="Referencia intensa1"/>
    <w:rsid w:val="007C0EE8"/>
    <w:rPr>
      <w:b/>
      <w:smallCaps/>
      <w:color w:val="C0504D"/>
      <w:spacing w:val="5"/>
      <w:u w:val="single"/>
    </w:rPr>
  </w:style>
  <w:style w:type="character" w:customStyle="1" w:styleId="Ttulodellibro1">
    <w:name w:val="Título del libro1"/>
    <w:rsid w:val="007C0EE8"/>
    <w:rPr>
      <w:b/>
      <w:smallCaps/>
      <w:spacing w:val="5"/>
    </w:rPr>
  </w:style>
  <w:style w:type="character" w:customStyle="1" w:styleId="NoSpacingChar">
    <w:name w:val="No Spacing Char"/>
    <w:link w:val="Sinespaciado1"/>
    <w:locked/>
    <w:rsid w:val="007C0EE8"/>
    <w:rPr>
      <w:rFonts w:ascii="Arial" w:hAnsi="Arial"/>
      <w:noProof/>
      <w:sz w:val="24"/>
      <w:szCs w:val="22"/>
      <w:lang w:val="en-US" w:eastAsia="en-US"/>
    </w:rPr>
  </w:style>
  <w:style w:type="paragraph" w:styleId="Sangra3detindependiente">
    <w:name w:val="Body Text Indent 3"/>
    <w:basedOn w:val="Normal"/>
    <w:link w:val="Sangra3detindependienteCar"/>
    <w:rsid w:val="007C0EE8"/>
    <w:pPr>
      <w:suppressAutoHyphens w:val="0"/>
      <w:spacing w:before="240" w:after="120"/>
      <w:ind w:left="283"/>
    </w:pPr>
    <w:rPr>
      <w:rFonts w:eastAsia="Times New Roman" w:cs="Times New Roman"/>
      <w:sz w:val="16"/>
      <w:szCs w:val="16"/>
      <w:lang w:eastAsia="en-US"/>
    </w:rPr>
  </w:style>
  <w:style w:type="character" w:customStyle="1" w:styleId="Sangra3detindependienteCar">
    <w:name w:val="Sangría 3 de t. independiente Car"/>
    <w:link w:val="Sangra3detindependiente"/>
    <w:rsid w:val="007C0EE8"/>
    <w:rPr>
      <w:rFonts w:ascii="Arial" w:hAnsi="Arial"/>
      <w:sz w:val="16"/>
      <w:szCs w:val="16"/>
      <w:lang w:eastAsia="en-US"/>
    </w:rPr>
  </w:style>
  <w:style w:type="character" w:customStyle="1" w:styleId="TextoindependienteCar">
    <w:name w:val="Texto independiente Car"/>
    <w:link w:val="Textoindependiente"/>
    <w:locked/>
    <w:rsid w:val="007C0EE8"/>
    <w:rPr>
      <w:rFonts w:ascii="Arial" w:eastAsia="Calibri" w:hAnsi="Arial" w:cs="Calibri"/>
      <w:sz w:val="24"/>
      <w:szCs w:val="22"/>
      <w:lang w:eastAsia="ar-SA"/>
    </w:rPr>
  </w:style>
  <w:style w:type="character" w:customStyle="1" w:styleId="google-src-text">
    <w:name w:val="google-src-text"/>
    <w:rsid w:val="007C0EE8"/>
    <w:rPr>
      <w:rFonts w:cs="Times New Roman"/>
    </w:rPr>
  </w:style>
  <w:style w:type="character" w:customStyle="1" w:styleId="corchete-llamada">
    <w:name w:val="corchete-llamada"/>
    <w:rsid w:val="007C0EE8"/>
    <w:rPr>
      <w:rFonts w:cs="Times New Roman"/>
    </w:rPr>
  </w:style>
  <w:style w:type="paragraph" w:customStyle="1" w:styleId="Bibliografa1">
    <w:name w:val="Bibliografía1"/>
    <w:basedOn w:val="Normal"/>
    <w:next w:val="Normal"/>
    <w:rsid w:val="007C0EE8"/>
    <w:pPr>
      <w:suppressAutoHyphens w:val="0"/>
      <w:spacing w:before="240" w:after="440"/>
    </w:pPr>
    <w:rPr>
      <w:rFonts w:eastAsia="Times New Roman" w:cs="Times New Roman"/>
      <w:lang w:eastAsia="en-US"/>
    </w:rPr>
  </w:style>
  <w:style w:type="paragraph" w:styleId="Textonotapie">
    <w:name w:val="footnote text"/>
    <w:basedOn w:val="Normal"/>
    <w:link w:val="Textonotapie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pieCar">
    <w:name w:val="Texto nota pie Car"/>
    <w:link w:val="Textonotapie"/>
    <w:semiHidden/>
    <w:rsid w:val="007C0EE8"/>
    <w:rPr>
      <w:rFonts w:ascii="Arial" w:hAnsi="Arial"/>
      <w:lang w:eastAsia="en-US"/>
    </w:rPr>
  </w:style>
  <w:style w:type="character" w:styleId="Refdenotaalpie">
    <w:name w:val="footnote reference"/>
    <w:semiHidden/>
    <w:rsid w:val="007C0EE8"/>
    <w:rPr>
      <w:rFonts w:cs="Times New Roman"/>
      <w:vertAlign w:val="superscript"/>
    </w:rPr>
  </w:style>
  <w:style w:type="paragraph" w:styleId="Textonotaalfinal">
    <w:name w:val="endnote text"/>
    <w:basedOn w:val="Normal"/>
    <w:link w:val="Textonotaalfinal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alfinalCar">
    <w:name w:val="Texto nota al final Car"/>
    <w:link w:val="Textonotaalfinal"/>
    <w:semiHidden/>
    <w:rsid w:val="007C0EE8"/>
    <w:rPr>
      <w:rFonts w:ascii="Arial" w:hAnsi="Arial"/>
      <w:lang w:eastAsia="en-US"/>
    </w:rPr>
  </w:style>
  <w:style w:type="character" w:styleId="Refdenotaalfinal">
    <w:name w:val="endnote reference"/>
    <w:semiHidden/>
    <w:rsid w:val="007C0EE8"/>
    <w:rPr>
      <w:rFonts w:cs="Times New Roman"/>
      <w:vertAlign w:val="superscript"/>
    </w:rPr>
  </w:style>
  <w:style w:type="paragraph" w:styleId="Bibliografa">
    <w:name w:val="Bibliography"/>
    <w:basedOn w:val="Normal"/>
    <w:next w:val="Normal"/>
    <w:uiPriority w:val="37"/>
    <w:unhideWhenUsed/>
    <w:rsid w:val="007C0EE8"/>
    <w:pPr>
      <w:suppressAutoHyphens w:val="0"/>
      <w:spacing w:before="240" w:after="440"/>
    </w:pPr>
    <w:rPr>
      <w:rFonts w:eastAsia="Times New Roman" w:cs="Times New Roman"/>
      <w:lang w:eastAsia="en-US"/>
    </w:rPr>
  </w:style>
  <w:style w:type="character" w:styleId="nfasissutil">
    <w:name w:val="Subtle Emphasis"/>
    <w:uiPriority w:val="19"/>
    <w:qFormat/>
    <w:rsid w:val="007C0EE8"/>
    <w:rPr>
      <w:i/>
      <w:iCs/>
      <w:color w:val="808080"/>
    </w:rPr>
  </w:style>
  <w:style w:type="character" w:customStyle="1" w:styleId="apple-converted-space">
    <w:name w:val="apple-converted-space"/>
    <w:rsid w:val="007C0EE8"/>
  </w:style>
  <w:style w:type="character" w:customStyle="1" w:styleId="corchete-llamada1">
    <w:name w:val="corchete-llamada1"/>
    <w:rsid w:val="00D43B4F"/>
    <w:rPr>
      <w:vanish/>
      <w:webHidden w:val="0"/>
      <w:specVanish w:val="0"/>
    </w:rPr>
  </w:style>
  <w:style w:type="paragraph" w:styleId="Prrafodelista">
    <w:name w:val="List Paragraph"/>
    <w:basedOn w:val="Normal"/>
    <w:uiPriority w:val="34"/>
    <w:qFormat/>
    <w:rsid w:val="00A204D6"/>
    <w:pPr>
      <w:ind w:left="708"/>
    </w:pPr>
  </w:style>
  <w:style w:type="paragraph" w:styleId="TtulodeTDC">
    <w:name w:val="TOC Heading"/>
    <w:basedOn w:val="Ttulo1"/>
    <w:next w:val="Normal"/>
    <w:uiPriority w:val="39"/>
    <w:semiHidden/>
    <w:unhideWhenUsed/>
    <w:qFormat/>
    <w:rsid w:val="00410993"/>
    <w:pPr>
      <w:keepLines/>
      <w:suppressAutoHyphens w:val="0"/>
      <w:spacing w:before="480" w:after="0" w:line="276" w:lineRule="auto"/>
      <w:jc w:val="left"/>
      <w:outlineLvl w:val="9"/>
    </w:pPr>
    <w:rPr>
      <w:color w:val="365F91"/>
      <w:kern w:val="0"/>
      <w:sz w:val="28"/>
      <w:szCs w:val="28"/>
      <w:lang w:val="es-ES" w:eastAsia="en-US"/>
    </w:rPr>
  </w:style>
  <w:style w:type="character" w:styleId="nfasisintenso">
    <w:name w:val="Intense Emphasis"/>
    <w:basedOn w:val="Fuentedeprrafopredeter"/>
    <w:uiPriority w:val="21"/>
    <w:qFormat/>
    <w:rsid w:val="003A19EE"/>
    <w:rPr>
      <w:b/>
      <w:bCs/>
      <w:i/>
      <w:iCs/>
      <w:color w:val="4F81BD"/>
    </w:rPr>
  </w:style>
  <w:style w:type="character" w:styleId="Referenciasutil">
    <w:name w:val="Subtle Reference"/>
    <w:basedOn w:val="Fuentedeprrafopredeter"/>
    <w:uiPriority w:val="31"/>
    <w:qFormat/>
    <w:rsid w:val="003A19EE"/>
    <w:rPr>
      <w:smallCaps/>
      <w:color w:val="C0504D"/>
      <w:u w:val="single"/>
    </w:rPr>
  </w:style>
  <w:style w:type="character" w:styleId="Referenciaintensa">
    <w:name w:val="Intense Reference"/>
    <w:basedOn w:val="Fuentedeprrafopredeter"/>
    <w:uiPriority w:val="32"/>
    <w:qFormat/>
    <w:rsid w:val="003A19EE"/>
    <w:rPr>
      <w:b/>
      <w:bCs/>
      <w:smallCaps/>
      <w:color w:val="C0504D"/>
      <w:spacing w:val="5"/>
      <w:u w:val="single"/>
    </w:rPr>
  </w:style>
  <w:style w:type="paragraph" w:styleId="Cita">
    <w:name w:val="Quote"/>
    <w:aliases w:val="Código"/>
    <w:basedOn w:val="Normal"/>
    <w:next w:val="Normal"/>
    <w:link w:val="CitaCar"/>
    <w:uiPriority w:val="29"/>
    <w:qFormat/>
    <w:rsid w:val="003A19EE"/>
    <w:pPr>
      <w:spacing w:line="240" w:lineRule="auto"/>
      <w:jc w:val="left"/>
    </w:pPr>
    <w:rPr>
      <w:i/>
      <w:iCs/>
      <w:color w:val="548DD4"/>
      <w:sz w:val="22"/>
    </w:rPr>
  </w:style>
  <w:style w:type="character" w:customStyle="1" w:styleId="CitaCar">
    <w:name w:val="Cita Car"/>
    <w:aliases w:val="Código Car"/>
    <w:basedOn w:val="Fuentedeprrafopredeter"/>
    <w:link w:val="Cita"/>
    <w:uiPriority w:val="29"/>
    <w:rsid w:val="003A19EE"/>
    <w:rPr>
      <w:rFonts w:ascii="Arial" w:eastAsia="Calibri" w:hAnsi="Arial" w:cs="Calibri"/>
      <w:i/>
      <w:iCs/>
      <w:color w:val="548DD4"/>
      <w:sz w:val="22"/>
      <w:szCs w:val="22"/>
      <w:lang w:eastAsia="ar-SA"/>
    </w:rPr>
  </w:style>
</w:styles>
</file>

<file path=word/webSettings.xml><?xml version="1.0" encoding="utf-8"?>
<w:webSettings xmlns:r="http://schemas.openxmlformats.org/officeDocument/2006/relationships" xmlns:w="http://schemas.openxmlformats.org/wordprocessingml/2006/main">
  <w:divs>
    <w:div w:id="97873096">
      <w:bodyDiv w:val="1"/>
      <w:marLeft w:val="0"/>
      <w:marRight w:val="0"/>
      <w:marTop w:val="0"/>
      <w:marBottom w:val="0"/>
      <w:divBdr>
        <w:top w:val="none" w:sz="0" w:space="0" w:color="auto"/>
        <w:left w:val="none" w:sz="0" w:space="0" w:color="auto"/>
        <w:bottom w:val="none" w:sz="0" w:space="0" w:color="auto"/>
        <w:right w:val="none" w:sz="0" w:space="0" w:color="auto"/>
      </w:divBdr>
    </w:div>
    <w:div w:id="459341952">
      <w:bodyDiv w:val="1"/>
      <w:marLeft w:val="0"/>
      <w:marRight w:val="0"/>
      <w:marTop w:val="0"/>
      <w:marBottom w:val="0"/>
      <w:divBdr>
        <w:top w:val="none" w:sz="0" w:space="0" w:color="auto"/>
        <w:left w:val="none" w:sz="0" w:space="0" w:color="auto"/>
        <w:bottom w:val="none" w:sz="0" w:space="0" w:color="auto"/>
        <w:right w:val="none" w:sz="0" w:space="0" w:color="auto"/>
      </w:divBdr>
    </w:div>
    <w:div w:id="1836720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Archivo:Sistema_UMA.gif" TargetMode="External"/><Relationship Id="rId18" Type="http://schemas.openxmlformats.org/officeDocument/2006/relationships/image" Target="media/image5.png"/><Relationship Id="rId26" Type="http://schemas.openxmlformats.org/officeDocument/2006/relationships/image" Target="media/image9.jpeg"/><Relationship Id="rId39" Type="http://schemas.openxmlformats.org/officeDocument/2006/relationships/image" Target="media/image18.png"/><Relationship Id="rId21" Type="http://schemas.openxmlformats.org/officeDocument/2006/relationships/hyperlink" Target="http://www.monografias.com/trabajos29/protocolo-acceso/protocolo-acceso.shtml" TargetMode="External"/><Relationship Id="rId34" Type="http://schemas.openxmlformats.org/officeDocument/2006/relationships/image" Target="media/image16.png"/><Relationship Id="rId42" Type="http://schemas.openxmlformats.org/officeDocument/2006/relationships/hyperlink" Target="http://www.programania.net/otros/zend-framework-una-vision-general/" TargetMode="External"/><Relationship Id="rId47" Type="http://schemas.openxmlformats.org/officeDocument/2006/relationships/hyperlink" Target="http://www.ostube.de/en/ostube" TargetMode="External"/><Relationship Id="rId50" Type="http://schemas.openxmlformats.org/officeDocument/2006/relationships/hyperlink" Target="http://es.wikipedia.org/wiki/Adobe_Flash" TargetMode="External"/><Relationship Id="rId55" Type="http://schemas.openxmlformats.org/officeDocument/2006/relationships/hyperlink" Target="http://es.wikipedia.org/wiki/Interfaz_de_programaci%C3%B3n_de_aplicaciones" TargetMode="External"/><Relationship Id="rId63" Type="http://schemas.openxmlformats.org/officeDocument/2006/relationships/hyperlink" Target="http://www.3tv.cl" TargetMode="External"/><Relationship Id="rId68" Type="http://schemas.openxmlformats.org/officeDocument/2006/relationships/hyperlink" Target="http://es.wikipedia.org/wiki/Acceso_Multimedia_Universal"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code.google.com/intl/es/webtoolkit/"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jpeg"/><Relationship Id="rId11" Type="http://schemas.openxmlformats.org/officeDocument/2006/relationships/hyperlink" Target="mailto:mcanalesaraneda@yahoo.es" TargetMode="External"/><Relationship Id="rId24" Type="http://schemas.openxmlformats.org/officeDocument/2006/relationships/image" Target="media/image8.png"/><Relationship Id="rId32" Type="http://schemas.openxmlformats.org/officeDocument/2006/relationships/image" Target="media/image14.jpeg"/><Relationship Id="rId37" Type="http://schemas.openxmlformats.org/officeDocument/2006/relationships/image" Target="media/image17.png"/><Relationship Id="rId40" Type="http://schemas.openxmlformats.org/officeDocument/2006/relationships/hyperlink" Target="http://edna.dml.ce.sharif.edu/dmlsite/content/iptv" TargetMode="External"/><Relationship Id="rId45" Type="http://schemas.openxmlformats.org/officeDocument/2006/relationships/image" Target="media/image21.png"/><Relationship Id="rId53" Type="http://schemas.openxmlformats.org/officeDocument/2006/relationships/hyperlink" Target="http://es.wikipedia.org/wiki/Videoblog" TargetMode="External"/><Relationship Id="rId58" Type="http://schemas.openxmlformats.org/officeDocument/2006/relationships/image" Target="media/image24.png"/><Relationship Id="rId66" Type="http://schemas.openxmlformats.org/officeDocument/2006/relationships/hyperlink" Target="http://www.ffmpeg.org/" TargetMode="External"/><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27.png"/><Relationship Id="rId82" Type="http://schemas.microsoft.com/office/2007/relationships/stylesWithEffects" Target="stylesWithEffects.xml"/><Relationship Id="rId10" Type="http://schemas.openxmlformats.org/officeDocument/2006/relationships/hyperlink" Target="mailto:rodrigo.riquelme@latercera.com" TargetMode="External"/><Relationship Id="rId19" Type="http://schemas.openxmlformats.org/officeDocument/2006/relationships/hyperlink" Target="http://www.w3.org/TR/soap12-af/%23W3C.WD-soap-part2" TargetMode="External"/><Relationship Id="rId31" Type="http://schemas.openxmlformats.org/officeDocument/2006/relationships/hyperlink" Target="http://www.real.com/" TargetMode="External"/><Relationship Id="rId44" Type="http://schemas.openxmlformats.org/officeDocument/2006/relationships/hyperlink" Target="http://java.ociweb.com/mark/programming/GWT.html" TargetMode="External"/><Relationship Id="rId52" Type="http://schemas.openxmlformats.org/officeDocument/2006/relationships/hyperlink" Target="http://es.wikipedia.org/wiki/V%C3%ADdeo_musical" TargetMode="External"/><Relationship Id="rId60" Type="http://schemas.openxmlformats.org/officeDocument/2006/relationships/image" Target="media/image26.png"/><Relationship Id="rId65" Type="http://schemas.openxmlformats.org/officeDocument/2006/relationships/hyperlink" Target="http://www.fayerwayer.com/2010/05/google-tv-ya-esta-al-aire/" TargetMode="External"/><Relationship Id="rId73" Type="http://schemas.openxmlformats.org/officeDocument/2006/relationships/hyperlink" Target="http://www.google.com/tv/" TargetMode="External"/><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Rogelio.elias@sonda.com"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hyperlink" Target="http://www.longtailvideo.com" TargetMode="External"/><Relationship Id="rId43" Type="http://schemas.openxmlformats.org/officeDocument/2006/relationships/image" Target="media/image20.png"/><Relationship Id="rId48" Type="http://schemas.openxmlformats.org/officeDocument/2006/relationships/hyperlink" Target="http://es.wikipedia.org/wiki/PayPal" TargetMode="External"/><Relationship Id="rId56" Type="http://schemas.openxmlformats.org/officeDocument/2006/relationships/hyperlink" Target="http://es.wikipedia.org/wiki/HTML" TargetMode="External"/><Relationship Id="rId64" Type="http://schemas.openxmlformats.org/officeDocument/2006/relationships/image" Target="media/image29.jpeg"/><Relationship Id="rId69" Type="http://schemas.openxmlformats.org/officeDocument/2006/relationships/hyperlink" Target="http://es.wikipedia.org/wiki/Acceso_Multimedia_Universal" TargetMode="External"/><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es.wikipedia.org/wiki/Programa_de_televisi%C3%B3n" TargetMode="External"/><Relationship Id="rId72" Type="http://schemas.openxmlformats.org/officeDocument/2006/relationships/hyperlink" Target="http://es.wikipedia.org/wiki/IPTV"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multimediacommunication.blogspot.com/2007/02/multimedia-communication-for-universal.html" TargetMode="External"/><Relationship Id="rId25" Type="http://schemas.openxmlformats.org/officeDocument/2006/relationships/hyperlink" Target="http://www.rediris.es/difusion/publicaciones/boletin/58-59/ponencia10.html" TargetMode="External"/><Relationship Id="rId33" Type="http://schemas.openxmlformats.org/officeDocument/2006/relationships/image" Target="media/image15.jpeg"/><Relationship Id="rId38" Type="http://schemas.openxmlformats.org/officeDocument/2006/relationships/hyperlink" Target="http://es.wikipedia.org/wiki/Archivo:FFmpeg.svg" TargetMode="External"/><Relationship Id="rId46" Type="http://schemas.openxmlformats.org/officeDocument/2006/relationships/image" Target="media/image22.png"/><Relationship Id="rId59" Type="http://schemas.openxmlformats.org/officeDocument/2006/relationships/image" Target="media/image25.png"/><Relationship Id="rId67" Type="http://schemas.openxmlformats.org/officeDocument/2006/relationships/hyperlink" Target="http://www.ffmpeg.org/" TargetMode="External"/><Relationship Id="rId20" Type="http://schemas.openxmlformats.org/officeDocument/2006/relationships/image" Target="media/image6.png"/><Relationship Id="rId41" Type="http://schemas.openxmlformats.org/officeDocument/2006/relationships/image" Target="media/image19.png"/><Relationship Id="rId54" Type="http://schemas.openxmlformats.org/officeDocument/2006/relationships/hyperlink" Target="http://es.wikipedia.org/wiki/Blogs" TargetMode="External"/><Relationship Id="rId62" Type="http://schemas.openxmlformats.org/officeDocument/2006/relationships/image" Target="media/image28.png"/><Relationship Id="rId70" Type="http://schemas.openxmlformats.org/officeDocument/2006/relationships/hyperlink" Target="http://www.dosideas.com/wiki/Agil"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onjava.com/onjava/2004/06/02/cg-vel-2.html" TargetMode="External"/><Relationship Id="rId23" Type="http://schemas.openxmlformats.org/officeDocument/2006/relationships/hyperlink" Target="http://www.titansol.com/?sec=bloque4&amp;lang=es" TargetMode="External"/><Relationship Id="rId28" Type="http://schemas.openxmlformats.org/officeDocument/2006/relationships/image" Target="media/image11.jpeg"/><Relationship Id="rId36" Type="http://schemas.openxmlformats.org/officeDocument/2006/relationships/hyperlink" Target="http://es.wikipedia.org/wiki/Archivo:FFmpeg.svg" TargetMode="External"/><Relationship Id="rId49" Type="http://schemas.openxmlformats.org/officeDocument/2006/relationships/hyperlink" Target="http://es.wikipedia.org/wiki/Filial" TargetMode="External"/><Relationship Id="rId57" Type="http://schemas.openxmlformats.org/officeDocument/2006/relationships/image" Target="media/image23.png"/></Relationships>
</file>

<file path=word/_rels/footnotes.xml.rels><?xml version="1.0" encoding="UTF-8" standalone="yes"?>
<Relationships xmlns="http://schemas.openxmlformats.org/package/2006/relationships"><Relationship Id="rId8" Type="http://schemas.openxmlformats.org/officeDocument/2006/relationships/hyperlink" Target="http://www.dosideas.com/wiki/Scrum" TargetMode="External"/><Relationship Id="rId3" Type="http://schemas.openxmlformats.org/officeDocument/2006/relationships/hyperlink" Target="http://helpdesk.doit.wisc.edu/helpdesk/page.php?id=5325" TargetMode="External"/><Relationship Id="rId7" Type="http://schemas.openxmlformats.org/officeDocument/2006/relationships/hyperlink" Target="http://iie.fing.edu.uy/~nacho/blandos/seminario/XProg1.html" TargetMode="External"/><Relationship Id="rId2" Type="http://schemas.openxmlformats.org/officeDocument/2006/relationships/hyperlink" Target="http://es.wikipedia.org/wiki/Acceso_Multimedia_Universal" TargetMode="External"/><Relationship Id="rId1" Type="http://schemas.openxmlformats.org/officeDocument/2006/relationships/hyperlink" Target="http://es.wikipedia.org/wiki/Acceso_Multimedia_Universal" TargetMode="External"/><Relationship Id="rId6" Type="http://schemas.openxmlformats.org/officeDocument/2006/relationships/hyperlink" Target="http://www.dosideas.com/wiki/Extreme_Programming" TargetMode="External"/><Relationship Id="rId5" Type="http://schemas.openxmlformats.org/officeDocument/2006/relationships/hyperlink" Target="http://dev.w3.org/html5/spec/" TargetMode="External"/><Relationship Id="rId10" Type="http://schemas.openxmlformats.org/officeDocument/2006/relationships/hyperlink" Target="http://es.wikipedia.org/wiki/Google_Video" TargetMode="External"/><Relationship Id="rId4" Type="http://schemas.openxmlformats.org/officeDocument/2006/relationships/hyperlink" Target="http://helpdesk.doit.wisc.edu/helpdesk/page.php?id=5325" TargetMode="External"/><Relationship Id="rId9" Type="http://schemas.openxmlformats.org/officeDocument/2006/relationships/hyperlink" Target="http://www.gnu.org/licenses/gpl-2.0.html"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C28AC3FE-A5DA-493A-9649-DB94A6AD3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9566</Words>
  <Characters>52619</Characters>
  <Application>Microsoft Office Word</Application>
  <DocSecurity>0</DocSecurity>
  <Lines>438</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62061</CharactersWithSpaces>
  <SharedDoc>false</SharedDoc>
  <HLinks>
    <vt:vector size="672" baseType="variant">
      <vt:variant>
        <vt:i4>5701703</vt:i4>
      </vt:variant>
      <vt:variant>
        <vt:i4>693</vt:i4>
      </vt:variant>
      <vt:variant>
        <vt:i4>0</vt:i4>
      </vt:variant>
      <vt:variant>
        <vt:i4>5</vt:i4>
      </vt:variant>
      <vt:variant>
        <vt:lpwstr>http://www.google.com/tv/</vt:lpwstr>
      </vt:variant>
      <vt:variant>
        <vt:lpwstr/>
      </vt:variant>
      <vt:variant>
        <vt:i4>131160</vt:i4>
      </vt:variant>
      <vt:variant>
        <vt:i4>687</vt:i4>
      </vt:variant>
      <vt:variant>
        <vt:i4>0</vt:i4>
      </vt:variant>
      <vt:variant>
        <vt:i4>5</vt:i4>
      </vt:variant>
      <vt:variant>
        <vt:lpwstr>http://es.wikipedia.org/wiki/IPTV</vt:lpwstr>
      </vt:variant>
      <vt:variant>
        <vt:lpwstr/>
      </vt:variant>
      <vt:variant>
        <vt:i4>7340064</vt:i4>
      </vt:variant>
      <vt:variant>
        <vt:i4>684</vt:i4>
      </vt:variant>
      <vt:variant>
        <vt:i4>0</vt:i4>
      </vt:variant>
      <vt:variant>
        <vt:i4>5</vt:i4>
      </vt:variant>
      <vt:variant>
        <vt:lpwstr>http://code.google.com/intl/es/webtoolkit/</vt:lpwstr>
      </vt:variant>
      <vt:variant>
        <vt:lpwstr/>
      </vt:variant>
      <vt:variant>
        <vt:i4>6225946</vt:i4>
      </vt:variant>
      <vt:variant>
        <vt:i4>681</vt:i4>
      </vt:variant>
      <vt:variant>
        <vt:i4>0</vt:i4>
      </vt:variant>
      <vt:variant>
        <vt:i4>5</vt:i4>
      </vt:variant>
      <vt:variant>
        <vt:lpwstr>http://www.dosideas.com/wiki/Agil</vt:lpwstr>
      </vt:variant>
      <vt:variant>
        <vt:lpwstr/>
      </vt:variant>
      <vt:variant>
        <vt:i4>4063345</vt:i4>
      </vt:variant>
      <vt:variant>
        <vt:i4>678</vt:i4>
      </vt:variant>
      <vt:variant>
        <vt:i4>0</vt:i4>
      </vt:variant>
      <vt:variant>
        <vt:i4>5</vt:i4>
      </vt:variant>
      <vt:variant>
        <vt:lpwstr>http://es.wikipedia.org/wiki/Acceso_Multimedia_Universal</vt:lpwstr>
      </vt:variant>
      <vt:variant>
        <vt:lpwstr/>
      </vt:variant>
      <vt:variant>
        <vt:i4>4063345</vt:i4>
      </vt:variant>
      <vt:variant>
        <vt:i4>675</vt:i4>
      </vt:variant>
      <vt:variant>
        <vt:i4>0</vt:i4>
      </vt:variant>
      <vt:variant>
        <vt:i4>5</vt:i4>
      </vt:variant>
      <vt:variant>
        <vt:lpwstr>http://es.wikipedia.org/wiki/Acceso_Multimedia_Universal</vt:lpwstr>
      </vt:variant>
      <vt:variant>
        <vt:lpwstr/>
      </vt:variant>
      <vt:variant>
        <vt:i4>4063345</vt:i4>
      </vt:variant>
      <vt:variant>
        <vt:i4>672</vt:i4>
      </vt:variant>
      <vt:variant>
        <vt:i4>0</vt:i4>
      </vt:variant>
      <vt:variant>
        <vt:i4>5</vt:i4>
      </vt:variant>
      <vt:variant>
        <vt:lpwstr>http://es.wikipedia.org/wiki/Acceso_Multimedia_Universal</vt:lpwstr>
      </vt:variant>
      <vt:variant>
        <vt:lpwstr/>
      </vt:variant>
      <vt:variant>
        <vt:i4>3538985</vt:i4>
      </vt:variant>
      <vt:variant>
        <vt:i4>669</vt:i4>
      </vt:variant>
      <vt:variant>
        <vt:i4>0</vt:i4>
      </vt:variant>
      <vt:variant>
        <vt:i4>5</vt:i4>
      </vt:variant>
      <vt:variant>
        <vt:lpwstr>http://www.ffmpeg.org/</vt:lpwstr>
      </vt:variant>
      <vt:variant>
        <vt:lpwstr/>
      </vt:variant>
      <vt:variant>
        <vt:i4>3538985</vt:i4>
      </vt:variant>
      <vt:variant>
        <vt:i4>666</vt:i4>
      </vt:variant>
      <vt:variant>
        <vt:i4>0</vt:i4>
      </vt:variant>
      <vt:variant>
        <vt:i4>5</vt:i4>
      </vt:variant>
      <vt:variant>
        <vt:lpwstr>http://www.ffmpeg.org/</vt:lpwstr>
      </vt:variant>
      <vt:variant>
        <vt:lpwstr/>
      </vt:variant>
      <vt:variant>
        <vt:i4>655366</vt:i4>
      </vt:variant>
      <vt:variant>
        <vt:i4>624</vt:i4>
      </vt:variant>
      <vt:variant>
        <vt:i4>0</vt:i4>
      </vt:variant>
      <vt:variant>
        <vt:i4>5</vt:i4>
      </vt:variant>
      <vt:variant>
        <vt:lpwstr>http://www.fayerwayer.com/2010/05/google-tv-ya-esta-al-aire/</vt:lpwstr>
      </vt:variant>
      <vt:variant>
        <vt:lpwstr/>
      </vt:variant>
      <vt:variant>
        <vt:i4>2228326</vt:i4>
      </vt:variant>
      <vt:variant>
        <vt:i4>618</vt:i4>
      </vt:variant>
      <vt:variant>
        <vt:i4>0</vt:i4>
      </vt:variant>
      <vt:variant>
        <vt:i4>5</vt:i4>
      </vt:variant>
      <vt:variant>
        <vt:lpwstr>http://www.3tv.cl/</vt:lpwstr>
      </vt:variant>
      <vt:variant>
        <vt:lpwstr/>
      </vt:variant>
      <vt:variant>
        <vt:i4>7602284</vt:i4>
      </vt:variant>
      <vt:variant>
        <vt:i4>609</vt:i4>
      </vt:variant>
      <vt:variant>
        <vt:i4>0</vt:i4>
      </vt:variant>
      <vt:variant>
        <vt:i4>5</vt:i4>
      </vt:variant>
      <vt:variant>
        <vt:lpwstr>http://www.emoltv.emol.com/</vt:lpwstr>
      </vt:variant>
      <vt:variant>
        <vt:lpwstr/>
      </vt:variant>
      <vt:variant>
        <vt:i4>1114184</vt:i4>
      </vt:variant>
      <vt:variant>
        <vt:i4>600</vt:i4>
      </vt:variant>
      <vt:variant>
        <vt:i4>0</vt:i4>
      </vt:variant>
      <vt:variant>
        <vt:i4>5</vt:i4>
      </vt:variant>
      <vt:variant>
        <vt:lpwstr>http://www.terratv.terra.cl/</vt:lpwstr>
      </vt:variant>
      <vt:variant>
        <vt:lpwstr/>
      </vt:variant>
      <vt:variant>
        <vt:i4>5308484</vt:i4>
      </vt:variant>
      <vt:variant>
        <vt:i4>591</vt:i4>
      </vt:variant>
      <vt:variant>
        <vt:i4>0</vt:i4>
      </vt:variant>
      <vt:variant>
        <vt:i4>5</vt:i4>
      </vt:variant>
      <vt:variant>
        <vt:lpwstr>http://vimeo.com/</vt:lpwstr>
      </vt:variant>
      <vt:variant>
        <vt:lpwstr/>
      </vt:variant>
      <vt:variant>
        <vt:i4>7274531</vt:i4>
      </vt:variant>
      <vt:variant>
        <vt:i4>582</vt:i4>
      </vt:variant>
      <vt:variant>
        <vt:i4>0</vt:i4>
      </vt:variant>
      <vt:variant>
        <vt:i4>5</vt:i4>
      </vt:variant>
      <vt:variant>
        <vt:lpwstr>http://video.google.es/</vt:lpwstr>
      </vt:variant>
      <vt:variant>
        <vt:lpwstr/>
      </vt:variant>
      <vt:variant>
        <vt:i4>3735656</vt:i4>
      </vt:variant>
      <vt:variant>
        <vt:i4>573</vt:i4>
      </vt:variant>
      <vt:variant>
        <vt:i4>0</vt:i4>
      </vt:variant>
      <vt:variant>
        <vt:i4>5</vt:i4>
      </vt:variant>
      <vt:variant>
        <vt:lpwstr>http://www.youtube.com/</vt:lpwstr>
      </vt:variant>
      <vt:variant>
        <vt:lpwstr/>
      </vt:variant>
      <vt:variant>
        <vt:i4>1704028</vt:i4>
      </vt:variant>
      <vt:variant>
        <vt:i4>564</vt:i4>
      </vt:variant>
      <vt:variant>
        <vt:i4>0</vt:i4>
      </vt:variant>
      <vt:variant>
        <vt:i4>5</vt:i4>
      </vt:variant>
      <vt:variant>
        <vt:lpwstr>http://es.wikipedia.org/wiki/HTML</vt:lpwstr>
      </vt:variant>
      <vt:variant>
        <vt:lpwstr/>
      </vt:variant>
      <vt:variant>
        <vt:i4>6619184</vt:i4>
      </vt:variant>
      <vt:variant>
        <vt:i4>561</vt:i4>
      </vt:variant>
      <vt:variant>
        <vt:i4>0</vt:i4>
      </vt:variant>
      <vt:variant>
        <vt:i4>5</vt:i4>
      </vt:variant>
      <vt:variant>
        <vt:lpwstr>http://es.wikipedia.org/wiki/Interfaz_de_programaci%C3%B3n_de_aplicaciones</vt:lpwstr>
      </vt:variant>
      <vt:variant>
        <vt:lpwstr/>
      </vt:variant>
      <vt:variant>
        <vt:i4>6357027</vt:i4>
      </vt:variant>
      <vt:variant>
        <vt:i4>558</vt:i4>
      </vt:variant>
      <vt:variant>
        <vt:i4>0</vt:i4>
      </vt:variant>
      <vt:variant>
        <vt:i4>5</vt:i4>
      </vt:variant>
      <vt:variant>
        <vt:lpwstr>http://es.wikipedia.org/wiki/Blogs</vt:lpwstr>
      </vt:variant>
      <vt:variant>
        <vt:lpwstr/>
      </vt:variant>
      <vt:variant>
        <vt:i4>6881321</vt:i4>
      </vt:variant>
      <vt:variant>
        <vt:i4>555</vt:i4>
      </vt:variant>
      <vt:variant>
        <vt:i4>0</vt:i4>
      </vt:variant>
      <vt:variant>
        <vt:i4>5</vt:i4>
      </vt:variant>
      <vt:variant>
        <vt:lpwstr>http://es.wikipedia.org/wiki/Videoblog</vt:lpwstr>
      </vt:variant>
      <vt:variant>
        <vt:lpwstr/>
      </vt:variant>
      <vt:variant>
        <vt:i4>786473</vt:i4>
      </vt:variant>
      <vt:variant>
        <vt:i4>552</vt:i4>
      </vt:variant>
      <vt:variant>
        <vt:i4>0</vt:i4>
      </vt:variant>
      <vt:variant>
        <vt:i4>5</vt:i4>
      </vt:variant>
      <vt:variant>
        <vt:lpwstr>http://es.wikipedia.org/wiki/V%C3%ADdeo_musical</vt:lpwstr>
      </vt:variant>
      <vt:variant>
        <vt:lpwstr/>
      </vt:variant>
      <vt:variant>
        <vt:i4>2228339</vt:i4>
      </vt:variant>
      <vt:variant>
        <vt:i4>549</vt:i4>
      </vt:variant>
      <vt:variant>
        <vt:i4>0</vt:i4>
      </vt:variant>
      <vt:variant>
        <vt:i4>5</vt:i4>
      </vt:variant>
      <vt:variant>
        <vt:lpwstr>http://es.wikipedia.org/wiki/Programa_de_televisi%C3%B3n</vt:lpwstr>
      </vt:variant>
      <vt:variant>
        <vt:lpwstr/>
      </vt:variant>
      <vt:variant>
        <vt:i4>1769582</vt:i4>
      </vt:variant>
      <vt:variant>
        <vt:i4>546</vt:i4>
      </vt:variant>
      <vt:variant>
        <vt:i4>0</vt:i4>
      </vt:variant>
      <vt:variant>
        <vt:i4>5</vt:i4>
      </vt:variant>
      <vt:variant>
        <vt:lpwstr>http://es.wikipedia.org/wiki/Adobe_Flash</vt:lpwstr>
      </vt:variant>
      <vt:variant>
        <vt:lpwstr/>
      </vt:variant>
      <vt:variant>
        <vt:i4>7602216</vt:i4>
      </vt:variant>
      <vt:variant>
        <vt:i4>543</vt:i4>
      </vt:variant>
      <vt:variant>
        <vt:i4>0</vt:i4>
      </vt:variant>
      <vt:variant>
        <vt:i4>5</vt:i4>
      </vt:variant>
      <vt:variant>
        <vt:lpwstr>http://es.wikipedia.org/wiki/Filial</vt:lpwstr>
      </vt:variant>
      <vt:variant>
        <vt:lpwstr/>
      </vt:variant>
      <vt:variant>
        <vt:i4>7798841</vt:i4>
      </vt:variant>
      <vt:variant>
        <vt:i4>540</vt:i4>
      </vt:variant>
      <vt:variant>
        <vt:i4>0</vt:i4>
      </vt:variant>
      <vt:variant>
        <vt:i4>5</vt:i4>
      </vt:variant>
      <vt:variant>
        <vt:lpwstr>http://es.wikipedia.org/wiki/PayPal</vt:lpwstr>
      </vt:variant>
      <vt:variant>
        <vt:lpwstr/>
      </vt:variant>
      <vt:variant>
        <vt:i4>3145839</vt:i4>
      </vt:variant>
      <vt:variant>
        <vt:i4>537</vt:i4>
      </vt:variant>
      <vt:variant>
        <vt:i4>0</vt:i4>
      </vt:variant>
      <vt:variant>
        <vt:i4>5</vt:i4>
      </vt:variant>
      <vt:variant>
        <vt:lpwstr>http://www.ostube.de/en/ostube</vt:lpwstr>
      </vt:variant>
      <vt:variant>
        <vt:lpwstr/>
      </vt:variant>
      <vt:variant>
        <vt:i4>5046287</vt:i4>
      </vt:variant>
      <vt:variant>
        <vt:i4>528</vt:i4>
      </vt:variant>
      <vt:variant>
        <vt:i4>0</vt:i4>
      </vt:variant>
      <vt:variant>
        <vt:i4>5</vt:i4>
      </vt:variant>
      <vt:variant>
        <vt:lpwstr>http://www.phpmotion.com/</vt:lpwstr>
      </vt:variant>
      <vt:variant>
        <vt:lpwstr/>
      </vt:variant>
      <vt:variant>
        <vt:i4>4718614</vt:i4>
      </vt:variant>
      <vt:variant>
        <vt:i4>519</vt:i4>
      </vt:variant>
      <vt:variant>
        <vt:i4>0</vt:i4>
      </vt:variant>
      <vt:variant>
        <vt:i4>5</vt:i4>
      </vt:variant>
      <vt:variant>
        <vt:lpwstr>http://java.ociweb.com/mark/programming/GWT.html</vt:lpwstr>
      </vt:variant>
      <vt:variant>
        <vt:lpwstr/>
      </vt:variant>
      <vt:variant>
        <vt:i4>6553641</vt:i4>
      </vt:variant>
      <vt:variant>
        <vt:i4>513</vt:i4>
      </vt:variant>
      <vt:variant>
        <vt:i4>0</vt:i4>
      </vt:variant>
      <vt:variant>
        <vt:i4>5</vt:i4>
      </vt:variant>
      <vt:variant>
        <vt:lpwstr>http://www.programania.net/otros/zend-framework-una-vision-general/</vt:lpwstr>
      </vt:variant>
      <vt:variant>
        <vt:lpwstr/>
      </vt:variant>
      <vt:variant>
        <vt:i4>3080224</vt:i4>
      </vt:variant>
      <vt:variant>
        <vt:i4>507</vt:i4>
      </vt:variant>
      <vt:variant>
        <vt:i4>0</vt:i4>
      </vt:variant>
      <vt:variant>
        <vt:i4>5</vt:i4>
      </vt:variant>
      <vt:variant>
        <vt:lpwstr>http://edna.dml.ce.sharif.edu/dmlsite/content/iptv</vt:lpwstr>
      </vt:variant>
      <vt:variant>
        <vt:lpwstr/>
      </vt:variant>
      <vt:variant>
        <vt:i4>2949244</vt:i4>
      </vt:variant>
      <vt:variant>
        <vt:i4>501</vt:i4>
      </vt:variant>
      <vt:variant>
        <vt:i4>0</vt:i4>
      </vt:variant>
      <vt:variant>
        <vt:i4>5</vt:i4>
      </vt:variant>
      <vt:variant>
        <vt:lpwstr>http://es.wikipedia.org/wiki/Archivo:FFmpeg.svg</vt:lpwstr>
      </vt:variant>
      <vt:variant>
        <vt:lpwstr/>
      </vt:variant>
      <vt:variant>
        <vt:i4>2949244</vt:i4>
      </vt:variant>
      <vt:variant>
        <vt:i4>489</vt:i4>
      </vt:variant>
      <vt:variant>
        <vt:i4>0</vt:i4>
      </vt:variant>
      <vt:variant>
        <vt:i4>5</vt:i4>
      </vt:variant>
      <vt:variant>
        <vt:lpwstr>http://es.wikipedia.org/wiki/Archivo:FFmpeg.svg</vt:lpwstr>
      </vt:variant>
      <vt:variant>
        <vt:lpwstr/>
      </vt:variant>
      <vt:variant>
        <vt:i4>4653080</vt:i4>
      </vt:variant>
      <vt:variant>
        <vt:i4>483</vt:i4>
      </vt:variant>
      <vt:variant>
        <vt:i4>0</vt:i4>
      </vt:variant>
      <vt:variant>
        <vt:i4>5</vt:i4>
      </vt:variant>
      <vt:variant>
        <vt:lpwstr>http://www.longtailvideo.com/</vt:lpwstr>
      </vt:variant>
      <vt:variant>
        <vt:lpwstr/>
      </vt:variant>
      <vt:variant>
        <vt:i4>2424957</vt:i4>
      </vt:variant>
      <vt:variant>
        <vt:i4>474</vt:i4>
      </vt:variant>
      <vt:variant>
        <vt:i4>0</vt:i4>
      </vt:variant>
      <vt:variant>
        <vt:i4>5</vt:i4>
      </vt:variant>
      <vt:variant>
        <vt:lpwstr>http://flowplayer.org/</vt:lpwstr>
      </vt:variant>
      <vt:variant>
        <vt:lpwstr/>
      </vt:variant>
      <vt:variant>
        <vt:i4>5636183</vt:i4>
      </vt:variant>
      <vt:variant>
        <vt:i4>450</vt:i4>
      </vt:variant>
      <vt:variant>
        <vt:i4>0</vt:i4>
      </vt:variant>
      <vt:variant>
        <vt:i4>5</vt:i4>
      </vt:variant>
      <vt:variant>
        <vt:lpwstr>http://www.real.com/</vt:lpwstr>
      </vt:variant>
      <vt:variant>
        <vt:lpwstr/>
      </vt:variant>
      <vt:variant>
        <vt:i4>1966114</vt:i4>
      </vt:variant>
      <vt:variant>
        <vt:i4>438</vt:i4>
      </vt:variant>
      <vt:variant>
        <vt:i4>0</vt:i4>
      </vt:variant>
      <vt:variant>
        <vt:i4>5</vt:i4>
      </vt:variant>
      <vt:variant>
        <vt:lpwstr>http://www.indigovision.com/whitepapers_mpeg4video.php</vt:lpwstr>
      </vt:variant>
      <vt:variant>
        <vt:lpwstr/>
      </vt:variant>
      <vt:variant>
        <vt:i4>2621494</vt:i4>
      </vt:variant>
      <vt:variant>
        <vt:i4>432</vt:i4>
      </vt:variant>
      <vt:variant>
        <vt:i4>0</vt:i4>
      </vt:variant>
      <vt:variant>
        <vt:i4>5</vt:i4>
      </vt:variant>
      <vt:variant>
        <vt:lpwstr>http://www.rediris.es/difusion/publicaciones/boletin/58-59/ponencia10.html</vt:lpwstr>
      </vt:variant>
      <vt:variant>
        <vt:lpwstr/>
      </vt:variant>
      <vt:variant>
        <vt:i4>5570644</vt:i4>
      </vt:variant>
      <vt:variant>
        <vt:i4>426</vt:i4>
      </vt:variant>
      <vt:variant>
        <vt:i4>0</vt:i4>
      </vt:variant>
      <vt:variant>
        <vt:i4>5</vt:i4>
      </vt:variant>
      <vt:variant>
        <vt:lpwstr>http://es.wikipedia.org/wiki/Archivo:Wikimedia-Server.jpg</vt:lpwstr>
      </vt:variant>
      <vt:variant>
        <vt:lpwstr/>
      </vt:variant>
      <vt:variant>
        <vt:i4>5505043</vt:i4>
      </vt:variant>
      <vt:variant>
        <vt:i4>417</vt:i4>
      </vt:variant>
      <vt:variant>
        <vt:i4>0</vt:i4>
      </vt:variant>
      <vt:variant>
        <vt:i4>5</vt:i4>
      </vt:variant>
      <vt:variant>
        <vt:lpwstr>http://www.titansol.com/?sec=bloque4&amp;lang=es</vt:lpwstr>
      </vt:variant>
      <vt:variant>
        <vt:lpwstr/>
      </vt:variant>
      <vt:variant>
        <vt:i4>5963807</vt:i4>
      </vt:variant>
      <vt:variant>
        <vt:i4>411</vt:i4>
      </vt:variant>
      <vt:variant>
        <vt:i4>0</vt:i4>
      </vt:variant>
      <vt:variant>
        <vt:i4>5</vt:i4>
      </vt:variant>
      <vt:variant>
        <vt:lpwstr>http://www.monografias.com/trabajos29/protocolo-acceso/protocolo-acceso.shtml</vt:lpwstr>
      </vt:variant>
      <vt:variant>
        <vt:lpwstr/>
      </vt:variant>
      <vt:variant>
        <vt:i4>5505043</vt:i4>
      </vt:variant>
      <vt:variant>
        <vt:i4>405</vt:i4>
      </vt:variant>
      <vt:variant>
        <vt:i4>0</vt:i4>
      </vt:variant>
      <vt:variant>
        <vt:i4>5</vt:i4>
      </vt:variant>
      <vt:variant>
        <vt:lpwstr>http://www.titansol.com/?sec=bloque4&amp;lang=es</vt:lpwstr>
      </vt:variant>
      <vt:variant>
        <vt:lpwstr/>
      </vt:variant>
      <vt:variant>
        <vt:i4>5963807</vt:i4>
      </vt:variant>
      <vt:variant>
        <vt:i4>402</vt:i4>
      </vt:variant>
      <vt:variant>
        <vt:i4>0</vt:i4>
      </vt:variant>
      <vt:variant>
        <vt:i4>5</vt:i4>
      </vt:variant>
      <vt:variant>
        <vt:lpwstr>http://www.monografias.com/trabajos29/protocolo-acceso/protocolo-acceso.shtml</vt:lpwstr>
      </vt:variant>
      <vt:variant>
        <vt:lpwstr/>
      </vt:variant>
      <vt:variant>
        <vt:i4>7340082</vt:i4>
      </vt:variant>
      <vt:variant>
        <vt:i4>399</vt:i4>
      </vt:variant>
      <vt:variant>
        <vt:i4>0</vt:i4>
      </vt:variant>
      <vt:variant>
        <vt:i4>5</vt:i4>
      </vt:variant>
      <vt:variant>
        <vt:lpwstr>http://www.w3.org/TR/soap12-af/%23W3C.WD-soap-part2</vt:lpwstr>
      </vt:variant>
      <vt:variant>
        <vt:lpwstr/>
      </vt:variant>
      <vt:variant>
        <vt:i4>3538983</vt:i4>
      </vt:variant>
      <vt:variant>
        <vt:i4>390</vt:i4>
      </vt:variant>
      <vt:variant>
        <vt:i4>0</vt:i4>
      </vt:variant>
      <vt:variant>
        <vt:i4>5</vt:i4>
      </vt:variant>
      <vt:variant>
        <vt:lpwstr>http://multimediacommunication.blogspot.com/2007/02/multimedia-communication-for-universal.html</vt:lpwstr>
      </vt:variant>
      <vt:variant>
        <vt:lpwstr/>
      </vt:variant>
      <vt:variant>
        <vt:i4>3538983</vt:i4>
      </vt:variant>
      <vt:variant>
        <vt:i4>384</vt:i4>
      </vt:variant>
      <vt:variant>
        <vt:i4>0</vt:i4>
      </vt:variant>
      <vt:variant>
        <vt:i4>5</vt:i4>
      </vt:variant>
      <vt:variant>
        <vt:lpwstr>http://multimediacommunication.blogspot.com/2007/02/multimedia-communication-for-universal.html</vt:lpwstr>
      </vt:variant>
      <vt:variant>
        <vt:lpwstr/>
      </vt:variant>
      <vt:variant>
        <vt:i4>655483</vt:i4>
      </vt:variant>
      <vt:variant>
        <vt:i4>378</vt:i4>
      </vt:variant>
      <vt:variant>
        <vt:i4>0</vt:i4>
      </vt:variant>
      <vt:variant>
        <vt:i4>5</vt:i4>
      </vt:variant>
      <vt:variant>
        <vt:lpwstr>http://es.wikipedia.org/wiki/Archivo:Sistema_UMA.gif</vt:lpwstr>
      </vt:variant>
      <vt:variant>
        <vt:lpwstr/>
      </vt:variant>
      <vt:variant>
        <vt:i4>655483</vt:i4>
      </vt:variant>
      <vt:variant>
        <vt:i4>375</vt:i4>
      </vt:variant>
      <vt:variant>
        <vt:i4>0</vt:i4>
      </vt:variant>
      <vt:variant>
        <vt:i4>5</vt:i4>
      </vt:variant>
      <vt:variant>
        <vt:lpwstr>http://es.wikipedia.org/wiki/Archivo:Sistema_UMA.gif</vt:lpwstr>
      </vt:variant>
      <vt:variant>
        <vt:lpwstr/>
      </vt:variant>
      <vt:variant>
        <vt:i4>655483</vt:i4>
      </vt:variant>
      <vt:variant>
        <vt:i4>369</vt:i4>
      </vt:variant>
      <vt:variant>
        <vt:i4>0</vt:i4>
      </vt:variant>
      <vt:variant>
        <vt:i4>5</vt:i4>
      </vt:variant>
      <vt:variant>
        <vt:lpwstr>http://es.wikipedia.org/wiki/Archivo:Sistema_UMA.gif</vt:lpwstr>
      </vt:variant>
      <vt:variant>
        <vt:lpwstr/>
      </vt:variant>
      <vt:variant>
        <vt:i4>5439604</vt:i4>
      </vt:variant>
      <vt:variant>
        <vt:i4>311</vt:i4>
      </vt:variant>
      <vt:variant>
        <vt:i4>0</vt:i4>
      </vt:variant>
      <vt:variant>
        <vt:i4>5</vt:i4>
      </vt:variant>
      <vt:variant>
        <vt:lpwstr>Z:\proyectos\proyectotitulo\docs\Maquetas-Entregables\MarcoTeorico-EstadoArte\PT_ MT_EA_RElias_RRiquelme_MCanales_2.doc</vt:lpwstr>
      </vt:variant>
      <vt:variant>
        <vt:lpwstr>_Toc276634761</vt:lpwstr>
      </vt:variant>
      <vt:variant>
        <vt:i4>5439604</vt:i4>
      </vt:variant>
      <vt:variant>
        <vt:i4>305</vt:i4>
      </vt:variant>
      <vt:variant>
        <vt:i4>0</vt:i4>
      </vt:variant>
      <vt:variant>
        <vt:i4>5</vt:i4>
      </vt:variant>
      <vt:variant>
        <vt:lpwstr>Z:\proyectos\proyectotitulo\docs\Maquetas-Entregables\MarcoTeorico-EstadoArte\PT_ MT_EA_RElias_RRiquelme_MCanales_2.doc</vt:lpwstr>
      </vt:variant>
      <vt:variant>
        <vt:lpwstr>_Toc276634760</vt:lpwstr>
      </vt:variant>
      <vt:variant>
        <vt:i4>5242996</vt:i4>
      </vt:variant>
      <vt:variant>
        <vt:i4>299</vt:i4>
      </vt:variant>
      <vt:variant>
        <vt:i4>0</vt:i4>
      </vt:variant>
      <vt:variant>
        <vt:i4>5</vt:i4>
      </vt:variant>
      <vt:variant>
        <vt:lpwstr>Z:\proyectos\proyectotitulo\docs\Maquetas-Entregables\MarcoTeorico-EstadoArte\PT_ MT_EA_RElias_RRiquelme_MCanales_2.doc</vt:lpwstr>
      </vt:variant>
      <vt:variant>
        <vt:lpwstr>_Toc276634759</vt:lpwstr>
      </vt:variant>
      <vt:variant>
        <vt:i4>5242996</vt:i4>
      </vt:variant>
      <vt:variant>
        <vt:i4>293</vt:i4>
      </vt:variant>
      <vt:variant>
        <vt:i4>0</vt:i4>
      </vt:variant>
      <vt:variant>
        <vt:i4>5</vt:i4>
      </vt:variant>
      <vt:variant>
        <vt:lpwstr>Z:\proyectos\proyectotitulo\docs\Maquetas-Entregables\MarcoTeorico-EstadoArte\PT_ MT_EA_RElias_RRiquelme_MCanales_2.doc</vt:lpwstr>
      </vt:variant>
      <vt:variant>
        <vt:lpwstr>_Toc276634758</vt:lpwstr>
      </vt:variant>
      <vt:variant>
        <vt:i4>5242996</vt:i4>
      </vt:variant>
      <vt:variant>
        <vt:i4>287</vt:i4>
      </vt:variant>
      <vt:variant>
        <vt:i4>0</vt:i4>
      </vt:variant>
      <vt:variant>
        <vt:i4>5</vt:i4>
      </vt:variant>
      <vt:variant>
        <vt:lpwstr>Z:\proyectos\proyectotitulo\docs\Maquetas-Entregables\MarcoTeorico-EstadoArte\PT_ MT_EA_RElias_RRiquelme_MCanales_2.doc</vt:lpwstr>
      </vt:variant>
      <vt:variant>
        <vt:lpwstr>_Toc276634757</vt:lpwstr>
      </vt:variant>
      <vt:variant>
        <vt:i4>5242996</vt:i4>
      </vt:variant>
      <vt:variant>
        <vt:i4>281</vt:i4>
      </vt:variant>
      <vt:variant>
        <vt:i4>0</vt:i4>
      </vt:variant>
      <vt:variant>
        <vt:i4>5</vt:i4>
      </vt:variant>
      <vt:variant>
        <vt:lpwstr>Z:\proyectos\proyectotitulo\docs\Maquetas-Entregables\MarcoTeorico-EstadoArte\PT_ MT_EA_RElias_RRiquelme_MCanales_2.doc</vt:lpwstr>
      </vt:variant>
      <vt:variant>
        <vt:lpwstr>_Toc276634756</vt:lpwstr>
      </vt:variant>
      <vt:variant>
        <vt:i4>5242996</vt:i4>
      </vt:variant>
      <vt:variant>
        <vt:i4>275</vt:i4>
      </vt:variant>
      <vt:variant>
        <vt:i4>0</vt:i4>
      </vt:variant>
      <vt:variant>
        <vt:i4>5</vt:i4>
      </vt:variant>
      <vt:variant>
        <vt:lpwstr>Z:\proyectos\proyectotitulo\docs\Maquetas-Entregables\MarcoTeorico-EstadoArte\PT_ MT_EA_RElias_RRiquelme_MCanales_2.doc</vt:lpwstr>
      </vt:variant>
      <vt:variant>
        <vt:lpwstr>_Toc276634755</vt:lpwstr>
      </vt:variant>
      <vt:variant>
        <vt:i4>5242996</vt:i4>
      </vt:variant>
      <vt:variant>
        <vt:i4>269</vt:i4>
      </vt:variant>
      <vt:variant>
        <vt:i4>0</vt:i4>
      </vt:variant>
      <vt:variant>
        <vt:i4>5</vt:i4>
      </vt:variant>
      <vt:variant>
        <vt:lpwstr>Z:\proyectos\proyectotitulo\docs\Maquetas-Entregables\MarcoTeorico-EstadoArte\PT_ MT_EA_RElias_RRiquelme_MCanales_2.doc</vt:lpwstr>
      </vt:variant>
      <vt:variant>
        <vt:lpwstr>_Toc276634754</vt:lpwstr>
      </vt:variant>
      <vt:variant>
        <vt:i4>5242996</vt:i4>
      </vt:variant>
      <vt:variant>
        <vt:i4>263</vt:i4>
      </vt:variant>
      <vt:variant>
        <vt:i4>0</vt:i4>
      </vt:variant>
      <vt:variant>
        <vt:i4>5</vt:i4>
      </vt:variant>
      <vt:variant>
        <vt:lpwstr>Z:\proyectos\proyectotitulo\docs\Maquetas-Entregables\MarcoTeorico-EstadoArte\PT_ MT_EA_RElias_RRiquelme_MCanales_2.doc</vt:lpwstr>
      </vt:variant>
      <vt:variant>
        <vt:lpwstr>_Toc276634753</vt:lpwstr>
      </vt:variant>
      <vt:variant>
        <vt:i4>5242996</vt:i4>
      </vt:variant>
      <vt:variant>
        <vt:i4>257</vt:i4>
      </vt:variant>
      <vt:variant>
        <vt:i4>0</vt:i4>
      </vt:variant>
      <vt:variant>
        <vt:i4>5</vt:i4>
      </vt:variant>
      <vt:variant>
        <vt:lpwstr>Z:\proyectos\proyectotitulo\docs\Maquetas-Entregables\MarcoTeorico-EstadoArte\PT_ MT_EA_RElias_RRiquelme_MCanales_2.doc</vt:lpwstr>
      </vt:variant>
      <vt:variant>
        <vt:lpwstr>_Toc276634752</vt:lpwstr>
      </vt:variant>
      <vt:variant>
        <vt:i4>5242996</vt:i4>
      </vt:variant>
      <vt:variant>
        <vt:i4>251</vt:i4>
      </vt:variant>
      <vt:variant>
        <vt:i4>0</vt:i4>
      </vt:variant>
      <vt:variant>
        <vt:i4>5</vt:i4>
      </vt:variant>
      <vt:variant>
        <vt:lpwstr>Z:\proyectos\proyectotitulo\docs\Maquetas-Entregables\MarcoTeorico-EstadoArte\PT_ MT_EA_RElias_RRiquelme_MCanales_2.doc</vt:lpwstr>
      </vt:variant>
      <vt:variant>
        <vt:lpwstr>_Toc276634751</vt:lpwstr>
      </vt:variant>
      <vt:variant>
        <vt:i4>5242996</vt:i4>
      </vt:variant>
      <vt:variant>
        <vt:i4>245</vt:i4>
      </vt:variant>
      <vt:variant>
        <vt:i4>0</vt:i4>
      </vt:variant>
      <vt:variant>
        <vt:i4>5</vt:i4>
      </vt:variant>
      <vt:variant>
        <vt:lpwstr>Z:\proyectos\proyectotitulo\docs\Maquetas-Entregables\MarcoTeorico-EstadoArte\PT_ MT_EA_RElias_RRiquelme_MCanales_2.doc</vt:lpwstr>
      </vt:variant>
      <vt:variant>
        <vt:lpwstr>_Toc276634750</vt:lpwstr>
      </vt:variant>
      <vt:variant>
        <vt:i4>5308532</vt:i4>
      </vt:variant>
      <vt:variant>
        <vt:i4>239</vt:i4>
      </vt:variant>
      <vt:variant>
        <vt:i4>0</vt:i4>
      </vt:variant>
      <vt:variant>
        <vt:i4>5</vt:i4>
      </vt:variant>
      <vt:variant>
        <vt:lpwstr>Z:\proyectos\proyectotitulo\docs\Maquetas-Entregables\MarcoTeorico-EstadoArte\PT_ MT_EA_RElias_RRiquelme_MCanales_2.doc</vt:lpwstr>
      </vt:variant>
      <vt:variant>
        <vt:lpwstr>_Toc276634749</vt:lpwstr>
      </vt:variant>
      <vt:variant>
        <vt:i4>5308532</vt:i4>
      </vt:variant>
      <vt:variant>
        <vt:i4>233</vt:i4>
      </vt:variant>
      <vt:variant>
        <vt:i4>0</vt:i4>
      </vt:variant>
      <vt:variant>
        <vt:i4>5</vt:i4>
      </vt:variant>
      <vt:variant>
        <vt:lpwstr>Z:\proyectos\proyectotitulo\docs\Maquetas-Entregables\MarcoTeorico-EstadoArte\PT_ MT_EA_RElias_RRiquelme_MCanales_2.doc</vt:lpwstr>
      </vt:variant>
      <vt:variant>
        <vt:lpwstr>_Toc276634748</vt:lpwstr>
      </vt:variant>
      <vt:variant>
        <vt:i4>5308532</vt:i4>
      </vt:variant>
      <vt:variant>
        <vt:i4>227</vt:i4>
      </vt:variant>
      <vt:variant>
        <vt:i4>0</vt:i4>
      </vt:variant>
      <vt:variant>
        <vt:i4>5</vt:i4>
      </vt:variant>
      <vt:variant>
        <vt:lpwstr>Z:\proyectos\proyectotitulo\docs\Maquetas-Entregables\MarcoTeorico-EstadoArte\PT_ MT_EA_RElias_RRiquelme_MCanales_2.doc</vt:lpwstr>
      </vt:variant>
      <vt:variant>
        <vt:lpwstr>_Toc276634747</vt:lpwstr>
      </vt:variant>
      <vt:variant>
        <vt:i4>5308532</vt:i4>
      </vt:variant>
      <vt:variant>
        <vt:i4>221</vt:i4>
      </vt:variant>
      <vt:variant>
        <vt:i4>0</vt:i4>
      </vt:variant>
      <vt:variant>
        <vt:i4>5</vt:i4>
      </vt:variant>
      <vt:variant>
        <vt:lpwstr>Z:\proyectos\proyectotitulo\docs\Maquetas-Entregables\MarcoTeorico-EstadoArte\PT_ MT_EA_RElias_RRiquelme_MCanales_2.doc</vt:lpwstr>
      </vt:variant>
      <vt:variant>
        <vt:lpwstr>_Toc276634746</vt:lpwstr>
      </vt:variant>
      <vt:variant>
        <vt:i4>5308532</vt:i4>
      </vt:variant>
      <vt:variant>
        <vt:i4>215</vt:i4>
      </vt:variant>
      <vt:variant>
        <vt:i4>0</vt:i4>
      </vt:variant>
      <vt:variant>
        <vt:i4>5</vt:i4>
      </vt:variant>
      <vt:variant>
        <vt:lpwstr>Z:\proyectos\proyectotitulo\docs\Maquetas-Entregables\MarcoTeorico-EstadoArte\PT_ MT_EA_RElias_RRiquelme_MCanales_2.doc</vt:lpwstr>
      </vt:variant>
      <vt:variant>
        <vt:lpwstr>_Toc276634745</vt:lpwstr>
      </vt:variant>
      <vt:variant>
        <vt:i4>5308532</vt:i4>
      </vt:variant>
      <vt:variant>
        <vt:i4>209</vt:i4>
      </vt:variant>
      <vt:variant>
        <vt:i4>0</vt:i4>
      </vt:variant>
      <vt:variant>
        <vt:i4>5</vt:i4>
      </vt:variant>
      <vt:variant>
        <vt:lpwstr>Z:\proyectos\proyectotitulo\docs\Maquetas-Entregables\MarcoTeorico-EstadoArte\PT_ MT_EA_RElias_RRiquelme_MCanales_2.doc</vt:lpwstr>
      </vt:variant>
      <vt:variant>
        <vt:lpwstr>_Toc276634744</vt:lpwstr>
      </vt:variant>
      <vt:variant>
        <vt:i4>5308532</vt:i4>
      </vt:variant>
      <vt:variant>
        <vt:i4>203</vt:i4>
      </vt:variant>
      <vt:variant>
        <vt:i4>0</vt:i4>
      </vt:variant>
      <vt:variant>
        <vt:i4>5</vt:i4>
      </vt:variant>
      <vt:variant>
        <vt:lpwstr>Z:\proyectos\proyectotitulo\docs\Maquetas-Entregables\MarcoTeorico-EstadoArte\PT_ MT_EA_RElias_RRiquelme_MCanales_2.doc</vt:lpwstr>
      </vt:variant>
      <vt:variant>
        <vt:lpwstr>_Toc276634743</vt:lpwstr>
      </vt:variant>
      <vt:variant>
        <vt:i4>5308532</vt:i4>
      </vt:variant>
      <vt:variant>
        <vt:i4>197</vt:i4>
      </vt:variant>
      <vt:variant>
        <vt:i4>0</vt:i4>
      </vt:variant>
      <vt:variant>
        <vt:i4>5</vt:i4>
      </vt:variant>
      <vt:variant>
        <vt:lpwstr>Z:\proyectos\proyectotitulo\docs\Maquetas-Entregables\MarcoTeorico-EstadoArte\PT_ MT_EA_RElias_RRiquelme_MCanales_2.doc</vt:lpwstr>
      </vt:variant>
      <vt:variant>
        <vt:lpwstr>_Toc276634742</vt:lpwstr>
      </vt:variant>
      <vt:variant>
        <vt:i4>5308532</vt:i4>
      </vt:variant>
      <vt:variant>
        <vt:i4>191</vt:i4>
      </vt:variant>
      <vt:variant>
        <vt:i4>0</vt:i4>
      </vt:variant>
      <vt:variant>
        <vt:i4>5</vt:i4>
      </vt:variant>
      <vt:variant>
        <vt:lpwstr>Z:\proyectos\proyectotitulo\docs\Maquetas-Entregables\MarcoTeorico-EstadoArte\PT_ MT_EA_RElias_RRiquelme_MCanales_2.doc</vt:lpwstr>
      </vt:variant>
      <vt:variant>
        <vt:lpwstr>_Toc276634741</vt:lpwstr>
      </vt:variant>
      <vt:variant>
        <vt:i4>5308532</vt:i4>
      </vt:variant>
      <vt:variant>
        <vt:i4>185</vt:i4>
      </vt:variant>
      <vt:variant>
        <vt:i4>0</vt:i4>
      </vt:variant>
      <vt:variant>
        <vt:i4>5</vt:i4>
      </vt:variant>
      <vt:variant>
        <vt:lpwstr>Z:\proyectos\proyectotitulo\docs\Maquetas-Entregables\MarcoTeorico-EstadoArte\PT_ MT_EA_RElias_RRiquelme_MCanales_2.doc</vt:lpwstr>
      </vt:variant>
      <vt:variant>
        <vt:lpwstr>_Toc276634740</vt:lpwstr>
      </vt:variant>
      <vt:variant>
        <vt:i4>5636212</vt:i4>
      </vt:variant>
      <vt:variant>
        <vt:i4>179</vt:i4>
      </vt:variant>
      <vt:variant>
        <vt:i4>0</vt:i4>
      </vt:variant>
      <vt:variant>
        <vt:i4>5</vt:i4>
      </vt:variant>
      <vt:variant>
        <vt:lpwstr>Z:\proyectos\proyectotitulo\docs\Maquetas-Entregables\MarcoTeorico-EstadoArte\PT_ MT_EA_RElias_RRiquelme_MCanales_2.doc</vt:lpwstr>
      </vt:variant>
      <vt:variant>
        <vt:lpwstr>_Toc276634739</vt:lpwstr>
      </vt:variant>
      <vt:variant>
        <vt:i4>5636212</vt:i4>
      </vt:variant>
      <vt:variant>
        <vt:i4>173</vt:i4>
      </vt:variant>
      <vt:variant>
        <vt:i4>0</vt:i4>
      </vt:variant>
      <vt:variant>
        <vt:i4>5</vt:i4>
      </vt:variant>
      <vt:variant>
        <vt:lpwstr>Z:\proyectos\proyectotitulo\docs\Maquetas-Entregables\MarcoTeorico-EstadoArte\PT_ MT_EA_RElias_RRiquelme_MCanales_2.doc</vt:lpwstr>
      </vt:variant>
      <vt:variant>
        <vt:lpwstr>_Toc276634738</vt:lpwstr>
      </vt:variant>
      <vt:variant>
        <vt:i4>5636212</vt:i4>
      </vt:variant>
      <vt:variant>
        <vt:i4>167</vt:i4>
      </vt:variant>
      <vt:variant>
        <vt:i4>0</vt:i4>
      </vt:variant>
      <vt:variant>
        <vt:i4>5</vt:i4>
      </vt:variant>
      <vt:variant>
        <vt:lpwstr>Z:\proyectos\proyectotitulo\docs\Maquetas-Entregables\MarcoTeorico-EstadoArte\PT_ MT_EA_RElias_RRiquelme_MCanales_2.doc</vt:lpwstr>
      </vt:variant>
      <vt:variant>
        <vt:lpwstr>_Toc276634737</vt:lpwstr>
      </vt:variant>
      <vt:variant>
        <vt:i4>5636212</vt:i4>
      </vt:variant>
      <vt:variant>
        <vt:i4>161</vt:i4>
      </vt:variant>
      <vt:variant>
        <vt:i4>0</vt:i4>
      </vt:variant>
      <vt:variant>
        <vt:i4>5</vt:i4>
      </vt:variant>
      <vt:variant>
        <vt:lpwstr>Z:\proyectos\proyectotitulo\docs\Maquetas-Entregables\MarcoTeorico-EstadoArte\PT_ MT_EA_RElias_RRiquelme_MCanales_2.doc</vt:lpwstr>
      </vt:variant>
      <vt:variant>
        <vt:lpwstr>_Toc276634736</vt:lpwstr>
      </vt:variant>
      <vt:variant>
        <vt:i4>5636212</vt:i4>
      </vt:variant>
      <vt:variant>
        <vt:i4>155</vt:i4>
      </vt:variant>
      <vt:variant>
        <vt:i4>0</vt:i4>
      </vt:variant>
      <vt:variant>
        <vt:i4>5</vt:i4>
      </vt:variant>
      <vt:variant>
        <vt:lpwstr>Z:\proyectos\proyectotitulo\docs\Maquetas-Entregables\MarcoTeorico-EstadoArte\PT_ MT_EA_RElias_RRiquelme_MCanales_2.doc</vt:lpwstr>
      </vt:variant>
      <vt:variant>
        <vt:lpwstr>_Toc276634735</vt:lpwstr>
      </vt:variant>
      <vt:variant>
        <vt:i4>5636212</vt:i4>
      </vt:variant>
      <vt:variant>
        <vt:i4>149</vt:i4>
      </vt:variant>
      <vt:variant>
        <vt:i4>0</vt:i4>
      </vt:variant>
      <vt:variant>
        <vt:i4>5</vt:i4>
      </vt:variant>
      <vt:variant>
        <vt:lpwstr>Z:\proyectos\proyectotitulo\docs\Maquetas-Entregables\MarcoTeorico-EstadoArte\PT_ MT_EA_RElias_RRiquelme_MCanales_2.doc</vt:lpwstr>
      </vt:variant>
      <vt:variant>
        <vt:lpwstr>_Toc276634734</vt:lpwstr>
      </vt:variant>
      <vt:variant>
        <vt:i4>5636212</vt:i4>
      </vt:variant>
      <vt:variant>
        <vt:i4>143</vt:i4>
      </vt:variant>
      <vt:variant>
        <vt:i4>0</vt:i4>
      </vt:variant>
      <vt:variant>
        <vt:i4>5</vt:i4>
      </vt:variant>
      <vt:variant>
        <vt:lpwstr>Z:\proyectos\proyectotitulo\docs\Maquetas-Entregables\MarcoTeorico-EstadoArte\PT_ MT_EA_RElias_RRiquelme_MCanales_2.doc</vt:lpwstr>
      </vt:variant>
      <vt:variant>
        <vt:lpwstr>_Toc276634733</vt:lpwstr>
      </vt:variant>
      <vt:variant>
        <vt:i4>5636212</vt:i4>
      </vt:variant>
      <vt:variant>
        <vt:i4>137</vt:i4>
      </vt:variant>
      <vt:variant>
        <vt:i4>0</vt:i4>
      </vt:variant>
      <vt:variant>
        <vt:i4>5</vt:i4>
      </vt:variant>
      <vt:variant>
        <vt:lpwstr>Z:\proyectos\proyectotitulo\docs\Maquetas-Entregables\MarcoTeorico-EstadoArte\PT_ MT_EA_RElias_RRiquelme_MCanales_2.doc</vt:lpwstr>
      </vt:variant>
      <vt:variant>
        <vt:lpwstr>_Toc276634732</vt:lpwstr>
      </vt:variant>
      <vt:variant>
        <vt:i4>5636212</vt:i4>
      </vt:variant>
      <vt:variant>
        <vt:i4>131</vt:i4>
      </vt:variant>
      <vt:variant>
        <vt:i4>0</vt:i4>
      </vt:variant>
      <vt:variant>
        <vt:i4>5</vt:i4>
      </vt:variant>
      <vt:variant>
        <vt:lpwstr>Z:\proyectos\proyectotitulo\docs\Maquetas-Entregables\MarcoTeorico-EstadoArte\PT_ MT_EA_RElias_RRiquelme_MCanales_2.doc</vt:lpwstr>
      </vt:variant>
      <vt:variant>
        <vt:lpwstr>_Toc276634731</vt:lpwstr>
      </vt:variant>
      <vt:variant>
        <vt:i4>5636212</vt:i4>
      </vt:variant>
      <vt:variant>
        <vt:i4>125</vt:i4>
      </vt:variant>
      <vt:variant>
        <vt:i4>0</vt:i4>
      </vt:variant>
      <vt:variant>
        <vt:i4>5</vt:i4>
      </vt:variant>
      <vt:variant>
        <vt:lpwstr>Z:\proyectos\proyectotitulo\docs\Maquetas-Entregables\MarcoTeorico-EstadoArte\PT_ MT_EA_RElias_RRiquelme_MCanales_2.doc</vt:lpwstr>
      </vt:variant>
      <vt:variant>
        <vt:lpwstr>_Toc276634730</vt:lpwstr>
      </vt:variant>
      <vt:variant>
        <vt:i4>5701748</vt:i4>
      </vt:variant>
      <vt:variant>
        <vt:i4>119</vt:i4>
      </vt:variant>
      <vt:variant>
        <vt:i4>0</vt:i4>
      </vt:variant>
      <vt:variant>
        <vt:i4>5</vt:i4>
      </vt:variant>
      <vt:variant>
        <vt:lpwstr>Z:\proyectos\proyectotitulo\docs\Maquetas-Entregables\MarcoTeorico-EstadoArte\PT_ MT_EA_RElias_RRiquelme_MCanales_2.doc</vt:lpwstr>
      </vt:variant>
      <vt:variant>
        <vt:lpwstr>_Toc276634729</vt:lpwstr>
      </vt:variant>
      <vt:variant>
        <vt:i4>5701748</vt:i4>
      </vt:variant>
      <vt:variant>
        <vt:i4>113</vt:i4>
      </vt:variant>
      <vt:variant>
        <vt:i4>0</vt:i4>
      </vt:variant>
      <vt:variant>
        <vt:i4>5</vt:i4>
      </vt:variant>
      <vt:variant>
        <vt:lpwstr>Z:\proyectos\proyectotitulo\docs\Maquetas-Entregables\MarcoTeorico-EstadoArte\PT_ MT_EA_RElias_RRiquelme_MCanales_2.doc</vt:lpwstr>
      </vt:variant>
      <vt:variant>
        <vt:lpwstr>_Toc276634728</vt:lpwstr>
      </vt:variant>
      <vt:variant>
        <vt:i4>5701748</vt:i4>
      </vt:variant>
      <vt:variant>
        <vt:i4>107</vt:i4>
      </vt:variant>
      <vt:variant>
        <vt:i4>0</vt:i4>
      </vt:variant>
      <vt:variant>
        <vt:i4>5</vt:i4>
      </vt:variant>
      <vt:variant>
        <vt:lpwstr>Z:\proyectos\proyectotitulo\docs\Maquetas-Entregables\MarcoTeorico-EstadoArte\PT_ MT_EA_RElias_RRiquelme_MCanales_2.doc</vt:lpwstr>
      </vt:variant>
      <vt:variant>
        <vt:lpwstr>_Toc276634727</vt:lpwstr>
      </vt:variant>
      <vt:variant>
        <vt:i4>5701748</vt:i4>
      </vt:variant>
      <vt:variant>
        <vt:i4>101</vt:i4>
      </vt:variant>
      <vt:variant>
        <vt:i4>0</vt:i4>
      </vt:variant>
      <vt:variant>
        <vt:i4>5</vt:i4>
      </vt:variant>
      <vt:variant>
        <vt:lpwstr>Z:\proyectos\proyectotitulo\docs\Maquetas-Entregables\MarcoTeorico-EstadoArte\PT_ MT_EA_RElias_RRiquelme_MCanales_2.doc</vt:lpwstr>
      </vt:variant>
      <vt:variant>
        <vt:lpwstr>_Toc276634726</vt:lpwstr>
      </vt:variant>
      <vt:variant>
        <vt:i4>5701748</vt:i4>
      </vt:variant>
      <vt:variant>
        <vt:i4>95</vt:i4>
      </vt:variant>
      <vt:variant>
        <vt:i4>0</vt:i4>
      </vt:variant>
      <vt:variant>
        <vt:i4>5</vt:i4>
      </vt:variant>
      <vt:variant>
        <vt:lpwstr>Z:\proyectos\proyectotitulo\docs\Maquetas-Entregables\MarcoTeorico-EstadoArte\PT_ MT_EA_RElias_RRiquelme_MCanales_2.doc</vt:lpwstr>
      </vt:variant>
      <vt:variant>
        <vt:lpwstr>_Toc276634725</vt:lpwstr>
      </vt:variant>
      <vt:variant>
        <vt:i4>5701748</vt:i4>
      </vt:variant>
      <vt:variant>
        <vt:i4>89</vt:i4>
      </vt:variant>
      <vt:variant>
        <vt:i4>0</vt:i4>
      </vt:variant>
      <vt:variant>
        <vt:i4>5</vt:i4>
      </vt:variant>
      <vt:variant>
        <vt:lpwstr>Z:\proyectos\proyectotitulo\docs\Maquetas-Entregables\MarcoTeorico-EstadoArte\PT_ MT_EA_RElias_RRiquelme_MCanales_2.doc</vt:lpwstr>
      </vt:variant>
      <vt:variant>
        <vt:lpwstr>_Toc276634724</vt:lpwstr>
      </vt:variant>
      <vt:variant>
        <vt:i4>5701748</vt:i4>
      </vt:variant>
      <vt:variant>
        <vt:i4>83</vt:i4>
      </vt:variant>
      <vt:variant>
        <vt:i4>0</vt:i4>
      </vt:variant>
      <vt:variant>
        <vt:i4>5</vt:i4>
      </vt:variant>
      <vt:variant>
        <vt:lpwstr>Z:\proyectos\proyectotitulo\docs\Maquetas-Entregables\MarcoTeorico-EstadoArte\PT_ MT_EA_RElias_RRiquelme_MCanales_2.doc</vt:lpwstr>
      </vt:variant>
      <vt:variant>
        <vt:lpwstr>_Toc276634723</vt:lpwstr>
      </vt:variant>
      <vt:variant>
        <vt:i4>5701748</vt:i4>
      </vt:variant>
      <vt:variant>
        <vt:i4>77</vt:i4>
      </vt:variant>
      <vt:variant>
        <vt:i4>0</vt:i4>
      </vt:variant>
      <vt:variant>
        <vt:i4>5</vt:i4>
      </vt:variant>
      <vt:variant>
        <vt:lpwstr>Z:\proyectos\proyectotitulo\docs\Maquetas-Entregables\MarcoTeorico-EstadoArte\PT_ MT_EA_RElias_RRiquelme_MCanales_2.doc</vt:lpwstr>
      </vt:variant>
      <vt:variant>
        <vt:lpwstr>_Toc276634722</vt:lpwstr>
      </vt:variant>
      <vt:variant>
        <vt:i4>5701748</vt:i4>
      </vt:variant>
      <vt:variant>
        <vt:i4>71</vt:i4>
      </vt:variant>
      <vt:variant>
        <vt:i4>0</vt:i4>
      </vt:variant>
      <vt:variant>
        <vt:i4>5</vt:i4>
      </vt:variant>
      <vt:variant>
        <vt:lpwstr>Z:\proyectos\proyectotitulo\docs\Maquetas-Entregables\MarcoTeorico-EstadoArte\PT_ MT_EA_RElias_RRiquelme_MCanales_2.doc</vt:lpwstr>
      </vt:variant>
      <vt:variant>
        <vt:lpwstr>_Toc276634721</vt:lpwstr>
      </vt:variant>
      <vt:variant>
        <vt:i4>5701748</vt:i4>
      </vt:variant>
      <vt:variant>
        <vt:i4>65</vt:i4>
      </vt:variant>
      <vt:variant>
        <vt:i4>0</vt:i4>
      </vt:variant>
      <vt:variant>
        <vt:i4>5</vt:i4>
      </vt:variant>
      <vt:variant>
        <vt:lpwstr>Z:\proyectos\proyectotitulo\docs\Maquetas-Entregables\MarcoTeorico-EstadoArte\PT_ MT_EA_RElias_RRiquelme_MCanales_2.doc</vt:lpwstr>
      </vt:variant>
      <vt:variant>
        <vt:lpwstr>_Toc276634720</vt:lpwstr>
      </vt:variant>
      <vt:variant>
        <vt:i4>5505140</vt:i4>
      </vt:variant>
      <vt:variant>
        <vt:i4>59</vt:i4>
      </vt:variant>
      <vt:variant>
        <vt:i4>0</vt:i4>
      </vt:variant>
      <vt:variant>
        <vt:i4>5</vt:i4>
      </vt:variant>
      <vt:variant>
        <vt:lpwstr>Z:\proyectos\proyectotitulo\docs\Maquetas-Entregables\MarcoTeorico-EstadoArte\PT_ MT_EA_RElias_RRiquelme_MCanales_2.doc</vt:lpwstr>
      </vt:variant>
      <vt:variant>
        <vt:lpwstr>_Toc276634719</vt:lpwstr>
      </vt:variant>
      <vt:variant>
        <vt:i4>5505140</vt:i4>
      </vt:variant>
      <vt:variant>
        <vt:i4>53</vt:i4>
      </vt:variant>
      <vt:variant>
        <vt:i4>0</vt:i4>
      </vt:variant>
      <vt:variant>
        <vt:i4>5</vt:i4>
      </vt:variant>
      <vt:variant>
        <vt:lpwstr>Z:\proyectos\proyectotitulo\docs\Maquetas-Entregables\MarcoTeorico-EstadoArte\PT_ MT_EA_RElias_RRiquelme_MCanales_2.doc</vt:lpwstr>
      </vt:variant>
      <vt:variant>
        <vt:lpwstr>_Toc276634718</vt:lpwstr>
      </vt:variant>
      <vt:variant>
        <vt:i4>5505140</vt:i4>
      </vt:variant>
      <vt:variant>
        <vt:i4>47</vt:i4>
      </vt:variant>
      <vt:variant>
        <vt:i4>0</vt:i4>
      </vt:variant>
      <vt:variant>
        <vt:i4>5</vt:i4>
      </vt:variant>
      <vt:variant>
        <vt:lpwstr>Z:\proyectos\proyectotitulo\docs\Maquetas-Entregables\MarcoTeorico-EstadoArte\PT_ MT_EA_RElias_RRiquelme_MCanales_2.doc</vt:lpwstr>
      </vt:variant>
      <vt:variant>
        <vt:lpwstr>_Toc276634717</vt:lpwstr>
      </vt:variant>
      <vt:variant>
        <vt:i4>5505140</vt:i4>
      </vt:variant>
      <vt:variant>
        <vt:i4>41</vt:i4>
      </vt:variant>
      <vt:variant>
        <vt:i4>0</vt:i4>
      </vt:variant>
      <vt:variant>
        <vt:i4>5</vt:i4>
      </vt:variant>
      <vt:variant>
        <vt:lpwstr>Z:\proyectos\proyectotitulo\docs\Maquetas-Entregables\MarcoTeorico-EstadoArte\PT_ MT_EA_RElias_RRiquelme_MCanales_2.doc</vt:lpwstr>
      </vt:variant>
      <vt:variant>
        <vt:lpwstr>_Toc276634716</vt:lpwstr>
      </vt:variant>
      <vt:variant>
        <vt:i4>5505140</vt:i4>
      </vt:variant>
      <vt:variant>
        <vt:i4>35</vt:i4>
      </vt:variant>
      <vt:variant>
        <vt:i4>0</vt:i4>
      </vt:variant>
      <vt:variant>
        <vt:i4>5</vt:i4>
      </vt:variant>
      <vt:variant>
        <vt:lpwstr>Z:\proyectos\proyectotitulo\docs\Maquetas-Entregables\MarcoTeorico-EstadoArte\PT_ MT_EA_RElias_RRiquelme_MCanales_2.doc</vt:lpwstr>
      </vt:variant>
      <vt:variant>
        <vt:lpwstr>_Toc276634715</vt:lpwstr>
      </vt:variant>
      <vt:variant>
        <vt:i4>5505140</vt:i4>
      </vt:variant>
      <vt:variant>
        <vt:i4>29</vt:i4>
      </vt:variant>
      <vt:variant>
        <vt:i4>0</vt:i4>
      </vt:variant>
      <vt:variant>
        <vt:i4>5</vt:i4>
      </vt:variant>
      <vt:variant>
        <vt:lpwstr>Z:\proyectos\proyectotitulo\docs\Maquetas-Entregables\MarcoTeorico-EstadoArte\PT_ MT_EA_RElias_RRiquelme_MCanales_2.doc</vt:lpwstr>
      </vt:variant>
      <vt:variant>
        <vt:lpwstr>_Toc276634714</vt:lpwstr>
      </vt:variant>
      <vt:variant>
        <vt:i4>5505140</vt:i4>
      </vt:variant>
      <vt:variant>
        <vt:i4>23</vt:i4>
      </vt:variant>
      <vt:variant>
        <vt:i4>0</vt:i4>
      </vt:variant>
      <vt:variant>
        <vt:i4>5</vt:i4>
      </vt:variant>
      <vt:variant>
        <vt:lpwstr>Z:\proyectos\proyectotitulo\docs\Maquetas-Entregables\MarcoTeorico-EstadoArte\PT_ MT_EA_RElias_RRiquelme_MCanales_2.doc</vt:lpwstr>
      </vt:variant>
      <vt:variant>
        <vt:lpwstr>_Toc276634713</vt:lpwstr>
      </vt:variant>
      <vt:variant>
        <vt:i4>5505140</vt:i4>
      </vt:variant>
      <vt:variant>
        <vt:i4>17</vt:i4>
      </vt:variant>
      <vt:variant>
        <vt:i4>0</vt:i4>
      </vt:variant>
      <vt:variant>
        <vt:i4>5</vt:i4>
      </vt:variant>
      <vt:variant>
        <vt:lpwstr>Z:\proyectos\proyectotitulo\docs\Maquetas-Entregables\MarcoTeorico-EstadoArte\PT_ MT_EA_RElias_RRiquelme_MCanales_2.doc</vt:lpwstr>
      </vt:variant>
      <vt:variant>
        <vt:lpwstr>_Toc276634712</vt:lpwstr>
      </vt:variant>
      <vt:variant>
        <vt:i4>5505140</vt:i4>
      </vt:variant>
      <vt:variant>
        <vt:i4>11</vt:i4>
      </vt:variant>
      <vt:variant>
        <vt:i4>0</vt:i4>
      </vt:variant>
      <vt:variant>
        <vt:i4>5</vt:i4>
      </vt:variant>
      <vt:variant>
        <vt:lpwstr>Z:\proyectos\proyectotitulo\docs\Maquetas-Entregables\MarcoTeorico-EstadoArte\PT_ MT_EA_RElias_RRiquelme_MCanales_2.doc</vt:lpwstr>
      </vt:variant>
      <vt:variant>
        <vt:lpwstr>_Toc276634711</vt:lpwstr>
      </vt:variant>
      <vt:variant>
        <vt:i4>7667776</vt:i4>
      </vt:variant>
      <vt:variant>
        <vt:i4>6</vt:i4>
      </vt:variant>
      <vt:variant>
        <vt:i4>0</vt:i4>
      </vt:variant>
      <vt:variant>
        <vt:i4>5</vt:i4>
      </vt:variant>
      <vt:variant>
        <vt:lpwstr>mailto:mcanalesaraneda@yahoo.es</vt:lpwstr>
      </vt:variant>
      <vt:variant>
        <vt:lpwstr/>
      </vt:variant>
      <vt:variant>
        <vt:i4>7143430</vt:i4>
      </vt:variant>
      <vt:variant>
        <vt:i4>3</vt:i4>
      </vt:variant>
      <vt:variant>
        <vt:i4>0</vt:i4>
      </vt:variant>
      <vt:variant>
        <vt:i4>5</vt:i4>
      </vt:variant>
      <vt:variant>
        <vt:lpwstr>mailto:rodrigo.riquelme@latercera.com</vt:lpwstr>
      </vt:variant>
      <vt:variant>
        <vt:lpwstr/>
      </vt:variant>
      <vt:variant>
        <vt:i4>7929856</vt:i4>
      </vt:variant>
      <vt:variant>
        <vt:i4>0</vt:i4>
      </vt:variant>
      <vt:variant>
        <vt:i4>0</vt:i4>
      </vt:variant>
      <vt:variant>
        <vt:i4>5</vt:i4>
      </vt:variant>
      <vt:variant>
        <vt:lpwstr>mailto:Rogelio.elias@sonda.com</vt:lpwstr>
      </vt:variant>
      <vt:variant>
        <vt:lpwstr/>
      </vt:variant>
      <vt:variant>
        <vt:i4>2621527</vt:i4>
      </vt:variant>
      <vt:variant>
        <vt:i4>33</vt:i4>
      </vt:variant>
      <vt:variant>
        <vt:i4>0</vt:i4>
      </vt:variant>
      <vt:variant>
        <vt:i4>5</vt:i4>
      </vt:variant>
      <vt:variant>
        <vt:lpwstr>http://es.wikipedia.org/wiki/Google_Video</vt:lpwstr>
      </vt:variant>
      <vt:variant>
        <vt:lpwstr/>
      </vt:variant>
      <vt:variant>
        <vt:i4>3866731</vt:i4>
      </vt:variant>
      <vt:variant>
        <vt:i4>30</vt:i4>
      </vt:variant>
      <vt:variant>
        <vt:i4>0</vt:i4>
      </vt:variant>
      <vt:variant>
        <vt:i4>5</vt:i4>
      </vt:variant>
      <vt:variant>
        <vt:lpwstr>http://www.dosideas.com/wiki/Scrum</vt:lpwstr>
      </vt:variant>
      <vt:variant>
        <vt:lpwstr/>
      </vt:variant>
      <vt:variant>
        <vt:i4>2621478</vt:i4>
      </vt:variant>
      <vt:variant>
        <vt:i4>27</vt:i4>
      </vt:variant>
      <vt:variant>
        <vt:i4>0</vt:i4>
      </vt:variant>
      <vt:variant>
        <vt:i4>5</vt:i4>
      </vt:variant>
      <vt:variant>
        <vt:lpwstr>http://iie.fing.edu.uy/~nacho/blandos/seminario/XProg1.html</vt:lpwstr>
      </vt:variant>
      <vt:variant>
        <vt:lpwstr/>
      </vt:variant>
      <vt:variant>
        <vt:i4>1638495</vt:i4>
      </vt:variant>
      <vt:variant>
        <vt:i4>15</vt:i4>
      </vt:variant>
      <vt:variant>
        <vt:i4>0</vt:i4>
      </vt:variant>
      <vt:variant>
        <vt:i4>5</vt:i4>
      </vt:variant>
      <vt:variant>
        <vt:lpwstr>http://dev.w3.org/html5/spec/</vt:lpwstr>
      </vt:variant>
      <vt:variant>
        <vt:lpwstr/>
      </vt:variant>
      <vt:variant>
        <vt:i4>7995508</vt:i4>
      </vt:variant>
      <vt:variant>
        <vt:i4>12</vt:i4>
      </vt:variant>
      <vt:variant>
        <vt:i4>0</vt:i4>
      </vt:variant>
      <vt:variant>
        <vt:i4>5</vt:i4>
      </vt:variant>
      <vt:variant>
        <vt:lpwstr>http://helpdesk.doit.wisc.edu/helpdesk/page.php?id=5325</vt:lpwstr>
      </vt:variant>
      <vt:variant>
        <vt:lpwstr/>
      </vt:variant>
      <vt:variant>
        <vt:i4>7995508</vt:i4>
      </vt:variant>
      <vt:variant>
        <vt:i4>9</vt:i4>
      </vt:variant>
      <vt:variant>
        <vt:i4>0</vt:i4>
      </vt:variant>
      <vt:variant>
        <vt:i4>5</vt:i4>
      </vt:variant>
      <vt:variant>
        <vt:lpwstr>http://helpdesk.doit.wisc.edu/helpdesk/page.php?id=5325</vt:lpwstr>
      </vt:variant>
      <vt:variant>
        <vt:lpwstr/>
      </vt:variant>
      <vt:variant>
        <vt:i4>4063345</vt:i4>
      </vt:variant>
      <vt:variant>
        <vt:i4>6</vt:i4>
      </vt:variant>
      <vt:variant>
        <vt:i4>0</vt:i4>
      </vt:variant>
      <vt:variant>
        <vt:i4>5</vt:i4>
      </vt:variant>
      <vt:variant>
        <vt:lpwstr>http://es.wikipedia.org/wiki/Acceso_Multimedia_Universal</vt:lpwstr>
      </vt:variant>
      <vt:variant>
        <vt:lpwstr/>
      </vt:variant>
      <vt:variant>
        <vt:i4>4063345</vt:i4>
      </vt:variant>
      <vt:variant>
        <vt:i4>3</vt:i4>
      </vt:variant>
      <vt:variant>
        <vt:i4>0</vt:i4>
      </vt:variant>
      <vt:variant>
        <vt:i4>5</vt:i4>
      </vt:variant>
      <vt:variant>
        <vt:lpwstr>http://es.wikipedia.org/wiki/Acceso_Multimedia_Universal</vt:lpwstr>
      </vt:variant>
      <vt:variant>
        <vt:lpwstr/>
      </vt:variant>
      <vt:variant>
        <vt:i4>4063345</vt:i4>
      </vt:variant>
      <vt:variant>
        <vt:i4>0</vt:i4>
      </vt:variant>
      <vt:variant>
        <vt:i4>0</vt:i4>
      </vt:variant>
      <vt:variant>
        <vt:i4>5</vt:i4>
      </vt:variant>
      <vt:variant>
        <vt:lpwstr>http://es.wikipedia.org/wiki/Acceso_Multimedia_Universal</vt:lpwstr>
      </vt:variant>
      <vt:variant>
        <vt:lpwstr/>
      </vt:variant>
      <vt:variant>
        <vt:i4>2621494</vt:i4>
      </vt:variant>
      <vt:variant>
        <vt:i4>3</vt:i4>
      </vt:variant>
      <vt:variant>
        <vt:i4>0</vt:i4>
      </vt:variant>
      <vt:variant>
        <vt:i4>5</vt:i4>
      </vt:variant>
      <vt:variant>
        <vt:lpwstr>http://www.rediris.es/difusion/publicaciones/boletin/58-59/ponencia10.html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Ordenes</dc:creator>
  <cp:lastModifiedBy>lelo</cp:lastModifiedBy>
  <cp:revision>5</cp:revision>
  <cp:lastPrinted>2010-11-11T20:38:00Z</cp:lastPrinted>
  <dcterms:created xsi:type="dcterms:W3CDTF">2010-11-11T20:37:00Z</dcterms:created>
  <dcterms:modified xsi:type="dcterms:W3CDTF">2010-11-15T00:27:00Z</dcterms:modified>
</cp:coreProperties>
</file>